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B8FF"/>
  <w:body>
    <w:p w14:paraId="114B0F86" w14:textId="77777777" w:rsidR="00346E33" w:rsidRPr="0042328E" w:rsidRDefault="009B7B9C">
      <w:pPr>
        <w:rPr>
          <w:color w:val="002060"/>
        </w:rPr>
      </w:pPr>
      <w:r>
        <w:rPr>
          <w:noProof/>
        </w:rPr>
        <w:drawing>
          <wp:anchor distT="0" distB="0" distL="114300" distR="114300" simplePos="0" relativeHeight="251653632" behindDoc="0" locked="0" layoutInCell="1" allowOverlap="1" wp14:anchorId="114B11FB" wp14:editId="114B11FC">
            <wp:simplePos x="0" y="0"/>
            <wp:positionH relativeFrom="column">
              <wp:posOffset>-1024890</wp:posOffset>
            </wp:positionH>
            <wp:positionV relativeFrom="paragraph">
              <wp:posOffset>-1262380</wp:posOffset>
            </wp:positionV>
            <wp:extent cx="5933440" cy="2796540"/>
            <wp:effectExtent l="0" t="0" r="0" b="0"/>
            <wp:wrapNone/>
            <wp:docPr id="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3440" cy="27965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2608" behindDoc="0" locked="0" layoutInCell="1" allowOverlap="1" wp14:anchorId="114B11FD" wp14:editId="114B11FE">
            <wp:simplePos x="0" y="0"/>
            <wp:positionH relativeFrom="column">
              <wp:posOffset>-972185</wp:posOffset>
            </wp:positionH>
            <wp:positionV relativeFrom="paragraph">
              <wp:posOffset>-1240790</wp:posOffset>
            </wp:positionV>
            <wp:extent cx="5869940" cy="171196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9940" cy="1711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4B82">
        <w:rPr>
          <w:noProof/>
          <w:color w:val="002060"/>
          <w:sz w:val="16"/>
          <w:szCs w:val="16"/>
        </w:rPr>
        <mc:AlternateContent>
          <mc:Choice Requires="wps">
            <w:drawing>
              <wp:anchor distT="0" distB="0" distL="114300" distR="114300" simplePos="0" relativeHeight="251649536" behindDoc="0" locked="0" layoutInCell="1" allowOverlap="1" wp14:anchorId="114B11FF" wp14:editId="114B1200">
                <wp:simplePos x="0" y="0"/>
                <wp:positionH relativeFrom="column">
                  <wp:posOffset>4897755</wp:posOffset>
                </wp:positionH>
                <wp:positionV relativeFrom="page">
                  <wp:posOffset>-27940</wp:posOffset>
                </wp:positionV>
                <wp:extent cx="131445" cy="10767060"/>
                <wp:effectExtent l="12065" t="10160" r="8890" b="24130"/>
                <wp:wrapNone/>
                <wp:docPr id="2" name="Rectangle 48" descr="Descrição: Descrição: Descrição: Descrição: Descrição: Light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 cy="10767060"/>
                        </a:xfrm>
                        <a:prstGeom prst="rect">
                          <a:avLst/>
                        </a:prstGeom>
                        <a:gradFill rotWithShape="0">
                          <a:gsLst>
                            <a:gs pos="0">
                              <a:srgbClr val="95B3D7">
                                <a:alpha val="79999"/>
                              </a:srgbClr>
                            </a:gs>
                            <a:gs pos="50000">
                              <a:srgbClr val="4F81BD">
                                <a:alpha val="79999"/>
                              </a:srgbClr>
                            </a:gs>
                            <a:gs pos="100000">
                              <a:srgbClr val="95B3D7">
                                <a:alpha val="79999"/>
                              </a:srgbClr>
                            </a:gs>
                          </a:gsLst>
                          <a:lin ang="5400000" scaled="1"/>
                        </a:gradFill>
                        <a:ln w="12700">
                          <a:solidFill>
                            <a:srgbClr val="4F81BD"/>
                          </a:solidFill>
                          <a:miter lim="800000"/>
                          <a:headEnd/>
                          <a:tailEnd/>
                        </a:ln>
                        <a:effectLst>
                          <a:outerShdw dist="28398" dir="3806097" algn="ctr" rotWithShape="0">
                            <a:srgbClr val="243F60"/>
                          </a:outerShdw>
                        </a:effectLst>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4D064AB9" id="Rectangle 48" o:spid="_x0000_s1026" alt="Descrição: Descrição: Descrição: Descrição: Descrição: Light vertical" style="position:absolute;margin-left:385.65pt;margin-top:-2.2pt;width:10.35pt;height:847.8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" fillcolor="#95b3d7" strokecolor="#4f81bd" strokeweight="1pt">
                <v:fill opacity="52428f" color2="#4f81bd" o:opacity2="52428f" focus="50%" type="gradient"/>
                <v:shadow on="t" color="#243f60" offset="1pt"/>
                <w10:wrap anchory="page"/>
              </v:rect>
            </w:pict>
          </mc:Fallback>
        </mc:AlternateContent>
      </w:r>
      <w:r w:rsidRPr="00C04B82">
        <w:rPr>
          <w:noProof/>
          <w:color w:val="002060"/>
          <w:sz w:val="16"/>
          <w:szCs w:val="16"/>
        </w:rPr>
        <mc:AlternateContent>
          <mc:Choice Requires="wps">
            <w:drawing>
              <wp:anchor distT="0" distB="0" distL="114300" distR="114300" simplePos="0" relativeHeight="251650560" behindDoc="0" locked="0" layoutInCell="1" allowOverlap="1" wp14:anchorId="114B1201" wp14:editId="114B1202">
                <wp:simplePos x="0" y="0"/>
                <wp:positionH relativeFrom="column">
                  <wp:posOffset>5029200</wp:posOffset>
                </wp:positionH>
                <wp:positionV relativeFrom="page">
                  <wp:posOffset>-1905</wp:posOffset>
                </wp:positionV>
                <wp:extent cx="1794510" cy="10741025"/>
                <wp:effectExtent l="10160" t="7620" r="14605" b="24130"/>
                <wp:wrapNone/>
                <wp:docPr id="1" name="Rectangle 47" descr="Descrição: Descrição: Descrição: Descrição: Descriçã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4510" cy="10741025"/>
                        </a:xfrm>
                        <a:prstGeom prst="rect">
                          <a:avLst/>
                        </a:prstGeom>
                        <a:gradFill rotWithShape="0">
                          <a:gsLst>
                            <a:gs pos="0">
                              <a:srgbClr val="95B3D7"/>
                            </a:gs>
                            <a:gs pos="50000">
                              <a:srgbClr val="DBE5F1"/>
                            </a:gs>
                            <a:gs pos="100000">
                              <a:srgbClr val="95B3D7"/>
                            </a:gs>
                          </a:gsLst>
                          <a:lin ang="18900000" scaled="1"/>
                        </a:gradFill>
                        <a:ln w="12700">
                          <a:solidFill>
                            <a:srgbClr val="95B3D7"/>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B6F2CF" id="Rectangle 47" o:spid="_x0000_s1026" alt="Descrição: Descrição: Descrição: Descrição: Descrição: 5%" style="position:absolute;margin-left:396pt;margin-top:-.15pt;width:141.3pt;height:845.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" fillcolor="#95b3d7" strokecolor="#95b3d7" strokeweight="1pt">
                <v:fill color2="#dbe5f1" angle="135" focus="50%" type="gradient"/>
                <v:shadow on="t" color="#243f60" opacity=".5" offset="1pt"/>
                <w10:wrap anchory="page"/>
              </v:rect>
            </w:pict>
          </mc:Fallback>
        </mc:AlternateContent>
      </w:r>
    </w:p>
    <w:p w14:paraId="114B0F87" w14:textId="77777777" w:rsidR="00E12F04" w:rsidRPr="0042328E" w:rsidRDefault="00E12F04" w:rsidP="00227FFD">
      <w:pPr>
        <w:pStyle w:val="Corpodetexto21"/>
        <w:tabs>
          <w:tab w:val="clear" w:pos="288"/>
          <w:tab w:val="clear" w:pos="504"/>
          <w:tab w:val="clear" w:pos="1008"/>
          <w:tab w:val="clear" w:pos="1224"/>
          <w:tab w:val="clear" w:pos="1584"/>
          <w:tab w:val="clear" w:pos="1728"/>
          <w:tab w:val="clear" w:pos="1944"/>
          <w:tab w:val="clear" w:pos="2304"/>
          <w:tab w:val="clear" w:pos="2448"/>
          <w:tab w:val="clear" w:pos="2664"/>
          <w:tab w:val="clear" w:pos="3024"/>
          <w:tab w:val="clear" w:pos="3168"/>
          <w:tab w:val="clear" w:pos="3384"/>
          <w:tab w:val="clear" w:pos="3744"/>
          <w:tab w:val="clear" w:pos="3888"/>
          <w:tab w:val="clear" w:pos="4104"/>
          <w:tab w:val="clear" w:pos="4464"/>
          <w:tab w:val="clear" w:pos="4608"/>
          <w:tab w:val="clear" w:pos="4824"/>
          <w:tab w:val="clear" w:pos="5184"/>
          <w:tab w:val="clear" w:pos="5328"/>
          <w:tab w:val="clear" w:pos="5544"/>
          <w:tab w:val="clear" w:pos="5904"/>
          <w:tab w:val="clear" w:pos="6048"/>
          <w:tab w:val="clear" w:pos="6264"/>
          <w:tab w:val="clear" w:pos="6624"/>
          <w:tab w:val="clear" w:pos="6768"/>
          <w:tab w:val="clear" w:pos="6984"/>
          <w:tab w:val="center" w:pos="5721"/>
        </w:tabs>
        <w:ind w:left="217"/>
        <w:jc w:val="left"/>
        <w:rPr>
          <w:noProof/>
          <w:color w:val="002060"/>
        </w:rPr>
      </w:pPr>
    </w:p>
    <w:p w14:paraId="114B0F88" w14:textId="77777777" w:rsidR="000B25CD" w:rsidRPr="0042328E" w:rsidRDefault="000B25CD" w:rsidP="00227FFD">
      <w:pPr>
        <w:pStyle w:val="Corpodetexto21"/>
        <w:tabs>
          <w:tab w:val="clear" w:pos="288"/>
          <w:tab w:val="clear" w:pos="504"/>
          <w:tab w:val="clear" w:pos="1008"/>
          <w:tab w:val="clear" w:pos="1224"/>
          <w:tab w:val="clear" w:pos="1584"/>
          <w:tab w:val="clear" w:pos="1728"/>
          <w:tab w:val="clear" w:pos="1944"/>
          <w:tab w:val="clear" w:pos="2304"/>
          <w:tab w:val="clear" w:pos="2448"/>
          <w:tab w:val="clear" w:pos="2664"/>
          <w:tab w:val="clear" w:pos="3024"/>
          <w:tab w:val="clear" w:pos="3168"/>
          <w:tab w:val="clear" w:pos="3384"/>
          <w:tab w:val="clear" w:pos="3744"/>
          <w:tab w:val="clear" w:pos="3888"/>
          <w:tab w:val="clear" w:pos="4104"/>
          <w:tab w:val="clear" w:pos="4464"/>
          <w:tab w:val="clear" w:pos="4608"/>
          <w:tab w:val="clear" w:pos="4824"/>
          <w:tab w:val="clear" w:pos="5184"/>
          <w:tab w:val="clear" w:pos="5328"/>
          <w:tab w:val="clear" w:pos="5544"/>
          <w:tab w:val="clear" w:pos="5904"/>
          <w:tab w:val="clear" w:pos="6048"/>
          <w:tab w:val="clear" w:pos="6264"/>
          <w:tab w:val="clear" w:pos="6624"/>
          <w:tab w:val="clear" w:pos="6768"/>
          <w:tab w:val="clear" w:pos="6984"/>
          <w:tab w:val="center" w:pos="5721"/>
        </w:tabs>
        <w:ind w:left="217"/>
        <w:jc w:val="left"/>
        <w:rPr>
          <w:b/>
          <w:color w:val="002060"/>
        </w:rPr>
      </w:pPr>
    </w:p>
    <w:p w14:paraId="114B0F89" w14:textId="77777777" w:rsidR="00CD6B19" w:rsidRDefault="00CD6B19" w:rsidP="006B4D89">
      <w:pPr>
        <w:pStyle w:val="Subttulo"/>
        <w:jc w:val="both"/>
        <w:rPr>
          <w:b/>
          <w:color w:val="002060"/>
        </w:rPr>
      </w:pPr>
    </w:p>
    <w:p w14:paraId="114B0F8A" w14:textId="77777777" w:rsidR="00CD6B19" w:rsidRPr="00CD6B19" w:rsidRDefault="00CD6B19" w:rsidP="00CD6B19"/>
    <w:p w14:paraId="114B0F8B" w14:textId="77777777" w:rsidR="00CD6B19" w:rsidRPr="00CD6B19" w:rsidRDefault="00CD6B19" w:rsidP="00CD6B19"/>
    <w:p w14:paraId="114B0F8C" w14:textId="77777777" w:rsidR="00444553" w:rsidRDefault="00444553" w:rsidP="00CD6B19"/>
    <w:p w14:paraId="114B0F8D" w14:textId="77777777" w:rsidR="00CD6B19" w:rsidRPr="00CD6B19" w:rsidRDefault="009B7B9C" w:rsidP="00CD6B19">
      <w:r>
        <w:rPr>
          <w:noProof/>
        </w:rPr>
        <w:drawing>
          <wp:anchor distT="0" distB="0" distL="114300" distR="114300" simplePos="0" relativeHeight="251671040" behindDoc="0" locked="0" layoutInCell="1" allowOverlap="1" wp14:anchorId="114B1203" wp14:editId="114B1204">
            <wp:simplePos x="0" y="0"/>
            <wp:positionH relativeFrom="column">
              <wp:posOffset>-887095</wp:posOffset>
            </wp:positionH>
            <wp:positionV relativeFrom="paragraph">
              <wp:posOffset>213360</wp:posOffset>
            </wp:positionV>
            <wp:extent cx="5688330" cy="1243965"/>
            <wp:effectExtent l="0" t="0" r="0" b="0"/>
            <wp:wrapNone/>
            <wp:docPr id="242"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8330" cy="1243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B0F8E" w14:textId="77777777" w:rsidR="00CD6B19" w:rsidRPr="00CD6B19" w:rsidRDefault="00CD6B19" w:rsidP="00CD6B19"/>
    <w:p w14:paraId="114B0F8F" w14:textId="77777777" w:rsidR="00CD6B19" w:rsidRPr="00CD6B19" w:rsidRDefault="00CD6B19" w:rsidP="00CD6B19"/>
    <w:p w14:paraId="114B0F90" w14:textId="77777777" w:rsidR="00CD6B19" w:rsidRPr="00CD6B19" w:rsidRDefault="00CD6B19" w:rsidP="00CD6B19"/>
    <w:p w14:paraId="114B0F91" w14:textId="77777777" w:rsidR="00CD6B19" w:rsidRPr="00CD6B19" w:rsidRDefault="007E7264" w:rsidP="007E7264">
      <w:pPr>
        <w:tabs>
          <w:tab w:val="left" w:pos="7620"/>
        </w:tabs>
      </w:pPr>
      <w:r>
        <w:tab/>
      </w:r>
    </w:p>
    <w:p w14:paraId="114B0F92" w14:textId="77777777" w:rsidR="00CD6B19" w:rsidRPr="00CD6B19" w:rsidRDefault="00CD6B19" w:rsidP="00CD6B19"/>
    <w:p w14:paraId="114B0F93" w14:textId="77777777" w:rsidR="00CD6B19" w:rsidRPr="00CD6B19" w:rsidRDefault="00CD6B19" w:rsidP="00CD6B19"/>
    <w:p w14:paraId="114B0F94" w14:textId="77777777" w:rsidR="00CD6B19" w:rsidRPr="00CD6B19" w:rsidRDefault="00CD6B19" w:rsidP="00CD6B19"/>
    <w:p w14:paraId="114B0F95" w14:textId="77777777" w:rsidR="00CD6B19" w:rsidRPr="00CD6B19" w:rsidRDefault="009B7B9C" w:rsidP="00CD6B19">
      <w:r w:rsidRPr="00C04B82">
        <w:rPr>
          <w:noProof/>
          <w:color w:val="002060"/>
        </w:rPr>
        <mc:AlternateContent>
          <mc:Choice Requires="wps">
            <w:drawing>
              <wp:anchor distT="0" distB="0" distL="114300" distR="114300" simplePos="0" relativeHeight="251646464" behindDoc="0" locked="0" layoutInCell="0" allowOverlap="1" wp14:anchorId="114B1205" wp14:editId="114B1206">
                <wp:simplePos x="0" y="0"/>
                <wp:positionH relativeFrom="page">
                  <wp:posOffset>0</wp:posOffset>
                </wp:positionH>
                <wp:positionV relativeFrom="page">
                  <wp:posOffset>4474210</wp:posOffset>
                </wp:positionV>
                <wp:extent cx="5869940" cy="565785"/>
                <wp:effectExtent l="0" t="0" r="0" b="5715"/>
                <wp:wrapNone/>
                <wp:docPr id="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9940" cy="565785"/>
                        </a:xfrm>
                        <a:prstGeom prst="rect">
                          <a:avLst/>
                        </a:prstGeom>
                        <a:solidFill>
                          <a:srgbClr val="1F497D"/>
                        </a:solid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14B123A" w14:textId="77777777" w:rsidR="00B70779" w:rsidRPr="003A380B" w:rsidRDefault="00B70779" w:rsidP="00444553">
                            <w:pPr>
                              <w:pStyle w:val="SemEspaamento"/>
                              <w:spacing w:line="360" w:lineRule="auto"/>
                              <w:jc w:val="center"/>
                              <w:rPr>
                                <w:rFonts w:ascii="Century Gothic" w:hAnsi="Century Gothic"/>
                                <w:b/>
                                <w:color w:val="FFFFFF"/>
                                <w:sz w:val="24"/>
                                <w:szCs w:val="24"/>
                                <w:lang w:eastAsia="pt-BR"/>
                              </w:rPr>
                            </w:pPr>
                            <w:r w:rsidRPr="003A380B">
                              <w:rPr>
                                <w:rFonts w:ascii="Century Gothic" w:hAnsi="Century Gothic"/>
                                <w:b/>
                                <w:color w:val="FFFFFF"/>
                                <w:sz w:val="24"/>
                                <w:szCs w:val="24"/>
                                <w:lang w:eastAsia="pt-BR"/>
                              </w:rPr>
                              <w:t>PROPOSTA PARA FORNECIMENTO DE EQUIPAMENTOS INDUSTRIAIS</w:t>
                            </w:r>
                          </w:p>
                          <w:p w14:paraId="114B123B" w14:textId="1D73E139" w:rsidR="00B70779" w:rsidRPr="003A380B" w:rsidRDefault="00EA1674" w:rsidP="00444553">
                            <w:pPr>
                              <w:pStyle w:val="SemEspaamento"/>
                              <w:spacing w:line="360" w:lineRule="auto"/>
                              <w:jc w:val="center"/>
                              <w:rPr>
                                <w:rFonts w:ascii="Century Gothic" w:hAnsi="Century Gothic"/>
                                <w:b/>
                                <w:color w:val="FFFF00"/>
                                <w:sz w:val="24"/>
                                <w:szCs w:val="24"/>
                                <w:lang w:eastAsia="pt-BR"/>
                              </w:rPr>
                            </w:pPr>
                            <w:r>
                              <w:rPr>
                                <w:rFonts w:ascii="Century Gothic" w:hAnsi="Century Gothic"/>
                                <w:b/>
                                <w:color w:val="FFFF00"/>
                                <w:sz w:val="24"/>
                                <w:szCs w:val="24"/>
                                <w:lang w:eastAsia="pt-BR"/>
                              </w:rPr>
                              <w:t>**TITULO**</w:t>
                            </w:r>
                          </w:p>
                          <w:p w14:paraId="114B123C" w14:textId="77777777" w:rsidR="00B70779" w:rsidRDefault="00B70779" w:rsidP="00E32BB4">
                            <w:pPr>
                              <w:pStyle w:val="SemEspaamento"/>
                              <w:jc w:val="center"/>
                              <w:rPr>
                                <w:rFonts w:ascii="Arial" w:hAnsi="Arial"/>
                                <w:b/>
                                <w:color w:val="FFFFFF"/>
                                <w:sz w:val="24"/>
                                <w:szCs w:val="24"/>
                                <w:lang w:eastAsia="pt-BR"/>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4B1205" id="Rectangle 51" o:spid="_x0000_s1026" style="position:absolute;margin-left:0;margin-top:352.3pt;width:462.2pt;height:44.5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" o:allowincell="f" fillcolor="#1f497d" stroked="f" strokecolor="white" strokeweight="1pt">
                <v:shadow color="#d8d8d8" offset="3pt,3pt"/>
                <v:textbox inset="14.4pt,,14.4pt">
                  <w:txbxContent>
                    <w:p w14:paraId="114B123A" w14:textId="77777777" w:rsidR="00B70779" w:rsidRPr="003A380B" w:rsidRDefault="00B70779" w:rsidP="00444553">
                      <w:pPr>
                        <w:pStyle w:val="SemEspaamento"/>
                        <w:spacing w:line="360" w:lineRule="auto"/>
                        <w:jc w:val="center"/>
                        <w:rPr>
                          <w:rFonts w:ascii="Century Gothic" w:hAnsi="Century Gothic"/>
                          <w:b/>
                          <w:color w:val="FFFFFF"/>
                          <w:sz w:val="24"/>
                          <w:szCs w:val="24"/>
                          <w:lang w:eastAsia="pt-BR"/>
                        </w:rPr>
                      </w:pPr>
                      <w:r w:rsidRPr="003A380B">
                        <w:rPr>
                          <w:rFonts w:ascii="Century Gothic" w:hAnsi="Century Gothic"/>
                          <w:b/>
                          <w:color w:val="FFFFFF"/>
                          <w:sz w:val="24"/>
                          <w:szCs w:val="24"/>
                          <w:lang w:eastAsia="pt-BR"/>
                        </w:rPr>
                        <w:t>PROPOSTA PARA FORNECIMENTO DE EQUIPAMENTOS INDUSTRIAIS</w:t>
                      </w:r>
                    </w:p>
                    <w:p w14:paraId="114B123B" w14:textId="1D73E139" w:rsidR="00B70779" w:rsidRPr="003A380B" w:rsidRDefault="00EA1674" w:rsidP="00444553">
                      <w:pPr>
                        <w:pStyle w:val="SemEspaamento"/>
                        <w:spacing w:line="360" w:lineRule="auto"/>
                        <w:jc w:val="center"/>
                        <w:rPr>
                          <w:rFonts w:ascii="Century Gothic" w:hAnsi="Century Gothic"/>
                          <w:b/>
                          <w:color w:val="FFFF00"/>
                          <w:sz w:val="24"/>
                          <w:szCs w:val="24"/>
                          <w:lang w:eastAsia="pt-BR"/>
                        </w:rPr>
                      </w:pPr>
                      <w:r>
                        <w:rPr>
                          <w:rFonts w:ascii="Century Gothic" w:hAnsi="Century Gothic"/>
                          <w:b/>
                          <w:color w:val="FFFF00"/>
                          <w:sz w:val="24"/>
                          <w:szCs w:val="24"/>
                          <w:lang w:eastAsia="pt-BR"/>
                        </w:rPr>
                        <w:t>**TITULO**</w:t>
                      </w:r>
                    </w:p>
                    <w:p w14:paraId="114B123C" w14:textId="77777777" w:rsidR="00B70779" w:rsidRDefault="00B70779" w:rsidP="00E32BB4">
                      <w:pPr>
                        <w:pStyle w:val="SemEspaamento"/>
                        <w:jc w:val="center"/>
                        <w:rPr>
                          <w:rFonts w:ascii="Arial" w:hAnsi="Arial"/>
                          <w:b/>
                          <w:color w:val="FFFFFF"/>
                          <w:sz w:val="24"/>
                          <w:szCs w:val="24"/>
                          <w:lang w:eastAsia="pt-BR"/>
                        </w:rPr>
                      </w:pPr>
                    </w:p>
                  </w:txbxContent>
                </v:textbox>
                <w10:wrap anchorx="page" anchory="page"/>
              </v:rect>
            </w:pict>
          </mc:Fallback>
        </mc:AlternateContent>
      </w:r>
    </w:p>
    <w:p w14:paraId="114B0F96" w14:textId="77777777" w:rsidR="00CD6B19" w:rsidRPr="00CD6B19" w:rsidRDefault="00CD6B19" w:rsidP="00CD6B19"/>
    <w:p w14:paraId="114B0F97" w14:textId="77777777" w:rsidR="00CD6B19" w:rsidRPr="00CD6B19" w:rsidRDefault="00CD6B19" w:rsidP="00CD6B19"/>
    <w:p w14:paraId="114B0F98" w14:textId="77777777" w:rsidR="00CD6B19" w:rsidRPr="00CD6B19" w:rsidRDefault="00CD6B19" w:rsidP="00CD6B19"/>
    <w:p w14:paraId="114B0F99" w14:textId="77777777" w:rsidR="00CD6B19" w:rsidRPr="00CD6B19" w:rsidRDefault="00CD6B19" w:rsidP="00CD6B19"/>
    <w:p w14:paraId="114B0F9A" w14:textId="0E4DC27C" w:rsidR="00CD6B19" w:rsidRDefault="00CD6B19" w:rsidP="006B4D89">
      <w:pPr>
        <w:pStyle w:val="Subttulo"/>
        <w:jc w:val="both"/>
      </w:pPr>
    </w:p>
    <w:p w14:paraId="114B0F9B" w14:textId="6094BB08" w:rsidR="00CD6B19" w:rsidRDefault="00CD6B19" w:rsidP="006B4D89">
      <w:pPr>
        <w:pStyle w:val="Subttulo"/>
        <w:jc w:val="both"/>
      </w:pPr>
    </w:p>
    <w:p w14:paraId="114B0F9C" w14:textId="33A51CA9" w:rsidR="00CD6B19" w:rsidRDefault="00CD6B19" w:rsidP="00CD6B19">
      <w:pPr>
        <w:pStyle w:val="Subttulo"/>
        <w:tabs>
          <w:tab w:val="left" w:pos="2865"/>
        </w:tabs>
        <w:jc w:val="both"/>
      </w:pPr>
      <w:r>
        <w:tab/>
      </w:r>
      <w:r w:rsidR="00EA1674">
        <w:t>*LOGO*</w:t>
      </w:r>
    </w:p>
    <w:p w14:paraId="114B0F9D" w14:textId="77777777" w:rsidR="007313D2" w:rsidRPr="003A380B" w:rsidRDefault="005046F8" w:rsidP="009B7B9C">
      <w:pPr>
        <w:pStyle w:val="SemEspaamento"/>
        <w:spacing w:line="360" w:lineRule="auto"/>
        <w:rPr>
          <w:rFonts w:ascii="Century Gothic" w:hAnsi="Century Gothic" w:cs="Arial"/>
          <w:b/>
          <w:color w:val="002060"/>
          <w:sz w:val="28"/>
          <w:szCs w:val="28"/>
        </w:rPr>
      </w:pPr>
      <w:r>
        <w:rPr>
          <w:noProof/>
          <w:lang w:eastAsia="pt-BR"/>
        </w:rPr>
        <w:drawing>
          <wp:anchor distT="0" distB="0" distL="114300" distR="114300" simplePos="0" relativeHeight="251645439" behindDoc="0" locked="0" layoutInCell="1" allowOverlap="1" wp14:anchorId="114B1209" wp14:editId="114B120A">
            <wp:simplePos x="0" y="0"/>
            <wp:positionH relativeFrom="column">
              <wp:posOffset>-887125</wp:posOffset>
            </wp:positionH>
            <wp:positionV relativeFrom="paragraph">
              <wp:posOffset>3882612</wp:posOffset>
            </wp:positionV>
            <wp:extent cx="5784112" cy="1191260"/>
            <wp:effectExtent l="0" t="0" r="7620" b="8890"/>
            <wp:wrapNone/>
            <wp:docPr id="243" name="Image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4335" cy="1213961"/>
                    </a:xfrm>
                    <a:prstGeom prst="rect">
                      <a:avLst/>
                    </a:prstGeom>
                    <a:noFill/>
                    <a:ln>
                      <a:noFill/>
                    </a:ln>
                  </pic:spPr>
                </pic:pic>
              </a:graphicData>
            </a:graphic>
            <wp14:sizeRelH relativeFrom="page">
              <wp14:pctWidth>0</wp14:pctWidth>
            </wp14:sizeRelH>
            <wp14:sizeRelV relativeFrom="page">
              <wp14:pctHeight>0</wp14:pctHeight>
            </wp14:sizeRelV>
          </wp:anchor>
        </w:drawing>
      </w:r>
      <w:r w:rsidR="000E3C91">
        <w:rPr>
          <w:noProof/>
          <w:lang w:eastAsia="pt-BR"/>
        </w:rPr>
        <mc:AlternateContent>
          <mc:Choice Requires="wps">
            <w:drawing>
              <wp:anchor distT="0" distB="0" distL="114935" distR="114935" simplePos="0" relativeHeight="251654656" behindDoc="0" locked="0" layoutInCell="0" allowOverlap="1" wp14:anchorId="114B120B" wp14:editId="114B120C">
                <wp:simplePos x="0" y="0"/>
                <wp:positionH relativeFrom="column">
                  <wp:posOffset>-929330</wp:posOffset>
                </wp:positionH>
                <wp:positionV relativeFrom="paragraph">
                  <wp:posOffset>639445</wp:posOffset>
                </wp:positionV>
                <wp:extent cx="5805170" cy="3593259"/>
                <wp:effectExtent l="0" t="0" r="0" b="7620"/>
                <wp:wrapNone/>
                <wp:docPr id="4"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5170" cy="3593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14B123D" w14:textId="77777777" w:rsidR="00B70779" w:rsidRPr="003A380B" w:rsidRDefault="00B70779" w:rsidP="00444553">
                            <w:pPr>
                              <w:pStyle w:val="WW-Corpodetexto2"/>
                              <w:spacing w:line="360" w:lineRule="auto"/>
                              <w:jc w:val="center"/>
                              <w:rPr>
                                <w:rFonts w:ascii="Century Gothic" w:hAnsi="Century Gothic"/>
                                <w:b/>
                                <w:sz w:val="32"/>
                              </w:rPr>
                            </w:pPr>
                            <w:r w:rsidRPr="003A380B">
                              <w:rPr>
                                <w:rFonts w:ascii="Century Gothic" w:hAnsi="Century Gothic"/>
                                <w:b/>
                                <w:sz w:val="32"/>
                              </w:rPr>
                              <w:t>PROPOSTA TÉCNICA COMERCIAL</w:t>
                            </w:r>
                          </w:p>
                          <w:p w14:paraId="114B123E" w14:textId="563A43AD" w:rsidR="00B70779" w:rsidRPr="003A380B" w:rsidRDefault="00B70779" w:rsidP="00444553">
                            <w:pPr>
                              <w:pStyle w:val="WW-Corpodetexto2"/>
                              <w:spacing w:line="360" w:lineRule="auto"/>
                              <w:jc w:val="center"/>
                              <w:rPr>
                                <w:rFonts w:ascii="Century Gothic" w:hAnsi="Century Gothic"/>
                                <w:sz w:val="32"/>
                              </w:rPr>
                            </w:pPr>
                            <w:r w:rsidRPr="003A380B">
                              <w:rPr>
                                <w:rFonts w:ascii="Century Gothic" w:hAnsi="Century Gothic"/>
                                <w:sz w:val="32"/>
                              </w:rPr>
                              <w:t xml:space="preserve">Nº </w:t>
                            </w:r>
                            <w:r>
                              <w:rPr>
                                <w:rFonts w:ascii="Century Gothic" w:hAnsi="Century Gothic"/>
                                <w:sz w:val="32"/>
                              </w:rPr>
                              <w:t>01</w:t>
                            </w:r>
                            <w:r w:rsidR="002B42C2">
                              <w:rPr>
                                <w:rFonts w:ascii="Century Gothic" w:hAnsi="Century Gothic"/>
                                <w:sz w:val="32"/>
                              </w:rPr>
                              <w:t>260508</w:t>
                            </w:r>
                            <w:r>
                              <w:rPr>
                                <w:rFonts w:ascii="Century Gothic" w:hAnsi="Century Gothic"/>
                                <w:sz w:val="32"/>
                              </w:rPr>
                              <w:t>/R00</w:t>
                            </w:r>
                          </w:p>
                          <w:p w14:paraId="114B123F" w14:textId="77777777" w:rsidR="00B70779" w:rsidRPr="003A380B" w:rsidRDefault="00B70779" w:rsidP="00444553">
                            <w:pPr>
                              <w:pStyle w:val="WW-Corpodetexto2"/>
                              <w:spacing w:line="360" w:lineRule="auto"/>
                              <w:jc w:val="center"/>
                              <w:rPr>
                                <w:rFonts w:ascii="Century Gothic" w:hAnsi="Century Gothic"/>
                                <w:szCs w:val="22"/>
                              </w:rPr>
                            </w:pPr>
                          </w:p>
                          <w:p w14:paraId="114B1240" w14:textId="0E1EF2E1" w:rsidR="00B70779" w:rsidRPr="003A380B" w:rsidRDefault="00B70779" w:rsidP="00444553">
                            <w:pPr>
                              <w:pStyle w:val="WW-Corpodetexto2"/>
                              <w:spacing w:line="360" w:lineRule="auto"/>
                              <w:jc w:val="center"/>
                              <w:rPr>
                                <w:rFonts w:ascii="Century Gothic" w:hAnsi="Century Gothic" w:cs="Arial"/>
                                <w:b/>
                                <w:sz w:val="24"/>
                                <w:szCs w:val="24"/>
                              </w:rPr>
                            </w:pPr>
                            <w:r w:rsidRPr="003A380B">
                              <w:rPr>
                                <w:rFonts w:ascii="Century Gothic" w:hAnsi="Century Gothic" w:cs="Arial"/>
                                <w:b/>
                                <w:sz w:val="24"/>
                                <w:szCs w:val="24"/>
                              </w:rPr>
                              <w:t>EMPRESA</w:t>
                            </w:r>
                            <w:r>
                              <w:rPr>
                                <w:rFonts w:ascii="Century Gothic" w:hAnsi="Century Gothic" w:cs="Arial"/>
                                <w:b/>
                                <w:sz w:val="24"/>
                                <w:szCs w:val="24"/>
                              </w:rPr>
                              <w:t xml:space="preserve"> CONTRATANTE</w:t>
                            </w:r>
                            <w:r w:rsidRPr="003A380B">
                              <w:rPr>
                                <w:rFonts w:ascii="Century Gothic" w:hAnsi="Century Gothic" w:cs="Arial"/>
                                <w:b/>
                                <w:sz w:val="24"/>
                                <w:szCs w:val="24"/>
                              </w:rPr>
                              <w:t xml:space="preserve">: </w:t>
                            </w:r>
                          </w:p>
                          <w:p w14:paraId="114B1242" w14:textId="143AAA92" w:rsidR="00B70779" w:rsidRDefault="000F2289" w:rsidP="00444553">
                            <w:pPr>
                              <w:pStyle w:val="WW-Corpodetexto2"/>
                              <w:spacing w:line="360" w:lineRule="auto"/>
                              <w:jc w:val="center"/>
                              <w:rPr>
                                <w:rFonts w:ascii="Century Gothic" w:hAnsi="Century Gothic"/>
                                <w:sz w:val="24"/>
                                <w:szCs w:val="24"/>
                              </w:rPr>
                            </w:pPr>
                            <w:r>
                              <w:rPr>
                                <w:rFonts w:ascii="Century Gothic" w:hAnsi="Century Gothic"/>
                                <w:b/>
                                <w:sz w:val="24"/>
                                <w:szCs w:val="24"/>
                              </w:rPr>
                              <w:t>CNPJ</w:t>
                            </w:r>
                            <w:r w:rsidR="00B70779" w:rsidRPr="003A380B">
                              <w:rPr>
                                <w:rFonts w:ascii="Century Gothic" w:hAnsi="Century Gothic"/>
                                <w:b/>
                                <w:sz w:val="24"/>
                                <w:szCs w:val="24"/>
                              </w:rPr>
                              <w:t>:</w:t>
                            </w:r>
                            <w:r w:rsidR="00042DD9">
                              <w:rPr>
                                <w:rFonts w:ascii="Century Gothic" w:hAnsi="Century Gothic"/>
                                <w:b/>
                                <w:sz w:val="24"/>
                                <w:szCs w:val="24"/>
                              </w:rPr>
                              <w:t xml:space="preserve"> </w:t>
                            </w:r>
                            <w:r>
                              <w:rPr>
                                <w:rFonts w:ascii="Century Gothic" w:hAnsi="Century Gothic"/>
                                <w:bCs/>
                                <w:sz w:val="24"/>
                                <w:szCs w:val="24"/>
                              </w:rPr>
                              <w:t>**.***.***/****/**</w:t>
                            </w:r>
                          </w:p>
                          <w:p w14:paraId="36B09911" w14:textId="77777777" w:rsidR="00436084" w:rsidRPr="003A380B" w:rsidRDefault="00436084" w:rsidP="00444553">
                            <w:pPr>
                              <w:pStyle w:val="WW-Corpodetexto2"/>
                              <w:spacing w:line="360" w:lineRule="auto"/>
                              <w:jc w:val="center"/>
                              <w:rPr>
                                <w:rFonts w:ascii="Century Gothic" w:hAnsi="Century Gothic"/>
                                <w:szCs w:val="22"/>
                              </w:rPr>
                            </w:pPr>
                          </w:p>
                          <w:p w14:paraId="114B1246" w14:textId="3DEB7CC9" w:rsidR="00B70779" w:rsidRPr="0024580D" w:rsidRDefault="00B70779" w:rsidP="00B92B50">
                            <w:pPr>
                              <w:jc w:val="center"/>
                              <w:rPr>
                                <w:rFonts w:ascii="Century Gothic" w:hAnsi="Century Gothic"/>
                                <w:sz w:val="24"/>
                                <w:szCs w:val="24"/>
                              </w:rPr>
                            </w:pPr>
                            <w:r w:rsidRPr="0024580D">
                              <w:rPr>
                                <w:rFonts w:ascii="Century Gothic" w:hAnsi="Century Gothic"/>
                                <w:sz w:val="24"/>
                                <w:szCs w:val="24"/>
                              </w:rPr>
                              <w:t xml:space="preserve">E-mail: </w:t>
                            </w:r>
                          </w:p>
                          <w:p w14:paraId="114B1247" w14:textId="77777777" w:rsidR="00B70779" w:rsidRPr="003A380B" w:rsidRDefault="00B70779" w:rsidP="00444553">
                            <w:pPr>
                              <w:pStyle w:val="SemEspaamento"/>
                              <w:spacing w:line="360" w:lineRule="auto"/>
                              <w:jc w:val="center"/>
                              <w:rPr>
                                <w:rFonts w:ascii="Century Gothic" w:hAnsi="Century Gothic"/>
                              </w:rPr>
                            </w:pPr>
                          </w:p>
                          <w:p w14:paraId="114B1248" w14:textId="13511933" w:rsidR="00B70779" w:rsidRPr="003A380B" w:rsidRDefault="00B70779" w:rsidP="00444553">
                            <w:pPr>
                              <w:pStyle w:val="SemEspaamento"/>
                              <w:spacing w:line="360" w:lineRule="auto"/>
                              <w:jc w:val="center"/>
                              <w:rPr>
                                <w:rFonts w:ascii="Century Gothic" w:hAnsi="Century Gothic"/>
                                <w:b/>
                                <w:sz w:val="28"/>
                                <w:szCs w:val="28"/>
                              </w:rPr>
                            </w:pPr>
                            <w:r w:rsidRPr="002D4857">
                              <w:rPr>
                                <w:rFonts w:ascii="Century Gothic" w:hAnsi="Century Gothic"/>
                                <w:sz w:val="28"/>
                                <w:szCs w:val="28"/>
                              </w:rPr>
                              <w:t>Data de emissão:</w:t>
                            </w:r>
                            <w:r>
                              <w:rPr>
                                <w:rFonts w:ascii="Century Gothic" w:hAnsi="Century Gothic"/>
                                <w:b/>
                                <w:sz w:val="28"/>
                                <w:szCs w:val="28"/>
                              </w:rPr>
                              <w:t xml:space="preserve"> </w:t>
                            </w:r>
                            <w:r w:rsidR="002B42C2">
                              <w:rPr>
                                <w:rFonts w:ascii="Century Gothic" w:hAnsi="Century Gothic"/>
                                <w:b/>
                                <w:sz w:val="28"/>
                                <w:szCs w:val="28"/>
                              </w:rPr>
                              <w:t>08</w:t>
                            </w:r>
                            <w:r>
                              <w:rPr>
                                <w:rFonts w:ascii="Century Gothic" w:hAnsi="Century Gothic"/>
                                <w:b/>
                                <w:sz w:val="28"/>
                                <w:szCs w:val="28"/>
                              </w:rPr>
                              <w:t>/</w:t>
                            </w:r>
                            <w:r w:rsidR="002B42C2">
                              <w:rPr>
                                <w:rFonts w:ascii="Century Gothic" w:hAnsi="Century Gothic"/>
                                <w:b/>
                                <w:sz w:val="28"/>
                                <w:szCs w:val="28"/>
                              </w:rPr>
                              <w:t>05</w:t>
                            </w:r>
                            <w:r>
                              <w:rPr>
                                <w:rFonts w:ascii="Century Gothic" w:hAnsi="Century Gothic"/>
                                <w:b/>
                                <w:sz w:val="28"/>
                                <w:szCs w:val="28"/>
                              </w:rPr>
                              <w:t>/202</w:t>
                            </w:r>
                            <w:r w:rsidR="002B42C2">
                              <w:rPr>
                                <w:rFonts w:ascii="Century Gothic" w:hAnsi="Century Gothic"/>
                                <w:b/>
                                <w:sz w:val="28"/>
                                <w:szCs w:val="28"/>
                              </w:rPr>
                              <w:t>6</w:t>
                            </w:r>
                          </w:p>
                          <w:p w14:paraId="114B1249" w14:textId="77777777" w:rsidR="00B70779" w:rsidRPr="00993060" w:rsidRDefault="00B70779" w:rsidP="00444553">
                            <w:pPr>
                              <w:pStyle w:val="PargrafodaLista"/>
                              <w:ind w:left="0"/>
                              <w:jc w:val="center"/>
                              <w:rPr>
                                <w:b/>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4B120B" id="_x0000_t202" coordsize="21600,21600" o:spt="202" path="m,l,21600r21600,l21600,xe">
                <v:stroke joinstyle="miter"/>
                <v:path gradientshapeok="t" o:connecttype="rect"/>
              </v:shapetype>
              <v:shape id="Text Box 62" o:spid="_x0000_s1027" type="#_x0000_t202" style="position:absolute;margin-left:-73.2pt;margin-top:50.35pt;width:457.1pt;height:282.95pt;z-index:25165465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" o:allowincell="f" filled="f" stroked="f" strokeweight="1pt">
                <v:textbox>
                  <w:txbxContent>
                    <w:p w14:paraId="114B123D" w14:textId="77777777" w:rsidR="00B70779" w:rsidRPr="003A380B" w:rsidRDefault="00B70779" w:rsidP="00444553">
                      <w:pPr>
                        <w:pStyle w:val="WW-Corpodetexto2"/>
                        <w:spacing w:line="360" w:lineRule="auto"/>
                        <w:jc w:val="center"/>
                        <w:rPr>
                          <w:rFonts w:ascii="Century Gothic" w:hAnsi="Century Gothic"/>
                          <w:b/>
                          <w:sz w:val="32"/>
                        </w:rPr>
                      </w:pPr>
                      <w:r w:rsidRPr="003A380B">
                        <w:rPr>
                          <w:rFonts w:ascii="Century Gothic" w:hAnsi="Century Gothic"/>
                          <w:b/>
                          <w:sz w:val="32"/>
                        </w:rPr>
                        <w:t>PROPOSTA TÉCNICA COMERCIAL</w:t>
                      </w:r>
                    </w:p>
                    <w:p w14:paraId="114B123E" w14:textId="563A43AD" w:rsidR="00B70779" w:rsidRPr="003A380B" w:rsidRDefault="00B70779" w:rsidP="00444553">
                      <w:pPr>
                        <w:pStyle w:val="WW-Corpodetexto2"/>
                        <w:spacing w:line="360" w:lineRule="auto"/>
                        <w:jc w:val="center"/>
                        <w:rPr>
                          <w:rFonts w:ascii="Century Gothic" w:hAnsi="Century Gothic"/>
                          <w:sz w:val="32"/>
                        </w:rPr>
                      </w:pPr>
                      <w:r w:rsidRPr="003A380B">
                        <w:rPr>
                          <w:rFonts w:ascii="Century Gothic" w:hAnsi="Century Gothic"/>
                          <w:sz w:val="32"/>
                        </w:rPr>
                        <w:t xml:space="preserve">Nº </w:t>
                      </w:r>
                      <w:r>
                        <w:rPr>
                          <w:rFonts w:ascii="Century Gothic" w:hAnsi="Century Gothic"/>
                          <w:sz w:val="32"/>
                        </w:rPr>
                        <w:t>01</w:t>
                      </w:r>
                      <w:r w:rsidR="002B42C2">
                        <w:rPr>
                          <w:rFonts w:ascii="Century Gothic" w:hAnsi="Century Gothic"/>
                          <w:sz w:val="32"/>
                        </w:rPr>
                        <w:t>260508</w:t>
                      </w:r>
                      <w:r>
                        <w:rPr>
                          <w:rFonts w:ascii="Century Gothic" w:hAnsi="Century Gothic"/>
                          <w:sz w:val="32"/>
                        </w:rPr>
                        <w:t>/R00</w:t>
                      </w:r>
                    </w:p>
                    <w:p w14:paraId="114B123F" w14:textId="77777777" w:rsidR="00B70779" w:rsidRPr="003A380B" w:rsidRDefault="00B70779" w:rsidP="00444553">
                      <w:pPr>
                        <w:pStyle w:val="WW-Corpodetexto2"/>
                        <w:spacing w:line="360" w:lineRule="auto"/>
                        <w:jc w:val="center"/>
                        <w:rPr>
                          <w:rFonts w:ascii="Century Gothic" w:hAnsi="Century Gothic"/>
                          <w:szCs w:val="22"/>
                        </w:rPr>
                      </w:pPr>
                    </w:p>
                    <w:p w14:paraId="114B1240" w14:textId="0E1EF2E1" w:rsidR="00B70779" w:rsidRPr="003A380B" w:rsidRDefault="00B70779" w:rsidP="00444553">
                      <w:pPr>
                        <w:pStyle w:val="WW-Corpodetexto2"/>
                        <w:spacing w:line="360" w:lineRule="auto"/>
                        <w:jc w:val="center"/>
                        <w:rPr>
                          <w:rFonts w:ascii="Century Gothic" w:hAnsi="Century Gothic" w:cs="Arial"/>
                          <w:b/>
                          <w:sz w:val="24"/>
                          <w:szCs w:val="24"/>
                        </w:rPr>
                      </w:pPr>
                      <w:r w:rsidRPr="003A380B">
                        <w:rPr>
                          <w:rFonts w:ascii="Century Gothic" w:hAnsi="Century Gothic" w:cs="Arial"/>
                          <w:b/>
                          <w:sz w:val="24"/>
                          <w:szCs w:val="24"/>
                        </w:rPr>
                        <w:t>EMPRESA</w:t>
                      </w:r>
                      <w:r>
                        <w:rPr>
                          <w:rFonts w:ascii="Century Gothic" w:hAnsi="Century Gothic" w:cs="Arial"/>
                          <w:b/>
                          <w:sz w:val="24"/>
                          <w:szCs w:val="24"/>
                        </w:rPr>
                        <w:t xml:space="preserve"> CONTRATANTE</w:t>
                      </w:r>
                      <w:r w:rsidRPr="003A380B">
                        <w:rPr>
                          <w:rFonts w:ascii="Century Gothic" w:hAnsi="Century Gothic" w:cs="Arial"/>
                          <w:b/>
                          <w:sz w:val="24"/>
                          <w:szCs w:val="24"/>
                        </w:rPr>
                        <w:t xml:space="preserve">: </w:t>
                      </w:r>
                    </w:p>
                    <w:p w14:paraId="114B1242" w14:textId="143AAA92" w:rsidR="00B70779" w:rsidRDefault="000F2289" w:rsidP="00444553">
                      <w:pPr>
                        <w:pStyle w:val="WW-Corpodetexto2"/>
                        <w:spacing w:line="360" w:lineRule="auto"/>
                        <w:jc w:val="center"/>
                        <w:rPr>
                          <w:rFonts w:ascii="Century Gothic" w:hAnsi="Century Gothic"/>
                          <w:sz w:val="24"/>
                          <w:szCs w:val="24"/>
                        </w:rPr>
                      </w:pPr>
                      <w:r>
                        <w:rPr>
                          <w:rFonts w:ascii="Century Gothic" w:hAnsi="Century Gothic"/>
                          <w:b/>
                          <w:sz w:val="24"/>
                          <w:szCs w:val="24"/>
                        </w:rPr>
                        <w:t>CNPJ</w:t>
                      </w:r>
                      <w:r w:rsidR="00B70779" w:rsidRPr="003A380B">
                        <w:rPr>
                          <w:rFonts w:ascii="Century Gothic" w:hAnsi="Century Gothic"/>
                          <w:b/>
                          <w:sz w:val="24"/>
                          <w:szCs w:val="24"/>
                        </w:rPr>
                        <w:t>:</w:t>
                      </w:r>
                      <w:r w:rsidR="00042DD9">
                        <w:rPr>
                          <w:rFonts w:ascii="Century Gothic" w:hAnsi="Century Gothic"/>
                          <w:b/>
                          <w:sz w:val="24"/>
                          <w:szCs w:val="24"/>
                        </w:rPr>
                        <w:t xml:space="preserve"> </w:t>
                      </w:r>
                      <w:r>
                        <w:rPr>
                          <w:rFonts w:ascii="Century Gothic" w:hAnsi="Century Gothic"/>
                          <w:bCs/>
                          <w:sz w:val="24"/>
                          <w:szCs w:val="24"/>
                        </w:rPr>
                        <w:t>**.***.***/****/**</w:t>
                      </w:r>
                    </w:p>
                    <w:p w14:paraId="36B09911" w14:textId="77777777" w:rsidR="00436084" w:rsidRPr="003A380B" w:rsidRDefault="00436084" w:rsidP="00444553">
                      <w:pPr>
                        <w:pStyle w:val="WW-Corpodetexto2"/>
                        <w:spacing w:line="360" w:lineRule="auto"/>
                        <w:jc w:val="center"/>
                        <w:rPr>
                          <w:rFonts w:ascii="Century Gothic" w:hAnsi="Century Gothic"/>
                          <w:szCs w:val="22"/>
                        </w:rPr>
                      </w:pPr>
                    </w:p>
                    <w:p w14:paraId="114B1246" w14:textId="3DEB7CC9" w:rsidR="00B70779" w:rsidRPr="0024580D" w:rsidRDefault="00B70779" w:rsidP="00B92B50">
                      <w:pPr>
                        <w:jc w:val="center"/>
                        <w:rPr>
                          <w:rFonts w:ascii="Century Gothic" w:hAnsi="Century Gothic"/>
                          <w:sz w:val="24"/>
                          <w:szCs w:val="24"/>
                        </w:rPr>
                      </w:pPr>
                      <w:r w:rsidRPr="0024580D">
                        <w:rPr>
                          <w:rFonts w:ascii="Century Gothic" w:hAnsi="Century Gothic"/>
                          <w:sz w:val="24"/>
                          <w:szCs w:val="24"/>
                        </w:rPr>
                        <w:t xml:space="preserve">E-mail: </w:t>
                      </w:r>
                    </w:p>
                    <w:p w14:paraId="114B1247" w14:textId="77777777" w:rsidR="00B70779" w:rsidRPr="003A380B" w:rsidRDefault="00B70779" w:rsidP="00444553">
                      <w:pPr>
                        <w:pStyle w:val="SemEspaamento"/>
                        <w:spacing w:line="360" w:lineRule="auto"/>
                        <w:jc w:val="center"/>
                        <w:rPr>
                          <w:rFonts w:ascii="Century Gothic" w:hAnsi="Century Gothic"/>
                        </w:rPr>
                      </w:pPr>
                    </w:p>
                    <w:p w14:paraId="114B1248" w14:textId="13511933" w:rsidR="00B70779" w:rsidRPr="003A380B" w:rsidRDefault="00B70779" w:rsidP="00444553">
                      <w:pPr>
                        <w:pStyle w:val="SemEspaamento"/>
                        <w:spacing w:line="360" w:lineRule="auto"/>
                        <w:jc w:val="center"/>
                        <w:rPr>
                          <w:rFonts w:ascii="Century Gothic" w:hAnsi="Century Gothic"/>
                          <w:b/>
                          <w:sz w:val="28"/>
                          <w:szCs w:val="28"/>
                        </w:rPr>
                      </w:pPr>
                      <w:r w:rsidRPr="002D4857">
                        <w:rPr>
                          <w:rFonts w:ascii="Century Gothic" w:hAnsi="Century Gothic"/>
                          <w:sz w:val="28"/>
                          <w:szCs w:val="28"/>
                        </w:rPr>
                        <w:t>Data de emissão:</w:t>
                      </w:r>
                      <w:r>
                        <w:rPr>
                          <w:rFonts w:ascii="Century Gothic" w:hAnsi="Century Gothic"/>
                          <w:b/>
                          <w:sz w:val="28"/>
                          <w:szCs w:val="28"/>
                        </w:rPr>
                        <w:t xml:space="preserve"> </w:t>
                      </w:r>
                      <w:r w:rsidR="002B42C2">
                        <w:rPr>
                          <w:rFonts w:ascii="Century Gothic" w:hAnsi="Century Gothic"/>
                          <w:b/>
                          <w:sz w:val="28"/>
                          <w:szCs w:val="28"/>
                        </w:rPr>
                        <w:t>08</w:t>
                      </w:r>
                      <w:r>
                        <w:rPr>
                          <w:rFonts w:ascii="Century Gothic" w:hAnsi="Century Gothic"/>
                          <w:b/>
                          <w:sz w:val="28"/>
                          <w:szCs w:val="28"/>
                        </w:rPr>
                        <w:t>/</w:t>
                      </w:r>
                      <w:r w:rsidR="002B42C2">
                        <w:rPr>
                          <w:rFonts w:ascii="Century Gothic" w:hAnsi="Century Gothic"/>
                          <w:b/>
                          <w:sz w:val="28"/>
                          <w:szCs w:val="28"/>
                        </w:rPr>
                        <w:t>05</w:t>
                      </w:r>
                      <w:r>
                        <w:rPr>
                          <w:rFonts w:ascii="Century Gothic" w:hAnsi="Century Gothic"/>
                          <w:b/>
                          <w:sz w:val="28"/>
                          <w:szCs w:val="28"/>
                        </w:rPr>
                        <w:t>/202</w:t>
                      </w:r>
                      <w:r w:rsidR="002B42C2">
                        <w:rPr>
                          <w:rFonts w:ascii="Century Gothic" w:hAnsi="Century Gothic"/>
                          <w:b/>
                          <w:sz w:val="28"/>
                          <w:szCs w:val="28"/>
                        </w:rPr>
                        <w:t>6</w:t>
                      </w:r>
                    </w:p>
                    <w:p w14:paraId="114B1249" w14:textId="77777777" w:rsidR="00B70779" w:rsidRPr="00993060" w:rsidRDefault="00B70779" w:rsidP="00444553">
                      <w:pPr>
                        <w:pStyle w:val="PargrafodaLista"/>
                        <w:ind w:left="0"/>
                        <w:jc w:val="center"/>
                        <w:rPr>
                          <w:b/>
                          <w:sz w:val="28"/>
                        </w:rPr>
                      </w:pPr>
                    </w:p>
                  </w:txbxContent>
                </v:textbox>
              </v:shape>
            </w:pict>
          </mc:Fallback>
        </mc:AlternateContent>
      </w:r>
      <w:r w:rsidR="00346E33" w:rsidRPr="00CD6B19">
        <w:br w:type="page"/>
      </w:r>
      <w:r w:rsidR="00B74139" w:rsidRPr="003A380B">
        <w:rPr>
          <w:rFonts w:ascii="Century Gothic" w:hAnsi="Century Gothic" w:cs="Arial"/>
          <w:b/>
          <w:color w:val="002060"/>
          <w:sz w:val="28"/>
          <w:szCs w:val="28"/>
        </w:rPr>
        <w:lastRenderedPageBreak/>
        <w:t xml:space="preserve">APRESENTAÇÃO </w:t>
      </w:r>
    </w:p>
    <w:p w14:paraId="114B0F9E" w14:textId="77777777" w:rsidR="00041E19" w:rsidRPr="003A380B" w:rsidRDefault="00D2386B" w:rsidP="009B7B9C">
      <w:pPr>
        <w:pStyle w:val="SemEspaamento"/>
        <w:spacing w:line="360" w:lineRule="auto"/>
        <w:ind w:firstLine="709"/>
        <w:jc w:val="both"/>
        <w:rPr>
          <w:rFonts w:ascii="Century Gothic" w:eastAsia="Calibri" w:hAnsi="Century Gothic" w:cs="Arial"/>
          <w:color w:val="002060"/>
          <w:sz w:val="24"/>
          <w:szCs w:val="24"/>
        </w:rPr>
      </w:pPr>
      <w:r w:rsidRPr="003A380B">
        <w:rPr>
          <w:rFonts w:ascii="Century Gothic" w:eastAsia="Calibri" w:hAnsi="Century Gothic" w:cs="Arial"/>
          <w:color w:val="002060"/>
          <w:sz w:val="24"/>
          <w:szCs w:val="24"/>
        </w:rPr>
        <w:t xml:space="preserve">A </w:t>
      </w:r>
      <w:r w:rsidR="00F86A3B" w:rsidRPr="003A380B">
        <w:rPr>
          <w:rFonts w:ascii="Century Gothic" w:eastAsia="Calibri" w:hAnsi="Century Gothic" w:cs="Arial"/>
          <w:b/>
          <w:color w:val="002060"/>
          <w:sz w:val="24"/>
          <w:szCs w:val="24"/>
        </w:rPr>
        <w:t>MOINHO YPIRANGA</w:t>
      </w:r>
      <w:r w:rsidRPr="003A380B">
        <w:rPr>
          <w:rFonts w:ascii="Century Gothic" w:eastAsia="Calibri" w:hAnsi="Century Gothic" w:cs="Arial"/>
          <w:color w:val="002060"/>
          <w:sz w:val="24"/>
          <w:szCs w:val="24"/>
        </w:rPr>
        <w:t xml:space="preserve"> é </w:t>
      </w:r>
      <w:r w:rsidR="002251AA" w:rsidRPr="003A380B">
        <w:rPr>
          <w:rFonts w:ascii="Century Gothic" w:eastAsia="Calibri" w:hAnsi="Century Gothic" w:cs="Arial"/>
          <w:color w:val="002060"/>
          <w:sz w:val="24"/>
          <w:szCs w:val="24"/>
        </w:rPr>
        <w:t>uma empresa especializada</w:t>
      </w:r>
      <w:r w:rsidRPr="003A380B">
        <w:rPr>
          <w:rFonts w:ascii="Century Gothic" w:eastAsia="Calibri" w:hAnsi="Century Gothic" w:cs="Arial"/>
          <w:color w:val="002060"/>
          <w:sz w:val="24"/>
          <w:szCs w:val="24"/>
        </w:rPr>
        <w:t xml:space="preserve"> no desenvolvimento de projetos e instalações industriais. Somos uma das maiores empresas com foco e participação no desenvolvimento, fabricação e comercialização de equipamentos para produção de produtos químicos do </w:t>
      </w:r>
      <w:r w:rsidRPr="003A380B">
        <w:rPr>
          <w:rFonts w:ascii="Century Gothic" w:eastAsia="Calibri" w:hAnsi="Century Gothic" w:cs="Arial"/>
          <w:b/>
          <w:color w:val="002060"/>
          <w:sz w:val="24"/>
          <w:szCs w:val="24"/>
        </w:rPr>
        <w:t>MERCOSUL</w:t>
      </w:r>
      <w:r w:rsidRPr="003A380B">
        <w:rPr>
          <w:rFonts w:ascii="Century Gothic" w:eastAsia="Calibri" w:hAnsi="Century Gothic" w:cs="Arial"/>
          <w:color w:val="002060"/>
          <w:sz w:val="24"/>
          <w:szCs w:val="24"/>
        </w:rPr>
        <w:t xml:space="preserve">, destacando nossas competências no fornecimento de plantas em regime Turn-Key. </w:t>
      </w:r>
    </w:p>
    <w:p w14:paraId="114B0F9F" w14:textId="77777777" w:rsidR="00D2386B" w:rsidRPr="003A380B" w:rsidRDefault="00D2386B" w:rsidP="009B7B9C">
      <w:pPr>
        <w:pStyle w:val="SemEspaamento"/>
        <w:spacing w:line="360" w:lineRule="auto"/>
        <w:ind w:firstLine="709"/>
        <w:jc w:val="both"/>
        <w:rPr>
          <w:rFonts w:ascii="Century Gothic" w:eastAsia="Calibri" w:hAnsi="Century Gothic" w:cs="Arial"/>
          <w:color w:val="002060"/>
          <w:sz w:val="24"/>
          <w:szCs w:val="24"/>
        </w:rPr>
      </w:pPr>
      <w:r w:rsidRPr="003A380B">
        <w:rPr>
          <w:rFonts w:ascii="Century Gothic" w:eastAsia="Calibri" w:hAnsi="Century Gothic" w:cs="Arial"/>
          <w:color w:val="002060"/>
          <w:sz w:val="24"/>
          <w:szCs w:val="24"/>
        </w:rPr>
        <w:t xml:space="preserve">Neste regime Turn-Key, </w:t>
      </w:r>
      <w:r w:rsidR="000D0D4E">
        <w:rPr>
          <w:rFonts w:ascii="Century Gothic" w:eastAsia="Calibri" w:hAnsi="Century Gothic" w:cs="Arial"/>
          <w:color w:val="002060"/>
          <w:sz w:val="24"/>
          <w:szCs w:val="24"/>
        </w:rPr>
        <w:t xml:space="preserve">quando contratado, </w:t>
      </w:r>
      <w:r w:rsidRPr="003A380B">
        <w:rPr>
          <w:rFonts w:ascii="Century Gothic" w:eastAsia="Calibri" w:hAnsi="Century Gothic" w:cs="Arial"/>
          <w:color w:val="002060"/>
          <w:sz w:val="24"/>
          <w:szCs w:val="24"/>
        </w:rPr>
        <w:t xml:space="preserve">assumimos o gerenciamento integral de todas as etapas de implantação do empreendimento, entregando a planta totalmente construída e pronta para o funcionamento. </w:t>
      </w:r>
    </w:p>
    <w:p w14:paraId="114B0FA0" w14:textId="77777777" w:rsidR="00D2386B" w:rsidRPr="003A380B" w:rsidRDefault="009B7B9C" w:rsidP="009B7B9C">
      <w:pPr>
        <w:pStyle w:val="SemEspaamento"/>
        <w:spacing w:line="360" w:lineRule="auto"/>
        <w:ind w:firstLine="709"/>
        <w:jc w:val="both"/>
        <w:rPr>
          <w:rFonts w:ascii="Century Gothic" w:eastAsia="Calibri" w:hAnsi="Century Gothic" w:cs="Arial"/>
          <w:color w:val="002060"/>
          <w:sz w:val="24"/>
          <w:szCs w:val="24"/>
        </w:rPr>
      </w:pPr>
      <w:r w:rsidRPr="003A380B">
        <w:rPr>
          <w:rFonts w:ascii="Century Gothic" w:eastAsia="Calibri" w:hAnsi="Century Gothic" w:cs="Arial"/>
          <w:color w:val="002060"/>
          <w:sz w:val="24"/>
          <w:szCs w:val="24"/>
        </w:rPr>
        <w:t>Na contratação</w:t>
      </w:r>
      <w:r w:rsidR="00D2386B" w:rsidRPr="003A380B">
        <w:rPr>
          <w:rFonts w:ascii="Century Gothic" w:eastAsia="Calibri" w:hAnsi="Century Gothic" w:cs="Arial"/>
          <w:color w:val="002060"/>
          <w:sz w:val="24"/>
          <w:szCs w:val="24"/>
        </w:rPr>
        <w:t xml:space="preserve"> Turn-Key, </w:t>
      </w:r>
      <w:r w:rsidRPr="003A380B">
        <w:rPr>
          <w:rFonts w:ascii="Century Gothic" w:eastAsia="Calibri" w:hAnsi="Century Gothic" w:cs="Arial"/>
          <w:color w:val="002060"/>
          <w:sz w:val="24"/>
          <w:szCs w:val="24"/>
        </w:rPr>
        <w:t>a trajetória do pedido segue:</w:t>
      </w:r>
    </w:p>
    <w:p w14:paraId="114B0FA1" w14:textId="77777777" w:rsidR="00D2386B" w:rsidRPr="003A380B" w:rsidRDefault="00D2386B" w:rsidP="000E3C91">
      <w:pPr>
        <w:pStyle w:val="SemEspaamento"/>
        <w:numPr>
          <w:ilvl w:val="0"/>
          <w:numId w:val="32"/>
        </w:numPr>
        <w:spacing w:line="360" w:lineRule="auto"/>
        <w:rPr>
          <w:rFonts w:ascii="Century Gothic" w:eastAsia="Calibri" w:hAnsi="Century Gothic" w:cs="Arial"/>
          <w:color w:val="002060"/>
          <w:sz w:val="24"/>
          <w:szCs w:val="24"/>
        </w:rPr>
      </w:pPr>
      <w:r w:rsidRPr="003A380B">
        <w:rPr>
          <w:rFonts w:ascii="Century Gothic" w:eastAsia="Calibri" w:hAnsi="Century Gothic" w:cs="Arial"/>
          <w:color w:val="002060"/>
          <w:sz w:val="24"/>
          <w:szCs w:val="24"/>
        </w:rPr>
        <w:t>P</w:t>
      </w:r>
      <w:r w:rsidR="006405DE">
        <w:rPr>
          <w:rFonts w:ascii="Century Gothic" w:eastAsia="Calibri" w:hAnsi="Century Gothic" w:cs="Arial"/>
          <w:color w:val="002060"/>
          <w:sz w:val="24"/>
          <w:szCs w:val="24"/>
        </w:rPr>
        <w:t>lanejamento;</w:t>
      </w:r>
    </w:p>
    <w:p w14:paraId="114B0FA2" w14:textId="77777777" w:rsidR="00D2386B" w:rsidRPr="003A380B" w:rsidRDefault="006405DE" w:rsidP="000E3C91">
      <w:pPr>
        <w:pStyle w:val="SemEspaamento"/>
        <w:numPr>
          <w:ilvl w:val="0"/>
          <w:numId w:val="32"/>
        </w:numPr>
        <w:spacing w:line="360" w:lineRule="auto"/>
        <w:rPr>
          <w:rFonts w:ascii="Century Gothic" w:eastAsia="Calibri" w:hAnsi="Century Gothic" w:cs="Arial"/>
          <w:color w:val="002060"/>
          <w:sz w:val="24"/>
          <w:szCs w:val="24"/>
        </w:rPr>
      </w:pPr>
      <w:r>
        <w:rPr>
          <w:rFonts w:ascii="Century Gothic" w:eastAsia="Calibri" w:hAnsi="Century Gothic" w:cs="Arial"/>
          <w:color w:val="002060"/>
          <w:sz w:val="24"/>
          <w:szCs w:val="24"/>
        </w:rPr>
        <w:t>Projeto Básico, Conceitual e Executivo;</w:t>
      </w:r>
    </w:p>
    <w:p w14:paraId="114B0FA3" w14:textId="77777777" w:rsidR="00041E19" w:rsidRDefault="006405DE" w:rsidP="000E3C91">
      <w:pPr>
        <w:pStyle w:val="SemEspaamento"/>
        <w:numPr>
          <w:ilvl w:val="0"/>
          <w:numId w:val="32"/>
        </w:numPr>
        <w:spacing w:line="360" w:lineRule="auto"/>
        <w:rPr>
          <w:rFonts w:ascii="Century Gothic" w:eastAsia="Calibri" w:hAnsi="Century Gothic" w:cs="Arial"/>
          <w:color w:val="002060"/>
          <w:sz w:val="24"/>
          <w:szCs w:val="24"/>
        </w:rPr>
      </w:pPr>
      <w:r>
        <w:rPr>
          <w:rFonts w:ascii="Century Gothic" w:eastAsia="Calibri" w:hAnsi="Century Gothic" w:cs="Arial"/>
          <w:color w:val="002060"/>
          <w:sz w:val="24"/>
          <w:szCs w:val="24"/>
        </w:rPr>
        <w:t>Documentações do empreendimento;</w:t>
      </w:r>
    </w:p>
    <w:p w14:paraId="114B0FA4" w14:textId="77777777" w:rsidR="005046F8" w:rsidRPr="003A380B" w:rsidRDefault="005046F8" w:rsidP="000E3C91">
      <w:pPr>
        <w:pStyle w:val="SemEspaamento"/>
        <w:numPr>
          <w:ilvl w:val="0"/>
          <w:numId w:val="32"/>
        </w:numPr>
        <w:spacing w:line="360" w:lineRule="auto"/>
        <w:rPr>
          <w:rFonts w:ascii="Century Gothic" w:eastAsia="Calibri" w:hAnsi="Century Gothic" w:cs="Arial"/>
          <w:color w:val="002060"/>
          <w:sz w:val="24"/>
          <w:szCs w:val="24"/>
        </w:rPr>
      </w:pPr>
      <w:r>
        <w:rPr>
          <w:rFonts w:ascii="Century Gothic" w:eastAsia="Calibri" w:hAnsi="Century Gothic" w:cs="Arial"/>
          <w:color w:val="002060"/>
          <w:sz w:val="24"/>
          <w:szCs w:val="24"/>
        </w:rPr>
        <w:t>Cetesb, Conama, A</w:t>
      </w:r>
      <w:r w:rsidR="003D6911">
        <w:rPr>
          <w:rFonts w:ascii="Century Gothic" w:eastAsia="Calibri" w:hAnsi="Century Gothic" w:cs="Arial"/>
          <w:color w:val="002060"/>
          <w:sz w:val="24"/>
          <w:szCs w:val="24"/>
        </w:rPr>
        <w:t>nvisa, Bombeiro, P</w:t>
      </w:r>
      <w:r w:rsidR="007D5B37">
        <w:rPr>
          <w:rFonts w:ascii="Century Gothic" w:eastAsia="Calibri" w:hAnsi="Century Gothic" w:cs="Arial"/>
          <w:color w:val="002060"/>
          <w:sz w:val="24"/>
          <w:szCs w:val="24"/>
        </w:rPr>
        <w:t xml:space="preserve">refeitura, </w:t>
      </w:r>
      <w:r>
        <w:rPr>
          <w:rFonts w:ascii="Century Gothic" w:eastAsia="Calibri" w:hAnsi="Century Gothic" w:cs="Arial"/>
          <w:color w:val="002060"/>
          <w:sz w:val="24"/>
          <w:szCs w:val="24"/>
        </w:rPr>
        <w:t>outros</w:t>
      </w:r>
      <w:r w:rsidR="007D5B37">
        <w:rPr>
          <w:rFonts w:ascii="Century Gothic" w:eastAsia="Calibri" w:hAnsi="Century Gothic" w:cs="Arial"/>
          <w:color w:val="002060"/>
          <w:sz w:val="24"/>
          <w:szCs w:val="24"/>
        </w:rPr>
        <w:t xml:space="preserve"> sob consulta</w:t>
      </w:r>
      <w:r>
        <w:rPr>
          <w:rFonts w:ascii="Century Gothic" w:eastAsia="Calibri" w:hAnsi="Century Gothic" w:cs="Arial"/>
          <w:color w:val="002060"/>
          <w:sz w:val="24"/>
          <w:szCs w:val="24"/>
        </w:rPr>
        <w:t>;</w:t>
      </w:r>
    </w:p>
    <w:p w14:paraId="114B0FA5" w14:textId="77777777" w:rsidR="00D2386B" w:rsidRPr="003A380B" w:rsidRDefault="005046F8" w:rsidP="000E3C91">
      <w:pPr>
        <w:pStyle w:val="SemEspaamento"/>
        <w:numPr>
          <w:ilvl w:val="0"/>
          <w:numId w:val="32"/>
        </w:numPr>
        <w:spacing w:line="360" w:lineRule="auto"/>
        <w:rPr>
          <w:rFonts w:ascii="Century Gothic" w:eastAsia="Calibri" w:hAnsi="Century Gothic" w:cs="Arial"/>
          <w:color w:val="002060"/>
          <w:sz w:val="24"/>
          <w:szCs w:val="24"/>
        </w:rPr>
      </w:pPr>
      <w:r>
        <w:rPr>
          <w:rFonts w:ascii="Century Gothic" w:eastAsia="Calibri" w:hAnsi="Century Gothic" w:cs="Arial"/>
          <w:color w:val="002060"/>
          <w:sz w:val="24"/>
          <w:szCs w:val="24"/>
        </w:rPr>
        <w:t>Cronograma;</w:t>
      </w:r>
    </w:p>
    <w:p w14:paraId="114B0FA6" w14:textId="77777777" w:rsidR="00D2386B" w:rsidRPr="003A380B" w:rsidRDefault="005046F8" w:rsidP="000E3C91">
      <w:pPr>
        <w:pStyle w:val="SemEspaamento"/>
        <w:numPr>
          <w:ilvl w:val="0"/>
          <w:numId w:val="32"/>
        </w:numPr>
        <w:spacing w:line="360" w:lineRule="auto"/>
        <w:rPr>
          <w:rFonts w:ascii="Century Gothic" w:eastAsia="Calibri" w:hAnsi="Century Gothic" w:cs="Arial"/>
          <w:color w:val="002060"/>
          <w:sz w:val="24"/>
          <w:szCs w:val="24"/>
        </w:rPr>
      </w:pPr>
      <w:r>
        <w:rPr>
          <w:rFonts w:ascii="Century Gothic" w:eastAsia="Calibri" w:hAnsi="Century Gothic" w:cs="Arial"/>
          <w:color w:val="002060"/>
          <w:sz w:val="24"/>
          <w:szCs w:val="24"/>
        </w:rPr>
        <w:t>Gerenciamento e execução da obra;</w:t>
      </w:r>
    </w:p>
    <w:p w14:paraId="114B0FA7" w14:textId="77777777" w:rsidR="00D2386B" w:rsidRPr="003A380B" w:rsidRDefault="005046F8" w:rsidP="000E3C91">
      <w:pPr>
        <w:pStyle w:val="SemEspaamento"/>
        <w:numPr>
          <w:ilvl w:val="0"/>
          <w:numId w:val="32"/>
        </w:numPr>
        <w:spacing w:line="360" w:lineRule="auto"/>
        <w:rPr>
          <w:rFonts w:ascii="Century Gothic" w:eastAsia="Calibri" w:hAnsi="Century Gothic" w:cs="Arial"/>
          <w:color w:val="002060"/>
          <w:sz w:val="24"/>
          <w:szCs w:val="24"/>
        </w:rPr>
      </w:pPr>
      <w:r>
        <w:rPr>
          <w:rFonts w:ascii="Century Gothic" w:eastAsia="Calibri" w:hAnsi="Century Gothic" w:cs="Arial"/>
          <w:color w:val="002060"/>
          <w:sz w:val="24"/>
          <w:szCs w:val="24"/>
        </w:rPr>
        <w:t>Instalações elétrica, hidráulicas, pneumáticas, civil, e outras;</w:t>
      </w:r>
    </w:p>
    <w:p w14:paraId="114B0FA8" w14:textId="77777777" w:rsidR="00D20735" w:rsidRPr="003A380B" w:rsidRDefault="005046F8" w:rsidP="000E3C91">
      <w:pPr>
        <w:pStyle w:val="SemEspaamento"/>
        <w:numPr>
          <w:ilvl w:val="0"/>
          <w:numId w:val="32"/>
        </w:numPr>
        <w:spacing w:line="360" w:lineRule="auto"/>
        <w:rPr>
          <w:rFonts w:ascii="Century Gothic" w:eastAsia="Calibri" w:hAnsi="Century Gothic" w:cs="Arial"/>
          <w:color w:val="002060"/>
          <w:sz w:val="24"/>
          <w:szCs w:val="24"/>
        </w:rPr>
      </w:pPr>
      <w:r>
        <w:rPr>
          <w:rFonts w:ascii="Century Gothic" w:eastAsia="Calibri" w:hAnsi="Century Gothic" w:cs="Arial"/>
          <w:color w:val="002060"/>
          <w:sz w:val="24"/>
          <w:szCs w:val="24"/>
        </w:rPr>
        <w:t>Fabricação e desenvolvimento de máquinas e equipamentos;</w:t>
      </w:r>
    </w:p>
    <w:p w14:paraId="114B0FA9" w14:textId="77777777" w:rsidR="00D20735" w:rsidRPr="003A380B" w:rsidRDefault="005046F8" w:rsidP="000E3C91">
      <w:pPr>
        <w:pStyle w:val="SemEspaamento"/>
        <w:numPr>
          <w:ilvl w:val="0"/>
          <w:numId w:val="32"/>
        </w:numPr>
        <w:spacing w:line="360" w:lineRule="auto"/>
        <w:rPr>
          <w:rFonts w:ascii="Century Gothic" w:eastAsia="Calibri" w:hAnsi="Century Gothic" w:cs="Arial"/>
          <w:color w:val="002060"/>
          <w:sz w:val="24"/>
          <w:szCs w:val="24"/>
        </w:rPr>
      </w:pPr>
      <w:r>
        <w:rPr>
          <w:rFonts w:ascii="Century Gothic" w:eastAsia="Calibri" w:hAnsi="Century Gothic" w:cs="Arial"/>
          <w:color w:val="002060"/>
          <w:sz w:val="24"/>
          <w:szCs w:val="24"/>
        </w:rPr>
        <w:t>Produção e desenvolvimento de softwares e automações;</w:t>
      </w:r>
    </w:p>
    <w:p w14:paraId="114B0FAA" w14:textId="77777777" w:rsidR="00D2386B" w:rsidRPr="003A380B" w:rsidRDefault="00D2386B" w:rsidP="009B7B9C">
      <w:pPr>
        <w:pStyle w:val="SemEspaamento"/>
        <w:spacing w:line="360" w:lineRule="auto"/>
        <w:ind w:firstLine="709"/>
        <w:jc w:val="both"/>
        <w:rPr>
          <w:rFonts w:ascii="Century Gothic" w:eastAsia="Calibri" w:hAnsi="Century Gothic" w:cs="Arial"/>
          <w:color w:val="002060"/>
          <w:sz w:val="24"/>
          <w:szCs w:val="24"/>
        </w:rPr>
      </w:pPr>
      <w:r w:rsidRPr="003A380B">
        <w:rPr>
          <w:rFonts w:ascii="Century Gothic" w:eastAsia="Calibri" w:hAnsi="Century Gothic" w:cs="Arial"/>
          <w:color w:val="002060"/>
          <w:sz w:val="24"/>
          <w:szCs w:val="24"/>
        </w:rPr>
        <w:t xml:space="preserve">Todas as fases desse processo contam com o suporte de recursos tecnológicos adequados, com um moderno sistema de gestão de projetos, além de uma equipe técnica própria e altamente qualificada para atender às necessidades do cliente. </w:t>
      </w:r>
    </w:p>
    <w:p w14:paraId="114B0FAB" w14:textId="77777777" w:rsidR="00041E19" w:rsidRDefault="005E44C7" w:rsidP="005E44C7">
      <w:pPr>
        <w:autoSpaceDE w:val="0"/>
        <w:autoSpaceDN w:val="0"/>
        <w:adjustRightInd w:val="0"/>
        <w:spacing w:before="60" w:after="60" w:line="360" w:lineRule="auto"/>
        <w:jc w:val="center"/>
        <w:rPr>
          <w:rFonts w:ascii="Century Gothic" w:hAnsi="Century Gothic" w:cs="Arial"/>
          <w:b/>
          <w:color w:val="002060"/>
          <w:szCs w:val="22"/>
        </w:rPr>
      </w:pPr>
      <w:r>
        <w:rPr>
          <w:rFonts w:ascii="Century Gothic" w:hAnsi="Century Gothic" w:cs="Arial"/>
          <w:b/>
          <w:noProof/>
          <w:color w:val="002060"/>
          <w:szCs w:val="22"/>
        </w:rPr>
        <w:drawing>
          <wp:inline distT="0" distB="0" distL="0" distR="0" wp14:anchorId="114B120D" wp14:editId="114B120E">
            <wp:extent cx="5231219" cy="1636499"/>
            <wp:effectExtent l="0" t="0" r="7620" b="190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1113" cy="1711546"/>
                    </a:xfrm>
                    <a:prstGeom prst="rect">
                      <a:avLst/>
                    </a:prstGeom>
                    <a:noFill/>
                  </pic:spPr>
                </pic:pic>
              </a:graphicData>
            </a:graphic>
          </wp:inline>
        </w:drawing>
      </w:r>
    </w:p>
    <w:p w14:paraId="114B0FAC" w14:textId="77777777" w:rsidR="005E3FB9" w:rsidRPr="005E3FB9" w:rsidRDefault="005E3FB9" w:rsidP="005E3FB9">
      <w:pPr>
        <w:pStyle w:val="Legenda"/>
        <w:keepNext/>
        <w:jc w:val="center"/>
        <w:rPr>
          <w:rFonts w:ascii="Century Gothic" w:hAnsi="Century Gothic"/>
          <w:b/>
          <w:i w:val="0"/>
          <w:color w:val="002060"/>
        </w:rPr>
      </w:pPr>
      <w:r w:rsidRPr="005E3FB9">
        <w:rPr>
          <w:rFonts w:ascii="Century Gothic" w:hAnsi="Century Gothic"/>
          <w:b/>
          <w:i w:val="0"/>
          <w:color w:val="002060"/>
        </w:rPr>
        <w:lastRenderedPageBreak/>
        <w:t>Tabela com Dados Cadastrais da CONTRATADA</w:t>
      </w:r>
    </w:p>
    <w:p w14:paraId="114B0FE7" w14:textId="485673ED" w:rsidR="00743F8D" w:rsidRDefault="00B7030D" w:rsidP="005E44C7">
      <w:pPr>
        <w:autoSpaceDE w:val="0"/>
        <w:autoSpaceDN w:val="0"/>
        <w:adjustRightInd w:val="0"/>
        <w:spacing w:before="60" w:after="60" w:line="360" w:lineRule="auto"/>
        <w:jc w:val="center"/>
        <w:rPr>
          <w:rFonts w:ascii="Century Gothic" w:hAnsi="Century Gothic" w:cs="Arial"/>
          <w:b/>
          <w:color w:val="002060"/>
          <w:szCs w:val="22"/>
        </w:rPr>
      </w:pPr>
      <w:r w:rsidRPr="00B7030D">
        <w:rPr>
          <w:rFonts w:ascii="Century Gothic" w:hAnsi="Century Gothic" w:cs="Arial"/>
          <w:b/>
          <w:noProof/>
          <w:color w:val="002060"/>
          <w:szCs w:val="22"/>
        </w:rPr>
        <w:drawing>
          <wp:inline distT="0" distB="0" distL="0" distR="0" wp14:anchorId="37AA1EB9" wp14:editId="092E4A75">
            <wp:extent cx="5940425" cy="6309360"/>
            <wp:effectExtent l="0" t="0" r="3175" b="0"/>
            <wp:docPr id="16132196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1963" name="Imagem 1" descr="Tabela&#10;&#10;O conteúdo gerado por IA pode estar incorreto."/>
                    <pic:cNvPicPr/>
                  </pic:nvPicPr>
                  <pic:blipFill>
                    <a:blip r:embed="rId13"/>
                    <a:stretch>
                      <a:fillRect/>
                    </a:stretch>
                  </pic:blipFill>
                  <pic:spPr>
                    <a:xfrm>
                      <a:off x="0" y="0"/>
                      <a:ext cx="5940425" cy="6309360"/>
                    </a:xfrm>
                    <a:prstGeom prst="rect">
                      <a:avLst/>
                    </a:prstGeom>
                  </pic:spPr>
                </pic:pic>
              </a:graphicData>
            </a:graphic>
          </wp:inline>
        </w:drawing>
      </w:r>
    </w:p>
    <w:p w14:paraId="114B0FE8" w14:textId="77777777" w:rsidR="00743F8D" w:rsidRDefault="00743F8D" w:rsidP="005E44C7">
      <w:pPr>
        <w:autoSpaceDE w:val="0"/>
        <w:autoSpaceDN w:val="0"/>
        <w:adjustRightInd w:val="0"/>
        <w:spacing w:before="60" w:after="60" w:line="360" w:lineRule="auto"/>
        <w:jc w:val="center"/>
        <w:rPr>
          <w:rFonts w:ascii="Century Gothic" w:hAnsi="Century Gothic" w:cs="Arial"/>
          <w:b/>
          <w:color w:val="002060"/>
          <w:szCs w:val="22"/>
        </w:rPr>
      </w:pPr>
    </w:p>
    <w:p w14:paraId="114B0FE9" w14:textId="77777777" w:rsidR="00743F8D" w:rsidRDefault="00743F8D" w:rsidP="005E44C7">
      <w:pPr>
        <w:autoSpaceDE w:val="0"/>
        <w:autoSpaceDN w:val="0"/>
        <w:adjustRightInd w:val="0"/>
        <w:spacing w:before="60" w:after="60" w:line="360" w:lineRule="auto"/>
        <w:jc w:val="center"/>
        <w:rPr>
          <w:rFonts w:ascii="Century Gothic" w:hAnsi="Century Gothic" w:cs="Arial"/>
          <w:b/>
          <w:color w:val="002060"/>
          <w:szCs w:val="22"/>
        </w:rPr>
      </w:pPr>
    </w:p>
    <w:p w14:paraId="114B0FEA" w14:textId="77777777" w:rsidR="00743F8D" w:rsidRDefault="00743F8D" w:rsidP="005E44C7">
      <w:pPr>
        <w:autoSpaceDE w:val="0"/>
        <w:autoSpaceDN w:val="0"/>
        <w:adjustRightInd w:val="0"/>
        <w:spacing w:before="60" w:after="60" w:line="360" w:lineRule="auto"/>
        <w:jc w:val="center"/>
        <w:rPr>
          <w:rFonts w:ascii="Century Gothic" w:hAnsi="Century Gothic" w:cs="Arial"/>
          <w:b/>
          <w:color w:val="002060"/>
          <w:szCs w:val="22"/>
        </w:rPr>
      </w:pPr>
    </w:p>
    <w:p w14:paraId="114B0FEB" w14:textId="77777777" w:rsidR="00743F8D" w:rsidRDefault="00743F8D" w:rsidP="005E44C7">
      <w:pPr>
        <w:autoSpaceDE w:val="0"/>
        <w:autoSpaceDN w:val="0"/>
        <w:adjustRightInd w:val="0"/>
        <w:spacing w:before="60" w:after="60" w:line="360" w:lineRule="auto"/>
        <w:jc w:val="center"/>
        <w:rPr>
          <w:rFonts w:ascii="Century Gothic" w:hAnsi="Century Gothic" w:cs="Arial"/>
          <w:b/>
          <w:color w:val="002060"/>
          <w:szCs w:val="22"/>
        </w:rPr>
      </w:pPr>
    </w:p>
    <w:p w14:paraId="114B0FEC" w14:textId="77777777" w:rsidR="00743F8D" w:rsidRDefault="00743F8D" w:rsidP="005E44C7">
      <w:pPr>
        <w:autoSpaceDE w:val="0"/>
        <w:autoSpaceDN w:val="0"/>
        <w:adjustRightInd w:val="0"/>
        <w:spacing w:before="60" w:after="60" w:line="360" w:lineRule="auto"/>
        <w:jc w:val="center"/>
        <w:rPr>
          <w:rFonts w:ascii="Century Gothic" w:hAnsi="Century Gothic" w:cs="Arial"/>
          <w:b/>
          <w:color w:val="002060"/>
          <w:szCs w:val="22"/>
        </w:rPr>
      </w:pPr>
    </w:p>
    <w:sdt>
      <w:sdtPr>
        <w:rPr>
          <w:rFonts w:ascii="Century Gothic" w:hAnsi="Century Gothic"/>
          <w:bCs w:val="0"/>
          <w:caps/>
          <w:color w:val="002060"/>
          <w:sz w:val="22"/>
          <w:szCs w:val="22"/>
          <w:lang w:val="pt-BR" w:eastAsia="pt-BR"/>
        </w:rPr>
        <w:id w:val="150036765"/>
        <w:docPartObj>
          <w:docPartGallery w:val="Table of Contents"/>
          <w:docPartUnique/>
        </w:docPartObj>
      </w:sdtPr>
      <w:sdtEndPr>
        <w:rPr>
          <w:b w:val="0"/>
        </w:rPr>
      </w:sdtEndPr>
      <w:sdtContent>
        <w:p w14:paraId="1865167A" w14:textId="77777777" w:rsidR="009F37AE" w:rsidRPr="009F37AE" w:rsidRDefault="00BE0C56" w:rsidP="00BE0C56">
          <w:pPr>
            <w:pStyle w:val="CabealhodoSumrio"/>
            <w:jc w:val="center"/>
            <w:rPr>
              <w:noProof/>
              <w:color w:val="002060"/>
            </w:rPr>
          </w:pPr>
          <w:r w:rsidRPr="009F37AE">
            <w:rPr>
              <w:rFonts w:ascii="Century Gothic" w:hAnsi="Century Gothic"/>
              <w:color w:val="002060"/>
              <w:sz w:val="22"/>
              <w:szCs w:val="22"/>
              <w:lang w:val="pt-BR"/>
            </w:rPr>
            <w:t>SUMÁ</w:t>
          </w:r>
          <w:r w:rsidR="002E6EBB" w:rsidRPr="009F37AE">
            <w:rPr>
              <w:rFonts w:ascii="Century Gothic" w:hAnsi="Century Gothic"/>
              <w:color w:val="002060"/>
              <w:sz w:val="22"/>
              <w:szCs w:val="22"/>
              <w:lang w:val="pt-BR"/>
            </w:rPr>
            <w:t>RI</w:t>
          </w:r>
          <w:r w:rsidR="00472B40" w:rsidRPr="009F37AE">
            <w:rPr>
              <w:rFonts w:ascii="Century Gothic" w:hAnsi="Century Gothic"/>
              <w:color w:val="002060"/>
              <w:sz w:val="22"/>
              <w:szCs w:val="22"/>
              <w:lang w:val="pt-BR"/>
            </w:rPr>
            <w:t>O</w:t>
          </w:r>
          <w:r w:rsidR="00D5651F" w:rsidRPr="009F37AE">
            <w:rPr>
              <w:rFonts w:ascii="Century Gothic" w:hAnsi="Century Gothic"/>
              <w:color w:val="002060"/>
              <w:sz w:val="22"/>
              <w:szCs w:val="22"/>
            </w:rPr>
            <w:fldChar w:fldCharType="begin"/>
          </w:r>
          <w:r w:rsidR="00D5651F" w:rsidRPr="009F37AE">
            <w:rPr>
              <w:rFonts w:ascii="Century Gothic" w:hAnsi="Century Gothic"/>
              <w:color w:val="002060"/>
              <w:sz w:val="22"/>
              <w:szCs w:val="22"/>
            </w:rPr>
            <w:instrText xml:space="preserve"> TOC \o "1-3" \h \z \u </w:instrText>
          </w:r>
          <w:r w:rsidR="00D5651F" w:rsidRPr="009F37AE">
            <w:rPr>
              <w:rFonts w:ascii="Century Gothic" w:hAnsi="Century Gothic"/>
              <w:color w:val="002060"/>
              <w:sz w:val="22"/>
              <w:szCs w:val="22"/>
            </w:rPr>
            <w:fldChar w:fldCharType="separate"/>
          </w:r>
        </w:p>
        <w:p w14:paraId="22B12863" w14:textId="2CF5CB03" w:rsidR="009F37AE" w:rsidRPr="009F37AE" w:rsidRDefault="009F37AE">
          <w:pPr>
            <w:pStyle w:val="Sumrio2"/>
            <w:tabs>
              <w:tab w:val="right" w:leader="dot" w:pos="9345"/>
            </w:tabs>
            <w:rPr>
              <w:rFonts w:asciiTheme="minorHAnsi" w:eastAsiaTheme="minorEastAsia" w:hAnsiTheme="minorHAnsi" w:cstheme="minorBidi"/>
              <w:smallCaps w:val="0"/>
              <w:noProof/>
              <w:color w:val="002060"/>
              <w:kern w:val="2"/>
              <w:sz w:val="24"/>
              <w:szCs w:val="24"/>
              <w14:ligatures w14:val="standardContextual"/>
            </w:rPr>
          </w:pPr>
          <w:hyperlink w:anchor="_Toc216427283" w:history="1">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_Toc216427283 \h </w:instrText>
            </w:r>
            <w:r w:rsidRPr="009F37AE">
              <w:rPr>
                <w:noProof/>
                <w:webHidden/>
                <w:color w:val="002060"/>
              </w:rPr>
            </w:r>
            <w:r w:rsidRPr="009F37AE">
              <w:rPr>
                <w:noProof/>
                <w:webHidden/>
                <w:color w:val="002060"/>
              </w:rPr>
              <w:fldChar w:fldCharType="separate"/>
            </w:r>
            <w:r w:rsidRPr="009F37AE">
              <w:rPr>
                <w:noProof/>
                <w:webHidden/>
                <w:color w:val="002060"/>
              </w:rPr>
              <w:t>1</w:t>
            </w:r>
            <w:r w:rsidRPr="009F37AE">
              <w:rPr>
                <w:noProof/>
                <w:webHidden/>
                <w:color w:val="002060"/>
              </w:rPr>
              <w:fldChar w:fldCharType="end"/>
            </w:r>
          </w:hyperlink>
        </w:p>
        <w:p w14:paraId="0167248D" w14:textId="1CAD8EBC"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84" w:history="1">
            <w:r w:rsidRPr="009F37AE">
              <w:rPr>
                <w:rStyle w:val="Hyperlink"/>
                <w:rFonts w:ascii="Century Gothic" w:hAnsi="Century Gothic"/>
                <w:color w:val="002060"/>
              </w:rPr>
              <w:t>1.</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OBJETIVO DA PROPOSTA</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_Toc216427284 \h </w:instrText>
            </w:r>
            <w:r w:rsidRPr="009F37AE">
              <w:rPr>
                <w:noProof/>
                <w:webHidden/>
                <w:color w:val="002060"/>
              </w:rPr>
            </w:r>
            <w:r w:rsidRPr="009F37AE">
              <w:rPr>
                <w:noProof/>
                <w:webHidden/>
                <w:color w:val="002060"/>
              </w:rPr>
              <w:fldChar w:fldCharType="separate"/>
            </w:r>
            <w:r w:rsidRPr="009F37AE">
              <w:rPr>
                <w:noProof/>
                <w:webHidden/>
                <w:color w:val="002060"/>
              </w:rPr>
              <w:t>5</w:t>
            </w:r>
            <w:r w:rsidRPr="009F37AE">
              <w:rPr>
                <w:noProof/>
                <w:webHidden/>
                <w:color w:val="002060"/>
              </w:rPr>
              <w:fldChar w:fldCharType="end"/>
            </w:r>
          </w:hyperlink>
        </w:p>
        <w:p w14:paraId="6CF1ECBE" w14:textId="271D4638"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85" w:history="1">
            <w:r w:rsidRPr="009F37AE">
              <w:rPr>
                <w:rStyle w:val="Hyperlink"/>
                <w:rFonts w:ascii="Century Gothic" w:hAnsi="Century Gothic"/>
                <w:color w:val="002060"/>
              </w:rPr>
              <w:t>2.</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ELABORAÇÃO DA PROPOSTA</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_Toc216427285 \h </w:instrText>
            </w:r>
            <w:r w:rsidRPr="009F37AE">
              <w:rPr>
                <w:noProof/>
                <w:webHidden/>
                <w:color w:val="002060"/>
              </w:rPr>
            </w:r>
            <w:r w:rsidRPr="009F37AE">
              <w:rPr>
                <w:noProof/>
                <w:webHidden/>
                <w:color w:val="002060"/>
              </w:rPr>
              <w:fldChar w:fldCharType="separate"/>
            </w:r>
            <w:r w:rsidRPr="009F37AE">
              <w:rPr>
                <w:noProof/>
                <w:webHidden/>
                <w:color w:val="002060"/>
              </w:rPr>
              <w:t>5</w:t>
            </w:r>
            <w:r w:rsidRPr="009F37AE">
              <w:rPr>
                <w:noProof/>
                <w:webHidden/>
                <w:color w:val="002060"/>
              </w:rPr>
              <w:fldChar w:fldCharType="end"/>
            </w:r>
          </w:hyperlink>
        </w:p>
        <w:p w14:paraId="181425B8" w14:textId="20C9D0E0"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86" w:history="1">
            <w:r w:rsidRPr="009F37AE">
              <w:rPr>
                <w:rStyle w:val="Hyperlink"/>
                <w:rFonts w:ascii="Century Gothic" w:hAnsi="Century Gothic"/>
                <w:color w:val="002060"/>
              </w:rPr>
              <w:t>3.</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OFERTA</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_Toc216427286 \h </w:instrText>
            </w:r>
            <w:r w:rsidRPr="009F37AE">
              <w:rPr>
                <w:noProof/>
                <w:webHidden/>
                <w:color w:val="002060"/>
              </w:rPr>
            </w:r>
            <w:r w:rsidRPr="009F37AE">
              <w:rPr>
                <w:noProof/>
                <w:webHidden/>
                <w:color w:val="002060"/>
              </w:rPr>
              <w:fldChar w:fldCharType="separate"/>
            </w:r>
            <w:r w:rsidRPr="009F37AE">
              <w:rPr>
                <w:noProof/>
                <w:webHidden/>
                <w:color w:val="002060"/>
              </w:rPr>
              <w:t>5</w:t>
            </w:r>
            <w:r w:rsidRPr="009F37AE">
              <w:rPr>
                <w:noProof/>
                <w:webHidden/>
                <w:color w:val="002060"/>
              </w:rPr>
              <w:fldChar w:fldCharType="end"/>
            </w:r>
          </w:hyperlink>
        </w:p>
        <w:p w14:paraId="57F7CA0D" w14:textId="49995884"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87" w:history="1">
            <w:r w:rsidRPr="009F37AE">
              <w:rPr>
                <w:rStyle w:val="Hyperlink"/>
                <w:rFonts w:ascii="Century Gothic" w:hAnsi="Century Gothic"/>
                <w:color w:val="002060"/>
              </w:rPr>
              <w:t>4.</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ESCOPO DE FORNECIMENTO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_Toc216427287 \h </w:instrText>
            </w:r>
            <w:r w:rsidRPr="009F37AE">
              <w:rPr>
                <w:noProof/>
                <w:webHidden/>
                <w:color w:val="002060"/>
              </w:rPr>
            </w:r>
            <w:r w:rsidRPr="009F37AE">
              <w:rPr>
                <w:noProof/>
                <w:webHidden/>
                <w:color w:val="002060"/>
              </w:rPr>
              <w:fldChar w:fldCharType="separate"/>
            </w:r>
            <w:r w:rsidRPr="009F37AE">
              <w:rPr>
                <w:noProof/>
                <w:webHidden/>
                <w:color w:val="002060"/>
              </w:rPr>
              <w:t>6</w:t>
            </w:r>
            <w:r w:rsidRPr="009F37AE">
              <w:rPr>
                <w:noProof/>
                <w:webHidden/>
                <w:color w:val="002060"/>
              </w:rPr>
              <w:fldChar w:fldCharType="end"/>
            </w:r>
          </w:hyperlink>
        </w:p>
        <w:p w14:paraId="580F3621" w14:textId="780732DC"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88" w:history="1">
            <w:r w:rsidRPr="009F37AE">
              <w:rPr>
                <w:rStyle w:val="Hyperlink"/>
                <w:rFonts w:ascii="Century Gothic" w:hAnsi="Century Gothic"/>
                <w:color w:val="002060"/>
              </w:rPr>
              <w:t>4.1</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MASSEIRA BIMIX ATM MBY-40</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_Toc216427288 \h </w:instrText>
            </w:r>
            <w:r w:rsidRPr="009F37AE">
              <w:rPr>
                <w:noProof/>
                <w:webHidden/>
                <w:color w:val="002060"/>
              </w:rPr>
            </w:r>
            <w:r w:rsidRPr="009F37AE">
              <w:rPr>
                <w:noProof/>
                <w:webHidden/>
                <w:color w:val="002060"/>
              </w:rPr>
              <w:fldChar w:fldCharType="separate"/>
            </w:r>
            <w:r w:rsidRPr="009F37AE">
              <w:rPr>
                <w:noProof/>
                <w:webHidden/>
                <w:color w:val="002060"/>
              </w:rPr>
              <w:t>6</w:t>
            </w:r>
            <w:r w:rsidRPr="009F37AE">
              <w:rPr>
                <w:noProof/>
                <w:webHidden/>
                <w:color w:val="002060"/>
              </w:rPr>
              <w:fldChar w:fldCharType="end"/>
            </w:r>
          </w:hyperlink>
        </w:p>
        <w:p w14:paraId="5A9C6EEC" w14:textId="27DD461E"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89" w:history="1">
            <w:r w:rsidRPr="009F37AE">
              <w:rPr>
                <w:rStyle w:val="Hyperlink"/>
                <w:rFonts w:ascii="Century Gothic" w:hAnsi="Century Gothic"/>
                <w:color w:val="002060"/>
              </w:rPr>
              <w:t>4.2</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PAINEL ELÉTRICO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_Toc216427289 \h </w:instrText>
            </w:r>
            <w:r w:rsidRPr="009F37AE">
              <w:rPr>
                <w:noProof/>
                <w:webHidden/>
                <w:color w:val="002060"/>
              </w:rPr>
            </w:r>
            <w:r w:rsidRPr="009F37AE">
              <w:rPr>
                <w:noProof/>
                <w:webHidden/>
                <w:color w:val="002060"/>
              </w:rPr>
              <w:fldChar w:fldCharType="separate"/>
            </w:r>
            <w:r w:rsidRPr="009F37AE">
              <w:rPr>
                <w:noProof/>
                <w:webHidden/>
                <w:color w:val="002060"/>
              </w:rPr>
              <w:t>7</w:t>
            </w:r>
            <w:r w:rsidRPr="009F37AE">
              <w:rPr>
                <w:noProof/>
                <w:webHidden/>
                <w:color w:val="002060"/>
              </w:rPr>
              <w:fldChar w:fldCharType="end"/>
            </w:r>
          </w:hyperlink>
        </w:p>
        <w:p w14:paraId="3E5832E5" w14:textId="63949900"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0" w:history="1">
            <w:r w:rsidRPr="009F37AE">
              <w:rPr>
                <w:rStyle w:val="Hyperlink"/>
                <w:rFonts w:ascii="Century Gothic" w:hAnsi="Century Gothic"/>
                <w:color w:val="002060"/>
              </w:rPr>
              <w:t>5.</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CONDIÇÕES GERAIS DE FORNECIMENTO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_Toc216427290 \h </w:instrText>
            </w:r>
            <w:r w:rsidRPr="009F37AE">
              <w:rPr>
                <w:noProof/>
                <w:webHidden/>
                <w:color w:val="002060"/>
              </w:rPr>
            </w:r>
            <w:r w:rsidRPr="009F37AE">
              <w:rPr>
                <w:noProof/>
                <w:webHidden/>
                <w:color w:val="002060"/>
              </w:rPr>
              <w:fldChar w:fldCharType="separate"/>
            </w:r>
            <w:r w:rsidRPr="009F37AE">
              <w:rPr>
                <w:noProof/>
                <w:webHidden/>
                <w:color w:val="002060"/>
              </w:rPr>
              <w:t>8</w:t>
            </w:r>
            <w:r w:rsidRPr="009F37AE">
              <w:rPr>
                <w:noProof/>
                <w:webHidden/>
                <w:color w:val="002060"/>
              </w:rPr>
              <w:fldChar w:fldCharType="end"/>
            </w:r>
          </w:hyperlink>
        </w:p>
        <w:p w14:paraId="58A548E4" w14:textId="634FF889"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1" w:history="1">
            <w:r w:rsidRPr="009F37AE">
              <w:rPr>
                <w:rStyle w:val="Hyperlink"/>
                <w:rFonts w:ascii="Century Gothic" w:hAnsi="Century Gothic"/>
                <w:color w:val="002060"/>
              </w:rPr>
              <w:t>5.1</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PRAZO DE ENTREGA</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_Toc216427291 \h </w:instrText>
            </w:r>
            <w:r w:rsidRPr="009F37AE">
              <w:rPr>
                <w:noProof/>
                <w:webHidden/>
                <w:color w:val="002060"/>
              </w:rPr>
            </w:r>
            <w:r w:rsidRPr="009F37AE">
              <w:rPr>
                <w:noProof/>
                <w:webHidden/>
                <w:color w:val="002060"/>
              </w:rPr>
              <w:fldChar w:fldCharType="separate"/>
            </w:r>
            <w:r w:rsidRPr="009F37AE">
              <w:rPr>
                <w:noProof/>
                <w:webHidden/>
                <w:color w:val="002060"/>
              </w:rPr>
              <w:t>8</w:t>
            </w:r>
            <w:r w:rsidRPr="009F37AE">
              <w:rPr>
                <w:noProof/>
                <w:webHidden/>
                <w:color w:val="002060"/>
              </w:rPr>
              <w:fldChar w:fldCharType="end"/>
            </w:r>
          </w:hyperlink>
        </w:p>
        <w:p w14:paraId="57EA3A87" w14:textId="7663E927"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2" w:history="1">
            <w:r w:rsidRPr="009F37AE">
              <w:rPr>
                <w:rStyle w:val="Hyperlink"/>
                <w:rFonts w:ascii="Century Gothic" w:hAnsi="Century Gothic"/>
                <w:color w:val="002060"/>
              </w:rPr>
              <w:t>5.2</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TRANSPORTE E EMBALAGEM</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_Toc216427292 \h </w:instrText>
            </w:r>
            <w:r w:rsidRPr="009F37AE">
              <w:rPr>
                <w:noProof/>
                <w:webHidden/>
                <w:color w:val="002060"/>
              </w:rPr>
            </w:r>
            <w:r w:rsidRPr="009F37AE">
              <w:rPr>
                <w:noProof/>
                <w:webHidden/>
                <w:color w:val="002060"/>
              </w:rPr>
              <w:fldChar w:fldCharType="separate"/>
            </w:r>
            <w:r w:rsidRPr="009F37AE">
              <w:rPr>
                <w:noProof/>
                <w:webHidden/>
                <w:color w:val="002060"/>
              </w:rPr>
              <w:t>8</w:t>
            </w:r>
            <w:r w:rsidRPr="009F37AE">
              <w:rPr>
                <w:noProof/>
                <w:webHidden/>
                <w:color w:val="002060"/>
              </w:rPr>
              <w:fldChar w:fldCharType="end"/>
            </w:r>
          </w:hyperlink>
        </w:p>
        <w:p w14:paraId="4FD435DE" w14:textId="488F18E2"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3" w:history="1">
            <w:r w:rsidRPr="009F37AE">
              <w:rPr>
                <w:rStyle w:val="Hyperlink"/>
                <w:rFonts w:ascii="Century Gothic" w:hAnsi="Century Gothic"/>
                <w:color w:val="002060"/>
              </w:rPr>
              <w:t>5.3</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LIBERAÇÃO DO PEDIDO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_Toc216427293 \h </w:instrText>
            </w:r>
            <w:r w:rsidRPr="009F37AE">
              <w:rPr>
                <w:noProof/>
                <w:webHidden/>
                <w:color w:val="002060"/>
              </w:rPr>
            </w:r>
            <w:r w:rsidRPr="009F37AE">
              <w:rPr>
                <w:noProof/>
                <w:webHidden/>
                <w:color w:val="002060"/>
              </w:rPr>
              <w:fldChar w:fldCharType="separate"/>
            </w:r>
            <w:r w:rsidRPr="009F37AE">
              <w:rPr>
                <w:noProof/>
                <w:webHidden/>
                <w:color w:val="002060"/>
              </w:rPr>
              <w:t>8</w:t>
            </w:r>
            <w:r w:rsidRPr="009F37AE">
              <w:rPr>
                <w:noProof/>
                <w:webHidden/>
                <w:color w:val="002060"/>
              </w:rPr>
              <w:fldChar w:fldCharType="end"/>
            </w:r>
          </w:hyperlink>
        </w:p>
        <w:p w14:paraId="1B2363E9" w14:textId="6FFABB7F"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4" w:history="1">
            <w:r w:rsidRPr="009F37AE">
              <w:rPr>
                <w:rStyle w:val="Hyperlink"/>
                <w:rFonts w:ascii="Century Gothic" w:hAnsi="Century Gothic"/>
                <w:color w:val="002060"/>
              </w:rPr>
              <w:t>5.4</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GARANTIA</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_Toc216427294 \h </w:instrText>
            </w:r>
            <w:r w:rsidRPr="009F37AE">
              <w:rPr>
                <w:noProof/>
                <w:webHidden/>
                <w:color w:val="002060"/>
              </w:rPr>
            </w:r>
            <w:r w:rsidRPr="009F37AE">
              <w:rPr>
                <w:noProof/>
                <w:webHidden/>
                <w:color w:val="002060"/>
              </w:rPr>
              <w:fldChar w:fldCharType="separate"/>
            </w:r>
            <w:r w:rsidRPr="009F37AE">
              <w:rPr>
                <w:noProof/>
                <w:webHidden/>
                <w:color w:val="002060"/>
              </w:rPr>
              <w:t>9</w:t>
            </w:r>
            <w:r w:rsidRPr="009F37AE">
              <w:rPr>
                <w:noProof/>
                <w:webHidden/>
                <w:color w:val="002060"/>
              </w:rPr>
              <w:fldChar w:fldCharType="end"/>
            </w:r>
          </w:hyperlink>
        </w:p>
        <w:p w14:paraId="37BCA874" w14:textId="4068FDED"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5" w:history="1">
            <w:r w:rsidRPr="009F37AE">
              <w:rPr>
                <w:rStyle w:val="Hyperlink"/>
                <w:rFonts w:ascii="Century Gothic" w:hAnsi="Century Gothic"/>
                <w:color w:val="002060"/>
              </w:rPr>
              <w:t>5.5</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SUPERVISÃO E COMISSIONAMENTO DE STARTUP</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_Toc216427295 \h </w:instrText>
            </w:r>
            <w:r w:rsidRPr="009F37AE">
              <w:rPr>
                <w:noProof/>
                <w:webHidden/>
                <w:color w:val="002060"/>
              </w:rPr>
            </w:r>
            <w:r w:rsidRPr="009F37AE">
              <w:rPr>
                <w:noProof/>
                <w:webHidden/>
                <w:color w:val="002060"/>
              </w:rPr>
              <w:fldChar w:fldCharType="separate"/>
            </w:r>
            <w:r w:rsidRPr="009F37AE">
              <w:rPr>
                <w:noProof/>
                <w:webHidden/>
                <w:color w:val="002060"/>
              </w:rPr>
              <w:t>10</w:t>
            </w:r>
            <w:r w:rsidRPr="009F37AE">
              <w:rPr>
                <w:noProof/>
                <w:webHidden/>
                <w:color w:val="002060"/>
              </w:rPr>
              <w:fldChar w:fldCharType="end"/>
            </w:r>
          </w:hyperlink>
        </w:p>
        <w:p w14:paraId="5B973691" w14:textId="02049F9D"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6" w:history="1">
            <w:r w:rsidRPr="009F37AE">
              <w:rPr>
                <w:rStyle w:val="Hyperlink"/>
                <w:rFonts w:ascii="Century Gothic" w:hAnsi="Century Gothic"/>
                <w:color w:val="002060"/>
              </w:rPr>
              <w:t>5.6</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OBRIGAÇÕES DA CONTRATANTE</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_Toc216427296 \h </w:instrText>
            </w:r>
            <w:r w:rsidRPr="009F37AE">
              <w:rPr>
                <w:noProof/>
                <w:webHidden/>
                <w:color w:val="002060"/>
              </w:rPr>
            </w:r>
            <w:r w:rsidRPr="009F37AE">
              <w:rPr>
                <w:noProof/>
                <w:webHidden/>
                <w:color w:val="002060"/>
              </w:rPr>
              <w:fldChar w:fldCharType="separate"/>
            </w:r>
            <w:r w:rsidRPr="009F37AE">
              <w:rPr>
                <w:noProof/>
                <w:webHidden/>
                <w:color w:val="002060"/>
              </w:rPr>
              <w:t>12</w:t>
            </w:r>
            <w:r w:rsidRPr="009F37AE">
              <w:rPr>
                <w:noProof/>
                <w:webHidden/>
                <w:color w:val="002060"/>
              </w:rPr>
              <w:fldChar w:fldCharType="end"/>
            </w:r>
          </w:hyperlink>
        </w:p>
        <w:p w14:paraId="53153D01" w14:textId="752BFBD1"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7" w:history="1">
            <w:r w:rsidRPr="009F37AE">
              <w:rPr>
                <w:rStyle w:val="Hyperlink"/>
                <w:rFonts w:ascii="Century Gothic" w:hAnsi="Century Gothic"/>
                <w:color w:val="002060"/>
              </w:rPr>
              <w:t>5.7</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OBRIGAÇÕES DA CONTRATADA</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_Toc216427297 \h </w:instrText>
            </w:r>
            <w:r w:rsidRPr="009F37AE">
              <w:rPr>
                <w:noProof/>
                <w:webHidden/>
                <w:color w:val="002060"/>
              </w:rPr>
            </w:r>
            <w:r w:rsidRPr="009F37AE">
              <w:rPr>
                <w:noProof/>
                <w:webHidden/>
                <w:color w:val="002060"/>
              </w:rPr>
              <w:fldChar w:fldCharType="separate"/>
            </w:r>
            <w:r w:rsidRPr="009F37AE">
              <w:rPr>
                <w:noProof/>
                <w:webHidden/>
                <w:color w:val="002060"/>
              </w:rPr>
              <w:t>13</w:t>
            </w:r>
            <w:r w:rsidRPr="009F37AE">
              <w:rPr>
                <w:noProof/>
                <w:webHidden/>
                <w:color w:val="002060"/>
              </w:rPr>
              <w:fldChar w:fldCharType="end"/>
            </w:r>
          </w:hyperlink>
        </w:p>
        <w:p w14:paraId="70D23184" w14:textId="4A06321E"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8" w:history="1">
            <w:r w:rsidRPr="009F37AE">
              <w:rPr>
                <w:rStyle w:val="Hyperlink"/>
                <w:rFonts w:ascii="Century Gothic" w:hAnsi="Century Gothic"/>
                <w:color w:val="002060"/>
              </w:rPr>
              <w:t>5.8</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ALTERAÇÃO DE PEDIDO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_Toc216427298 \h </w:instrText>
            </w:r>
            <w:r w:rsidRPr="009F37AE">
              <w:rPr>
                <w:noProof/>
                <w:webHidden/>
                <w:color w:val="002060"/>
              </w:rPr>
            </w:r>
            <w:r w:rsidRPr="009F37AE">
              <w:rPr>
                <w:noProof/>
                <w:webHidden/>
                <w:color w:val="002060"/>
              </w:rPr>
              <w:fldChar w:fldCharType="separate"/>
            </w:r>
            <w:r w:rsidRPr="009F37AE">
              <w:rPr>
                <w:noProof/>
                <w:webHidden/>
                <w:color w:val="002060"/>
              </w:rPr>
              <w:t>13</w:t>
            </w:r>
            <w:r w:rsidRPr="009F37AE">
              <w:rPr>
                <w:noProof/>
                <w:webHidden/>
                <w:color w:val="002060"/>
              </w:rPr>
              <w:fldChar w:fldCharType="end"/>
            </w:r>
          </w:hyperlink>
        </w:p>
        <w:p w14:paraId="4AC29335" w14:textId="05612669" w:rsidR="009F37AE" w:rsidRPr="009F37AE" w:rsidRDefault="009F37AE">
          <w:pPr>
            <w:pStyle w:val="Sumrio1"/>
            <w:tabs>
              <w:tab w:val="left" w:pos="6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299" w:history="1">
            <w:r w:rsidRPr="009F37AE">
              <w:rPr>
                <w:rStyle w:val="Hyperlink"/>
                <w:rFonts w:ascii="Century Gothic" w:hAnsi="Century Gothic"/>
                <w:color w:val="002060"/>
              </w:rPr>
              <w:t>5.9</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DEVOLUÇÃO OU TROCA DE MERCADORIA</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_Toc216427299 \h </w:instrText>
            </w:r>
            <w:r w:rsidRPr="009F37AE">
              <w:rPr>
                <w:noProof/>
                <w:webHidden/>
                <w:color w:val="002060"/>
              </w:rPr>
            </w:r>
            <w:r w:rsidRPr="009F37AE">
              <w:rPr>
                <w:noProof/>
                <w:webHidden/>
                <w:color w:val="002060"/>
              </w:rPr>
              <w:fldChar w:fldCharType="separate"/>
            </w:r>
            <w:r w:rsidRPr="009F37AE">
              <w:rPr>
                <w:noProof/>
                <w:webHidden/>
                <w:color w:val="002060"/>
              </w:rPr>
              <w:t>14</w:t>
            </w:r>
            <w:r w:rsidRPr="009F37AE">
              <w:rPr>
                <w:noProof/>
                <w:webHidden/>
                <w:color w:val="002060"/>
              </w:rPr>
              <w:fldChar w:fldCharType="end"/>
            </w:r>
          </w:hyperlink>
        </w:p>
        <w:p w14:paraId="259634A4" w14:textId="79F166CD"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0" w:history="1">
            <w:r w:rsidRPr="009F37AE">
              <w:rPr>
                <w:rStyle w:val="Hyperlink"/>
                <w:rFonts w:ascii="Century Gothic" w:hAnsi="Century Gothic"/>
                <w:color w:val="002060"/>
              </w:rPr>
              <w:t>5.10</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CANCELAMENTO DE PEDIDO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_Toc216427300 \h </w:instrText>
            </w:r>
            <w:r w:rsidRPr="009F37AE">
              <w:rPr>
                <w:noProof/>
                <w:webHidden/>
                <w:color w:val="002060"/>
              </w:rPr>
            </w:r>
            <w:r w:rsidRPr="009F37AE">
              <w:rPr>
                <w:noProof/>
                <w:webHidden/>
                <w:color w:val="002060"/>
              </w:rPr>
              <w:fldChar w:fldCharType="separate"/>
            </w:r>
            <w:r w:rsidRPr="009F37AE">
              <w:rPr>
                <w:noProof/>
                <w:webHidden/>
                <w:color w:val="002060"/>
              </w:rPr>
              <w:t>14</w:t>
            </w:r>
            <w:r w:rsidRPr="009F37AE">
              <w:rPr>
                <w:noProof/>
                <w:webHidden/>
                <w:color w:val="002060"/>
              </w:rPr>
              <w:fldChar w:fldCharType="end"/>
            </w:r>
          </w:hyperlink>
        </w:p>
        <w:p w14:paraId="0E6E4FFF" w14:textId="0630039E"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1" w:history="1">
            <w:r w:rsidRPr="009F37AE">
              <w:rPr>
                <w:rStyle w:val="Hyperlink"/>
                <w:rFonts w:ascii="Century Gothic" w:hAnsi="Century Gothic"/>
                <w:color w:val="002060"/>
              </w:rPr>
              <w:t>5.11</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ATRASO DE FATURAMENTO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_Toc216427301 \h </w:instrText>
            </w:r>
            <w:r w:rsidRPr="009F37AE">
              <w:rPr>
                <w:noProof/>
                <w:webHidden/>
                <w:color w:val="002060"/>
              </w:rPr>
            </w:r>
            <w:r w:rsidRPr="009F37AE">
              <w:rPr>
                <w:noProof/>
                <w:webHidden/>
                <w:color w:val="002060"/>
              </w:rPr>
              <w:fldChar w:fldCharType="separate"/>
            </w:r>
            <w:r w:rsidRPr="009F37AE">
              <w:rPr>
                <w:noProof/>
                <w:webHidden/>
                <w:color w:val="002060"/>
              </w:rPr>
              <w:t>14</w:t>
            </w:r>
            <w:r w:rsidRPr="009F37AE">
              <w:rPr>
                <w:noProof/>
                <w:webHidden/>
                <w:color w:val="002060"/>
              </w:rPr>
              <w:fldChar w:fldCharType="end"/>
            </w:r>
          </w:hyperlink>
        </w:p>
        <w:p w14:paraId="38FFAA00" w14:textId="6A3AEAC6"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2" w:history="1">
            <w:r w:rsidRPr="009F37AE">
              <w:rPr>
                <w:rStyle w:val="Hyperlink"/>
                <w:rFonts w:ascii="Century Gothic" w:hAnsi="Century Gothic"/>
                <w:color w:val="002060"/>
              </w:rPr>
              <w:t>5.12</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TAXA DE ARMAZENAGEM</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_Toc216427302 \h </w:instrText>
            </w:r>
            <w:r w:rsidRPr="009F37AE">
              <w:rPr>
                <w:noProof/>
                <w:webHidden/>
                <w:color w:val="002060"/>
              </w:rPr>
            </w:r>
            <w:r w:rsidRPr="009F37AE">
              <w:rPr>
                <w:noProof/>
                <w:webHidden/>
                <w:color w:val="002060"/>
              </w:rPr>
              <w:fldChar w:fldCharType="separate"/>
            </w:r>
            <w:r w:rsidRPr="009F37AE">
              <w:rPr>
                <w:noProof/>
                <w:webHidden/>
                <w:color w:val="002060"/>
              </w:rPr>
              <w:t>14</w:t>
            </w:r>
            <w:r w:rsidRPr="009F37AE">
              <w:rPr>
                <w:noProof/>
                <w:webHidden/>
                <w:color w:val="002060"/>
              </w:rPr>
              <w:fldChar w:fldCharType="end"/>
            </w:r>
          </w:hyperlink>
        </w:p>
        <w:p w14:paraId="43299CF7" w14:textId="4C07210F"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3" w:history="1">
            <w:r w:rsidRPr="009F37AE">
              <w:rPr>
                <w:rStyle w:val="Hyperlink"/>
                <w:rFonts w:ascii="Century Gothic" w:hAnsi="Century Gothic"/>
                <w:color w:val="002060"/>
              </w:rPr>
              <w:t>5.13</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DANOS OU PREJUÍZOS</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_Toc216427303 \h </w:instrText>
            </w:r>
            <w:r w:rsidRPr="009F37AE">
              <w:rPr>
                <w:noProof/>
                <w:webHidden/>
                <w:color w:val="002060"/>
              </w:rPr>
            </w:r>
            <w:r w:rsidRPr="009F37AE">
              <w:rPr>
                <w:noProof/>
                <w:webHidden/>
                <w:color w:val="002060"/>
              </w:rPr>
              <w:fldChar w:fldCharType="separate"/>
            </w:r>
            <w:r w:rsidRPr="009F37AE">
              <w:rPr>
                <w:noProof/>
                <w:webHidden/>
                <w:color w:val="002060"/>
              </w:rPr>
              <w:t>14</w:t>
            </w:r>
            <w:r w:rsidRPr="009F37AE">
              <w:rPr>
                <w:noProof/>
                <w:webHidden/>
                <w:color w:val="002060"/>
              </w:rPr>
              <w:fldChar w:fldCharType="end"/>
            </w:r>
          </w:hyperlink>
        </w:p>
        <w:p w14:paraId="2E7776D7" w14:textId="40657062"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4" w:history="1">
            <w:r w:rsidRPr="009F37AE">
              <w:rPr>
                <w:rStyle w:val="Hyperlink"/>
                <w:rFonts w:ascii="Century Gothic" w:hAnsi="Century Gothic" w:cs="Arial"/>
                <w:color w:val="002060"/>
              </w:rPr>
              <w:t>5.14</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RESPONSABILIDADE FINANCEIRA</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_Toc216427304 \h </w:instrText>
            </w:r>
            <w:r w:rsidRPr="009F37AE">
              <w:rPr>
                <w:noProof/>
                <w:webHidden/>
                <w:color w:val="002060"/>
              </w:rPr>
            </w:r>
            <w:r w:rsidRPr="009F37AE">
              <w:rPr>
                <w:noProof/>
                <w:webHidden/>
                <w:color w:val="002060"/>
              </w:rPr>
              <w:fldChar w:fldCharType="separate"/>
            </w:r>
            <w:r w:rsidRPr="009F37AE">
              <w:rPr>
                <w:noProof/>
                <w:webHidden/>
                <w:color w:val="002060"/>
              </w:rPr>
              <w:t>15</w:t>
            </w:r>
            <w:r w:rsidRPr="009F37AE">
              <w:rPr>
                <w:noProof/>
                <w:webHidden/>
                <w:color w:val="002060"/>
              </w:rPr>
              <w:fldChar w:fldCharType="end"/>
            </w:r>
          </w:hyperlink>
        </w:p>
        <w:p w14:paraId="3816D80B" w14:textId="0EA9ABA3"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5" w:history="1">
            <w:r w:rsidRPr="009F37AE">
              <w:rPr>
                <w:rStyle w:val="Hyperlink"/>
                <w:rFonts w:ascii="Century Gothic" w:hAnsi="Century Gothic" w:cs="Arial"/>
                <w:color w:val="002060"/>
              </w:rPr>
              <w:t>5.15</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CONSIDERAÇÕES CONSTRUTIVAS</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_Toc216427305 \h </w:instrText>
            </w:r>
            <w:r w:rsidRPr="009F37AE">
              <w:rPr>
                <w:noProof/>
                <w:webHidden/>
                <w:color w:val="002060"/>
              </w:rPr>
            </w:r>
            <w:r w:rsidRPr="009F37AE">
              <w:rPr>
                <w:noProof/>
                <w:webHidden/>
                <w:color w:val="002060"/>
              </w:rPr>
              <w:fldChar w:fldCharType="separate"/>
            </w:r>
            <w:r w:rsidRPr="009F37AE">
              <w:rPr>
                <w:noProof/>
                <w:webHidden/>
                <w:color w:val="002060"/>
              </w:rPr>
              <w:t>15</w:t>
            </w:r>
            <w:r w:rsidRPr="009F37AE">
              <w:rPr>
                <w:noProof/>
                <w:webHidden/>
                <w:color w:val="002060"/>
              </w:rPr>
              <w:fldChar w:fldCharType="end"/>
            </w:r>
          </w:hyperlink>
        </w:p>
        <w:p w14:paraId="5F6AF1D7" w14:textId="595B129F"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6" w:history="1">
            <w:r w:rsidRPr="009F37AE">
              <w:rPr>
                <w:rStyle w:val="Hyperlink"/>
                <w:rFonts w:ascii="Century Gothic" w:hAnsi="Century Gothic" w:cs="Arial"/>
                <w:color w:val="002060"/>
              </w:rPr>
              <w:t>5.16</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VALIDADE DA PROPOSTA</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_Toc216427306 \h </w:instrText>
            </w:r>
            <w:r w:rsidRPr="009F37AE">
              <w:rPr>
                <w:noProof/>
                <w:webHidden/>
                <w:color w:val="002060"/>
              </w:rPr>
            </w:r>
            <w:r w:rsidRPr="009F37AE">
              <w:rPr>
                <w:noProof/>
                <w:webHidden/>
                <w:color w:val="002060"/>
              </w:rPr>
              <w:fldChar w:fldCharType="separate"/>
            </w:r>
            <w:r w:rsidRPr="009F37AE">
              <w:rPr>
                <w:noProof/>
                <w:webHidden/>
                <w:color w:val="002060"/>
              </w:rPr>
              <w:t>15</w:t>
            </w:r>
            <w:r w:rsidRPr="009F37AE">
              <w:rPr>
                <w:noProof/>
                <w:webHidden/>
                <w:color w:val="002060"/>
              </w:rPr>
              <w:fldChar w:fldCharType="end"/>
            </w:r>
          </w:hyperlink>
        </w:p>
        <w:p w14:paraId="24CCA8C3" w14:textId="3EA78152"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7" w:history="1">
            <w:r w:rsidRPr="009F37AE">
              <w:rPr>
                <w:rStyle w:val="Hyperlink"/>
                <w:rFonts w:ascii="Century Gothic" w:hAnsi="Century Gothic" w:cs="Arial"/>
                <w:color w:val="002060"/>
              </w:rPr>
              <w:t>5.17</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REAJUSTE DE PREÇO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_Toc216427307 \h </w:instrText>
            </w:r>
            <w:r w:rsidRPr="009F37AE">
              <w:rPr>
                <w:noProof/>
                <w:webHidden/>
                <w:color w:val="002060"/>
              </w:rPr>
            </w:r>
            <w:r w:rsidRPr="009F37AE">
              <w:rPr>
                <w:noProof/>
                <w:webHidden/>
                <w:color w:val="002060"/>
              </w:rPr>
              <w:fldChar w:fldCharType="separate"/>
            </w:r>
            <w:r w:rsidRPr="009F37AE">
              <w:rPr>
                <w:noProof/>
                <w:webHidden/>
                <w:color w:val="002060"/>
              </w:rPr>
              <w:t>16</w:t>
            </w:r>
            <w:r w:rsidRPr="009F37AE">
              <w:rPr>
                <w:noProof/>
                <w:webHidden/>
                <w:color w:val="002060"/>
              </w:rPr>
              <w:fldChar w:fldCharType="end"/>
            </w:r>
          </w:hyperlink>
        </w:p>
        <w:p w14:paraId="5A730AA5" w14:textId="492E72AD"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8" w:history="1">
            <w:r w:rsidRPr="009F37AE">
              <w:rPr>
                <w:rStyle w:val="Hyperlink"/>
                <w:rFonts w:ascii="Century Gothic" w:hAnsi="Century Gothic" w:cs="Arial"/>
                <w:color w:val="002060"/>
              </w:rPr>
              <w:t>5.18</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DOCUMENTAÇÃO PARTE DO ESCOPO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_Toc216427308 \h </w:instrText>
            </w:r>
            <w:r w:rsidRPr="009F37AE">
              <w:rPr>
                <w:noProof/>
                <w:webHidden/>
                <w:color w:val="002060"/>
              </w:rPr>
            </w:r>
            <w:r w:rsidRPr="009F37AE">
              <w:rPr>
                <w:noProof/>
                <w:webHidden/>
                <w:color w:val="002060"/>
              </w:rPr>
              <w:fldChar w:fldCharType="separate"/>
            </w:r>
            <w:r w:rsidRPr="009F37AE">
              <w:rPr>
                <w:noProof/>
                <w:webHidden/>
                <w:color w:val="002060"/>
              </w:rPr>
              <w:t>16</w:t>
            </w:r>
            <w:r w:rsidRPr="009F37AE">
              <w:rPr>
                <w:noProof/>
                <w:webHidden/>
                <w:color w:val="002060"/>
              </w:rPr>
              <w:fldChar w:fldCharType="end"/>
            </w:r>
          </w:hyperlink>
        </w:p>
        <w:p w14:paraId="0A6C3290" w14:textId="09A9C5F0"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09" w:history="1">
            <w:r w:rsidRPr="009F37AE">
              <w:rPr>
                <w:rStyle w:val="Hyperlink"/>
                <w:rFonts w:ascii="Century Gothic" w:hAnsi="Century Gothic" w:cs="Arial"/>
                <w:color w:val="002060"/>
              </w:rPr>
              <w:t>5.19</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EXTINÇÃO DO CONTRATO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_Toc216427309 \h </w:instrText>
            </w:r>
            <w:r w:rsidRPr="009F37AE">
              <w:rPr>
                <w:noProof/>
                <w:webHidden/>
                <w:color w:val="002060"/>
              </w:rPr>
            </w:r>
            <w:r w:rsidRPr="009F37AE">
              <w:rPr>
                <w:noProof/>
                <w:webHidden/>
                <w:color w:val="002060"/>
              </w:rPr>
              <w:fldChar w:fldCharType="separate"/>
            </w:r>
            <w:r w:rsidRPr="009F37AE">
              <w:rPr>
                <w:noProof/>
                <w:webHidden/>
                <w:color w:val="002060"/>
              </w:rPr>
              <w:t>16</w:t>
            </w:r>
            <w:r w:rsidRPr="009F37AE">
              <w:rPr>
                <w:noProof/>
                <w:webHidden/>
                <w:color w:val="002060"/>
              </w:rPr>
              <w:fldChar w:fldCharType="end"/>
            </w:r>
          </w:hyperlink>
        </w:p>
        <w:p w14:paraId="73DC70E3" w14:textId="1CCCBA6F"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10" w:history="1">
            <w:r w:rsidRPr="009F37AE">
              <w:rPr>
                <w:rStyle w:val="Hyperlink"/>
                <w:rFonts w:ascii="Century Gothic" w:hAnsi="Century Gothic" w:cs="Arial"/>
                <w:color w:val="002060"/>
              </w:rPr>
              <w:t>5.20</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DISPOSIÇÕES ADICIONAIS</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_Toc216427310 \h </w:instrText>
            </w:r>
            <w:r w:rsidRPr="009F37AE">
              <w:rPr>
                <w:noProof/>
                <w:webHidden/>
                <w:color w:val="002060"/>
              </w:rPr>
            </w:r>
            <w:r w:rsidRPr="009F37AE">
              <w:rPr>
                <w:noProof/>
                <w:webHidden/>
                <w:color w:val="002060"/>
              </w:rPr>
              <w:fldChar w:fldCharType="separate"/>
            </w:r>
            <w:r w:rsidRPr="009F37AE">
              <w:rPr>
                <w:noProof/>
                <w:webHidden/>
                <w:color w:val="002060"/>
              </w:rPr>
              <w:t>17</w:t>
            </w:r>
            <w:r w:rsidRPr="009F37AE">
              <w:rPr>
                <w:noProof/>
                <w:webHidden/>
                <w:color w:val="002060"/>
              </w:rPr>
              <w:fldChar w:fldCharType="end"/>
            </w:r>
          </w:hyperlink>
        </w:p>
        <w:p w14:paraId="6AE3A59B" w14:textId="577035EB"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11" w:history="1">
            <w:r w:rsidRPr="009F37AE">
              <w:rPr>
                <w:rStyle w:val="Hyperlink"/>
                <w:rFonts w:ascii="Century Gothic" w:hAnsi="Century Gothic" w:cs="Arial"/>
                <w:color w:val="002060"/>
              </w:rPr>
              <w:t>5.21</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FORO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_Toc216427311 \h </w:instrText>
            </w:r>
            <w:r w:rsidRPr="009F37AE">
              <w:rPr>
                <w:noProof/>
                <w:webHidden/>
                <w:color w:val="002060"/>
              </w:rPr>
            </w:r>
            <w:r w:rsidRPr="009F37AE">
              <w:rPr>
                <w:noProof/>
                <w:webHidden/>
                <w:color w:val="002060"/>
              </w:rPr>
              <w:fldChar w:fldCharType="separate"/>
            </w:r>
            <w:r w:rsidRPr="009F37AE">
              <w:rPr>
                <w:noProof/>
                <w:webHidden/>
                <w:color w:val="002060"/>
              </w:rPr>
              <w:t>18</w:t>
            </w:r>
            <w:r w:rsidRPr="009F37AE">
              <w:rPr>
                <w:noProof/>
                <w:webHidden/>
                <w:color w:val="002060"/>
              </w:rPr>
              <w:fldChar w:fldCharType="end"/>
            </w:r>
          </w:hyperlink>
        </w:p>
        <w:p w14:paraId="3A550FF0" w14:textId="2AEF0964"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12" w:history="1">
            <w:r w:rsidRPr="009F37AE">
              <w:rPr>
                <w:rStyle w:val="Hyperlink"/>
                <w:rFonts w:ascii="Century Gothic" w:hAnsi="Century Gothic" w:cs="Arial"/>
                <w:color w:val="002060"/>
              </w:rPr>
              <w:t>5.22</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EXCLUSO DO FORNECIMENTO</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_Toc216427312 \h </w:instrText>
            </w:r>
            <w:r w:rsidRPr="009F37AE">
              <w:rPr>
                <w:noProof/>
                <w:webHidden/>
                <w:color w:val="002060"/>
              </w:rPr>
            </w:r>
            <w:r w:rsidRPr="009F37AE">
              <w:rPr>
                <w:noProof/>
                <w:webHidden/>
                <w:color w:val="002060"/>
              </w:rPr>
              <w:fldChar w:fldCharType="separate"/>
            </w:r>
            <w:r w:rsidRPr="009F37AE">
              <w:rPr>
                <w:noProof/>
                <w:webHidden/>
                <w:color w:val="002060"/>
              </w:rPr>
              <w:t>19</w:t>
            </w:r>
            <w:r w:rsidRPr="009F37AE">
              <w:rPr>
                <w:noProof/>
                <w:webHidden/>
                <w:color w:val="002060"/>
              </w:rPr>
              <w:fldChar w:fldCharType="end"/>
            </w:r>
          </w:hyperlink>
        </w:p>
        <w:p w14:paraId="6C5141ED" w14:textId="77958859"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13" w:history="1">
            <w:r w:rsidRPr="009F37AE">
              <w:rPr>
                <w:rStyle w:val="Hyperlink"/>
                <w:rFonts w:ascii="Century Gothic" w:hAnsi="Century Gothic" w:cs="Arial"/>
                <w:color w:val="002060"/>
              </w:rPr>
              <w:t>5.23</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PREÇO, CONDIÇÃO DE PAGAMENTO E IMPOSTOS</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_Toc216427313 \h </w:instrText>
            </w:r>
            <w:r w:rsidRPr="009F37AE">
              <w:rPr>
                <w:noProof/>
                <w:webHidden/>
                <w:color w:val="002060"/>
              </w:rPr>
            </w:r>
            <w:r w:rsidRPr="009F37AE">
              <w:rPr>
                <w:noProof/>
                <w:webHidden/>
                <w:color w:val="002060"/>
              </w:rPr>
              <w:fldChar w:fldCharType="separate"/>
            </w:r>
            <w:r w:rsidRPr="009F37AE">
              <w:rPr>
                <w:noProof/>
                <w:webHidden/>
                <w:color w:val="002060"/>
              </w:rPr>
              <w:t>20</w:t>
            </w:r>
            <w:r w:rsidRPr="009F37AE">
              <w:rPr>
                <w:noProof/>
                <w:webHidden/>
                <w:color w:val="002060"/>
              </w:rPr>
              <w:fldChar w:fldCharType="end"/>
            </w:r>
          </w:hyperlink>
        </w:p>
        <w:p w14:paraId="045B15D7" w14:textId="1DA566C3" w:rsidR="009F37AE" w:rsidRPr="009F37AE" w:rsidRDefault="009F37AE">
          <w:pPr>
            <w:pStyle w:val="Sumrio1"/>
            <w:tabs>
              <w:tab w:val="left" w:pos="800"/>
              <w:tab w:val="right" w:leader="dot" w:pos="9345"/>
            </w:tabs>
            <w:rPr>
              <w:rFonts w:asciiTheme="minorHAnsi" w:eastAsiaTheme="minorEastAsia" w:hAnsiTheme="minorHAnsi" w:cstheme="minorBidi"/>
              <w:b w:val="0"/>
              <w:caps w:val="0"/>
              <w:noProof/>
              <w:color w:val="002060"/>
              <w:kern w:val="2"/>
              <w:sz w:val="24"/>
              <w:szCs w:val="24"/>
              <w14:ligatures w14:val="standardContextual"/>
            </w:rPr>
          </w:pPr>
          <w:hyperlink w:anchor="_Toc216427314" w:history="1">
            <w:r w:rsidRPr="009F37AE">
              <w:rPr>
                <w:rStyle w:val="Hyperlink"/>
                <w:rFonts w:ascii="Century Gothic" w:hAnsi="Century Gothic" w:cs="Arial"/>
                <w:color w:val="002060"/>
              </w:rPr>
              <w:t>5.24</w:t>
            </w:r>
            <w:r w:rsidRPr="009F37AE">
              <w:rPr>
                <w:rFonts w:asciiTheme="minorHAnsi" w:eastAsiaTheme="minorEastAsia" w:hAnsiTheme="minorHAnsi" w:cstheme="minorBidi"/>
                <w:b w:val="0"/>
                <w:caps w:val="0"/>
                <w:noProof/>
                <w:color w:val="002060"/>
                <w:kern w:val="2"/>
                <w:sz w:val="24"/>
                <w:szCs w:val="24"/>
                <w14:ligatures w14:val="standardContextual"/>
              </w:rPr>
              <w:tab/>
            </w:r>
            <w:r w:rsidRPr="009F37AE">
              <w:rPr>
                <w:rStyle w:val="Hyperlink"/>
                <w:rFonts w:ascii="Century Gothic" w:hAnsi="Century Gothic"/>
                <w:color w:val="002060"/>
              </w:rPr>
              <w:t>CONSIDERAÇÃO FINAL</w:t>
            </w:r>
            <w:r w:rsidRPr="009F37AE">
              <w:rPr>
                <w:noProof/>
                <w:webHidden/>
                <w:color w:val="002060"/>
              </w:rPr>
              <w:tab/>
            </w:r>
            <w:r w:rsidRPr="009F37AE">
              <w:rPr>
                <w:noProof/>
                <w:webHidden/>
                <w:color w:val="002060"/>
              </w:rPr>
              <w:fldChar w:fldCharType="begin"/>
            </w:r>
            <w:r w:rsidRPr="009F37AE">
              <w:rPr>
                <w:noProof/>
                <w:webHidden/>
                <w:color w:val="002060"/>
              </w:rPr>
              <w:instrText xml:space="preserve"> PAGEREF _Toc216427314 \h </w:instrText>
            </w:r>
            <w:r w:rsidRPr="009F37AE">
              <w:rPr>
                <w:noProof/>
                <w:webHidden/>
                <w:color w:val="002060"/>
              </w:rPr>
            </w:r>
            <w:r w:rsidRPr="009F37AE">
              <w:rPr>
                <w:noProof/>
                <w:webHidden/>
                <w:color w:val="002060"/>
              </w:rPr>
              <w:fldChar w:fldCharType="separate"/>
            </w:r>
            <w:r w:rsidRPr="009F37AE">
              <w:rPr>
                <w:noProof/>
                <w:webHidden/>
                <w:color w:val="002060"/>
              </w:rPr>
              <w:t>23</w:t>
            </w:r>
            <w:r w:rsidRPr="009F37AE">
              <w:rPr>
                <w:noProof/>
                <w:webHidden/>
                <w:color w:val="002060"/>
              </w:rPr>
              <w:fldChar w:fldCharType="end"/>
            </w:r>
          </w:hyperlink>
        </w:p>
        <w:p w14:paraId="114B100F" w14:textId="77777777" w:rsidR="00D5651F" w:rsidRDefault="00D5651F" w:rsidP="00FF55EE">
          <w:pPr>
            <w:pStyle w:val="Sumrio1"/>
            <w:tabs>
              <w:tab w:val="left" w:pos="800"/>
              <w:tab w:val="right" w:leader="dot" w:pos="9345"/>
            </w:tabs>
          </w:pPr>
          <w:r w:rsidRPr="009F37AE">
            <w:rPr>
              <w:rFonts w:ascii="Century Gothic" w:hAnsi="Century Gothic"/>
              <w:bCs/>
              <w:color w:val="002060"/>
              <w:szCs w:val="22"/>
            </w:rPr>
            <w:fldChar w:fldCharType="end"/>
          </w:r>
        </w:p>
      </w:sdtContent>
    </w:sdt>
    <w:p w14:paraId="114B1010" w14:textId="77777777" w:rsidR="00742BF1" w:rsidRDefault="00742BF1" w:rsidP="0008609A">
      <w:pPr>
        <w:pStyle w:val="Ttulo1"/>
        <w:widowControl/>
        <w:numPr>
          <w:ilvl w:val="0"/>
          <w:numId w:val="33"/>
        </w:numPr>
        <w:pBdr>
          <w:top w:val="none" w:sz="0" w:space="0" w:color="auto"/>
          <w:left w:val="none" w:sz="0" w:space="0" w:color="auto"/>
          <w:bottom w:val="none" w:sz="0" w:space="0" w:color="auto"/>
          <w:right w:val="none" w:sz="0" w:space="0" w:color="auto"/>
        </w:pBdr>
        <w:shd w:val="clear" w:color="auto" w:fill="auto"/>
        <w:suppressAutoHyphens w:val="0"/>
        <w:spacing w:after="120" w:line="360" w:lineRule="auto"/>
        <w:ind w:left="357" w:hanging="357"/>
        <w:jc w:val="both"/>
        <w:rPr>
          <w:rFonts w:ascii="Century Gothic" w:hAnsi="Century Gothic"/>
          <w:color w:val="002060"/>
          <w:sz w:val="28"/>
          <w:szCs w:val="28"/>
          <w:lang w:val="pt-BR"/>
        </w:rPr>
      </w:pPr>
      <w:bookmarkStart w:id="0" w:name="_Toc216427284"/>
      <w:r w:rsidRPr="00742BF1">
        <w:rPr>
          <w:rFonts w:ascii="Century Gothic" w:hAnsi="Century Gothic"/>
          <w:color w:val="002060"/>
          <w:sz w:val="28"/>
          <w:szCs w:val="28"/>
          <w:lang w:val="pt-BR"/>
        </w:rPr>
        <w:lastRenderedPageBreak/>
        <w:t>OBJETIVO DA PROPOSTA</w:t>
      </w:r>
      <w:bookmarkEnd w:id="0"/>
    </w:p>
    <w:p w14:paraId="114B1011" w14:textId="77777777" w:rsidR="00742BF1" w:rsidRDefault="0008609A" w:rsidP="0008609A">
      <w:pPr>
        <w:spacing w:line="360" w:lineRule="auto"/>
        <w:ind w:firstLine="709"/>
        <w:jc w:val="both"/>
        <w:rPr>
          <w:rFonts w:ascii="Century Gothic" w:hAnsi="Century Gothic"/>
          <w:color w:val="002060"/>
          <w:sz w:val="24"/>
          <w:szCs w:val="24"/>
          <w:lang w:eastAsia="x-none"/>
        </w:rPr>
      </w:pPr>
      <w:r w:rsidRPr="0008609A">
        <w:rPr>
          <w:rFonts w:ascii="Century Gothic" w:hAnsi="Century Gothic"/>
          <w:color w:val="002060"/>
          <w:sz w:val="24"/>
          <w:szCs w:val="24"/>
          <w:lang w:eastAsia="x-none"/>
        </w:rPr>
        <w:t>Apresentar</w:t>
      </w:r>
      <w:r w:rsidR="00BE2FE0">
        <w:rPr>
          <w:rFonts w:ascii="Century Gothic" w:hAnsi="Century Gothic"/>
          <w:color w:val="002060"/>
          <w:sz w:val="24"/>
          <w:szCs w:val="24"/>
          <w:lang w:eastAsia="x-none"/>
        </w:rPr>
        <w:t xml:space="preserve"> </w:t>
      </w:r>
      <w:r>
        <w:rPr>
          <w:rFonts w:ascii="Century Gothic" w:hAnsi="Century Gothic"/>
          <w:color w:val="002060"/>
          <w:sz w:val="24"/>
          <w:szCs w:val="24"/>
          <w:lang w:eastAsia="x-none"/>
        </w:rPr>
        <w:t xml:space="preserve">condições técnicas e comerciais, para fornecimento de equipamentos </w:t>
      </w:r>
      <w:r w:rsidR="000061D6">
        <w:rPr>
          <w:rFonts w:ascii="Century Gothic" w:hAnsi="Century Gothic"/>
          <w:color w:val="002060"/>
          <w:sz w:val="24"/>
          <w:szCs w:val="24"/>
          <w:lang w:eastAsia="x-none"/>
        </w:rPr>
        <w:t xml:space="preserve">e/ou serviços </w:t>
      </w:r>
      <w:r>
        <w:rPr>
          <w:rFonts w:ascii="Century Gothic" w:hAnsi="Century Gothic"/>
          <w:color w:val="002060"/>
          <w:sz w:val="24"/>
          <w:szCs w:val="24"/>
          <w:lang w:eastAsia="x-none"/>
        </w:rPr>
        <w:t>industriais.</w:t>
      </w:r>
    </w:p>
    <w:p w14:paraId="114B1012" w14:textId="77777777" w:rsidR="0008609A" w:rsidRDefault="0008609A" w:rsidP="0008609A">
      <w:pPr>
        <w:pStyle w:val="Ttulo1"/>
        <w:widowControl/>
        <w:numPr>
          <w:ilvl w:val="0"/>
          <w:numId w:val="33"/>
        </w:numPr>
        <w:pBdr>
          <w:top w:val="none" w:sz="0" w:space="0" w:color="auto"/>
          <w:left w:val="none" w:sz="0" w:space="0" w:color="auto"/>
          <w:bottom w:val="none" w:sz="0" w:space="0" w:color="auto"/>
          <w:right w:val="none" w:sz="0" w:space="0" w:color="auto"/>
        </w:pBdr>
        <w:shd w:val="clear" w:color="auto" w:fill="auto"/>
        <w:suppressAutoHyphens w:val="0"/>
        <w:spacing w:after="120" w:line="360" w:lineRule="auto"/>
        <w:ind w:left="357" w:hanging="357"/>
        <w:jc w:val="both"/>
        <w:rPr>
          <w:rFonts w:ascii="Century Gothic" w:hAnsi="Century Gothic"/>
          <w:color w:val="002060"/>
          <w:sz w:val="28"/>
          <w:szCs w:val="28"/>
          <w:lang w:val="pt-BR"/>
        </w:rPr>
      </w:pPr>
      <w:bookmarkStart w:id="1" w:name="_Toc216427285"/>
      <w:r>
        <w:rPr>
          <w:rFonts w:ascii="Century Gothic" w:hAnsi="Century Gothic"/>
          <w:color w:val="002060"/>
          <w:sz w:val="28"/>
          <w:szCs w:val="28"/>
          <w:lang w:val="pt-BR"/>
        </w:rPr>
        <w:t>ELABORAÇÃO DA PROPOSTA</w:t>
      </w:r>
      <w:bookmarkEnd w:id="1"/>
    </w:p>
    <w:p w14:paraId="114B1013" w14:textId="77777777" w:rsidR="0008609A" w:rsidRDefault="0008609A" w:rsidP="00357736">
      <w:pPr>
        <w:spacing w:line="360" w:lineRule="auto"/>
        <w:ind w:firstLine="709"/>
        <w:jc w:val="both"/>
        <w:rPr>
          <w:rFonts w:ascii="Century Gothic" w:hAnsi="Century Gothic"/>
          <w:color w:val="002060"/>
          <w:sz w:val="24"/>
          <w:szCs w:val="24"/>
          <w:lang w:eastAsia="x-none"/>
        </w:rPr>
      </w:pPr>
      <w:r>
        <w:rPr>
          <w:rFonts w:ascii="Century Gothic" w:hAnsi="Century Gothic"/>
          <w:color w:val="002060"/>
          <w:sz w:val="24"/>
          <w:szCs w:val="24"/>
          <w:lang w:eastAsia="x-none"/>
        </w:rPr>
        <w:t>A proposta apresentada a seguir, foi elaborada atendendo à</w:t>
      </w:r>
      <w:r w:rsidR="00357736">
        <w:rPr>
          <w:rFonts w:ascii="Century Gothic" w:hAnsi="Century Gothic"/>
          <w:color w:val="002060"/>
          <w:sz w:val="24"/>
          <w:szCs w:val="24"/>
          <w:lang w:eastAsia="x-none"/>
        </w:rPr>
        <w:t>s</w:t>
      </w:r>
      <w:r>
        <w:rPr>
          <w:rFonts w:ascii="Century Gothic" w:hAnsi="Century Gothic"/>
          <w:color w:val="002060"/>
          <w:sz w:val="24"/>
          <w:szCs w:val="24"/>
          <w:lang w:eastAsia="x-none"/>
        </w:rPr>
        <w:t xml:space="preserve"> solicitaç</w:t>
      </w:r>
      <w:r w:rsidR="00357736">
        <w:rPr>
          <w:rFonts w:ascii="Century Gothic" w:hAnsi="Century Gothic"/>
          <w:color w:val="002060"/>
          <w:sz w:val="24"/>
          <w:szCs w:val="24"/>
          <w:lang w:eastAsia="x-none"/>
        </w:rPr>
        <w:t xml:space="preserve">ões </w:t>
      </w:r>
      <w:r>
        <w:rPr>
          <w:rFonts w:ascii="Century Gothic" w:hAnsi="Century Gothic"/>
          <w:color w:val="002060"/>
          <w:sz w:val="24"/>
          <w:szCs w:val="24"/>
          <w:lang w:eastAsia="x-none"/>
        </w:rPr>
        <w:t xml:space="preserve">e especificações informadas pelo </w:t>
      </w:r>
      <w:r w:rsidR="000061D6">
        <w:rPr>
          <w:rFonts w:ascii="Century Gothic" w:hAnsi="Century Gothic"/>
          <w:color w:val="002060"/>
          <w:sz w:val="24"/>
          <w:szCs w:val="24"/>
          <w:lang w:eastAsia="x-none"/>
        </w:rPr>
        <w:t>CONTRATANTE</w:t>
      </w:r>
      <w:r>
        <w:rPr>
          <w:rFonts w:ascii="Century Gothic" w:hAnsi="Century Gothic"/>
          <w:color w:val="002060"/>
          <w:sz w:val="24"/>
          <w:szCs w:val="24"/>
          <w:lang w:eastAsia="x-none"/>
        </w:rPr>
        <w:t>, através de</w:t>
      </w:r>
      <w:r w:rsidR="002F44EB">
        <w:rPr>
          <w:rFonts w:ascii="Century Gothic" w:hAnsi="Century Gothic"/>
          <w:color w:val="002060"/>
          <w:sz w:val="24"/>
          <w:szCs w:val="24"/>
          <w:lang w:eastAsia="x-none"/>
        </w:rPr>
        <w:t xml:space="preserve"> reunião,</w:t>
      </w:r>
      <w:r>
        <w:rPr>
          <w:rFonts w:ascii="Century Gothic" w:hAnsi="Century Gothic"/>
          <w:color w:val="002060"/>
          <w:sz w:val="24"/>
          <w:szCs w:val="24"/>
          <w:lang w:eastAsia="x-none"/>
        </w:rPr>
        <w:t xml:space="preserve"> ligação </w:t>
      </w:r>
      <w:r w:rsidR="00357736">
        <w:rPr>
          <w:rFonts w:ascii="Century Gothic" w:hAnsi="Century Gothic"/>
          <w:color w:val="002060"/>
          <w:sz w:val="24"/>
          <w:szCs w:val="24"/>
          <w:lang w:eastAsia="x-none"/>
        </w:rPr>
        <w:t>e/ou e-mail</w:t>
      </w:r>
      <w:r>
        <w:rPr>
          <w:rFonts w:ascii="Century Gothic" w:hAnsi="Century Gothic"/>
          <w:color w:val="002060"/>
          <w:sz w:val="24"/>
          <w:szCs w:val="24"/>
          <w:lang w:eastAsia="x-none"/>
        </w:rPr>
        <w:t>.</w:t>
      </w:r>
    </w:p>
    <w:p w14:paraId="114B1014" w14:textId="77777777" w:rsidR="00CC708A" w:rsidRDefault="00357736" w:rsidP="00357736">
      <w:pPr>
        <w:spacing w:line="360" w:lineRule="auto"/>
        <w:ind w:firstLine="709"/>
        <w:jc w:val="both"/>
        <w:rPr>
          <w:rFonts w:ascii="Century Gothic" w:hAnsi="Century Gothic"/>
          <w:color w:val="002060"/>
          <w:sz w:val="24"/>
          <w:szCs w:val="24"/>
          <w:lang w:eastAsia="x-none"/>
        </w:rPr>
      </w:pPr>
      <w:r>
        <w:rPr>
          <w:rFonts w:ascii="Century Gothic" w:hAnsi="Century Gothic"/>
          <w:color w:val="002060"/>
          <w:sz w:val="24"/>
          <w:szCs w:val="24"/>
          <w:lang w:eastAsia="x-none"/>
        </w:rPr>
        <w:t>Deve-se atentar, que os itens oferecidos estão descriminados e especificados nesta proposta técnica comercial</w:t>
      </w:r>
      <w:r w:rsidR="00BF657C">
        <w:rPr>
          <w:rFonts w:ascii="Century Gothic" w:hAnsi="Century Gothic"/>
          <w:color w:val="002060"/>
          <w:sz w:val="24"/>
          <w:szCs w:val="24"/>
          <w:lang w:eastAsia="x-none"/>
        </w:rPr>
        <w:t>. Os parâmetros e dimensionamentos dos equipamentos</w:t>
      </w:r>
      <w:r>
        <w:rPr>
          <w:rFonts w:ascii="Century Gothic" w:hAnsi="Century Gothic"/>
          <w:color w:val="002060"/>
          <w:sz w:val="24"/>
          <w:szCs w:val="24"/>
          <w:lang w:eastAsia="x-none"/>
        </w:rPr>
        <w:t xml:space="preserve"> </w:t>
      </w:r>
      <w:r w:rsidR="00BF657C">
        <w:rPr>
          <w:rFonts w:ascii="Century Gothic" w:hAnsi="Century Gothic"/>
          <w:color w:val="002060"/>
          <w:sz w:val="24"/>
          <w:szCs w:val="24"/>
          <w:lang w:eastAsia="x-none"/>
        </w:rPr>
        <w:t>e garantias relacionadas nesta proposta, estão baseadas nas condições e características do produto</w:t>
      </w:r>
      <w:r w:rsidR="000061D6">
        <w:rPr>
          <w:rFonts w:ascii="Century Gothic" w:hAnsi="Century Gothic"/>
          <w:color w:val="002060"/>
          <w:sz w:val="24"/>
          <w:szCs w:val="24"/>
          <w:lang w:eastAsia="x-none"/>
        </w:rPr>
        <w:t>s, disponibilizadas pelo CONTRATANTE</w:t>
      </w:r>
      <w:r w:rsidR="00BF657C">
        <w:rPr>
          <w:rFonts w:ascii="Century Gothic" w:hAnsi="Century Gothic"/>
          <w:color w:val="002060"/>
          <w:sz w:val="24"/>
          <w:szCs w:val="24"/>
          <w:lang w:eastAsia="x-none"/>
        </w:rPr>
        <w:t xml:space="preserve">, conforme dados resumidos apresentados no decorrer desta proposta. </w:t>
      </w:r>
    </w:p>
    <w:p w14:paraId="114B1015" w14:textId="77777777" w:rsidR="00357736" w:rsidRDefault="00BF657C" w:rsidP="00357736">
      <w:pPr>
        <w:spacing w:line="360" w:lineRule="auto"/>
        <w:ind w:firstLine="709"/>
        <w:jc w:val="both"/>
        <w:rPr>
          <w:rFonts w:ascii="Century Gothic" w:hAnsi="Century Gothic"/>
          <w:color w:val="002060"/>
          <w:sz w:val="24"/>
          <w:szCs w:val="24"/>
          <w:lang w:eastAsia="x-none"/>
        </w:rPr>
      </w:pPr>
      <w:r>
        <w:rPr>
          <w:rFonts w:ascii="Century Gothic" w:hAnsi="Century Gothic"/>
          <w:color w:val="002060"/>
          <w:sz w:val="24"/>
          <w:szCs w:val="24"/>
          <w:lang w:eastAsia="x-none"/>
        </w:rPr>
        <w:t>Qualquer alteração,</w:t>
      </w:r>
      <w:r w:rsidR="00357736">
        <w:rPr>
          <w:rFonts w:ascii="Century Gothic" w:hAnsi="Century Gothic"/>
          <w:color w:val="002060"/>
          <w:sz w:val="24"/>
          <w:szCs w:val="24"/>
          <w:lang w:eastAsia="x-none"/>
        </w:rPr>
        <w:t xml:space="preserve"> inclusão ou exclusão</w:t>
      </w:r>
      <w:r w:rsidR="00CC708A">
        <w:rPr>
          <w:rFonts w:ascii="Century Gothic" w:hAnsi="Century Gothic"/>
          <w:color w:val="002060"/>
          <w:sz w:val="24"/>
          <w:szCs w:val="24"/>
          <w:lang w:eastAsia="x-none"/>
        </w:rPr>
        <w:t xml:space="preserve"> no escopo ofertado</w:t>
      </w:r>
      <w:r w:rsidR="00357736">
        <w:rPr>
          <w:rFonts w:ascii="Century Gothic" w:hAnsi="Century Gothic"/>
          <w:color w:val="002060"/>
          <w:sz w:val="24"/>
          <w:szCs w:val="24"/>
          <w:lang w:eastAsia="x-none"/>
        </w:rPr>
        <w:t>, deve ser solicitado, para revisão deste documento.</w:t>
      </w:r>
    </w:p>
    <w:p w14:paraId="114B1016" w14:textId="77777777" w:rsidR="00FD0CD2" w:rsidRDefault="00FD0CD2" w:rsidP="00FD0CD2">
      <w:pPr>
        <w:pStyle w:val="Ttulo1"/>
        <w:widowControl/>
        <w:numPr>
          <w:ilvl w:val="0"/>
          <w:numId w:val="33"/>
        </w:numPr>
        <w:pBdr>
          <w:top w:val="none" w:sz="0" w:space="0" w:color="auto"/>
          <w:left w:val="none" w:sz="0" w:space="0" w:color="auto"/>
          <w:bottom w:val="none" w:sz="0" w:space="0" w:color="auto"/>
          <w:right w:val="none" w:sz="0" w:space="0" w:color="auto"/>
        </w:pBdr>
        <w:shd w:val="clear" w:color="auto" w:fill="auto"/>
        <w:suppressAutoHyphens w:val="0"/>
        <w:spacing w:after="120" w:line="360" w:lineRule="auto"/>
        <w:ind w:left="357" w:hanging="357"/>
        <w:jc w:val="both"/>
        <w:rPr>
          <w:rFonts w:ascii="Century Gothic" w:hAnsi="Century Gothic"/>
          <w:color w:val="002060"/>
          <w:sz w:val="28"/>
          <w:szCs w:val="28"/>
          <w:lang w:val="pt-BR"/>
        </w:rPr>
      </w:pPr>
      <w:bookmarkStart w:id="2" w:name="_Toc216427286"/>
      <w:r>
        <w:rPr>
          <w:rFonts w:ascii="Century Gothic" w:hAnsi="Century Gothic"/>
          <w:color w:val="002060"/>
          <w:sz w:val="28"/>
          <w:szCs w:val="28"/>
          <w:lang w:val="pt-BR"/>
        </w:rPr>
        <w:t>OFERTA</w:t>
      </w:r>
      <w:bookmarkEnd w:id="2"/>
    </w:p>
    <w:tbl>
      <w:tblPr>
        <w:tblStyle w:val="Tabelacomgrade"/>
        <w:tblW w:w="0" w:type="auto"/>
        <w:tblLook w:val="04A0" w:firstRow="1" w:lastRow="0" w:firstColumn="1" w:lastColumn="0" w:noHBand="0" w:noVBand="1"/>
      </w:tblPr>
      <w:tblGrid>
        <w:gridCol w:w="704"/>
        <w:gridCol w:w="1022"/>
        <w:gridCol w:w="7619"/>
      </w:tblGrid>
      <w:tr w:rsidR="002F44EB" w14:paraId="114B101A" w14:textId="77777777" w:rsidTr="00D64ECA">
        <w:tc>
          <w:tcPr>
            <w:tcW w:w="704" w:type="dxa"/>
          </w:tcPr>
          <w:p w14:paraId="114B1017" w14:textId="77777777" w:rsidR="002F44EB" w:rsidRPr="00D64ECA" w:rsidRDefault="002F44EB" w:rsidP="002F44EB">
            <w:pPr>
              <w:spacing w:line="360" w:lineRule="auto"/>
              <w:jc w:val="center"/>
              <w:rPr>
                <w:rFonts w:ascii="Century Gothic" w:hAnsi="Century Gothic"/>
                <w:b/>
                <w:color w:val="002060"/>
                <w:szCs w:val="22"/>
                <w:lang w:eastAsia="x-none"/>
              </w:rPr>
            </w:pPr>
            <w:r w:rsidRPr="00D64ECA">
              <w:rPr>
                <w:rFonts w:ascii="Century Gothic" w:hAnsi="Century Gothic"/>
                <w:b/>
                <w:color w:val="002060"/>
                <w:szCs w:val="22"/>
                <w:lang w:eastAsia="x-none"/>
              </w:rPr>
              <w:t>ITEM</w:t>
            </w:r>
          </w:p>
        </w:tc>
        <w:tc>
          <w:tcPr>
            <w:tcW w:w="1022" w:type="dxa"/>
          </w:tcPr>
          <w:p w14:paraId="114B1018" w14:textId="77777777" w:rsidR="002F44EB" w:rsidRPr="00D64ECA" w:rsidRDefault="002F44EB" w:rsidP="002F44EB">
            <w:pPr>
              <w:spacing w:line="360" w:lineRule="auto"/>
              <w:jc w:val="center"/>
              <w:rPr>
                <w:rFonts w:ascii="Century Gothic" w:hAnsi="Century Gothic"/>
                <w:b/>
                <w:color w:val="002060"/>
                <w:szCs w:val="22"/>
                <w:lang w:eastAsia="x-none"/>
              </w:rPr>
            </w:pPr>
            <w:r w:rsidRPr="00D64ECA">
              <w:rPr>
                <w:rFonts w:ascii="Century Gothic" w:hAnsi="Century Gothic"/>
                <w:b/>
                <w:color w:val="002060"/>
                <w:szCs w:val="22"/>
                <w:lang w:eastAsia="x-none"/>
              </w:rPr>
              <w:t>QUANT.</w:t>
            </w:r>
          </w:p>
        </w:tc>
        <w:tc>
          <w:tcPr>
            <w:tcW w:w="7619" w:type="dxa"/>
          </w:tcPr>
          <w:p w14:paraId="114B1019" w14:textId="77777777" w:rsidR="002F44EB" w:rsidRPr="00D64ECA" w:rsidRDefault="002F44EB" w:rsidP="002F44EB">
            <w:pPr>
              <w:spacing w:line="360" w:lineRule="auto"/>
              <w:jc w:val="center"/>
              <w:rPr>
                <w:rFonts w:ascii="Century Gothic" w:hAnsi="Century Gothic"/>
                <w:b/>
                <w:color w:val="002060"/>
                <w:szCs w:val="22"/>
                <w:lang w:eastAsia="x-none"/>
              </w:rPr>
            </w:pPr>
            <w:r w:rsidRPr="00D64ECA">
              <w:rPr>
                <w:rFonts w:ascii="Century Gothic" w:hAnsi="Century Gothic"/>
                <w:b/>
                <w:color w:val="002060"/>
                <w:szCs w:val="22"/>
                <w:lang w:eastAsia="x-none"/>
              </w:rPr>
              <w:t>DESCRIÇÃO</w:t>
            </w:r>
          </w:p>
        </w:tc>
      </w:tr>
      <w:tr w:rsidR="002F44EB" w14:paraId="114B101E" w14:textId="77777777" w:rsidTr="00D64ECA">
        <w:tc>
          <w:tcPr>
            <w:tcW w:w="704" w:type="dxa"/>
          </w:tcPr>
          <w:p w14:paraId="114B101B" w14:textId="77777777" w:rsidR="002F44EB" w:rsidRPr="00D64ECA" w:rsidRDefault="00D64ECA" w:rsidP="00D64ECA">
            <w:pPr>
              <w:spacing w:line="360" w:lineRule="auto"/>
              <w:jc w:val="center"/>
              <w:rPr>
                <w:rFonts w:ascii="Century Gothic" w:hAnsi="Century Gothic"/>
                <w:color w:val="002060"/>
                <w:szCs w:val="22"/>
                <w:lang w:eastAsia="x-none"/>
              </w:rPr>
            </w:pPr>
            <w:r w:rsidRPr="00D64ECA">
              <w:rPr>
                <w:rFonts w:ascii="Century Gothic" w:hAnsi="Century Gothic"/>
                <w:color w:val="002060"/>
                <w:szCs w:val="22"/>
                <w:lang w:eastAsia="x-none"/>
              </w:rPr>
              <w:t>4.1</w:t>
            </w:r>
          </w:p>
        </w:tc>
        <w:tc>
          <w:tcPr>
            <w:tcW w:w="1022" w:type="dxa"/>
          </w:tcPr>
          <w:p w14:paraId="114B101C" w14:textId="77777777" w:rsidR="002F44EB" w:rsidRPr="00D64ECA" w:rsidRDefault="00775827" w:rsidP="00D64ECA">
            <w:pPr>
              <w:spacing w:line="360" w:lineRule="auto"/>
              <w:jc w:val="center"/>
              <w:rPr>
                <w:rFonts w:ascii="Century Gothic" w:hAnsi="Century Gothic"/>
                <w:color w:val="002060"/>
                <w:szCs w:val="22"/>
                <w:lang w:eastAsia="x-none"/>
              </w:rPr>
            </w:pPr>
            <w:r>
              <w:rPr>
                <w:rFonts w:ascii="Century Gothic" w:hAnsi="Century Gothic"/>
                <w:color w:val="002060"/>
                <w:szCs w:val="22"/>
                <w:lang w:eastAsia="x-none"/>
              </w:rPr>
              <w:t>1</w:t>
            </w:r>
          </w:p>
        </w:tc>
        <w:tc>
          <w:tcPr>
            <w:tcW w:w="7619" w:type="dxa"/>
          </w:tcPr>
          <w:p w14:paraId="114B101D" w14:textId="5C6409CE" w:rsidR="002F44EB" w:rsidRPr="00D64ECA" w:rsidRDefault="00B70779" w:rsidP="0008609A">
            <w:pPr>
              <w:spacing w:line="360" w:lineRule="auto"/>
              <w:jc w:val="both"/>
              <w:rPr>
                <w:rFonts w:ascii="Century Gothic" w:hAnsi="Century Gothic"/>
                <w:color w:val="002060"/>
                <w:szCs w:val="22"/>
                <w:lang w:eastAsia="x-none"/>
              </w:rPr>
            </w:pPr>
            <w:r>
              <w:rPr>
                <w:rFonts w:ascii="Century Gothic" w:hAnsi="Century Gothic"/>
                <w:color w:val="002060"/>
                <w:szCs w:val="22"/>
                <w:lang w:eastAsia="x-none"/>
              </w:rPr>
              <w:t>Masseira Bimix ATM, modelo MB</w:t>
            </w:r>
            <w:r w:rsidR="003D7774">
              <w:rPr>
                <w:rFonts w:ascii="Century Gothic" w:hAnsi="Century Gothic"/>
                <w:color w:val="002060"/>
                <w:szCs w:val="22"/>
                <w:lang w:eastAsia="x-none"/>
              </w:rPr>
              <w:t>Y-30</w:t>
            </w:r>
          </w:p>
        </w:tc>
      </w:tr>
      <w:tr w:rsidR="002F44EB" w14:paraId="114B1022" w14:textId="77777777" w:rsidTr="00D64ECA">
        <w:tc>
          <w:tcPr>
            <w:tcW w:w="704" w:type="dxa"/>
          </w:tcPr>
          <w:p w14:paraId="114B101F" w14:textId="508C1611" w:rsidR="002F44EB" w:rsidRPr="00D64ECA" w:rsidRDefault="003D7774" w:rsidP="002D4E65">
            <w:pPr>
              <w:spacing w:line="360" w:lineRule="auto"/>
              <w:jc w:val="center"/>
              <w:rPr>
                <w:rFonts w:ascii="Century Gothic" w:hAnsi="Century Gothic"/>
                <w:color w:val="002060"/>
                <w:szCs w:val="22"/>
                <w:lang w:eastAsia="x-none"/>
              </w:rPr>
            </w:pPr>
            <w:r>
              <w:rPr>
                <w:rFonts w:ascii="Century Gothic" w:hAnsi="Century Gothic"/>
                <w:color w:val="002060"/>
                <w:szCs w:val="22"/>
                <w:lang w:eastAsia="x-none"/>
              </w:rPr>
              <w:t>4.2</w:t>
            </w:r>
          </w:p>
        </w:tc>
        <w:tc>
          <w:tcPr>
            <w:tcW w:w="1022" w:type="dxa"/>
          </w:tcPr>
          <w:p w14:paraId="114B1020" w14:textId="29377AF2" w:rsidR="002F44EB" w:rsidRPr="00D64ECA" w:rsidRDefault="003D7774" w:rsidP="00D64ECA">
            <w:pPr>
              <w:spacing w:line="360" w:lineRule="auto"/>
              <w:jc w:val="center"/>
              <w:rPr>
                <w:rFonts w:ascii="Century Gothic" w:hAnsi="Century Gothic"/>
                <w:color w:val="002060"/>
                <w:szCs w:val="22"/>
                <w:lang w:eastAsia="x-none"/>
              </w:rPr>
            </w:pPr>
            <w:r>
              <w:rPr>
                <w:rFonts w:ascii="Century Gothic" w:hAnsi="Century Gothic"/>
                <w:color w:val="002060"/>
                <w:szCs w:val="22"/>
                <w:lang w:eastAsia="x-none"/>
              </w:rPr>
              <w:t>1</w:t>
            </w:r>
          </w:p>
        </w:tc>
        <w:tc>
          <w:tcPr>
            <w:tcW w:w="7619" w:type="dxa"/>
          </w:tcPr>
          <w:p w14:paraId="114B1021" w14:textId="016BBF39" w:rsidR="002F44EB" w:rsidRPr="00D64ECA" w:rsidRDefault="003D7774" w:rsidP="0008609A">
            <w:pPr>
              <w:spacing w:line="360" w:lineRule="auto"/>
              <w:jc w:val="both"/>
              <w:rPr>
                <w:rFonts w:ascii="Century Gothic" w:hAnsi="Century Gothic"/>
                <w:color w:val="002060"/>
                <w:szCs w:val="22"/>
                <w:lang w:eastAsia="x-none"/>
              </w:rPr>
            </w:pPr>
            <w:r>
              <w:rPr>
                <w:rFonts w:ascii="Century Gothic" w:hAnsi="Century Gothic"/>
                <w:color w:val="002060"/>
                <w:szCs w:val="22"/>
                <w:lang w:eastAsia="x-none"/>
              </w:rPr>
              <w:t>Masseira Helicoidal ATM, modelo MHY-30</w:t>
            </w:r>
          </w:p>
        </w:tc>
      </w:tr>
      <w:tr w:rsidR="007E7264" w14:paraId="114B1026" w14:textId="77777777" w:rsidTr="00D64ECA">
        <w:tc>
          <w:tcPr>
            <w:tcW w:w="704" w:type="dxa"/>
          </w:tcPr>
          <w:p w14:paraId="114B1023"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1022" w:type="dxa"/>
          </w:tcPr>
          <w:p w14:paraId="114B1024"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7619" w:type="dxa"/>
          </w:tcPr>
          <w:p w14:paraId="114B1025" w14:textId="77777777" w:rsidR="007E7264" w:rsidRPr="00D64ECA" w:rsidRDefault="007E7264" w:rsidP="007E7264">
            <w:pPr>
              <w:spacing w:line="360" w:lineRule="auto"/>
              <w:jc w:val="both"/>
              <w:rPr>
                <w:rFonts w:ascii="Century Gothic" w:hAnsi="Century Gothic"/>
                <w:color w:val="002060"/>
                <w:szCs w:val="22"/>
                <w:lang w:eastAsia="x-none"/>
              </w:rPr>
            </w:pPr>
          </w:p>
        </w:tc>
      </w:tr>
      <w:tr w:rsidR="007E7264" w14:paraId="114B102A" w14:textId="77777777" w:rsidTr="00D64ECA">
        <w:tc>
          <w:tcPr>
            <w:tcW w:w="704" w:type="dxa"/>
          </w:tcPr>
          <w:p w14:paraId="114B1027"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1022" w:type="dxa"/>
          </w:tcPr>
          <w:p w14:paraId="114B1028"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7619" w:type="dxa"/>
          </w:tcPr>
          <w:p w14:paraId="114B1029" w14:textId="77777777" w:rsidR="007E7264" w:rsidRPr="00D64ECA" w:rsidRDefault="007E7264" w:rsidP="007E7264">
            <w:pPr>
              <w:spacing w:line="360" w:lineRule="auto"/>
              <w:jc w:val="both"/>
              <w:rPr>
                <w:rFonts w:ascii="Century Gothic" w:hAnsi="Century Gothic"/>
                <w:color w:val="002060"/>
                <w:szCs w:val="22"/>
                <w:lang w:eastAsia="x-none"/>
              </w:rPr>
            </w:pPr>
          </w:p>
        </w:tc>
      </w:tr>
      <w:tr w:rsidR="007E7264" w14:paraId="114B102E" w14:textId="77777777" w:rsidTr="00D64ECA">
        <w:tc>
          <w:tcPr>
            <w:tcW w:w="704" w:type="dxa"/>
          </w:tcPr>
          <w:p w14:paraId="114B102B"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1022" w:type="dxa"/>
          </w:tcPr>
          <w:p w14:paraId="114B102C"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7619" w:type="dxa"/>
          </w:tcPr>
          <w:p w14:paraId="114B102D" w14:textId="77777777" w:rsidR="007E7264" w:rsidRPr="00D64ECA" w:rsidRDefault="007E7264" w:rsidP="007E7264">
            <w:pPr>
              <w:spacing w:line="360" w:lineRule="auto"/>
              <w:jc w:val="both"/>
              <w:rPr>
                <w:rFonts w:ascii="Century Gothic" w:hAnsi="Century Gothic"/>
                <w:color w:val="002060"/>
                <w:szCs w:val="22"/>
                <w:lang w:eastAsia="x-none"/>
              </w:rPr>
            </w:pPr>
          </w:p>
        </w:tc>
      </w:tr>
      <w:tr w:rsidR="007E7264" w14:paraId="114B1032" w14:textId="77777777" w:rsidTr="00D64ECA">
        <w:tc>
          <w:tcPr>
            <w:tcW w:w="704" w:type="dxa"/>
          </w:tcPr>
          <w:p w14:paraId="114B102F"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1022" w:type="dxa"/>
          </w:tcPr>
          <w:p w14:paraId="114B1030"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7619" w:type="dxa"/>
          </w:tcPr>
          <w:p w14:paraId="114B1031" w14:textId="77777777" w:rsidR="007E7264" w:rsidRPr="00D64ECA" w:rsidRDefault="007E7264" w:rsidP="007E7264">
            <w:pPr>
              <w:spacing w:line="360" w:lineRule="auto"/>
              <w:jc w:val="both"/>
              <w:rPr>
                <w:rFonts w:ascii="Century Gothic" w:hAnsi="Century Gothic"/>
                <w:color w:val="002060"/>
                <w:szCs w:val="22"/>
                <w:lang w:eastAsia="x-none"/>
              </w:rPr>
            </w:pPr>
          </w:p>
        </w:tc>
      </w:tr>
      <w:tr w:rsidR="007E7264" w14:paraId="114B1036" w14:textId="77777777" w:rsidTr="00D64ECA">
        <w:tc>
          <w:tcPr>
            <w:tcW w:w="704" w:type="dxa"/>
          </w:tcPr>
          <w:p w14:paraId="114B1033"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1022" w:type="dxa"/>
          </w:tcPr>
          <w:p w14:paraId="114B1034" w14:textId="77777777" w:rsidR="007E7264" w:rsidRPr="00D64ECA" w:rsidRDefault="007E7264" w:rsidP="007E7264">
            <w:pPr>
              <w:spacing w:line="360" w:lineRule="auto"/>
              <w:jc w:val="center"/>
              <w:rPr>
                <w:rFonts w:ascii="Century Gothic" w:hAnsi="Century Gothic"/>
                <w:color w:val="002060"/>
                <w:szCs w:val="22"/>
                <w:lang w:eastAsia="x-none"/>
              </w:rPr>
            </w:pPr>
          </w:p>
        </w:tc>
        <w:tc>
          <w:tcPr>
            <w:tcW w:w="7619" w:type="dxa"/>
          </w:tcPr>
          <w:p w14:paraId="114B1035" w14:textId="77777777" w:rsidR="007E7264" w:rsidRPr="00D64ECA" w:rsidRDefault="007E7264" w:rsidP="007E7264">
            <w:pPr>
              <w:spacing w:line="360" w:lineRule="auto"/>
              <w:jc w:val="both"/>
              <w:rPr>
                <w:rFonts w:ascii="Century Gothic" w:hAnsi="Century Gothic"/>
                <w:color w:val="002060"/>
                <w:szCs w:val="22"/>
                <w:lang w:eastAsia="x-none"/>
              </w:rPr>
            </w:pPr>
          </w:p>
        </w:tc>
      </w:tr>
    </w:tbl>
    <w:p w14:paraId="27A0899B" w14:textId="77777777" w:rsidR="00A030D2" w:rsidRDefault="00A030D2" w:rsidP="00A030D2">
      <w:pPr>
        <w:pStyle w:val="SemEspaamento"/>
      </w:pPr>
    </w:p>
    <w:p w14:paraId="114B1037" w14:textId="5EF88EDE" w:rsidR="00C3084A" w:rsidRDefault="00905F8A" w:rsidP="00A030D2">
      <w:pPr>
        <w:pStyle w:val="Ttulo1"/>
        <w:widowControl/>
        <w:numPr>
          <w:ilvl w:val="0"/>
          <w:numId w:val="33"/>
        </w:numPr>
        <w:pBdr>
          <w:top w:val="none" w:sz="0" w:space="0" w:color="auto"/>
          <w:left w:val="none" w:sz="0" w:space="0" w:color="auto"/>
          <w:bottom w:val="none" w:sz="0" w:space="0" w:color="auto"/>
          <w:right w:val="none" w:sz="0" w:space="0" w:color="auto"/>
        </w:pBdr>
        <w:shd w:val="clear" w:color="auto" w:fill="auto"/>
        <w:suppressAutoHyphens w:val="0"/>
        <w:spacing w:after="120"/>
        <w:ind w:left="357" w:hanging="357"/>
        <w:jc w:val="both"/>
        <w:rPr>
          <w:rFonts w:ascii="Century Gothic" w:hAnsi="Century Gothic"/>
          <w:color w:val="002060"/>
          <w:sz w:val="28"/>
          <w:szCs w:val="28"/>
          <w:lang w:val="pt-BR"/>
        </w:rPr>
      </w:pPr>
      <w:bookmarkStart w:id="3" w:name="_Toc216427287"/>
      <w:r w:rsidRPr="008918AB">
        <w:rPr>
          <w:rFonts w:ascii="Century Gothic" w:hAnsi="Century Gothic"/>
          <w:b w:val="0"/>
          <w:noProof/>
          <w:color w:val="002060"/>
          <w:sz w:val="24"/>
          <w:szCs w:val="24"/>
        </w:rPr>
        <w:lastRenderedPageBreak/>
        <w:drawing>
          <wp:anchor distT="0" distB="0" distL="114300" distR="114300" simplePos="0" relativeHeight="251696640" behindDoc="0" locked="0" layoutInCell="1" allowOverlap="1" wp14:anchorId="114B120F" wp14:editId="169E18AD">
            <wp:simplePos x="0" y="0"/>
            <wp:positionH relativeFrom="margin">
              <wp:posOffset>3892892</wp:posOffset>
            </wp:positionH>
            <wp:positionV relativeFrom="paragraph">
              <wp:posOffset>97546</wp:posOffset>
            </wp:positionV>
            <wp:extent cx="1992923" cy="2838571"/>
            <wp:effectExtent l="0" t="0" r="7620" b="0"/>
            <wp:wrapNone/>
            <wp:docPr id="1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95843" cy="2842731"/>
                    </a:xfrm>
                    <a:prstGeom prst="rect">
                      <a:avLst/>
                    </a:prstGeom>
                  </pic:spPr>
                </pic:pic>
              </a:graphicData>
            </a:graphic>
            <wp14:sizeRelH relativeFrom="page">
              <wp14:pctWidth>0</wp14:pctWidth>
            </wp14:sizeRelH>
            <wp14:sizeRelV relativeFrom="page">
              <wp14:pctHeight>0</wp14:pctHeight>
            </wp14:sizeRelV>
          </wp:anchor>
        </w:drawing>
      </w:r>
      <w:r w:rsidR="00C3084A">
        <w:rPr>
          <w:rFonts w:ascii="Century Gothic" w:hAnsi="Century Gothic"/>
          <w:color w:val="002060"/>
          <w:sz w:val="28"/>
          <w:szCs w:val="28"/>
          <w:lang w:val="pt-BR"/>
        </w:rPr>
        <w:t>ESCOPO</w:t>
      </w:r>
      <w:r w:rsidR="007333DF">
        <w:rPr>
          <w:rFonts w:ascii="Century Gothic" w:hAnsi="Century Gothic"/>
          <w:color w:val="002060"/>
          <w:sz w:val="28"/>
          <w:szCs w:val="28"/>
          <w:lang w:val="pt-BR"/>
        </w:rPr>
        <w:t xml:space="preserve"> DE FORNECIMENTO</w:t>
      </w:r>
      <w:bookmarkEnd w:id="3"/>
    </w:p>
    <w:p w14:paraId="114B1038" w14:textId="16DE611D" w:rsidR="003935AE" w:rsidRPr="0061317D" w:rsidRDefault="00D205C4" w:rsidP="00A030D2">
      <w:pPr>
        <w:pStyle w:val="PargrafodaLista"/>
        <w:keepNext/>
        <w:widowControl/>
        <w:numPr>
          <w:ilvl w:val="1"/>
          <w:numId w:val="33"/>
        </w:numPr>
        <w:suppressAutoHyphens w:val="0"/>
        <w:spacing w:before="240" w:after="120"/>
        <w:ind w:left="357" w:hanging="357"/>
        <w:jc w:val="both"/>
        <w:outlineLvl w:val="0"/>
        <w:rPr>
          <w:rFonts w:ascii="Century Gothic" w:hAnsi="Century Gothic"/>
          <w:b/>
          <w:color w:val="002060"/>
          <w:sz w:val="24"/>
          <w:szCs w:val="24"/>
        </w:rPr>
      </w:pPr>
      <w:r>
        <w:rPr>
          <w:rFonts w:ascii="Century Gothic" w:hAnsi="Century Gothic"/>
          <w:b/>
          <w:color w:val="002060"/>
          <w:sz w:val="24"/>
          <w:szCs w:val="24"/>
        </w:rPr>
        <w:t xml:space="preserve"> </w:t>
      </w:r>
      <w:bookmarkStart w:id="4" w:name="_Toc216427288"/>
      <w:r w:rsidR="007E7264">
        <w:rPr>
          <w:rFonts w:ascii="Century Gothic" w:hAnsi="Century Gothic"/>
          <w:b/>
          <w:color w:val="002060"/>
          <w:sz w:val="24"/>
          <w:szCs w:val="24"/>
        </w:rPr>
        <w:t>MASSEIRA BIMIX ATM MB</w:t>
      </w:r>
      <w:r w:rsidR="00A030D2">
        <w:rPr>
          <w:rFonts w:ascii="Century Gothic" w:hAnsi="Century Gothic"/>
          <w:b/>
          <w:color w:val="002060"/>
          <w:sz w:val="24"/>
          <w:szCs w:val="24"/>
        </w:rPr>
        <w:t>Y</w:t>
      </w:r>
      <w:r w:rsidR="007E7264">
        <w:rPr>
          <w:rFonts w:ascii="Century Gothic" w:hAnsi="Century Gothic"/>
          <w:b/>
          <w:color w:val="002060"/>
          <w:sz w:val="24"/>
          <w:szCs w:val="24"/>
        </w:rPr>
        <w:t>-</w:t>
      </w:r>
      <w:r w:rsidR="003D7774">
        <w:rPr>
          <w:rFonts w:ascii="Century Gothic" w:hAnsi="Century Gothic"/>
          <w:b/>
          <w:color w:val="002060"/>
          <w:sz w:val="24"/>
          <w:szCs w:val="24"/>
        </w:rPr>
        <w:t>3</w:t>
      </w:r>
      <w:r w:rsidR="00B70779">
        <w:rPr>
          <w:rFonts w:ascii="Century Gothic" w:hAnsi="Century Gothic"/>
          <w:b/>
          <w:color w:val="002060"/>
          <w:sz w:val="24"/>
          <w:szCs w:val="24"/>
        </w:rPr>
        <w:t>0</w:t>
      </w:r>
      <w:bookmarkEnd w:id="4"/>
    </w:p>
    <w:p w14:paraId="114B1039" w14:textId="77777777" w:rsidR="007E7264" w:rsidRPr="00F96C1D" w:rsidRDefault="0024580D"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E</w:t>
      </w:r>
      <w:r w:rsidR="007E7264" w:rsidRPr="00F96C1D">
        <w:rPr>
          <w:rFonts w:ascii="Century Gothic" w:eastAsia="Calibri" w:hAnsi="Century Gothic"/>
          <w:color w:val="002060"/>
          <w:sz w:val="20"/>
          <w:szCs w:val="18"/>
        </w:rPr>
        <w:t>quipamento: Masseira Bimix ATM</w:t>
      </w:r>
    </w:p>
    <w:p w14:paraId="114B103A" w14:textId="79B96433" w:rsidR="007E7264" w:rsidRPr="00F96C1D" w:rsidRDefault="00B70779"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Modelo: MB</w:t>
      </w:r>
      <w:r w:rsidR="00A030D2">
        <w:rPr>
          <w:rFonts w:ascii="Century Gothic" w:eastAsia="Calibri" w:hAnsi="Century Gothic"/>
          <w:color w:val="002060"/>
          <w:sz w:val="20"/>
          <w:szCs w:val="18"/>
        </w:rPr>
        <w:t>Y</w:t>
      </w:r>
      <w:r w:rsidRPr="00F96C1D">
        <w:rPr>
          <w:rFonts w:ascii="Century Gothic" w:eastAsia="Calibri" w:hAnsi="Century Gothic"/>
          <w:color w:val="002060"/>
          <w:sz w:val="20"/>
          <w:szCs w:val="18"/>
        </w:rPr>
        <w:t>-</w:t>
      </w:r>
      <w:r w:rsidR="003D7774">
        <w:rPr>
          <w:rFonts w:ascii="Century Gothic" w:eastAsia="Calibri" w:hAnsi="Century Gothic"/>
          <w:color w:val="002060"/>
          <w:sz w:val="20"/>
          <w:szCs w:val="18"/>
        </w:rPr>
        <w:t>3</w:t>
      </w:r>
      <w:r w:rsidR="00A030D2">
        <w:rPr>
          <w:rFonts w:ascii="Century Gothic" w:eastAsia="Calibri" w:hAnsi="Century Gothic"/>
          <w:color w:val="002060"/>
          <w:sz w:val="20"/>
          <w:szCs w:val="18"/>
        </w:rPr>
        <w:t>0</w:t>
      </w:r>
    </w:p>
    <w:p w14:paraId="114B103B" w14:textId="0637B964"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 xml:space="preserve">Produto a ser processado: </w:t>
      </w:r>
      <w:r w:rsidR="00A0365B" w:rsidRPr="00F96C1D">
        <w:rPr>
          <w:rFonts w:ascii="Century Gothic" w:eastAsia="Calibri" w:hAnsi="Century Gothic"/>
          <w:color w:val="002060"/>
          <w:sz w:val="20"/>
          <w:szCs w:val="18"/>
        </w:rPr>
        <w:t>Tintas e Massas</w:t>
      </w:r>
    </w:p>
    <w:p w14:paraId="114B103C"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 xml:space="preserve">Base do produto: </w:t>
      </w:r>
      <w:r w:rsidR="00B70779" w:rsidRPr="00F96C1D">
        <w:rPr>
          <w:rFonts w:ascii="Century Gothic" w:eastAsia="Calibri" w:hAnsi="Century Gothic"/>
          <w:color w:val="002060"/>
          <w:sz w:val="20"/>
          <w:szCs w:val="18"/>
        </w:rPr>
        <w:t>Água</w:t>
      </w:r>
    </w:p>
    <w:p w14:paraId="114B103D"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Densidade do produto: De 1,57 até 1,80 g/cm³</w:t>
      </w:r>
    </w:p>
    <w:p w14:paraId="114B103E"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Viscosidade do produto: De 15.000 até 20.000 cPs</w:t>
      </w:r>
    </w:p>
    <w:p w14:paraId="114B103F"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Processamento: Agitação, Dispersão e Mistura</w:t>
      </w:r>
    </w:p>
    <w:p w14:paraId="114B1040" w14:textId="4847B7DA"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 xml:space="preserve">Volume útil de trabalho: </w:t>
      </w:r>
      <w:r w:rsidR="003D7774">
        <w:rPr>
          <w:rFonts w:ascii="Century Gothic" w:eastAsia="Calibri" w:hAnsi="Century Gothic"/>
          <w:color w:val="002060"/>
          <w:sz w:val="20"/>
          <w:szCs w:val="18"/>
        </w:rPr>
        <w:t>540</w:t>
      </w:r>
      <w:r w:rsidRPr="00F96C1D">
        <w:rPr>
          <w:rFonts w:ascii="Century Gothic" w:eastAsia="Calibri" w:hAnsi="Century Gothic"/>
          <w:color w:val="002060"/>
          <w:sz w:val="20"/>
          <w:szCs w:val="18"/>
        </w:rPr>
        <w:t xml:space="preserve"> litros</w:t>
      </w:r>
    </w:p>
    <w:p w14:paraId="114B1041"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Quantidade de equipamentos: 1 peça</w:t>
      </w:r>
    </w:p>
    <w:p w14:paraId="114B1043" w14:textId="77777777" w:rsidR="007E7264" w:rsidRPr="00F96C1D" w:rsidRDefault="007E7264" w:rsidP="007E7264">
      <w:pPr>
        <w:spacing w:line="360" w:lineRule="auto"/>
        <w:jc w:val="both"/>
        <w:rPr>
          <w:rFonts w:ascii="Century Gothic" w:eastAsia="Calibri" w:hAnsi="Century Gothic"/>
          <w:b/>
          <w:color w:val="002060"/>
          <w:sz w:val="20"/>
          <w:szCs w:val="18"/>
          <w:u w:val="single"/>
        </w:rPr>
      </w:pPr>
      <w:r w:rsidRPr="00F96C1D">
        <w:rPr>
          <w:rFonts w:ascii="Century Gothic" w:eastAsia="Calibri" w:hAnsi="Century Gothic"/>
          <w:b/>
          <w:color w:val="002060"/>
          <w:sz w:val="20"/>
          <w:szCs w:val="18"/>
          <w:u w:val="single"/>
        </w:rPr>
        <w:t>Detalhamento do sistema:</w:t>
      </w:r>
    </w:p>
    <w:p w14:paraId="114B1044" w14:textId="3A17B1BB"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Sistema homogeneizador: Ancora vertical do tipo “U”, com raspador deslizante de PTFE</w:t>
      </w:r>
    </w:p>
    <w:p w14:paraId="114B1045"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Sistema de agitação/dispersão: Hélice dispersora</w:t>
      </w:r>
    </w:p>
    <w:p w14:paraId="114B1046"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Quantidade de hélice: 2 peças</w:t>
      </w:r>
    </w:p>
    <w:p w14:paraId="114B1047"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Tampo inferior: Somente bordeado</w:t>
      </w:r>
    </w:p>
    <w:p w14:paraId="114B1048"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Tampa: Plano, tripartido, padrão GMP</w:t>
      </w:r>
    </w:p>
    <w:p w14:paraId="114B1049"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Estabilidade do costado: Anel estabilizador superior</w:t>
      </w:r>
    </w:p>
    <w:p w14:paraId="114B104A"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Castelo superior: MC de rolamento rígido</w:t>
      </w:r>
    </w:p>
    <w:p w14:paraId="114B104B"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Acoplamento: Bipartido, modelo MP-R</w:t>
      </w:r>
    </w:p>
    <w:p w14:paraId="114B104C"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Eixo: Bipartido, flangeado, padrão GMP</w:t>
      </w:r>
    </w:p>
    <w:p w14:paraId="114B104D" w14:textId="1F759B5E"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Potência</w:t>
      </w:r>
      <w:r w:rsidR="00B70779" w:rsidRPr="00F96C1D">
        <w:rPr>
          <w:rFonts w:ascii="Century Gothic" w:eastAsia="Calibri" w:hAnsi="Century Gothic"/>
          <w:color w:val="002060"/>
          <w:sz w:val="20"/>
          <w:szCs w:val="18"/>
        </w:rPr>
        <w:t xml:space="preserve"> total: </w:t>
      </w:r>
      <w:r w:rsidR="00A02D68">
        <w:rPr>
          <w:rFonts w:ascii="Century Gothic" w:eastAsia="Calibri" w:hAnsi="Century Gothic"/>
          <w:color w:val="002060"/>
          <w:sz w:val="20"/>
          <w:szCs w:val="18"/>
        </w:rPr>
        <w:t>14</w:t>
      </w:r>
      <w:r w:rsidRPr="00F96C1D">
        <w:rPr>
          <w:rFonts w:ascii="Century Gothic" w:eastAsia="Calibri" w:hAnsi="Century Gothic"/>
          <w:color w:val="002060"/>
          <w:sz w:val="20"/>
          <w:szCs w:val="18"/>
        </w:rPr>
        <w:t xml:space="preserve">KW 60Hz 380V IP55 </w:t>
      </w:r>
    </w:p>
    <w:p w14:paraId="114B104E"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Redutor: Linear, padrão GMP</w:t>
      </w:r>
    </w:p>
    <w:p w14:paraId="114B104F" w14:textId="134D3861"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Painel de com</w:t>
      </w:r>
      <w:r w:rsidR="0062013D" w:rsidRPr="00F96C1D">
        <w:rPr>
          <w:rFonts w:ascii="Century Gothic" w:eastAsia="Calibri" w:hAnsi="Century Gothic"/>
          <w:color w:val="002060"/>
          <w:sz w:val="20"/>
          <w:szCs w:val="18"/>
        </w:rPr>
        <w:t>ando: Incluso, conforme item 4.</w:t>
      </w:r>
      <w:r w:rsidR="0066000B">
        <w:rPr>
          <w:rFonts w:ascii="Century Gothic" w:eastAsia="Calibri" w:hAnsi="Century Gothic"/>
          <w:color w:val="002060"/>
          <w:sz w:val="20"/>
          <w:szCs w:val="18"/>
        </w:rPr>
        <w:t>3</w:t>
      </w:r>
    </w:p>
    <w:p w14:paraId="114B1050"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Sistema de pesagem (células de cargas): Excluso</w:t>
      </w:r>
    </w:p>
    <w:p w14:paraId="114B1051"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Fixação do equipamento: Três sapatas laterais</w:t>
      </w:r>
    </w:p>
    <w:p w14:paraId="114B1052"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Bocal de descarregamento do produto: Um bocal do tipo flangeado Ø 8” 150LB</w:t>
      </w:r>
    </w:p>
    <w:p w14:paraId="114B1053"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Válvula de descarregamento: Incluso, modelo borboleta, com acionamento manual</w:t>
      </w:r>
    </w:p>
    <w:p w14:paraId="114B1054" w14:textId="77777777" w:rsidR="007E7264" w:rsidRPr="00F96C1D" w:rsidRDefault="007E7264" w:rsidP="007E7264">
      <w:pPr>
        <w:spacing w:line="360" w:lineRule="auto"/>
        <w:jc w:val="both"/>
        <w:rPr>
          <w:rFonts w:ascii="Century Gothic" w:hAnsi="Century Gothic"/>
          <w:bCs/>
          <w:color w:val="17365D"/>
          <w:sz w:val="20"/>
          <w:szCs w:val="18"/>
        </w:rPr>
      </w:pPr>
      <w:r w:rsidRPr="00F96C1D">
        <w:rPr>
          <w:rFonts w:ascii="Century Gothic" w:eastAsia="Calibri" w:hAnsi="Century Gothic"/>
          <w:color w:val="002060"/>
          <w:sz w:val="20"/>
          <w:szCs w:val="18"/>
        </w:rPr>
        <w:t>Pressão de trabalho: ATM</w:t>
      </w:r>
      <w:r w:rsidR="00BE5626" w:rsidRPr="00F96C1D">
        <w:rPr>
          <w:rFonts w:ascii="Century Gothic" w:eastAsia="Calibri" w:hAnsi="Century Gothic"/>
          <w:color w:val="002060"/>
          <w:sz w:val="20"/>
          <w:szCs w:val="18"/>
        </w:rPr>
        <w:t xml:space="preserve"> | </w:t>
      </w:r>
      <w:r w:rsidRPr="00F96C1D">
        <w:rPr>
          <w:rFonts w:ascii="Century Gothic" w:eastAsia="Calibri" w:hAnsi="Century Gothic"/>
          <w:color w:val="002060"/>
          <w:sz w:val="20"/>
          <w:szCs w:val="18"/>
        </w:rPr>
        <w:t xml:space="preserve">Temperatura de trabalho: </w:t>
      </w:r>
      <w:r w:rsidRPr="00F96C1D">
        <w:rPr>
          <w:rFonts w:ascii="Century Gothic" w:hAnsi="Century Gothic"/>
          <w:bCs/>
          <w:color w:val="17365D"/>
          <w:sz w:val="20"/>
          <w:szCs w:val="18"/>
        </w:rPr>
        <w:t>30ºC</w:t>
      </w:r>
    </w:p>
    <w:p w14:paraId="114B1055" w14:textId="77777777" w:rsidR="0024580D"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 xml:space="preserve">Acabamento </w:t>
      </w:r>
      <w:r w:rsidR="0024580D" w:rsidRPr="00F96C1D">
        <w:rPr>
          <w:rFonts w:ascii="Century Gothic" w:eastAsia="Calibri" w:hAnsi="Century Gothic"/>
          <w:color w:val="002060"/>
          <w:sz w:val="20"/>
          <w:szCs w:val="18"/>
        </w:rPr>
        <w:t>interno do tanque: Decapagem mecânica</w:t>
      </w:r>
    </w:p>
    <w:p w14:paraId="114B1056" w14:textId="77777777" w:rsidR="007E7264" w:rsidRPr="00F96C1D" w:rsidRDefault="0024580D"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Acabamento externo do tanque e demais peças: Pintura padrão GMP</w:t>
      </w:r>
      <w:r w:rsidR="007E7264" w:rsidRPr="00F96C1D">
        <w:rPr>
          <w:rFonts w:ascii="Century Gothic" w:eastAsia="Calibri" w:hAnsi="Century Gothic"/>
          <w:color w:val="002060"/>
          <w:sz w:val="20"/>
          <w:szCs w:val="18"/>
        </w:rPr>
        <w:t xml:space="preserve"> </w:t>
      </w:r>
    </w:p>
    <w:p w14:paraId="114B1057" w14:textId="3097CF60" w:rsidR="00DE28AD" w:rsidRPr="00F96C1D" w:rsidRDefault="00DE28AD"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 xml:space="preserve">Material do costado: Aço Inox </w:t>
      </w:r>
      <w:r w:rsidR="0066000B">
        <w:rPr>
          <w:rFonts w:ascii="Century Gothic" w:eastAsia="Calibri" w:hAnsi="Century Gothic"/>
          <w:color w:val="002060"/>
          <w:sz w:val="20"/>
          <w:szCs w:val="18"/>
        </w:rPr>
        <w:t>304</w:t>
      </w:r>
    </w:p>
    <w:p w14:paraId="114B1058" w14:textId="77777777" w:rsidR="007E7264" w:rsidRPr="00F96C1D" w:rsidRDefault="00DE28AD"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 xml:space="preserve">Material da </w:t>
      </w:r>
      <w:r w:rsidR="007E7264" w:rsidRPr="00F96C1D">
        <w:rPr>
          <w:rFonts w:ascii="Century Gothic" w:eastAsia="Calibri" w:hAnsi="Century Gothic"/>
          <w:color w:val="002060"/>
          <w:sz w:val="20"/>
          <w:szCs w:val="18"/>
        </w:rPr>
        <w:t xml:space="preserve">ancora, eixo e hélices: </w:t>
      </w:r>
      <w:r w:rsidR="0024580D" w:rsidRPr="00F96C1D">
        <w:rPr>
          <w:rFonts w:ascii="Century Gothic" w:eastAsia="Calibri" w:hAnsi="Century Gothic"/>
          <w:color w:val="002060"/>
          <w:sz w:val="20"/>
          <w:szCs w:val="18"/>
        </w:rPr>
        <w:t xml:space="preserve">Aço </w:t>
      </w:r>
      <w:r w:rsidRPr="00F96C1D">
        <w:rPr>
          <w:rFonts w:ascii="Century Gothic" w:eastAsia="Calibri" w:hAnsi="Century Gothic"/>
          <w:color w:val="002060"/>
          <w:sz w:val="20"/>
          <w:szCs w:val="18"/>
        </w:rPr>
        <w:t>Inox 304</w:t>
      </w:r>
    </w:p>
    <w:p w14:paraId="114B1059" w14:textId="77777777" w:rsidR="007E7264" w:rsidRPr="00F96C1D" w:rsidRDefault="007E7264" w:rsidP="007E7264">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Material do castelo, suporte e reforços: Aço Carbono</w:t>
      </w:r>
    </w:p>
    <w:p w14:paraId="114B105A" w14:textId="77777777" w:rsidR="007E7264" w:rsidRPr="00F96C1D" w:rsidRDefault="007E7264" w:rsidP="007E7264">
      <w:pPr>
        <w:spacing w:line="360" w:lineRule="auto"/>
        <w:rPr>
          <w:rFonts w:ascii="Century Gothic" w:eastAsia="Calibri" w:hAnsi="Century Gothic"/>
          <w:color w:val="002060"/>
          <w:sz w:val="20"/>
          <w:szCs w:val="18"/>
        </w:rPr>
      </w:pPr>
      <w:r w:rsidRPr="00F96C1D">
        <w:rPr>
          <w:rFonts w:ascii="Century Gothic" w:eastAsia="Calibri" w:hAnsi="Century Gothic"/>
          <w:color w:val="002060"/>
          <w:sz w:val="20"/>
          <w:szCs w:val="18"/>
        </w:rPr>
        <w:t>Material da válvula: Corpo em ferro fundido, e disco em aço inox 410</w:t>
      </w:r>
    </w:p>
    <w:p w14:paraId="62046AC1" w14:textId="67605C23" w:rsidR="0066000B" w:rsidRPr="0061317D" w:rsidRDefault="0066000B" w:rsidP="0066000B">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bookmarkStart w:id="5" w:name="_Toc129084377"/>
      <w:bookmarkStart w:id="6" w:name="_Toc169268764"/>
      <w:bookmarkStart w:id="7" w:name="_Toc123804040"/>
      <w:bookmarkStart w:id="8" w:name="_Toc216427289"/>
      <w:r>
        <w:rPr>
          <w:rFonts w:ascii="Century Gothic" w:hAnsi="Century Gothic"/>
          <w:b/>
          <w:color w:val="002060"/>
          <w:sz w:val="24"/>
          <w:szCs w:val="24"/>
        </w:rPr>
        <w:lastRenderedPageBreak/>
        <w:t>MASSEIRA HELICOIDAL VERTICAL ATM MHY-</w:t>
      </w:r>
      <w:bookmarkEnd w:id="5"/>
      <w:r>
        <w:rPr>
          <w:rFonts w:ascii="Century Gothic" w:hAnsi="Century Gothic"/>
          <w:b/>
          <w:color w:val="002060"/>
          <w:sz w:val="24"/>
          <w:szCs w:val="24"/>
        </w:rPr>
        <w:t>30</w:t>
      </w:r>
      <w:bookmarkEnd w:id="6"/>
    </w:p>
    <w:p w14:paraId="5E805E22" w14:textId="0B649140"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Equipamento: Masseira Helicoidal Vertical ATM</w:t>
      </w:r>
    </w:p>
    <w:p w14:paraId="7DA814AA" w14:textId="5BEDEA89"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Modelo: MHY-30</w:t>
      </w:r>
    </w:p>
    <w:p w14:paraId="342DC78D" w14:textId="353766D1"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Produto a ser processado: Massa Acrílica/PVA ou Textura</w:t>
      </w:r>
    </w:p>
    <w:p w14:paraId="5B4D478F" w14:textId="72938EC9" w:rsidR="0066000B" w:rsidRPr="00587130" w:rsidRDefault="00B85CA6" w:rsidP="0066000B">
      <w:pPr>
        <w:spacing w:line="360" w:lineRule="auto"/>
        <w:jc w:val="both"/>
        <w:rPr>
          <w:rFonts w:ascii="Century Gothic" w:eastAsia="Calibri" w:hAnsi="Century Gothic"/>
          <w:color w:val="002060"/>
          <w:sz w:val="20"/>
          <w:szCs w:val="22"/>
        </w:rPr>
      </w:pPr>
      <w:r>
        <w:rPr>
          <w:rFonts w:ascii="Century Gothic" w:eastAsia="Calibri" w:hAnsi="Century Gothic"/>
          <w:noProof/>
          <w:color w:val="002060"/>
          <w:sz w:val="20"/>
        </w:rPr>
        <mc:AlternateContent>
          <mc:Choice Requires="wps">
            <w:drawing>
              <wp:anchor distT="0" distB="0" distL="114300" distR="114300" simplePos="0" relativeHeight="251706880" behindDoc="0" locked="0" layoutInCell="1" allowOverlap="1" wp14:anchorId="025E5501" wp14:editId="1D38A288">
                <wp:simplePos x="0" y="0"/>
                <wp:positionH relativeFrom="column">
                  <wp:posOffset>5143500</wp:posOffset>
                </wp:positionH>
                <wp:positionV relativeFrom="paragraph">
                  <wp:posOffset>1752600</wp:posOffset>
                </wp:positionV>
                <wp:extent cx="1340485" cy="213995"/>
                <wp:effectExtent l="0" t="0" r="12065" b="14605"/>
                <wp:wrapNone/>
                <wp:docPr id="1866919231" name="Retângulo 14"/>
                <wp:cNvGraphicFramePr/>
                <a:graphic xmlns:a="http://schemas.openxmlformats.org/drawingml/2006/main">
                  <a:graphicData uri="http://schemas.microsoft.com/office/word/2010/wordprocessingShape">
                    <wps:wsp>
                      <wps:cNvSpPr/>
                      <wps:spPr>
                        <a:xfrm>
                          <a:off x="0" y="0"/>
                          <a:ext cx="1340485" cy="21399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D7AA5B" w14:textId="77777777" w:rsidR="00B85CA6" w:rsidRPr="008E6744" w:rsidRDefault="00B85CA6" w:rsidP="00B85CA6">
                            <w:pPr>
                              <w:jc w:val="center"/>
                              <w:rPr>
                                <w:b/>
                                <w:bCs/>
                                <w:color w:val="ED7D31" w:themeColor="accent2"/>
                                <w:sz w:val="14"/>
                                <w:szCs w:val="12"/>
                              </w:rPr>
                            </w:pPr>
                            <w:r w:rsidRPr="008E6744">
                              <w:rPr>
                                <w:b/>
                                <w:bCs/>
                                <w:color w:val="ED7D31" w:themeColor="accent2"/>
                                <w:sz w:val="14"/>
                                <w:szCs w:val="12"/>
                              </w:rPr>
                              <w:t>IMAGEM ILUSTRATIVA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E5501" id="Retângulo 14" o:spid="_x0000_s1028" style="position:absolute;left:0;text-align:left;margin-left:405pt;margin-top:138pt;width:105.55pt;height:16.8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" fillcolor="white [3212]" strokecolor="white [3212]" strokeweight="1pt">
                <v:textbox>
                  <w:txbxContent>
                    <w:p w14:paraId="69D7AA5B" w14:textId="77777777" w:rsidR="00B85CA6" w:rsidRPr="008E6744" w:rsidRDefault="00B85CA6" w:rsidP="00B85CA6">
                      <w:pPr>
                        <w:jc w:val="center"/>
                        <w:rPr>
                          <w:b/>
                          <w:bCs/>
                          <w:color w:val="ED7D31" w:themeColor="accent2"/>
                          <w:sz w:val="14"/>
                          <w:szCs w:val="12"/>
                        </w:rPr>
                      </w:pPr>
                      <w:r w:rsidRPr="008E6744">
                        <w:rPr>
                          <w:b/>
                          <w:bCs/>
                          <w:color w:val="ED7D31" w:themeColor="accent2"/>
                          <w:sz w:val="14"/>
                          <w:szCs w:val="12"/>
                        </w:rPr>
                        <w:t>IMAGEM ILUSTRATIVA</w:t>
                      </w:r>
                    </w:p>
                  </w:txbxContent>
                </v:textbox>
              </v:rect>
            </w:pict>
          </mc:Fallback>
        </mc:AlternateContent>
      </w:r>
      <w:r>
        <w:rPr>
          <w:noProof/>
        </w:rPr>
        <w:drawing>
          <wp:anchor distT="0" distB="0" distL="114300" distR="114300" simplePos="0" relativeHeight="251705856" behindDoc="0" locked="0" layoutInCell="1" allowOverlap="1" wp14:anchorId="39EAD8A3" wp14:editId="448E2BF1">
            <wp:simplePos x="0" y="0"/>
            <wp:positionH relativeFrom="column">
              <wp:posOffset>3385185</wp:posOffset>
            </wp:positionH>
            <wp:positionV relativeFrom="paragraph">
              <wp:posOffset>123190</wp:posOffset>
            </wp:positionV>
            <wp:extent cx="3098165" cy="2066925"/>
            <wp:effectExtent l="114300" t="114300" r="102235" b="142875"/>
            <wp:wrapNone/>
            <wp:docPr id="987946464"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8165" cy="2066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rFonts w:ascii="Century Gothic" w:eastAsia="Calibri" w:hAnsi="Century Gothic"/>
          <w:noProof/>
          <w:color w:val="002060"/>
          <w:sz w:val="20"/>
        </w:rPr>
        <w:drawing>
          <wp:anchor distT="0" distB="0" distL="114300" distR="114300" simplePos="0" relativeHeight="251707904" behindDoc="0" locked="0" layoutInCell="1" allowOverlap="1" wp14:anchorId="42E56705" wp14:editId="2CE411DE">
            <wp:simplePos x="0" y="0"/>
            <wp:positionH relativeFrom="margin">
              <wp:posOffset>3388360</wp:posOffset>
            </wp:positionH>
            <wp:positionV relativeFrom="paragraph">
              <wp:posOffset>238760</wp:posOffset>
            </wp:positionV>
            <wp:extent cx="3067685" cy="1423035"/>
            <wp:effectExtent l="0" t="0" r="0" b="0"/>
            <wp:wrapNone/>
            <wp:docPr id="206137721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alphaModFix amt="42000"/>
                      <a:extLst>
                        <a:ext uri="{28A0092B-C50C-407E-A947-70E740481C1C}">
                          <a14:useLocalDpi xmlns:a14="http://schemas.microsoft.com/office/drawing/2010/main" val="0"/>
                        </a:ext>
                      </a:extLst>
                    </a:blip>
                    <a:srcRect/>
                    <a:stretch>
                      <a:fillRect/>
                    </a:stretch>
                  </pic:blipFill>
                  <pic:spPr bwMode="auto">
                    <a:xfrm>
                      <a:off x="0" y="0"/>
                      <a:ext cx="3067685" cy="142303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00B" w:rsidRPr="00587130">
        <w:rPr>
          <w:rFonts w:ascii="Century Gothic" w:eastAsia="Calibri" w:hAnsi="Century Gothic"/>
          <w:color w:val="002060"/>
          <w:sz w:val="20"/>
          <w:szCs w:val="22"/>
        </w:rPr>
        <w:t>Densidade do produto: De 1,57 até 1,80 g/cm³</w:t>
      </w:r>
      <w:r w:rsidR="0066000B" w:rsidRPr="00587130">
        <w:rPr>
          <w:noProof/>
          <w:sz w:val="20"/>
        </w:rPr>
        <w:t xml:space="preserve"> </w:t>
      </w:r>
    </w:p>
    <w:p w14:paraId="3EBF22E6"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Viscosidade do produto: De 15.000 até 20.000 cPs</w:t>
      </w:r>
    </w:p>
    <w:p w14:paraId="45AAA540"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Processamento: Mistura e Homogeneização</w:t>
      </w:r>
    </w:p>
    <w:p w14:paraId="3E925DF8"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Volume útil de trabalho: 540 litros</w:t>
      </w:r>
    </w:p>
    <w:p w14:paraId="102BC525"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Quantidade de equipamentos: 1 peça</w:t>
      </w:r>
    </w:p>
    <w:p w14:paraId="7A36CBF1" w14:textId="57A46789" w:rsidR="0066000B" w:rsidRPr="00587130" w:rsidRDefault="0066000B" w:rsidP="0066000B">
      <w:pPr>
        <w:spacing w:line="360" w:lineRule="auto"/>
        <w:jc w:val="both"/>
        <w:rPr>
          <w:rFonts w:ascii="Century Gothic" w:eastAsia="Calibri" w:hAnsi="Century Gothic"/>
          <w:b/>
          <w:color w:val="002060"/>
          <w:sz w:val="20"/>
          <w:szCs w:val="22"/>
          <w:u w:val="single"/>
        </w:rPr>
      </w:pPr>
      <w:r w:rsidRPr="00587130">
        <w:rPr>
          <w:rFonts w:ascii="Century Gothic" w:eastAsia="Calibri" w:hAnsi="Century Gothic"/>
          <w:b/>
          <w:color w:val="002060"/>
          <w:sz w:val="20"/>
          <w:szCs w:val="22"/>
          <w:u w:val="single"/>
        </w:rPr>
        <w:t>Detalhamento do sistema:</w:t>
      </w:r>
    </w:p>
    <w:p w14:paraId="233AE2E6"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 xml:space="preserve">Sistema central de distribuição: Pás inclinadas </w:t>
      </w:r>
    </w:p>
    <w:p w14:paraId="251F5F42"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Quantidade de hélice: 1 conjunto</w:t>
      </w:r>
    </w:p>
    <w:p w14:paraId="3F962850"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 xml:space="preserve">Sistema homogeneizador: Ancora lateral transversal  </w:t>
      </w:r>
    </w:p>
    <w:p w14:paraId="7E956DE2"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 xml:space="preserve">Tampo inferior: Torrisférico </w:t>
      </w:r>
    </w:p>
    <w:p w14:paraId="45A57BBA"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Tampa: Plano, basculante, padrão GMP</w:t>
      </w:r>
    </w:p>
    <w:p w14:paraId="78885586"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Estabilidade do costado: Anel estabilizador superior</w:t>
      </w:r>
    </w:p>
    <w:p w14:paraId="2145F669"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Castelo superior: MC de rolamento rígido</w:t>
      </w:r>
    </w:p>
    <w:p w14:paraId="140AD005"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Acoplamento: Bipartido, modelo MP-R</w:t>
      </w:r>
    </w:p>
    <w:p w14:paraId="7DDB1A4B"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Eixo: Bipartido, flangeado, padrão GMP</w:t>
      </w:r>
    </w:p>
    <w:p w14:paraId="598C9E37"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Potência total: 7,5W 60Hz 380V IP55 BLIND.</w:t>
      </w:r>
    </w:p>
    <w:p w14:paraId="029E7E46" w14:textId="77777777" w:rsidR="0066000B"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Redutor: Linear, padrão GMP</w:t>
      </w:r>
    </w:p>
    <w:p w14:paraId="6808BAAE" w14:textId="4757182C" w:rsidR="0066000B" w:rsidRPr="0066000B" w:rsidRDefault="0066000B" w:rsidP="0066000B">
      <w:pPr>
        <w:spacing w:line="360" w:lineRule="auto"/>
        <w:jc w:val="both"/>
        <w:rPr>
          <w:rFonts w:ascii="Century Gothic" w:eastAsia="Calibri" w:hAnsi="Century Gothic"/>
          <w:color w:val="002060"/>
          <w:sz w:val="20"/>
          <w:szCs w:val="18"/>
        </w:rPr>
      </w:pPr>
      <w:r w:rsidRPr="00F96C1D">
        <w:rPr>
          <w:rFonts w:ascii="Century Gothic" w:eastAsia="Calibri" w:hAnsi="Century Gothic"/>
          <w:color w:val="002060"/>
          <w:sz w:val="20"/>
          <w:szCs w:val="18"/>
        </w:rPr>
        <w:t>Painel de comando: Incluso, conforme item 4.</w:t>
      </w:r>
      <w:r>
        <w:rPr>
          <w:rFonts w:ascii="Century Gothic" w:eastAsia="Calibri" w:hAnsi="Century Gothic"/>
          <w:color w:val="002060"/>
          <w:sz w:val="20"/>
          <w:szCs w:val="18"/>
        </w:rPr>
        <w:t>3</w:t>
      </w:r>
    </w:p>
    <w:p w14:paraId="767DDC1A"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Sistema de pesagem (células de cargas): Excluso</w:t>
      </w:r>
    </w:p>
    <w:p w14:paraId="5571B8EC"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 xml:space="preserve">Fixação do equipamento: Três sapatas laterais </w:t>
      </w:r>
    </w:p>
    <w:p w14:paraId="06D009BC"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Bocal de descarga: Um bocal do tipo flange liso solto Ø 6” 150LB</w:t>
      </w:r>
    </w:p>
    <w:p w14:paraId="76121629"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Válvula de descarga: Incluso, modelo borboleta, acionamento manual</w:t>
      </w:r>
    </w:p>
    <w:p w14:paraId="2EE90AD2" w14:textId="77777777" w:rsidR="0066000B" w:rsidRPr="00587130" w:rsidRDefault="0066000B" w:rsidP="0066000B">
      <w:pPr>
        <w:spacing w:line="360" w:lineRule="auto"/>
        <w:jc w:val="both"/>
        <w:rPr>
          <w:rFonts w:ascii="Century Gothic" w:hAnsi="Century Gothic"/>
          <w:bCs/>
          <w:color w:val="17365D"/>
          <w:sz w:val="20"/>
          <w:szCs w:val="22"/>
        </w:rPr>
      </w:pPr>
      <w:r w:rsidRPr="00587130">
        <w:rPr>
          <w:rFonts w:ascii="Century Gothic" w:eastAsia="Calibri" w:hAnsi="Century Gothic"/>
          <w:color w:val="002060"/>
          <w:sz w:val="20"/>
          <w:szCs w:val="22"/>
        </w:rPr>
        <w:t>Pressão de trabalho: ATM |Temperatura de trabalho: 30ºC</w:t>
      </w:r>
    </w:p>
    <w:p w14:paraId="3D50F1BB"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Acabamento das peças em aço inox: Decapagem mecânica</w:t>
      </w:r>
    </w:p>
    <w:p w14:paraId="65566BCC"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Acabamento das peças em aço carbono: Pintura padrão GMP</w:t>
      </w:r>
    </w:p>
    <w:p w14:paraId="3F725B48" w14:textId="69E76ED0"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 xml:space="preserve">Material do tanque: Aço Inox </w:t>
      </w:r>
      <w:r>
        <w:rPr>
          <w:rFonts w:ascii="Century Gothic" w:eastAsia="Calibri" w:hAnsi="Century Gothic"/>
          <w:color w:val="002060"/>
          <w:sz w:val="20"/>
          <w:szCs w:val="22"/>
        </w:rPr>
        <w:t>304</w:t>
      </w:r>
    </w:p>
    <w:p w14:paraId="2124C1C2" w14:textId="4692F184"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 xml:space="preserve">Material eixo e hélices: Aço Inox </w:t>
      </w:r>
      <w:r>
        <w:rPr>
          <w:rFonts w:ascii="Century Gothic" w:eastAsia="Calibri" w:hAnsi="Century Gothic"/>
          <w:color w:val="002060"/>
          <w:sz w:val="20"/>
          <w:szCs w:val="22"/>
        </w:rPr>
        <w:t>304</w:t>
      </w:r>
    </w:p>
    <w:p w14:paraId="1A29F8D6" w14:textId="77777777" w:rsidR="0066000B" w:rsidRPr="00587130"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Material do castelo, suporte e reforços: Aço Carbono</w:t>
      </w:r>
    </w:p>
    <w:p w14:paraId="0C4214E1" w14:textId="217C33E7" w:rsidR="00A02D68" w:rsidRDefault="0066000B" w:rsidP="0066000B">
      <w:pPr>
        <w:spacing w:line="360" w:lineRule="auto"/>
        <w:jc w:val="both"/>
        <w:rPr>
          <w:rFonts w:ascii="Century Gothic" w:eastAsia="Calibri" w:hAnsi="Century Gothic"/>
          <w:color w:val="002060"/>
          <w:sz w:val="20"/>
          <w:szCs w:val="22"/>
        </w:rPr>
      </w:pPr>
      <w:r w:rsidRPr="00587130">
        <w:rPr>
          <w:rFonts w:ascii="Century Gothic" w:eastAsia="Calibri" w:hAnsi="Century Gothic"/>
          <w:color w:val="002060"/>
          <w:sz w:val="20"/>
          <w:szCs w:val="22"/>
        </w:rPr>
        <w:t>Material da válvula: Corpo em ferro fundido, disco de inox e vedações em borracha</w:t>
      </w:r>
    </w:p>
    <w:p w14:paraId="0DBF06DD" w14:textId="77777777" w:rsidR="0066000B" w:rsidRPr="0066000B" w:rsidRDefault="0066000B" w:rsidP="0066000B">
      <w:pPr>
        <w:spacing w:line="360" w:lineRule="auto"/>
        <w:jc w:val="both"/>
        <w:rPr>
          <w:rFonts w:ascii="Century Gothic" w:eastAsia="Calibri" w:hAnsi="Century Gothic"/>
          <w:color w:val="002060"/>
          <w:sz w:val="20"/>
          <w:szCs w:val="22"/>
        </w:rPr>
      </w:pPr>
    </w:p>
    <w:p w14:paraId="114B106D" w14:textId="02F1AB37" w:rsidR="00681589" w:rsidRPr="00C3084A" w:rsidRDefault="00681589" w:rsidP="00681589">
      <w:pPr>
        <w:pStyle w:val="PargrafodaLista"/>
        <w:keepNext/>
        <w:widowControl/>
        <w:numPr>
          <w:ilvl w:val="1"/>
          <w:numId w:val="33"/>
        </w:numPr>
        <w:suppressAutoHyphens w:val="0"/>
        <w:spacing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lastRenderedPageBreak/>
        <w:t>PAINEL ELÉTRICO</w:t>
      </w:r>
      <w:bookmarkEnd w:id="7"/>
      <w:bookmarkEnd w:id="8"/>
    </w:p>
    <w:p w14:paraId="114B106E" w14:textId="65E4B62A" w:rsidR="00681589" w:rsidRPr="00F96C1D" w:rsidRDefault="00681589" w:rsidP="00681589">
      <w:pPr>
        <w:spacing w:line="360" w:lineRule="auto"/>
        <w:jc w:val="both"/>
        <w:rPr>
          <w:rFonts w:ascii="Century Gothic" w:hAnsi="Century Gothic"/>
          <w:color w:val="002060"/>
          <w:sz w:val="20"/>
        </w:rPr>
      </w:pPr>
      <w:r w:rsidRPr="00F96C1D">
        <w:rPr>
          <w:rFonts w:ascii="Century Gothic" w:hAnsi="Century Gothic"/>
          <w:color w:val="002060"/>
          <w:sz w:val="20"/>
        </w:rPr>
        <w:t>O CCM será fornecido na tensão 380V, onde o mesmo é dedicado ao equipamento ofertado no ite</w:t>
      </w:r>
      <w:r w:rsidR="0062013D" w:rsidRPr="00F96C1D">
        <w:rPr>
          <w:rFonts w:ascii="Century Gothic" w:hAnsi="Century Gothic"/>
          <w:color w:val="002060"/>
          <w:sz w:val="20"/>
        </w:rPr>
        <w:t>m</w:t>
      </w:r>
      <w:r w:rsidRPr="00F96C1D">
        <w:rPr>
          <w:rFonts w:ascii="Century Gothic" w:hAnsi="Century Gothic"/>
          <w:color w:val="002060"/>
          <w:sz w:val="20"/>
        </w:rPr>
        <w:t xml:space="preserve"> 4.1</w:t>
      </w:r>
      <w:r w:rsidR="00B85CA6">
        <w:rPr>
          <w:rFonts w:ascii="Century Gothic" w:hAnsi="Century Gothic"/>
          <w:color w:val="002060"/>
          <w:sz w:val="20"/>
        </w:rPr>
        <w:t>, 4.2</w:t>
      </w:r>
      <w:r w:rsidR="0062013D" w:rsidRPr="00F96C1D">
        <w:rPr>
          <w:rFonts w:ascii="Century Gothic" w:hAnsi="Century Gothic"/>
          <w:color w:val="002060"/>
          <w:sz w:val="20"/>
        </w:rPr>
        <w:t xml:space="preserve"> </w:t>
      </w:r>
      <w:r w:rsidRPr="00F96C1D">
        <w:rPr>
          <w:rFonts w:ascii="Century Gothic" w:hAnsi="Century Gothic"/>
          <w:color w:val="002060"/>
          <w:sz w:val="20"/>
        </w:rPr>
        <w:t>desta proposta comercial.</w:t>
      </w:r>
    </w:p>
    <w:p w14:paraId="114B106F" w14:textId="4CA7F4C1" w:rsidR="00681589" w:rsidRPr="00F96C1D" w:rsidRDefault="00681589" w:rsidP="00681589">
      <w:pPr>
        <w:spacing w:line="360" w:lineRule="auto"/>
        <w:jc w:val="both"/>
        <w:rPr>
          <w:rFonts w:ascii="Century Gothic" w:hAnsi="Century Gothic"/>
          <w:color w:val="002060"/>
          <w:sz w:val="20"/>
        </w:rPr>
      </w:pPr>
      <w:r w:rsidRPr="00F96C1D">
        <w:rPr>
          <w:rFonts w:ascii="Century Gothic" w:hAnsi="Century Gothic"/>
          <w:color w:val="002060"/>
          <w:sz w:val="20"/>
        </w:rPr>
        <w:t>O CCM será instalado dentro da sala de painéis do cliente, área segura, sem risco de explosão.</w:t>
      </w:r>
    </w:p>
    <w:p w14:paraId="114B1070" w14:textId="13D1CC08" w:rsidR="00681589" w:rsidRPr="00F96C1D" w:rsidRDefault="00681589" w:rsidP="00681589">
      <w:pPr>
        <w:spacing w:line="360" w:lineRule="auto"/>
        <w:jc w:val="both"/>
        <w:rPr>
          <w:rFonts w:ascii="Century Gothic" w:hAnsi="Century Gothic"/>
          <w:color w:val="002060"/>
          <w:sz w:val="20"/>
        </w:rPr>
      </w:pPr>
      <w:r w:rsidRPr="00F96C1D">
        <w:rPr>
          <w:rFonts w:ascii="Century Gothic" w:hAnsi="Century Gothic"/>
          <w:color w:val="002060"/>
          <w:sz w:val="20"/>
        </w:rPr>
        <w:t>As características elétricas principais do painel serão:</w:t>
      </w:r>
    </w:p>
    <w:p w14:paraId="114B1071" w14:textId="62657E42" w:rsidR="00681589" w:rsidRPr="00F96C1D" w:rsidRDefault="00F96C1D" w:rsidP="00681589">
      <w:pPr>
        <w:pStyle w:val="PargrafodaLista"/>
        <w:numPr>
          <w:ilvl w:val="0"/>
          <w:numId w:val="7"/>
        </w:numPr>
        <w:spacing w:line="360" w:lineRule="auto"/>
        <w:jc w:val="both"/>
        <w:rPr>
          <w:rFonts w:ascii="Century Gothic" w:eastAsia="Calibri" w:hAnsi="Century Gothic"/>
          <w:color w:val="002060"/>
          <w:sz w:val="20"/>
        </w:rPr>
      </w:pPr>
      <w:r w:rsidRPr="00F96C1D">
        <w:rPr>
          <w:noProof/>
          <w:sz w:val="20"/>
        </w:rPr>
        <w:drawing>
          <wp:anchor distT="0" distB="0" distL="114300" distR="114300" simplePos="0" relativeHeight="251692544" behindDoc="0" locked="0" layoutInCell="1" allowOverlap="1" wp14:anchorId="114B1217" wp14:editId="1AB81419">
            <wp:simplePos x="0" y="0"/>
            <wp:positionH relativeFrom="column">
              <wp:posOffset>3775660</wp:posOffset>
            </wp:positionH>
            <wp:positionV relativeFrom="paragraph">
              <wp:posOffset>6545</wp:posOffset>
            </wp:positionV>
            <wp:extent cx="2623039" cy="2623039"/>
            <wp:effectExtent l="0" t="0" r="6350" b="6350"/>
            <wp:wrapNone/>
            <wp:docPr id="179"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27605" cy="2627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81589" w:rsidRPr="00F96C1D">
        <w:rPr>
          <w:rFonts w:ascii="Century Gothic" w:eastAsia="Calibri" w:hAnsi="Century Gothic"/>
          <w:color w:val="002060"/>
          <w:sz w:val="20"/>
        </w:rPr>
        <w:t>Forma construtiva: 1A – Aço Carbono</w:t>
      </w:r>
    </w:p>
    <w:p w14:paraId="114B1072" w14:textId="77777777"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Classe de tensão: 0,6/1 KV.</w:t>
      </w:r>
    </w:p>
    <w:p w14:paraId="114B1073" w14:textId="77777777"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Tensão nominal: 380 v-3Ø.</w:t>
      </w:r>
      <w:r w:rsidRPr="00F96C1D">
        <w:rPr>
          <w:noProof/>
          <w:sz w:val="20"/>
        </w:rPr>
        <w:t xml:space="preserve"> </w:t>
      </w:r>
    </w:p>
    <w:p w14:paraId="114B1074" w14:textId="77777777"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Grau de proteção do armário CCM: IP54</w:t>
      </w:r>
    </w:p>
    <w:p w14:paraId="114B1075" w14:textId="77777777"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Grau de proteção botoeira: IP65 (PLÁSTICO)</w:t>
      </w:r>
    </w:p>
    <w:p w14:paraId="114B1076" w14:textId="77777777" w:rsidR="0062013D" w:rsidRPr="00F96C1D" w:rsidRDefault="00681589" w:rsidP="001833AB">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Frequência: 60 Hz</w:t>
      </w:r>
    </w:p>
    <w:p w14:paraId="114B1077" w14:textId="77777777" w:rsidR="00681589" w:rsidRPr="00F96C1D" w:rsidRDefault="00681589" w:rsidP="001833AB">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Tensão de comando: 24 v.</w:t>
      </w:r>
    </w:p>
    <w:p w14:paraId="114B1078" w14:textId="77777777"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Temperatura ambiente: menor ou igual a 40°C.</w:t>
      </w:r>
    </w:p>
    <w:p w14:paraId="114B1079" w14:textId="210B2932"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Corrente nominal: de acordo ao projeto de cada item</w:t>
      </w:r>
    </w:p>
    <w:p w14:paraId="114B107A" w14:textId="77777777"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Corrente de curto simétrico: A ser definido em projeto</w:t>
      </w:r>
    </w:p>
    <w:p w14:paraId="114B107B" w14:textId="31079BA6"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Acionamentos: Inversores de frequência</w:t>
      </w:r>
    </w:p>
    <w:p w14:paraId="114B107C" w14:textId="44FA3054"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Marca acionamentos: Padrão GMP</w:t>
      </w:r>
    </w:p>
    <w:p w14:paraId="114B107D" w14:textId="3FA24985"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Acabamento das superfícies: Pintura a pó nas cores Cinza RAL7032.</w:t>
      </w:r>
    </w:p>
    <w:p w14:paraId="114B107E" w14:textId="5468DC4F"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 xml:space="preserve">Inversores instalados nos armários CCM: </w:t>
      </w:r>
      <w:r w:rsidR="007B5024">
        <w:rPr>
          <w:rFonts w:ascii="Century Gothic" w:eastAsia="Calibri" w:hAnsi="Century Gothic"/>
          <w:color w:val="002060"/>
          <w:sz w:val="20"/>
        </w:rPr>
        <w:t>22</w:t>
      </w:r>
      <w:r w:rsidRPr="00F96C1D">
        <w:rPr>
          <w:rFonts w:ascii="Century Gothic" w:eastAsia="Calibri" w:hAnsi="Century Gothic"/>
          <w:color w:val="002060"/>
          <w:sz w:val="20"/>
        </w:rPr>
        <w:t>KW</w:t>
      </w:r>
    </w:p>
    <w:p w14:paraId="114B107F" w14:textId="356C8106"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Quantidade de armários CCM: 1 unidade</w:t>
      </w:r>
    </w:p>
    <w:p w14:paraId="114B1080" w14:textId="542CBEB8"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 xml:space="preserve"> Quantidade de botoeiras: </w:t>
      </w:r>
      <w:r w:rsidR="007B5024">
        <w:rPr>
          <w:rFonts w:ascii="Century Gothic" w:eastAsia="Calibri" w:hAnsi="Century Gothic"/>
          <w:color w:val="002060"/>
          <w:sz w:val="20"/>
        </w:rPr>
        <w:t>2</w:t>
      </w:r>
      <w:r w:rsidRPr="00F96C1D">
        <w:rPr>
          <w:rFonts w:ascii="Century Gothic" w:eastAsia="Calibri" w:hAnsi="Century Gothic"/>
          <w:color w:val="002060"/>
          <w:sz w:val="20"/>
        </w:rPr>
        <w:t xml:space="preserve"> unidade</w:t>
      </w:r>
      <w:r w:rsidR="007B5024">
        <w:rPr>
          <w:rFonts w:ascii="Century Gothic" w:eastAsia="Calibri" w:hAnsi="Century Gothic"/>
          <w:color w:val="002060"/>
          <w:sz w:val="20"/>
        </w:rPr>
        <w:t>s</w:t>
      </w:r>
    </w:p>
    <w:p w14:paraId="114B1081" w14:textId="02C89456" w:rsidR="00681589" w:rsidRPr="00F96C1D" w:rsidRDefault="00681589" w:rsidP="00681589">
      <w:pPr>
        <w:pStyle w:val="PargrafodaLista"/>
        <w:numPr>
          <w:ilvl w:val="0"/>
          <w:numId w:val="7"/>
        </w:numPr>
        <w:spacing w:line="360" w:lineRule="auto"/>
        <w:jc w:val="both"/>
        <w:rPr>
          <w:rFonts w:ascii="Century Gothic" w:eastAsia="Calibri" w:hAnsi="Century Gothic"/>
          <w:color w:val="002060"/>
          <w:sz w:val="20"/>
        </w:rPr>
      </w:pPr>
      <w:r w:rsidRPr="00F96C1D">
        <w:rPr>
          <w:rFonts w:ascii="Century Gothic" w:eastAsia="Calibri" w:hAnsi="Century Gothic"/>
          <w:color w:val="002060"/>
          <w:sz w:val="20"/>
        </w:rPr>
        <w:t>Função da botoeira: Ligar, desligar, acelerar, desacelerar, emergência e visor de velocidade</w:t>
      </w:r>
    </w:p>
    <w:p w14:paraId="114B1082" w14:textId="63EF4643" w:rsidR="00484DB3" w:rsidRDefault="000D6595" w:rsidP="00484DB3">
      <w:pPr>
        <w:spacing w:line="360" w:lineRule="auto"/>
        <w:jc w:val="both"/>
        <w:rPr>
          <w:rFonts w:ascii="Century Gothic" w:eastAsia="Calibri" w:hAnsi="Century Gothic"/>
          <w:color w:val="002060"/>
          <w:szCs w:val="22"/>
        </w:rPr>
      </w:pPr>
      <w:r w:rsidRPr="00F96C1D">
        <w:rPr>
          <w:rFonts w:ascii="Century Gothic" w:eastAsia="Calibri" w:hAnsi="Century Gothic"/>
          <w:noProof/>
          <w:color w:val="002060"/>
          <w:sz w:val="20"/>
        </w:rPr>
        <w:drawing>
          <wp:anchor distT="0" distB="0" distL="114300" distR="114300" simplePos="0" relativeHeight="251693568" behindDoc="0" locked="0" layoutInCell="1" allowOverlap="1" wp14:anchorId="114B1219" wp14:editId="7E0F3F9E">
            <wp:simplePos x="0" y="0"/>
            <wp:positionH relativeFrom="page">
              <wp:align>center</wp:align>
            </wp:positionH>
            <wp:positionV relativeFrom="paragraph">
              <wp:posOffset>28673</wp:posOffset>
            </wp:positionV>
            <wp:extent cx="2297723" cy="2635236"/>
            <wp:effectExtent l="0" t="0" r="7620" b="0"/>
            <wp:wrapNone/>
            <wp:docPr id="23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7723" cy="26352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B1083" w14:textId="2DCF45C1" w:rsidR="00484DB3" w:rsidRDefault="00484DB3" w:rsidP="00484DB3">
      <w:pPr>
        <w:spacing w:line="360" w:lineRule="auto"/>
        <w:jc w:val="both"/>
        <w:rPr>
          <w:rFonts w:ascii="Century Gothic" w:eastAsia="Calibri" w:hAnsi="Century Gothic"/>
          <w:color w:val="002060"/>
          <w:szCs w:val="22"/>
        </w:rPr>
      </w:pPr>
    </w:p>
    <w:p w14:paraId="114B1084" w14:textId="77777777" w:rsidR="00484DB3" w:rsidRDefault="00484DB3" w:rsidP="00484DB3">
      <w:pPr>
        <w:spacing w:line="360" w:lineRule="auto"/>
        <w:jc w:val="both"/>
        <w:rPr>
          <w:rFonts w:ascii="Century Gothic" w:eastAsia="Calibri" w:hAnsi="Century Gothic"/>
          <w:color w:val="002060"/>
          <w:szCs w:val="22"/>
        </w:rPr>
      </w:pPr>
    </w:p>
    <w:p w14:paraId="114B1085" w14:textId="77777777" w:rsidR="00484DB3" w:rsidRDefault="00484DB3" w:rsidP="00484DB3">
      <w:pPr>
        <w:spacing w:line="360" w:lineRule="auto"/>
        <w:jc w:val="both"/>
        <w:rPr>
          <w:rFonts w:ascii="Century Gothic" w:eastAsia="Calibri" w:hAnsi="Century Gothic"/>
          <w:color w:val="002060"/>
          <w:szCs w:val="22"/>
        </w:rPr>
      </w:pPr>
    </w:p>
    <w:p w14:paraId="69353E3E" w14:textId="77777777" w:rsidR="000D6595" w:rsidRDefault="000D6595" w:rsidP="00484DB3">
      <w:pPr>
        <w:spacing w:line="360" w:lineRule="auto"/>
        <w:jc w:val="both"/>
        <w:rPr>
          <w:rFonts w:ascii="Century Gothic" w:eastAsia="Calibri" w:hAnsi="Century Gothic"/>
          <w:color w:val="002060"/>
          <w:szCs w:val="22"/>
        </w:rPr>
      </w:pPr>
    </w:p>
    <w:p w14:paraId="6AC05909" w14:textId="77777777" w:rsidR="000D6595" w:rsidRPr="00484DB3" w:rsidRDefault="000D6595" w:rsidP="00484DB3">
      <w:pPr>
        <w:spacing w:line="360" w:lineRule="auto"/>
        <w:jc w:val="both"/>
        <w:rPr>
          <w:rFonts w:ascii="Century Gothic" w:eastAsia="Calibri" w:hAnsi="Century Gothic"/>
          <w:color w:val="002060"/>
          <w:szCs w:val="22"/>
        </w:rPr>
      </w:pPr>
    </w:p>
    <w:p w14:paraId="114B1086" w14:textId="77777777" w:rsidR="0061317D" w:rsidRDefault="002F44EB" w:rsidP="0061317D">
      <w:pPr>
        <w:pStyle w:val="Ttulo1"/>
        <w:widowControl/>
        <w:numPr>
          <w:ilvl w:val="0"/>
          <w:numId w:val="33"/>
        </w:numPr>
        <w:pBdr>
          <w:top w:val="none" w:sz="0" w:space="0" w:color="auto"/>
          <w:left w:val="none" w:sz="0" w:space="0" w:color="auto"/>
          <w:bottom w:val="none" w:sz="0" w:space="0" w:color="auto"/>
          <w:right w:val="none" w:sz="0" w:space="0" w:color="auto"/>
        </w:pBdr>
        <w:shd w:val="clear" w:color="auto" w:fill="auto"/>
        <w:suppressAutoHyphens w:val="0"/>
        <w:spacing w:after="120" w:line="360" w:lineRule="auto"/>
        <w:ind w:left="357" w:hanging="357"/>
        <w:jc w:val="both"/>
        <w:rPr>
          <w:rFonts w:ascii="Century Gothic" w:hAnsi="Century Gothic"/>
          <w:color w:val="002060"/>
          <w:sz w:val="28"/>
          <w:szCs w:val="28"/>
          <w:lang w:val="pt-BR"/>
        </w:rPr>
      </w:pPr>
      <w:bookmarkStart w:id="9" w:name="_Toc216427290"/>
      <w:r>
        <w:rPr>
          <w:rFonts w:ascii="Century Gothic" w:hAnsi="Century Gothic"/>
          <w:color w:val="002060"/>
          <w:sz w:val="28"/>
          <w:szCs w:val="28"/>
          <w:lang w:val="pt-BR"/>
        </w:rPr>
        <w:lastRenderedPageBreak/>
        <w:t>CONDIÇÕES GERAIS DE FORNECIMENTO</w:t>
      </w:r>
      <w:bookmarkEnd w:id="9"/>
    </w:p>
    <w:p w14:paraId="114B1087" w14:textId="77777777" w:rsidR="00D205C4" w:rsidRPr="0061317D" w:rsidRDefault="00F957E8" w:rsidP="00D205C4">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t xml:space="preserve"> </w:t>
      </w:r>
      <w:bookmarkStart w:id="10" w:name="_Toc216427291"/>
      <w:r w:rsidR="00D205C4">
        <w:rPr>
          <w:rFonts w:ascii="Century Gothic" w:hAnsi="Century Gothic"/>
          <w:b/>
          <w:color w:val="002060"/>
          <w:sz w:val="24"/>
          <w:szCs w:val="24"/>
        </w:rPr>
        <w:t>PRAZO DE ENTREGA</w:t>
      </w:r>
      <w:bookmarkEnd w:id="10"/>
    </w:p>
    <w:p w14:paraId="114B1088" w14:textId="411923A9" w:rsidR="00DE6A05" w:rsidRDefault="00D205C4" w:rsidP="0006300F">
      <w:pPr>
        <w:pStyle w:val="SemEspaamento"/>
        <w:spacing w:line="360" w:lineRule="auto"/>
        <w:ind w:firstLine="709"/>
        <w:jc w:val="both"/>
        <w:rPr>
          <w:rFonts w:ascii="Century Gothic" w:hAnsi="Century Gothic"/>
          <w:color w:val="002060"/>
        </w:rPr>
      </w:pPr>
      <w:r w:rsidRPr="002867DD">
        <w:rPr>
          <w:rFonts w:ascii="Century Gothic" w:hAnsi="Century Gothic"/>
          <w:color w:val="002060"/>
        </w:rPr>
        <w:t xml:space="preserve">O prazo para entrega dos itens apresentados nesta proposta comercial, é dentro de </w:t>
      </w:r>
      <w:r w:rsidR="007B5024">
        <w:rPr>
          <w:rFonts w:ascii="Century Gothic" w:hAnsi="Century Gothic"/>
          <w:color w:val="002060"/>
        </w:rPr>
        <w:t>90</w:t>
      </w:r>
      <w:r>
        <w:rPr>
          <w:rFonts w:ascii="Century Gothic" w:hAnsi="Century Gothic"/>
          <w:color w:val="002060"/>
        </w:rPr>
        <w:t xml:space="preserve"> dias úteis</w:t>
      </w:r>
      <w:r w:rsidRPr="002867DD">
        <w:rPr>
          <w:rFonts w:ascii="Century Gothic" w:hAnsi="Century Gothic"/>
          <w:color w:val="002060"/>
        </w:rPr>
        <w:t>, a partir da data da aprovação formal do pedido</w:t>
      </w:r>
      <w:r w:rsidR="00760849">
        <w:rPr>
          <w:rFonts w:ascii="Century Gothic" w:hAnsi="Century Gothic"/>
          <w:color w:val="002060"/>
        </w:rPr>
        <w:t xml:space="preserve"> (via e-mail)</w:t>
      </w:r>
      <w:r>
        <w:rPr>
          <w:rFonts w:ascii="Century Gothic" w:hAnsi="Century Gothic"/>
          <w:color w:val="002060"/>
        </w:rPr>
        <w:t xml:space="preserve"> e compensação do pagamento referente a entrada.</w:t>
      </w:r>
    </w:p>
    <w:p w14:paraId="114B1089" w14:textId="77777777" w:rsidR="00D205C4" w:rsidRPr="000A48BC" w:rsidRDefault="00D205C4" w:rsidP="00DE6A05">
      <w:pPr>
        <w:pStyle w:val="SemEspaamento"/>
        <w:spacing w:line="360" w:lineRule="auto"/>
        <w:ind w:firstLine="709"/>
        <w:jc w:val="both"/>
        <w:rPr>
          <w:rFonts w:ascii="Century Gothic" w:hAnsi="Century Gothic"/>
          <w:color w:val="002060"/>
        </w:rPr>
      </w:pPr>
      <w:r w:rsidRPr="000A48BC">
        <w:rPr>
          <w:rFonts w:ascii="Century Gothic" w:hAnsi="Century Gothic"/>
          <w:color w:val="002060"/>
        </w:rPr>
        <w:t xml:space="preserve">O prazo pode </w:t>
      </w:r>
      <w:r w:rsidR="00DE6A05">
        <w:rPr>
          <w:rFonts w:ascii="Century Gothic" w:hAnsi="Century Gothic"/>
          <w:color w:val="002060"/>
        </w:rPr>
        <w:t>prolongar</w:t>
      </w:r>
      <w:r w:rsidRPr="000A48BC">
        <w:rPr>
          <w:rFonts w:ascii="Century Gothic" w:hAnsi="Century Gothic"/>
          <w:color w:val="002060"/>
        </w:rPr>
        <w:t xml:space="preserve">, </w:t>
      </w:r>
      <w:r w:rsidR="00DE6A05">
        <w:rPr>
          <w:rFonts w:ascii="Century Gothic" w:hAnsi="Century Gothic"/>
          <w:color w:val="002060"/>
        </w:rPr>
        <w:t>em</w:t>
      </w:r>
      <w:r w:rsidRPr="000A48BC">
        <w:rPr>
          <w:rFonts w:ascii="Century Gothic" w:hAnsi="Century Gothic"/>
          <w:color w:val="002060"/>
        </w:rPr>
        <w:t xml:space="preserve"> casos de atraso no envio de informações e aprovação das documentações, por parte da CONTRATANTE.</w:t>
      </w:r>
    </w:p>
    <w:p w14:paraId="114B108A" w14:textId="77777777" w:rsidR="00D205C4" w:rsidRPr="000A48BC" w:rsidRDefault="00D205C4" w:rsidP="00DE6A05">
      <w:pPr>
        <w:pStyle w:val="SemEspaamento"/>
        <w:spacing w:line="360" w:lineRule="auto"/>
        <w:ind w:firstLine="709"/>
        <w:jc w:val="both"/>
        <w:rPr>
          <w:rFonts w:ascii="Century Gothic" w:hAnsi="Century Gothic"/>
          <w:color w:val="002060"/>
        </w:rPr>
      </w:pPr>
      <w:r w:rsidRPr="000A48BC">
        <w:rPr>
          <w:rFonts w:ascii="Century Gothic" w:hAnsi="Century Gothic"/>
          <w:color w:val="002060"/>
        </w:rPr>
        <w:t xml:space="preserve">Caso ocorra atraso na entrega dos equipamentos por motivos cuja responsabilidade não possa ser atribuída à CONTRATADA, </w:t>
      </w:r>
      <w:r w:rsidR="00DE6A05">
        <w:rPr>
          <w:rFonts w:ascii="Century Gothic" w:hAnsi="Century Gothic"/>
          <w:color w:val="002060"/>
        </w:rPr>
        <w:t xml:space="preserve">forças maiores </w:t>
      </w:r>
      <w:r w:rsidRPr="000A48BC">
        <w:rPr>
          <w:rFonts w:ascii="Century Gothic" w:hAnsi="Century Gothic" w:cs="Arial"/>
          <w:color w:val="002060"/>
          <w:shd w:val="clear" w:color="auto" w:fill="FFFFFF"/>
        </w:rPr>
        <w:t>como fenômenos naturais, atos governamentais, acidentes ou outros motivos abrangidos pelo artigo 1058 do Código Civil, que a impossibilite de obter os insumos necessários à fabricação</w:t>
      </w:r>
      <w:r w:rsidRPr="000A48BC">
        <w:rPr>
          <w:rFonts w:ascii="Century Gothic" w:hAnsi="Century Gothic"/>
          <w:color w:val="002060"/>
        </w:rPr>
        <w:t>, impossibilitando está de cumprir o prazo de entrega, este será prorrogado pelo período necessário para a normalização da produção.</w:t>
      </w:r>
    </w:p>
    <w:p w14:paraId="114B108B" w14:textId="77777777" w:rsidR="0006300F" w:rsidRDefault="00F957E8" w:rsidP="0006300F">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t xml:space="preserve"> </w:t>
      </w:r>
      <w:bookmarkStart w:id="11" w:name="_Toc216427292"/>
      <w:r>
        <w:rPr>
          <w:rFonts w:ascii="Century Gothic" w:hAnsi="Century Gothic"/>
          <w:b/>
          <w:color w:val="002060"/>
          <w:sz w:val="24"/>
          <w:szCs w:val="24"/>
        </w:rPr>
        <w:t>TRANSPORTE E EMBALAGEM</w:t>
      </w:r>
      <w:bookmarkEnd w:id="11"/>
    </w:p>
    <w:p w14:paraId="114B108C" w14:textId="77777777" w:rsidR="0006300F" w:rsidRDefault="00F957E8" w:rsidP="0006300F">
      <w:pPr>
        <w:keepNext/>
        <w:widowControl/>
        <w:suppressAutoHyphens w:val="0"/>
        <w:spacing w:line="360" w:lineRule="auto"/>
        <w:ind w:firstLine="709"/>
        <w:jc w:val="both"/>
        <w15:collapsed/>
        <w:rPr>
          <w:rFonts w:ascii="Century Gothic" w:hAnsi="Century Gothic"/>
          <w:color w:val="002060"/>
        </w:rPr>
      </w:pPr>
      <w:r w:rsidRPr="0006300F">
        <w:rPr>
          <w:rFonts w:ascii="Century Gothic" w:hAnsi="Century Gothic"/>
          <w:color w:val="002060"/>
        </w:rPr>
        <w:t xml:space="preserve">A </w:t>
      </w:r>
      <w:r w:rsidR="0012270F">
        <w:rPr>
          <w:rFonts w:ascii="Century Gothic" w:hAnsi="Century Gothic"/>
          <w:b/>
          <w:color w:val="002060"/>
        </w:rPr>
        <w:t>CONTRATADA</w:t>
      </w:r>
      <w:r w:rsidRPr="0006300F">
        <w:rPr>
          <w:rFonts w:ascii="Century Gothic" w:hAnsi="Century Gothic"/>
          <w:color w:val="002060"/>
        </w:rPr>
        <w:t xml:space="preserve"> deverá promover a liberação do(s) EQUIPAMENTO(S), na modalidade </w:t>
      </w:r>
      <w:r w:rsidRPr="0006300F">
        <w:rPr>
          <w:rFonts w:ascii="Century Gothic" w:hAnsi="Century Gothic"/>
          <w:b/>
          <w:color w:val="002060"/>
        </w:rPr>
        <w:t>EXW</w:t>
      </w:r>
      <w:r w:rsidRPr="0006300F">
        <w:rPr>
          <w:rFonts w:ascii="Century Gothic" w:hAnsi="Century Gothic"/>
          <w:color w:val="002060"/>
        </w:rPr>
        <w:t xml:space="preserve"> (Ex Work</w:t>
      </w:r>
      <w:r w:rsidR="003274AA" w:rsidRPr="0006300F">
        <w:rPr>
          <w:rFonts w:ascii="Century Gothic" w:hAnsi="Century Gothic"/>
          <w:color w:val="002060"/>
        </w:rPr>
        <w:t>s</w:t>
      </w:r>
      <w:r w:rsidRPr="0006300F">
        <w:rPr>
          <w:rFonts w:ascii="Century Gothic" w:hAnsi="Century Gothic"/>
          <w:color w:val="002060"/>
        </w:rPr>
        <w:t>)</w:t>
      </w:r>
      <w:r w:rsidR="003274AA" w:rsidRPr="0006300F">
        <w:rPr>
          <w:rFonts w:ascii="Century Gothic" w:hAnsi="Century Gothic"/>
          <w:color w:val="002060"/>
        </w:rPr>
        <w:t>, conforme previsto na relação de ICOTERMS editada pela Câmara Internacional de Comércio, diretamente na fábrica, estabelecida à Av. Dr. Ulysses Guimarães, nº 4105, Vila Nogueira, Diadema, São Paulo – Brasil, CEP 09990-080.</w:t>
      </w:r>
    </w:p>
    <w:p w14:paraId="114B108D" w14:textId="77777777" w:rsidR="0006300F" w:rsidRPr="0006300F" w:rsidRDefault="0006300F" w:rsidP="0006300F">
      <w:pPr>
        <w:pStyle w:val="PargrafodaLista"/>
        <w:spacing w:line="360" w:lineRule="auto"/>
        <w:ind w:left="0" w:firstLine="709"/>
        <w:jc w:val="both"/>
        <w:rPr>
          <w:rFonts w:ascii="Century Gothic" w:eastAsia="Calibri" w:hAnsi="Century Gothic"/>
          <w:color w:val="002060"/>
          <w:szCs w:val="22"/>
        </w:rPr>
      </w:pPr>
      <w:r w:rsidRPr="0006300F">
        <w:rPr>
          <w:rFonts w:ascii="Century Gothic" w:eastAsia="Calibri" w:hAnsi="Century Gothic"/>
          <w:color w:val="002060"/>
          <w:szCs w:val="22"/>
        </w:rPr>
        <w:t xml:space="preserve">O(s) EQUIPAMENTO(S) serão embalado(s) com </w:t>
      </w:r>
      <w:r w:rsidRPr="0006300F">
        <w:rPr>
          <w:rFonts w:ascii="Century Gothic" w:eastAsia="Calibri" w:hAnsi="Century Gothic"/>
          <w:b/>
          <w:color w:val="002060"/>
          <w:szCs w:val="22"/>
        </w:rPr>
        <w:t>plástico bolha</w:t>
      </w:r>
      <w:r>
        <w:rPr>
          <w:rFonts w:ascii="Century Gothic" w:eastAsia="Calibri" w:hAnsi="Century Gothic"/>
          <w:color w:val="002060"/>
          <w:szCs w:val="22"/>
        </w:rPr>
        <w:t xml:space="preserve">. Caso a </w:t>
      </w:r>
      <w:r w:rsidRPr="000B2E13">
        <w:rPr>
          <w:rFonts w:ascii="Century Gothic" w:eastAsia="Calibri" w:hAnsi="Century Gothic"/>
          <w:b/>
          <w:color w:val="002060"/>
          <w:szCs w:val="22"/>
        </w:rPr>
        <w:t>CONTRATANTE</w:t>
      </w:r>
      <w:r>
        <w:rPr>
          <w:rFonts w:ascii="Century Gothic" w:eastAsia="Calibri" w:hAnsi="Century Gothic"/>
          <w:color w:val="002060"/>
          <w:szCs w:val="22"/>
        </w:rPr>
        <w:t xml:space="preserve"> necessite de outro tipo </w:t>
      </w:r>
      <w:r w:rsidR="000B2E13">
        <w:rPr>
          <w:rFonts w:ascii="Century Gothic" w:eastAsia="Calibri" w:hAnsi="Century Gothic"/>
          <w:color w:val="002060"/>
          <w:szCs w:val="22"/>
        </w:rPr>
        <w:t xml:space="preserve">de </w:t>
      </w:r>
      <w:r>
        <w:rPr>
          <w:rFonts w:ascii="Century Gothic" w:eastAsia="Calibri" w:hAnsi="Century Gothic"/>
          <w:color w:val="002060"/>
          <w:szCs w:val="22"/>
        </w:rPr>
        <w:t xml:space="preserve">embalagem, a mesma deverá comunicar a </w:t>
      </w:r>
      <w:r w:rsidR="000B2E13">
        <w:rPr>
          <w:rFonts w:ascii="Century Gothic" w:eastAsia="Calibri" w:hAnsi="Century Gothic"/>
          <w:b/>
          <w:color w:val="002060"/>
          <w:szCs w:val="22"/>
        </w:rPr>
        <w:t>CONTRATADA</w:t>
      </w:r>
      <w:r w:rsidR="000D7EBF">
        <w:rPr>
          <w:rFonts w:ascii="Century Gothic" w:eastAsia="Calibri" w:hAnsi="Century Gothic"/>
          <w:b/>
          <w:color w:val="002060"/>
          <w:szCs w:val="22"/>
        </w:rPr>
        <w:t xml:space="preserve"> </w:t>
      </w:r>
      <w:r w:rsidR="000D7EBF">
        <w:rPr>
          <w:rFonts w:ascii="Century Gothic" w:eastAsia="Calibri" w:hAnsi="Century Gothic"/>
          <w:color w:val="002060"/>
          <w:szCs w:val="22"/>
        </w:rPr>
        <w:t>previamente via e-mail</w:t>
      </w:r>
      <w:r>
        <w:rPr>
          <w:rFonts w:ascii="Century Gothic" w:eastAsia="Calibri" w:hAnsi="Century Gothic"/>
          <w:color w:val="002060"/>
          <w:szCs w:val="22"/>
        </w:rPr>
        <w:t>, para que ela possa atualizar a proposta com o custo e novo modelo da embalagem.</w:t>
      </w:r>
    </w:p>
    <w:p w14:paraId="114B108E" w14:textId="77777777" w:rsidR="009B035E" w:rsidRDefault="009B035E" w:rsidP="009B035E">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t xml:space="preserve"> </w:t>
      </w:r>
      <w:bookmarkStart w:id="12" w:name="_Toc216427293"/>
      <w:r>
        <w:rPr>
          <w:rFonts w:ascii="Century Gothic" w:hAnsi="Century Gothic"/>
          <w:b/>
          <w:color w:val="002060"/>
          <w:sz w:val="24"/>
          <w:szCs w:val="24"/>
        </w:rPr>
        <w:t>LIBERAÇÃO DO PEDIDO</w:t>
      </w:r>
      <w:bookmarkEnd w:id="12"/>
    </w:p>
    <w:p w14:paraId="114B108F" w14:textId="77777777" w:rsidR="0006300F" w:rsidRPr="009B035E" w:rsidRDefault="009B035E" w:rsidP="005B5958">
      <w:pPr>
        <w:keepNext/>
        <w:widowControl/>
        <w:suppressAutoHyphens w:val="0"/>
        <w:spacing w:line="360" w:lineRule="auto"/>
        <w:ind w:firstLine="709"/>
        <w:jc w:val="both"/>
        <w15:collapsed/>
        <w:rPr>
          <w:rFonts w:ascii="Century Gothic" w:hAnsi="Century Gothic"/>
          <w:color w:val="002060"/>
        </w:rPr>
      </w:pPr>
      <w:r w:rsidRPr="009B035E">
        <w:rPr>
          <w:rFonts w:ascii="Century Gothic" w:hAnsi="Century Gothic"/>
          <w:color w:val="002060"/>
        </w:rPr>
        <w:t>A formalização da entrega se dará, através do comunicado de liberação do pedido, o qual será enviado via e-mail</w:t>
      </w:r>
      <w:r>
        <w:rPr>
          <w:rFonts w:ascii="Century Gothic" w:hAnsi="Century Gothic"/>
          <w:color w:val="002060"/>
        </w:rPr>
        <w:t>,</w:t>
      </w:r>
      <w:r w:rsidRPr="009B035E">
        <w:rPr>
          <w:rFonts w:ascii="Century Gothic" w:hAnsi="Century Gothic"/>
          <w:color w:val="002060"/>
        </w:rPr>
        <w:t xml:space="preserve"> endereçado para o contato que consta n</w:t>
      </w:r>
      <w:r w:rsidR="000061D6">
        <w:rPr>
          <w:rFonts w:ascii="Century Gothic" w:hAnsi="Century Gothic"/>
          <w:color w:val="002060"/>
        </w:rPr>
        <w:t>esta proposta técnica comercial</w:t>
      </w:r>
      <w:r w:rsidRPr="009B035E">
        <w:rPr>
          <w:rFonts w:ascii="Century Gothic" w:hAnsi="Century Gothic"/>
          <w:color w:val="002060"/>
        </w:rPr>
        <w:t xml:space="preserve"> e/ou via carta registrada.</w:t>
      </w:r>
    </w:p>
    <w:p w14:paraId="114B1090" w14:textId="77777777" w:rsidR="0006300F" w:rsidRPr="0006300F" w:rsidRDefault="0006300F" w:rsidP="0006300F">
      <w:pPr>
        <w:keepNext/>
        <w:widowControl/>
        <w:suppressAutoHyphens w:val="0"/>
        <w:spacing w:before="240" w:after="120" w:line="360" w:lineRule="auto"/>
        <w:ind w:firstLine="709"/>
        <w:jc w:val="both"/>
        <w:outlineLvl w:val="0"/>
        <w:rPr>
          <w:rFonts w:ascii="Century Gothic" w:hAnsi="Century Gothic"/>
          <w:b/>
          <w:color w:val="002060"/>
          <w:sz w:val="24"/>
          <w:szCs w:val="24"/>
        </w:rPr>
      </w:pPr>
    </w:p>
    <w:p w14:paraId="114B1091" w14:textId="77777777" w:rsidR="00760849" w:rsidRDefault="00760849" w:rsidP="009A5860">
      <w:pPr>
        <w:pStyle w:val="PargrafodaLista"/>
        <w:spacing w:line="360" w:lineRule="auto"/>
        <w:ind w:left="644"/>
        <w:jc w:val="both"/>
        <w:rPr>
          <w:rFonts w:ascii="Century Gothic" w:eastAsia="Calibri" w:hAnsi="Century Gothic"/>
          <w:color w:val="002060"/>
          <w:sz w:val="20"/>
        </w:rPr>
      </w:pPr>
    </w:p>
    <w:p w14:paraId="114B1092" w14:textId="77777777" w:rsidR="00152339" w:rsidRDefault="00152339" w:rsidP="00152339">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lastRenderedPageBreak/>
        <w:t xml:space="preserve"> </w:t>
      </w:r>
      <w:bookmarkStart w:id="13" w:name="_Toc216427294"/>
      <w:r>
        <w:rPr>
          <w:rFonts w:ascii="Century Gothic" w:hAnsi="Century Gothic"/>
          <w:b/>
          <w:color w:val="002060"/>
          <w:sz w:val="24"/>
          <w:szCs w:val="24"/>
        </w:rPr>
        <w:t>GARANTIA</w:t>
      </w:r>
      <w:bookmarkEnd w:id="13"/>
    </w:p>
    <w:p w14:paraId="114B1093" w14:textId="77777777" w:rsidR="00152339" w:rsidRDefault="00152339" w:rsidP="005B5958">
      <w:pPr>
        <w:keepNext/>
        <w:widowControl/>
        <w:suppressAutoHyphens w:val="0"/>
        <w:spacing w:line="360" w:lineRule="auto"/>
        <w:ind w:firstLine="709"/>
        <w:jc w:val="both"/>
        <w15:collapsed/>
        <w:rPr>
          <w:rFonts w:ascii="Century Gothic" w:hAnsi="Century Gothic"/>
          <w:color w:val="002060"/>
        </w:rPr>
      </w:pPr>
      <w:r w:rsidRPr="009B035E">
        <w:rPr>
          <w:rFonts w:ascii="Century Gothic" w:hAnsi="Century Gothic"/>
          <w:color w:val="002060"/>
        </w:rPr>
        <w:t xml:space="preserve">A </w:t>
      </w:r>
      <w:r w:rsidR="0012270F">
        <w:rPr>
          <w:rFonts w:ascii="Century Gothic" w:hAnsi="Century Gothic"/>
          <w:b/>
          <w:color w:val="002060"/>
        </w:rPr>
        <w:t>CONTRATADA</w:t>
      </w:r>
      <w:r w:rsidR="0012270F">
        <w:rPr>
          <w:rFonts w:ascii="Century Gothic" w:hAnsi="Century Gothic"/>
          <w:color w:val="002060"/>
        </w:rPr>
        <w:t xml:space="preserve"> garante aos equipamentos, devidamente previstos nesta proposta técnica comercial, contra defeitos de fabricação, pelo prazo de 12 (doze) meses, a contar da assinatura do “Termo de Entre</w:t>
      </w:r>
      <w:r w:rsidR="00A32822">
        <w:rPr>
          <w:rFonts w:ascii="Century Gothic" w:hAnsi="Century Gothic"/>
          <w:color w:val="002060"/>
        </w:rPr>
        <w:t>ga e Startup”, se limitando a 14</w:t>
      </w:r>
      <w:r w:rsidR="0012270F">
        <w:rPr>
          <w:rFonts w:ascii="Century Gothic" w:hAnsi="Century Gothic"/>
          <w:color w:val="002060"/>
        </w:rPr>
        <w:t xml:space="preserve"> (</w:t>
      </w:r>
      <w:r w:rsidR="00A32822">
        <w:rPr>
          <w:rFonts w:ascii="Century Gothic" w:hAnsi="Century Gothic"/>
          <w:color w:val="002060"/>
        </w:rPr>
        <w:t>quatorze</w:t>
      </w:r>
      <w:r w:rsidR="0012270F">
        <w:rPr>
          <w:rFonts w:ascii="Century Gothic" w:hAnsi="Century Gothic"/>
          <w:color w:val="002060"/>
        </w:rPr>
        <w:t>) meses, a contar da emissão de nota fiscal de venda e/ou remessa.</w:t>
      </w:r>
    </w:p>
    <w:p w14:paraId="114B1094" w14:textId="77777777" w:rsidR="0012270F" w:rsidRDefault="0012270F" w:rsidP="005B5958">
      <w:pPr>
        <w:keepNext/>
        <w:widowControl/>
        <w:suppressAutoHyphens w:val="0"/>
        <w:spacing w:line="360" w:lineRule="auto"/>
        <w:ind w:firstLine="709"/>
        <w:jc w:val="both"/>
        <w15:collapsed/>
        <w:rPr>
          <w:rFonts w:ascii="Century Gothic" w:hAnsi="Century Gothic"/>
          <w:color w:val="002060"/>
        </w:rPr>
      </w:pPr>
      <w:r>
        <w:rPr>
          <w:rFonts w:ascii="Century Gothic" w:hAnsi="Century Gothic"/>
          <w:color w:val="002060"/>
        </w:rPr>
        <w:t xml:space="preserve">A </w:t>
      </w:r>
      <w:r w:rsidRPr="0006534F">
        <w:rPr>
          <w:rFonts w:ascii="Century Gothic" w:hAnsi="Century Gothic"/>
          <w:b/>
          <w:color w:val="002060"/>
        </w:rPr>
        <w:t>CONTRATADA</w:t>
      </w:r>
      <w:r>
        <w:rPr>
          <w:rFonts w:ascii="Century Gothic" w:hAnsi="Century Gothic"/>
          <w:color w:val="002060"/>
        </w:rPr>
        <w:t xml:space="preserve"> se obriga, sob sua conta e risco, durante o prazo de vigência da garantia, a reparar, quando apresentarem defeitos ou falhas provenientes de projeto, desempenho ou qualidade dos serviços ora prestados, sem qualquer custo para a </w:t>
      </w:r>
      <w:r w:rsidRPr="0006534F">
        <w:rPr>
          <w:rFonts w:ascii="Century Gothic" w:hAnsi="Century Gothic"/>
          <w:b/>
          <w:color w:val="002060"/>
        </w:rPr>
        <w:t>CONTRATANTE</w:t>
      </w:r>
      <w:r>
        <w:rPr>
          <w:rFonts w:ascii="Century Gothic" w:hAnsi="Century Gothic"/>
          <w:color w:val="002060"/>
        </w:rPr>
        <w:t>.</w:t>
      </w:r>
    </w:p>
    <w:p w14:paraId="114B1095" w14:textId="77777777" w:rsidR="0012270F" w:rsidRDefault="0012270F" w:rsidP="005B5958">
      <w:pPr>
        <w:keepNext/>
        <w:widowControl/>
        <w:suppressAutoHyphens w:val="0"/>
        <w:spacing w:line="360" w:lineRule="auto"/>
        <w:ind w:firstLine="709"/>
        <w:jc w:val="both"/>
        <w15:collapsed/>
        <w:rPr>
          <w:rFonts w:ascii="Century Gothic" w:hAnsi="Century Gothic"/>
          <w:color w:val="002060"/>
        </w:rPr>
      </w:pPr>
      <w:r>
        <w:rPr>
          <w:rFonts w:ascii="Century Gothic" w:hAnsi="Century Gothic"/>
          <w:color w:val="002060"/>
        </w:rPr>
        <w:t xml:space="preserve">A </w:t>
      </w:r>
      <w:r w:rsidRPr="0006534F">
        <w:rPr>
          <w:rFonts w:ascii="Century Gothic" w:hAnsi="Century Gothic"/>
          <w:b/>
          <w:color w:val="002060"/>
        </w:rPr>
        <w:t>CONTRATATADA</w:t>
      </w:r>
      <w:r>
        <w:rPr>
          <w:rFonts w:ascii="Century Gothic" w:hAnsi="Century Gothic"/>
          <w:color w:val="002060"/>
        </w:rPr>
        <w:t xml:space="preserve"> deverá, para efeitos do disposto “Prazo de Garantia” responder aos chamados t</w:t>
      </w:r>
      <w:r w:rsidR="000D0D4E">
        <w:rPr>
          <w:rFonts w:ascii="Century Gothic" w:hAnsi="Century Gothic"/>
          <w:color w:val="002060"/>
        </w:rPr>
        <w:t xml:space="preserve">écnicos dentro de 05 (cinco) dias úteis, dentro do horário comercial e disponibilidade da agenda dos técnicos, desde que a </w:t>
      </w:r>
      <w:r w:rsidR="000D0D4E" w:rsidRPr="0006534F">
        <w:rPr>
          <w:rFonts w:ascii="Century Gothic" w:hAnsi="Century Gothic"/>
          <w:b/>
          <w:color w:val="002060"/>
        </w:rPr>
        <w:t>CONTRATANTE</w:t>
      </w:r>
      <w:r w:rsidR="000D0D4E">
        <w:rPr>
          <w:rFonts w:ascii="Century Gothic" w:hAnsi="Century Gothic"/>
          <w:color w:val="002060"/>
        </w:rPr>
        <w:t xml:space="preserve">, solicite, preencha e retorne o documento “ABERTURA DE CHAMADO” por escrito para a </w:t>
      </w:r>
      <w:r w:rsidR="000D0D4E" w:rsidRPr="0006534F">
        <w:rPr>
          <w:rFonts w:ascii="Century Gothic" w:hAnsi="Century Gothic"/>
          <w:b/>
          <w:color w:val="002060"/>
        </w:rPr>
        <w:t>CONTRATADA</w:t>
      </w:r>
      <w:r w:rsidR="000D0D4E">
        <w:rPr>
          <w:rFonts w:ascii="Century Gothic" w:hAnsi="Century Gothic"/>
          <w:color w:val="002060"/>
        </w:rPr>
        <w:t>.</w:t>
      </w:r>
    </w:p>
    <w:p w14:paraId="114B1096" w14:textId="0E53A148" w:rsidR="0012270F" w:rsidRPr="000D0D4E" w:rsidRDefault="000D0D4E" w:rsidP="005B5958">
      <w:pPr>
        <w:keepNext/>
        <w:widowControl/>
        <w:suppressAutoHyphens w:val="0"/>
        <w:spacing w:line="360" w:lineRule="auto"/>
        <w:ind w:firstLine="709"/>
        <w:jc w:val="both"/>
        <w15:collapsed/>
        <w:rPr>
          <w:rFonts w:ascii="Century Gothic" w:hAnsi="Century Gothic"/>
          <w:color w:val="002060"/>
          <w:szCs w:val="22"/>
        </w:rPr>
      </w:pPr>
      <w:r w:rsidRPr="000D0D4E">
        <w:rPr>
          <w:rFonts w:ascii="Century Gothic" w:hAnsi="Century Gothic"/>
          <w:color w:val="002060"/>
          <w:szCs w:val="22"/>
        </w:rPr>
        <w:t xml:space="preserve">A </w:t>
      </w:r>
      <w:r w:rsidRPr="004848B7">
        <w:rPr>
          <w:rFonts w:ascii="Century Gothic" w:hAnsi="Century Gothic"/>
          <w:b/>
          <w:color w:val="002060"/>
          <w:szCs w:val="22"/>
        </w:rPr>
        <w:t xml:space="preserve">CONTRATANTE </w:t>
      </w:r>
      <w:r w:rsidRPr="000D0D4E">
        <w:rPr>
          <w:rFonts w:ascii="Century Gothic" w:hAnsi="Century Gothic"/>
          <w:color w:val="002060"/>
          <w:szCs w:val="22"/>
        </w:rPr>
        <w:t xml:space="preserve">deverá solicitar e realizar o chamado técnico através de correio eletrônico, endereçado para: </w:t>
      </w:r>
      <w:hyperlink r:id="rId19" w:history="1">
        <w:r w:rsidRPr="000D0D4E">
          <w:rPr>
            <w:rStyle w:val="Hyperlink"/>
            <w:rFonts w:ascii="Century Gothic" w:hAnsi="Century Gothic"/>
            <w:noProof w:val="0"/>
            <w:szCs w:val="22"/>
          </w:rPr>
          <w:t>alexjunior@gmp.ind.br</w:t>
        </w:r>
      </w:hyperlink>
      <w:r w:rsidRPr="000D0D4E">
        <w:rPr>
          <w:rFonts w:ascii="Century Gothic" w:hAnsi="Century Gothic"/>
          <w:color w:val="002060"/>
          <w:szCs w:val="22"/>
        </w:rPr>
        <w:t>,</w:t>
      </w:r>
      <w:r w:rsidR="00167E6E">
        <w:rPr>
          <w:rFonts w:ascii="Century Gothic" w:hAnsi="Century Gothic"/>
          <w:color w:val="002060"/>
          <w:szCs w:val="22"/>
        </w:rPr>
        <w:t xml:space="preserve"> </w:t>
      </w:r>
      <w:hyperlink r:id="rId20" w:history="1">
        <w:r w:rsidR="00167E6E" w:rsidRPr="009378B8">
          <w:rPr>
            <w:rStyle w:val="Hyperlink"/>
            <w:rFonts w:ascii="Century Gothic" w:hAnsi="Century Gothic"/>
            <w:noProof w:val="0"/>
            <w:szCs w:val="22"/>
          </w:rPr>
          <w:t>matheus@gmp.ind.br</w:t>
        </w:r>
      </w:hyperlink>
      <w:r w:rsidR="00167E6E">
        <w:rPr>
          <w:rFonts w:ascii="Century Gothic" w:hAnsi="Century Gothic"/>
          <w:color w:val="002060"/>
          <w:szCs w:val="22"/>
        </w:rPr>
        <w:t xml:space="preserve"> </w:t>
      </w:r>
      <w:r w:rsidRPr="000D0D4E">
        <w:rPr>
          <w:rFonts w:ascii="Century Gothic" w:hAnsi="Century Gothic"/>
          <w:color w:val="002060"/>
          <w:szCs w:val="22"/>
        </w:rPr>
        <w:t xml:space="preserve"> </w:t>
      </w:r>
      <w:hyperlink r:id="rId21" w:history="1">
        <w:r w:rsidRPr="000D0D4E">
          <w:rPr>
            <w:rStyle w:val="Hyperlink"/>
            <w:rFonts w:ascii="Century Gothic" w:hAnsi="Century Gothic"/>
            <w:noProof w:val="0"/>
            <w:szCs w:val="22"/>
          </w:rPr>
          <w:t>bruno@gmp.ind.br</w:t>
        </w:r>
      </w:hyperlink>
      <w:r w:rsidRPr="000D0D4E">
        <w:rPr>
          <w:rFonts w:ascii="Century Gothic" w:hAnsi="Century Gothic"/>
          <w:color w:val="002060"/>
          <w:szCs w:val="22"/>
        </w:rPr>
        <w:t xml:space="preserve"> e </w:t>
      </w:r>
      <w:hyperlink r:id="rId22" w:history="1">
        <w:r w:rsidRPr="000D0D4E">
          <w:rPr>
            <w:rStyle w:val="Hyperlink"/>
            <w:rFonts w:ascii="Century Gothic" w:hAnsi="Century Gothic"/>
            <w:noProof w:val="0"/>
            <w:szCs w:val="22"/>
          </w:rPr>
          <w:t>junior@gmp.ind.br</w:t>
        </w:r>
      </w:hyperlink>
      <w:r w:rsidRPr="000D0D4E">
        <w:rPr>
          <w:rFonts w:ascii="Century Gothic" w:hAnsi="Century Gothic"/>
          <w:color w:val="002060"/>
          <w:szCs w:val="22"/>
        </w:rPr>
        <w:t xml:space="preserve">. </w:t>
      </w:r>
    </w:p>
    <w:p w14:paraId="114B1097" w14:textId="77777777" w:rsidR="000D0D4E" w:rsidRDefault="000D0D4E" w:rsidP="005B5958">
      <w:pPr>
        <w:keepNext/>
        <w:widowControl/>
        <w:suppressAutoHyphens w:val="0"/>
        <w:spacing w:line="360" w:lineRule="auto"/>
        <w:ind w:firstLine="709"/>
        <w:jc w:val="both"/>
        <w15:collapsed/>
        <w:rPr>
          <w:rFonts w:ascii="Century Gothic" w:hAnsi="Century Gothic"/>
          <w:color w:val="002060"/>
          <w:szCs w:val="22"/>
        </w:rPr>
      </w:pPr>
      <w:r>
        <w:rPr>
          <w:rFonts w:ascii="Century Gothic" w:hAnsi="Century Gothic"/>
          <w:color w:val="002060"/>
          <w:szCs w:val="22"/>
        </w:rPr>
        <w:t>Não estão cobertos pela garantia contratual citada acima, defeitos gerados pela má utilização, utilização de sobrecarga, utilização do equipamento em aplicações diferentes do qual foi ofertado</w:t>
      </w:r>
      <w:r w:rsidR="000061D6">
        <w:rPr>
          <w:rFonts w:ascii="Century Gothic" w:hAnsi="Century Gothic"/>
          <w:color w:val="002060"/>
          <w:szCs w:val="22"/>
        </w:rPr>
        <w:t xml:space="preserve"> e dimensionado</w:t>
      </w:r>
      <w:r>
        <w:rPr>
          <w:rFonts w:ascii="Century Gothic" w:hAnsi="Century Gothic"/>
          <w:color w:val="002060"/>
          <w:szCs w:val="22"/>
        </w:rPr>
        <w:t xml:space="preserve">, tensão errada ou acidentes pertinentes de choque, batidas e outros que venham danificar ou quebrar, utilização de matéria inadequada, modificação e/ou alteração das suas características originais, consertos ou reformar feitas por empresa diversa da </w:t>
      </w:r>
      <w:r w:rsidRPr="0006534F">
        <w:rPr>
          <w:rFonts w:ascii="Century Gothic" w:hAnsi="Century Gothic"/>
          <w:b/>
          <w:color w:val="002060"/>
          <w:szCs w:val="22"/>
        </w:rPr>
        <w:t>CONTRATADA</w:t>
      </w:r>
      <w:r>
        <w:rPr>
          <w:rFonts w:ascii="Century Gothic" w:hAnsi="Century Gothic"/>
          <w:color w:val="002060"/>
          <w:szCs w:val="22"/>
        </w:rPr>
        <w:t>.</w:t>
      </w:r>
    </w:p>
    <w:p w14:paraId="114B1098" w14:textId="77777777" w:rsidR="00675C6A" w:rsidRDefault="00675C6A" w:rsidP="005B5958">
      <w:pPr>
        <w:keepNext/>
        <w:widowControl/>
        <w:suppressAutoHyphens w:val="0"/>
        <w:spacing w:line="360" w:lineRule="auto"/>
        <w:ind w:firstLine="709"/>
        <w:jc w:val="both"/>
        <w15:collapsed/>
        <w:rPr>
          <w:rFonts w:ascii="Century Gothic" w:hAnsi="Century Gothic"/>
          <w:color w:val="002060"/>
          <w:szCs w:val="22"/>
        </w:rPr>
      </w:pPr>
      <w:r>
        <w:rPr>
          <w:rFonts w:ascii="Century Gothic" w:hAnsi="Century Gothic"/>
          <w:color w:val="002060"/>
          <w:szCs w:val="22"/>
        </w:rPr>
        <w:t>Não estão cobertos pela garantia contratual citada acima, desgaste naturais dos equipamentos e peças</w:t>
      </w:r>
      <w:r w:rsidR="009C30E8">
        <w:rPr>
          <w:rFonts w:ascii="Century Gothic" w:hAnsi="Century Gothic"/>
          <w:color w:val="002060"/>
          <w:szCs w:val="22"/>
        </w:rPr>
        <w:t xml:space="preserve"> em função de sua utilização e contato direto com o produto, tais como rolamentos, buchas, hélices, etc.</w:t>
      </w:r>
    </w:p>
    <w:p w14:paraId="114B1099" w14:textId="77777777" w:rsidR="009C30E8" w:rsidRDefault="009C30E8" w:rsidP="005B5958">
      <w:pPr>
        <w:keepNext/>
        <w:widowControl/>
        <w:suppressAutoHyphens w:val="0"/>
        <w:spacing w:line="360" w:lineRule="auto"/>
        <w:ind w:firstLine="709"/>
        <w:jc w:val="both"/>
        <w15:collapsed/>
        <w:rPr>
          <w:rFonts w:ascii="Century Gothic" w:hAnsi="Century Gothic"/>
          <w:color w:val="002060"/>
          <w:szCs w:val="22"/>
        </w:rPr>
      </w:pPr>
      <w:r>
        <w:rPr>
          <w:rFonts w:ascii="Century Gothic" w:hAnsi="Century Gothic"/>
          <w:color w:val="002060"/>
          <w:szCs w:val="22"/>
        </w:rPr>
        <w:t>Não estão cobertos pela garantia contratual citada acima, despesas relacionadas com translado, estadia e alimentação do(s) técnico(s) e despesas com transportes, seguros e movimentações de peças e equipamentos.</w:t>
      </w:r>
    </w:p>
    <w:p w14:paraId="114B109A" w14:textId="77777777" w:rsidR="0012270F" w:rsidRPr="0006534F" w:rsidRDefault="0012270F" w:rsidP="005B5958">
      <w:pPr>
        <w:pStyle w:val="PargrafodaLista"/>
        <w:tabs>
          <w:tab w:val="left" w:pos="720"/>
          <w:tab w:val="left" w:pos="3969"/>
        </w:tabs>
        <w:spacing w:line="360" w:lineRule="auto"/>
        <w:ind w:left="0" w:firstLine="709"/>
        <w:jc w:val="both"/>
        <w:rPr>
          <w:rFonts w:ascii="Century Gothic" w:hAnsi="Century Gothic" w:cs="Arial"/>
          <w:snapToGrid w:val="0"/>
          <w:color w:val="002060"/>
          <w:szCs w:val="22"/>
        </w:rPr>
      </w:pPr>
      <w:r w:rsidRPr="0006534F">
        <w:rPr>
          <w:rFonts w:ascii="Century Gothic" w:hAnsi="Century Gothic" w:cs="Arial"/>
          <w:snapToGrid w:val="0"/>
          <w:color w:val="002060"/>
          <w:szCs w:val="22"/>
        </w:rPr>
        <w:t xml:space="preserve">A </w:t>
      </w:r>
      <w:r w:rsidRPr="0006534F">
        <w:rPr>
          <w:rFonts w:ascii="Century Gothic" w:hAnsi="Century Gothic" w:cs="Arial"/>
          <w:b/>
          <w:snapToGrid w:val="0"/>
          <w:color w:val="002060"/>
          <w:szCs w:val="22"/>
        </w:rPr>
        <w:t>CONTRATANTE</w:t>
      </w:r>
      <w:r w:rsidRPr="0006534F">
        <w:rPr>
          <w:rFonts w:ascii="Century Gothic" w:hAnsi="Century Gothic" w:cs="Arial"/>
          <w:snapToGrid w:val="0"/>
          <w:color w:val="002060"/>
          <w:szCs w:val="22"/>
        </w:rPr>
        <w:t xml:space="preserve"> não se beneficiará da garantia </w:t>
      </w:r>
      <w:r w:rsidR="009C30E8" w:rsidRPr="0006534F">
        <w:rPr>
          <w:rFonts w:ascii="Century Gothic" w:hAnsi="Century Gothic" w:cs="Arial"/>
          <w:snapToGrid w:val="0"/>
          <w:color w:val="002060"/>
          <w:szCs w:val="22"/>
        </w:rPr>
        <w:t>contratual</w:t>
      </w:r>
      <w:r w:rsidR="0006534F">
        <w:rPr>
          <w:rFonts w:ascii="Century Gothic" w:hAnsi="Century Gothic" w:cs="Arial"/>
          <w:snapToGrid w:val="0"/>
          <w:color w:val="002060"/>
          <w:szCs w:val="22"/>
        </w:rPr>
        <w:t>,</w:t>
      </w:r>
      <w:r w:rsidRPr="0006534F">
        <w:rPr>
          <w:rFonts w:ascii="Century Gothic" w:hAnsi="Century Gothic" w:cs="Arial"/>
          <w:snapToGrid w:val="0"/>
          <w:color w:val="002060"/>
          <w:szCs w:val="22"/>
        </w:rPr>
        <w:t xml:space="preserve"> quando os </w:t>
      </w:r>
      <w:r w:rsidR="009C30E8" w:rsidRPr="0006534F">
        <w:rPr>
          <w:rFonts w:ascii="Century Gothic" w:hAnsi="Century Gothic" w:cs="Arial"/>
          <w:snapToGrid w:val="0"/>
          <w:color w:val="002060"/>
          <w:szCs w:val="22"/>
        </w:rPr>
        <w:t xml:space="preserve">serviços </w:t>
      </w:r>
      <w:r w:rsidRPr="0006534F">
        <w:rPr>
          <w:rFonts w:ascii="Century Gothic" w:hAnsi="Century Gothic" w:cs="Arial"/>
          <w:snapToGrid w:val="0"/>
          <w:color w:val="002060"/>
          <w:szCs w:val="22"/>
        </w:rPr>
        <w:t>forem acometidos por eventos de caso fortuito, força maior, uso incorreto, falta de manutenção</w:t>
      </w:r>
      <w:r w:rsidR="000061D6">
        <w:rPr>
          <w:rFonts w:ascii="Century Gothic" w:hAnsi="Century Gothic" w:cs="Arial"/>
          <w:snapToGrid w:val="0"/>
          <w:color w:val="002060"/>
          <w:szCs w:val="22"/>
        </w:rPr>
        <w:t xml:space="preserve">, montagem e </w:t>
      </w:r>
      <w:r w:rsidR="006D7EA6">
        <w:rPr>
          <w:rFonts w:ascii="Century Gothic" w:hAnsi="Century Gothic" w:cs="Arial"/>
          <w:snapToGrid w:val="0"/>
          <w:color w:val="002060"/>
          <w:szCs w:val="22"/>
        </w:rPr>
        <w:t xml:space="preserve">startup </w:t>
      </w:r>
      <w:r w:rsidR="009C30E8" w:rsidRPr="0006534F">
        <w:rPr>
          <w:rFonts w:ascii="Century Gothic" w:hAnsi="Century Gothic" w:cs="Arial"/>
          <w:snapToGrid w:val="0"/>
          <w:color w:val="002060"/>
          <w:szCs w:val="22"/>
        </w:rPr>
        <w:t xml:space="preserve">dos equipamentos </w:t>
      </w:r>
      <w:r w:rsidR="000061D6" w:rsidRPr="0006534F">
        <w:rPr>
          <w:rFonts w:ascii="Century Gothic" w:hAnsi="Century Gothic" w:cs="Arial"/>
          <w:snapToGrid w:val="0"/>
          <w:color w:val="002060"/>
          <w:szCs w:val="22"/>
        </w:rPr>
        <w:t xml:space="preserve">sem </w:t>
      </w:r>
      <w:r w:rsidR="000061D6">
        <w:rPr>
          <w:rFonts w:ascii="Century Gothic" w:hAnsi="Century Gothic" w:cs="Arial"/>
          <w:snapToGrid w:val="0"/>
          <w:color w:val="002060"/>
          <w:szCs w:val="22"/>
        </w:rPr>
        <w:t>supervisão</w:t>
      </w:r>
      <w:r w:rsidR="009C30E8" w:rsidRPr="0006534F">
        <w:rPr>
          <w:rFonts w:ascii="Century Gothic" w:hAnsi="Century Gothic" w:cs="Arial"/>
          <w:snapToGrid w:val="0"/>
          <w:color w:val="002060"/>
          <w:szCs w:val="22"/>
        </w:rPr>
        <w:t xml:space="preserve"> da </w:t>
      </w:r>
      <w:r w:rsidR="009C30E8" w:rsidRPr="0006534F">
        <w:rPr>
          <w:rFonts w:ascii="Century Gothic" w:hAnsi="Century Gothic" w:cs="Arial"/>
          <w:b/>
          <w:snapToGrid w:val="0"/>
          <w:color w:val="002060"/>
          <w:szCs w:val="22"/>
        </w:rPr>
        <w:t>CONTRATADA</w:t>
      </w:r>
      <w:r w:rsidRPr="0006534F">
        <w:rPr>
          <w:rFonts w:ascii="Century Gothic" w:hAnsi="Century Gothic" w:cs="Arial"/>
          <w:snapToGrid w:val="0"/>
          <w:color w:val="002060"/>
          <w:szCs w:val="22"/>
        </w:rPr>
        <w:t>.</w:t>
      </w:r>
    </w:p>
    <w:p w14:paraId="114B109B" w14:textId="77777777" w:rsidR="00F8742F" w:rsidRDefault="00F8742F" w:rsidP="00F8742F">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lastRenderedPageBreak/>
        <w:t xml:space="preserve"> </w:t>
      </w:r>
      <w:bookmarkStart w:id="14" w:name="_Toc216427295"/>
      <w:r>
        <w:rPr>
          <w:rFonts w:ascii="Century Gothic" w:hAnsi="Century Gothic"/>
          <w:b/>
          <w:color w:val="002060"/>
          <w:sz w:val="24"/>
          <w:szCs w:val="24"/>
        </w:rPr>
        <w:t>SUPERVISÃO E COMISSIONAMENTO DE STARTUP</w:t>
      </w:r>
      <w:bookmarkEnd w:id="14"/>
    </w:p>
    <w:p w14:paraId="114B109C" w14:textId="77777777" w:rsidR="00760849" w:rsidRPr="002D0FE0" w:rsidRDefault="00C6752B" w:rsidP="002D0FE0">
      <w:pPr>
        <w:pStyle w:val="PargrafodaLista"/>
        <w:spacing w:line="360" w:lineRule="auto"/>
        <w:ind w:left="0" w:firstLine="709"/>
        <w:jc w:val="both"/>
        <w:rPr>
          <w:rFonts w:ascii="Century Gothic" w:eastAsia="Calibri" w:hAnsi="Century Gothic"/>
          <w:color w:val="002060"/>
          <w:szCs w:val="22"/>
        </w:rPr>
      </w:pPr>
      <w:r w:rsidRPr="002D0FE0">
        <w:rPr>
          <w:rFonts w:ascii="Century Gothic" w:hAnsi="Century Gothic"/>
          <w:color w:val="002060"/>
          <w:szCs w:val="22"/>
        </w:rPr>
        <w:t xml:space="preserve">A </w:t>
      </w:r>
      <w:r w:rsidRPr="002D0FE0">
        <w:rPr>
          <w:rFonts w:ascii="Century Gothic" w:hAnsi="Century Gothic"/>
          <w:b/>
          <w:color w:val="002060"/>
          <w:szCs w:val="22"/>
        </w:rPr>
        <w:t>CONTRATANTE</w:t>
      </w:r>
      <w:r w:rsidRPr="002D0FE0">
        <w:rPr>
          <w:rFonts w:ascii="Century Gothic" w:hAnsi="Century Gothic"/>
          <w:color w:val="002060"/>
          <w:szCs w:val="22"/>
        </w:rPr>
        <w:t xml:space="preserve"> deverá solicitar para a </w:t>
      </w:r>
      <w:r w:rsidRPr="002D0FE0">
        <w:rPr>
          <w:rFonts w:ascii="Century Gothic" w:hAnsi="Century Gothic"/>
          <w:b/>
          <w:color w:val="002060"/>
          <w:szCs w:val="22"/>
        </w:rPr>
        <w:t>CONTRATADA</w:t>
      </w:r>
      <w:r w:rsidRPr="002D0FE0">
        <w:rPr>
          <w:rFonts w:ascii="Century Gothic" w:hAnsi="Century Gothic"/>
          <w:color w:val="002060"/>
          <w:szCs w:val="22"/>
        </w:rPr>
        <w:t xml:space="preserve">, o agendamento da montagem e acompanhamento de startup dos equipamentos, os quais serão agendados de acordo com a disponibilidade da agenda dos técnicos. Para agendamento da montagem, a </w:t>
      </w:r>
      <w:r w:rsidRPr="002D0FE0">
        <w:rPr>
          <w:rFonts w:ascii="Century Gothic" w:hAnsi="Century Gothic"/>
          <w:b/>
          <w:color w:val="002060"/>
          <w:szCs w:val="22"/>
        </w:rPr>
        <w:t>CONTRATANTE</w:t>
      </w:r>
      <w:r w:rsidRPr="002D0FE0">
        <w:rPr>
          <w:rFonts w:ascii="Century Gothic" w:hAnsi="Century Gothic"/>
          <w:color w:val="002060"/>
          <w:szCs w:val="22"/>
        </w:rPr>
        <w:t xml:space="preserve"> deverá solicitar, quando os equipamentos já estiverem em sua sede. Para agendamento de startup, a </w:t>
      </w:r>
      <w:r w:rsidRPr="002D0FE0">
        <w:rPr>
          <w:rFonts w:ascii="Century Gothic" w:hAnsi="Century Gothic"/>
          <w:b/>
          <w:color w:val="002060"/>
          <w:szCs w:val="22"/>
        </w:rPr>
        <w:t>CONTRATANTE</w:t>
      </w:r>
      <w:r w:rsidRPr="002D0FE0">
        <w:rPr>
          <w:rFonts w:ascii="Century Gothic" w:hAnsi="Century Gothic"/>
          <w:color w:val="002060"/>
          <w:szCs w:val="22"/>
        </w:rPr>
        <w:t xml:space="preserve"> deverá solicitar, após finalizar e deixar conectado</w:t>
      </w:r>
      <w:r w:rsidR="004065E3">
        <w:rPr>
          <w:rFonts w:ascii="Century Gothic" w:hAnsi="Century Gothic"/>
          <w:color w:val="002060"/>
          <w:szCs w:val="22"/>
        </w:rPr>
        <w:t xml:space="preserve"> e instalado</w:t>
      </w:r>
      <w:r w:rsidRPr="002D0FE0">
        <w:rPr>
          <w:rFonts w:ascii="Century Gothic" w:hAnsi="Century Gothic"/>
          <w:color w:val="002060"/>
          <w:szCs w:val="22"/>
        </w:rPr>
        <w:t>, toda a infraestrutura de alimentação dos equipamentos, como elétrica, hidráulica, pneumática, e outras que se fizerem necessárias.</w:t>
      </w:r>
    </w:p>
    <w:p w14:paraId="114B109D" w14:textId="77777777" w:rsidR="00760849" w:rsidRPr="002D0FE0" w:rsidRDefault="006D7EA6" w:rsidP="002D0FE0">
      <w:pPr>
        <w:pStyle w:val="PargrafodaLista"/>
        <w:spacing w:line="360" w:lineRule="auto"/>
        <w:ind w:left="0" w:firstLine="709"/>
        <w:jc w:val="both"/>
        <w:rPr>
          <w:rFonts w:ascii="Century Gothic" w:eastAsia="Calibri" w:hAnsi="Century Gothic"/>
          <w:color w:val="002060"/>
          <w:szCs w:val="22"/>
        </w:rPr>
      </w:pPr>
      <w:r w:rsidRPr="002D0FE0">
        <w:rPr>
          <w:rFonts w:ascii="Century Gothic" w:eastAsia="Calibri" w:hAnsi="Century Gothic"/>
          <w:color w:val="002060"/>
          <w:szCs w:val="22"/>
        </w:rPr>
        <w:t xml:space="preserve">As operações de </w:t>
      </w:r>
      <w:r w:rsidR="004D3EE5">
        <w:rPr>
          <w:rFonts w:ascii="Century Gothic" w:eastAsia="Calibri" w:hAnsi="Century Gothic"/>
          <w:color w:val="002060"/>
          <w:szCs w:val="22"/>
        </w:rPr>
        <w:t>translado</w:t>
      </w:r>
      <w:r w:rsidR="00B83C54">
        <w:rPr>
          <w:rFonts w:ascii="Century Gothic" w:eastAsia="Calibri" w:hAnsi="Century Gothic"/>
          <w:color w:val="002060"/>
          <w:szCs w:val="22"/>
        </w:rPr>
        <w:t xml:space="preserve"> dos técnicos</w:t>
      </w:r>
      <w:r w:rsidR="004D3EE5">
        <w:rPr>
          <w:rFonts w:ascii="Century Gothic" w:eastAsia="Calibri" w:hAnsi="Century Gothic"/>
          <w:color w:val="002060"/>
          <w:szCs w:val="22"/>
        </w:rPr>
        <w:t xml:space="preserve">, </w:t>
      </w:r>
      <w:r w:rsidRPr="002D0FE0">
        <w:rPr>
          <w:rFonts w:ascii="Century Gothic" w:eastAsia="Calibri" w:hAnsi="Century Gothic"/>
          <w:color w:val="002060"/>
          <w:szCs w:val="22"/>
        </w:rPr>
        <w:t>montagem e startup dos equipamentos, deverão ocorrer de segunda-feira a sexta-feira, exceto feriados, dentro do horário comercial (das 8h ás 12h e das 13h ás 17h). Operações realizadas após o horário comercial, feriados e finais de semana, quando não acordadas</w:t>
      </w:r>
      <w:r w:rsidR="00506FC9">
        <w:rPr>
          <w:rFonts w:ascii="Century Gothic" w:eastAsia="Calibri" w:hAnsi="Century Gothic"/>
          <w:color w:val="002060"/>
          <w:szCs w:val="22"/>
        </w:rPr>
        <w:t xml:space="preserve"> previamente e</w:t>
      </w:r>
      <w:r w:rsidR="000B2E13" w:rsidRPr="002D0FE0">
        <w:rPr>
          <w:rFonts w:ascii="Century Gothic" w:eastAsia="Calibri" w:hAnsi="Century Gothic"/>
          <w:color w:val="002060"/>
          <w:szCs w:val="22"/>
        </w:rPr>
        <w:t xml:space="preserve"> formalmente via e-mail</w:t>
      </w:r>
      <w:r w:rsidRPr="002D0FE0">
        <w:rPr>
          <w:rFonts w:ascii="Century Gothic" w:eastAsia="Calibri" w:hAnsi="Century Gothic"/>
          <w:color w:val="002060"/>
          <w:szCs w:val="22"/>
        </w:rPr>
        <w:t xml:space="preserve">, estão sujeitas a cobranças adicionais, da </w:t>
      </w:r>
      <w:r w:rsidRPr="002D0FE0">
        <w:rPr>
          <w:rFonts w:ascii="Century Gothic" w:eastAsia="Calibri" w:hAnsi="Century Gothic"/>
          <w:b/>
          <w:color w:val="002060"/>
          <w:szCs w:val="22"/>
        </w:rPr>
        <w:t>CONTRATADA</w:t>
      </w:r>
      <w:r w:rsidRPr="002D0FE0">
        <w:rPr>
          <w:rFonts w:ascii="Century Gothic" w:eastAsia="Calibri" w:hAnsi="Century Gothic"/>
          <w:color w:val="002060"/>
          <w:szCs w:val="22"/>
        </w:rPr>
        <w:t xml:space="preserve"> para a </w:t>
      </w:r>
      <w:r w:rsidRPr="002D0FE0">
        <w:rPr>
          <w:rFonts w:ascii="Century Gothic" w:eastAsia="Calibri" w:hAnsi="Century Gothic"/>
          <w:b/>
          <w:color w:val="002060"/>
          <w:szCs w:val="22"/>
        </w:rPr>
        <w:t>CONTRA</w:t>
      </w:r>
      <w:r w:rsidR="00896601">
        <w:rPr>
          <w:rFonts w:ascii="Century Gothic" w:eastAsia="Calibri" w:hAnsi="Century Gothic"/>
          <w:b/>
          <w:color w:val="002060"/>
          <w:szCs w:val="22"/>
        </w:rPr>
        <w:t>TA</w:t>
      </w:r>
      <w:r w:rsidRPr="002D0FE0">
        <w:rPr>
          <w:rFonts w:ascii="Century Gothic" w:eastAsia="Calibri" w:hAnsi="Century Gothic"/>
          <w:b/>
          <w:color w:val="002060"/>
          <w:szCs w:val="22"/>
        </w:rPr>
        <w:t>NTE</w:t>
      </w:r>
      <w:r w:rsidRPr="002D0FE0">
        <w:rPr>
          <w:rFonts w:ascii="Century Gothic" w:eastAsia="Calibri" w:hAnsi="Century Gothic"/>
          <w:color w:val="002060"/>
          <w:szCs w:val="22"/>
        </w:rPr>
        <w:t xml:space="preserve">, conforme tabela “hora-homem” da </w:t>
      </w:r>
      <w:r w:rsidRPr="002D0FE0">
        <w:rPr>
          <w:rFonts w:ascii="Century Gothic" w:eastAsia="Calibri" w:hAnsi="Century Gothic"/>
          <w:b/>
          <w:color w:val="002060"/>
          <w:szCs w:val="22"/>
        </w:rPr>
        <w:t>CONTRATADA</w:t>
      </w:r>
      <w:r w:rsidRPr="002D0FE0">
        <w:rPr>
          <w:rFonts w:ascii="Century Gothic" w:eastAsia="Calibri" w:hAnsi="Century Gothic"/>
          <w:color w:val="002060"/>
          <w:szCs w:val="22"/>
        </w:rPr>
        <w:t>.</w:t>
      </w:r>
    </w:p>
    <w:p w14:paraId="114B109E" w14:textId="77777777" w:rsidR="006D7EA6" w:rsidRPr="002D0FE0" w:rsidRDefault="006D7EA6" w:rsidP="002D0FE0">
      <w:pPr>
        <w:pStyle w:val="PargrafodaLista"/>
        <w:spacing w:line="360" w:lineRule="auto"/>
        <w:ind w:left="0" w:firstLine="709"/>
        <w:jc w:val="both"/>
        <w:rPr>
          <w:rFonts w:ascii="Century Gothic" w:eastAsia="Calibri" w:hAnsi="Century Gothic"/>
          <w:color w:val="002060"/>
          <w:szCs w:val="22"/>
        </w:rPr>
      </w:pPr>
      <w:r w:rsidRPr="002D0FE0">
        <w:rPr>
          <w:rFonts w:ascii="Century Gothic" w:eastAsia="Calibri" w:hAnsi="Century Gothic"/>
          <w:color w:val="002060"/>
          <w:szCs w:val="22"/>
        </w:rPr>
        <w:t xml:space="preserve">Todas e quaisquer áreas, instalações, equipamentos e ferramentas que porventura forem cedidos a </w:t>
      </w:r>
      <w:r w:rsidRPr="002D0FE0">
        <w:rPr>
          <w:rFonts w:ascii="Century Gothic" w:eastAsia="Calibri" w:hAnsi="Century Gothic"/>
          <w:b/>
          <w:color w:val="002060"/>
          <w:szCs w:val="22"/>
        </w:rPr>
        <w:t>CONTRATADA</w:t>
      </w:r>
      <w:r w:rsidRPr="002D0FE0">
        <w:rPr>
          <w:rFonts w:ascii="Century Gothic" w:eastAsia="Calibri" w:hAnsi="Century Gothic"/>
          <w:color w:val="002060"/>
          <w:szCs w:val="22"/>
        </w:rPr>
        <w:t xml:space="preserve"> pela </w:t>
      </w:r>
      <w:r w:rsidRPr="002D0FE0">
        <w:rPr>
          <w:rFonts w:ascii="Century Gothic" w:eastAsia="Calibri" w:hAnsi="Century Gothic"/>
          <w:b/>
          <w:color w:val="002060"/>
          <w:szCs w:val="22"/>
        </w:rPr>
        <w:t>CONTRA</w:t>
      </w:r>
      <w:r w:rsidR="00896601">
        <w:rPr>
          <w:rFonts w:ascii="Century Gothic" w:eastAsia="Calibri" w:hAnsi="Century Gothic"/>
          <w:b/>
          <w:color w:val="002060"/>
          <w:szCs w:val="22"/>
        </w:rPr>
        <w:t>TA</w:t>
      </w:r>
      <w:r w:rsidRPr="002D0FE0">
        <w:rPr>
          <w:rFonts w:ascii="Century Gothic" w:eastAsia="Calibri" w:hAnsi="Century Gothic"/>
          <w:b/>
          <w:color w:val="002060"/>
          <w:szCs w:val="22"/>
        </w:rPr>
        <w:t>NTE</w:t>
      </w:r>
      <w:r w:rsidRPr="002D0FE0">
        <w:rPr>
          <w:rFonts w:ascii="Century Gothic" w:eastAsia="Calibri" w:hAnsi="Century Gothic"/>
          <w:color w:val="002060"/>
          <w:szCs w:val="22"/>
        </w:rPr>
        <w:t>, serão por ela mantidos como se seus fosse, de modo a restituí-los, terminada sua utilização, no estado que os receberá.</w:t>
      </w:r>
    </w:p>
    <w:p w14:paraId="114B109F" w14:textId="77777777" w:rsidR="00C6752B" w:rsidRPr="002D0FE0" w:rsidRDefault="00C6752B" w:rsidP="002D0FE0">
      <w:pPr>
        <w:tabs>
          <w:tab w:val="left" w:pos="720"/>
          <w:tab w:val="left" w:pos="3969"/>
        </w:tabs>
        <w:spacing w:line="360" w:lineRule="auto"/>
        <w:ind w:firstLine="709"/>
        <w:jc w:val="both"/>
        <w:rPr>
          <w:rFonts w:ascii="Century Gothic" w:hAnsi="Century Gothic" w:cs="Arial"/>
          <w:color w:val="002060"/>
          <w:szCs w:val="22"/>
        </w:rPr>
      </w:pPr>
      <w:r w:rsidRPr="002D0FE0">
        <w:rPr>
          <w:rFonts w:ascii="Century Gothic" w:hAnsi="Century Gothic" w:cs="Arial"/>
          <w:color w:val="002060"/>
          <w:szCs w:val="22"/>
        </w:rPr>
        <w:t xml:space="preserve">A </w:t>
      </w:r>
      <w:r w:rsidRPr="002D0FE0">
        <w:rPr>
          <w:rFonts w:ascii="Century Gothic" w:hAnsi="Century Gothic" w:cs="Arial"/>
          <w:b/>
          <w:color w:val="002060"/>
          <w:szCs w:val="22"/>
        </w:rPr>
        <w:t>CONTRATADA</w:t>
      </w:r>
      <w:r w:rsidRPr="002D0FE0">
        <w:rPr>
          <w:rFonts w:ascii="Century Gothic" w:hAnsi="Century Gothic" w:cs="Arial"/>
          <w:color w:val="002060"/>
          <w:szCs w:val="22"/>
        </w:rPr>
        <w:t xml:space="preserve"> deverá manter no local de trabalho, </w:t>
      </w:r>
      <w:r w:rsidR="00AE6330" w:rsidRPr="002D0FE0">
        <w:rPr>
          <w:rFonts w:ascii="Century Gothic" w:hAnsi="Century Gothic" w:cs="Arial"/>
          <w:color w:val="002060"/>
          <w:szCs w:val="22"/>
        </w:rPr>
        <w:t>montagem e startup dos equipamentos,</w:t>
      </w:r>
      <w:r w:rsidRPr="002D0FE0">
        <w:rPr>
          <w:rFonts w:ascii="Century Gothic" w:hAnsi="Century Gothic" w:cs="Arial"/>
          <w:color w:val="002060"/>
          <w:szCs w:val="22"/>
        </w:rPr>
        <w:t xml:space="preserve"> somente pessoal especializado e contratado com base na legislação trabalhista brasileira e/ou “terceiros” com contrato de prestação de serviços, ás suas exclusivas expensas e responsabilidade, todo o pessoal necessário, direta ou indiretamente, </w:t>
      </w:r>
      <w:r w:rsidR="00905924" w:rsidRPr="002D0FE0">
        <w:rPr>
          <w:rFonts w:ascii="Century Gothic" w:hAnsi="Century Gothic" w:cs="Arial"/>
          <w:color w:val="002060"/>
          <w:szCs w:val="22"/>
        </w:rPr>
        <w:t>a</w:t>
      </w:r>
      <w:r w:rsidRPr="002D0FE0">
        <w:rPr>
          <w:rFonts w:ascii="Century Gothic" w:hAnsi="Century Gothic" w:cs="Arial"/>
          <w:color w:val="002060"/>
          <w:szCs w:val="22"/>
        </w:rPr>
        <w:t xml:space="preserve"> execução do objeto do presente instrumento, de acordo com as normas trabalhistas e previdenciárias vigentes, sendo os mesmos de total responsabilidade da </w:t>
      </w:r>
      <w:r w:rsidRPr="002D0FE0">
        <w:rPr>
          <w:rFonts w:ascii="Century Gothic" w:hAnsi="Century Gothic" w:cs="Arial"/>
          <w:b/>
          <w:color w:val="002060"/>
          <w:szCs w:val="22"/>
        </w:rPr>
        <w:t>CONTRATADA</w:t>
      </w:r>
      <w:r w:rsidRPr="002D0FE0">
        <w:rPr>
          <w:rFonts w:ascii="Century Gothic" w:hAnsi="Century Gothic" w:cs="Arial"/>
          <w:color w:val="002060"/>
          <w:szCs w:val="22"/>
        </w:rPr>
        <w:t>, inclusive encargos sociais e exames médicos.</w:t>
      </w:r>
    </w:p>
    <w:p w14:paraId="114B10A0" w14:textId="77777777" w:rsidR="00F87708" w:rsidRDefault="00F87708" w:rsidP="002D0FE0">
      <w:pPr>
        <w:tabs>
          <w:tab w:val="left" w:pos="720"/>
          <w:tab w:val="left" w:pos="3969"/>
        </w:tabs>
        <w:spacing w:line="360" w:lineRule="auto"/>
        <w:ind w:firstLine="709"/>
        <w:jc w:val="both"/>
        <w:rPr>
          <w:rFonts w:ascii="Century Gothic" w:hAnsi="Century Gothic" w:cs="Arial"/>
          <w:color w:val="002060"/>
          <w:szCs w:val="22"/>
        </w:rPr>
      </w:pPr>
      <w:r w:rsidRPr="002D0FE0">
        <w:rPr>
          <w:rFonts w:ascii="Century Gothic" w:hAnsi="Century Gothic" w:cs="Arial"/>
          <w:color w:val="002060"/>
          <w:szCs w:val="22"/>
        </w:rPr>
        <w:t xml:space="preserve">A </w:t>
      </w:r>
      <w:r w:rsidRPr="002D0FE0">
        <w:rPr>
          <w:rFonts w:ascii="Century Gothic" w:hAnsi="Century Gothic" w:cs="Arial"/>
          <w:b/>
          <w:color w:val="002060"/>
          <w:szCs w:val="22"/>
        </w:rPr>
        <w:t>CONTRATANTE</w:t>
      </w:r>
      <w:r w:rsidRPr="002D0FE0">
        <w:rPr>
          <w:rFonts w:ascii="Century Gothic" w:hAnsi="Century Gothic" w:cs="Arial"/>
          <w:color w:val="002060"/>
          <w:szCs w:val="22"/>
        </w:rPr>
        <w:t xml:space="preserve"> será responsável pelas despesas de translado</w:t>
      </w:r>
      <w:r w:rsidR="00CA2490" w:rsidRPr="002D0FE0">
        <w:rPr>
          <w:rFonts w:ascii="Century Gothic" w:hAnsi="Century Gothic" w:cs="Arial"/>
          <w:color w:val="002060"/>
          <w:szCs w:val="22"/>
        </w:rPr>
        <w:t xml:space="preserve"> (rodoviário e aéreo)</w:t>
      </w:r>
      <w:r w:rsidRPr="002D0FE0">
        <w:rPr>
          <w:rFonts w:ascii="Century Gothic" w:hAnsi="Century Gothic" w:cs="Arial"/>
          <w:color w:val="002060"/>
          <w:szCs w:val="22"/>
        </w:rPr>
        <w:t>, estadia e alimentação</w:t>
      </w:r>
      <w:r w:rsidR="00905924" w:rsidRPr="002D0FE0">
        <w:rPr>
          <w:rFonts w:ascii="Century Gothic" w:hAnsi="Century Gothic" w:cs="Arial"/>
          <w:color w:val="002060"/>
          <w:szCs w:val="22"/>
        </w:rPr>
        <w:t xml:space="preserve"> (café da manhã, almoço e janta)</w:t>
      </w:r>
      <w:r w:rsidRPr="002D0FE0">
        <w:rPr>
          <w:rFonts w:ascii="Century Gothic" w:hAnsi="Century Gothic" w:cs="Arial"/>
          <w:color w:val="002060"/>
          <w:szCs w:val="22"/>
        </w:rPr>
        <w:t xml:space="preserve"> dos técnicos de montagem e startup.</w:t>
      </w:r>
      <w:r w:rsidR="00905924" w:rsidRPr="002D0FE0">
        <w:rPr>
          <w:rFonts w:ascii="Century Gothic" w:hAnsi="Century Gothic" w:cs="Arial"/>
          <w:color w:val="002060"/>
          <w:szCs w:val="22"/>
        </w:rPr>
        <w:t xml:space="preserve"> Para casos de operações de montagem e startup, fora do estado em que se encontra a sede da </w:t>
      </w:r>
      <w:r w:rsidR="00905924" w:rsidRPr="002D0FE0">
        <w:rPr>
          <w:rFonts w:ascii="Century Gothic" w:hAnsi="Century Gothic" w:cs="Arial"/>
          <w:b/>
          <w:color w:val="002060"/>
          <w:szCs w:val="22"/>
        </w:rPr>
        <w:t>CONTRATADA,</w:t>
      </w:r>
      <w:r w:rsidR="00905924" w:rsidRPr="002D0FE0">
        <w:rPr>
          <w:rFonts w:ascii="Century Gothic" w:hAnsi="Century Gothic" w:cs="Arial"/>
          <w:color w:val="002060"/>
          <w:szCs w:val="22"/>
        </w:rPr>
        <w:t xml:space="preserve"> o translado aplicado é o aéreo, realizado por aeronaves, como avião, e as despesas de deslocamento dos técnicos entre a sede da </w:t>
      </w:r>
      <w:r w:rsidR="00905924" w:rsidRPr="002D0FE0">
        <w:rPr>
          <w:rFonts w:ascii="Century Gothic" w:hAnsi="Century Gothic" w:cs="Arial"/>
          <w:b/>
          <w:color w:val="002060"/>
          <w:szCs w:val="22"/>
        </w:rPr>
        <w:t>CONTRATADA</w:t>
      </w:r>
      <w:r w:rsidR="00905924" w:rsidRPr="002D0FE0">
        <w:rPr>
          <w:rFonts w:ascii="Century Gothic" w:hAnsi="Century Gothic" w:cs="Arial"/>
          <w:color w:val="002060"/>
          <w:szCs w:val="22"/>
        </w:rPr>
        <w:t xml:space="preserve"> </w:t>
      </w:r>
      <w:r w:rsidR="00CA2490" w:rsidRPr="002D0FE0">
        <w:rPr>
          <w:rFonts w:ascii="Century Gothic" w:hAnsi="Century Gothic" w:cs="Arial"/>
          <w:color w:val="002060"/>
          <w:szCs w:val="22"/>
        </w:rPr>
        <w:t xml:space="preserve">e </w:t>
      </w:r>
      <w:r w:rsidR="00CA2490" w:rsidRPr="002D0FE0">
        <w:rPr>
          <w:rFonts w:ascii="Century Gothic" w:hAnsi="Century Gothic" w:cs="Arial"/>
          <w:b/>
          <w:color w:val="002060"/>
          <w:szCs w:val="22"/>
        </w:rPr>
        <w:t>CONTRATANTE</w:t>
      </w:r>
      <w:r w:rsidR="00CA2490" w:rsidRPr="002D0FE0">
        <w:rPr>
          <w:rFonts w:ascii="Century Gothic" w:hAnsi="Century Gothic" w:cs="Arial"/>
          <w:color w:val="002060"/>
          <w:szCs w:val="22"/>
        </w:rPr>
        <w:t xml:space="preserve"> </w:t>
      </w:r>
      <w:r w:rsidR="00905924" w:rsidRPr="002D0FE0">
        <w:rPr>
          <w:rFonts w:ascii="Century Gothic" w:hAnsi="Century Gothic" w:cs="Arial"/>
          <w:color w:val="002060"/>
          <w:szCs w:val="22"/>
        </w:rPr>
        <w:t xml:space="preserve">até o aeroporto, e vice-versa, compõem as despesas </w:t>
      </w:r>
      <w:r w:rsidR="00905924" w:rsidRPr="002D0FE0">
        <w:rPr>
          <w:rFonts w:ascii="Century Gothic" w:hAnsi="Century Gothic" w:cs="Arial"/>
          <w:color w:val="002060"/>
          <w:szCs w:val="22"/>
        </w:rPr>
        <w:lastRenderedPageBreak/>
        <w:t xml:space="preserve">de translado que é de responsabilidade da </w:t>
      </w:r>
      <w:r w:rsidR="00905924" w:rsidRPr="002D0FE0">
        <w:rPr>
          <w:rFonts w:ascii="Century Gothic" w:hAnsi="Century Gothic" w:cs="Arial"/>
          <w:b/>
          <w:color w:val="002060"/>
          <w:szCs w:val="22"/>
        </w:rPr>
        <w:t>CONTRA</w:t>
      </w:r>
      <w:r w:rsidR="00896601">
        <w:rPr>
          <w:rFonts w:ascii="Century Gothic" w:hAnsi="Century Gothic" w:cs="Arial"/>
          <w:b/>
          <w:color w:val="002060"/>
          <w:szCs w:val="22"/>
        </w:rPr>
        <w:t>TA</w:t>
      </w:r>
      <w:r w:rsidR="00905924" w:rsidRPr="002D0FE0">
        <w:rPr>
          <w:rFonts w:ascii="Century Gothic" w:hAnsi="Century Gothic" w:cs="Arial"/>
          <w:b/>
          <w:color w:val="002060"/>
          <w:szCs w:val="22"/>
        </w:rPr>
        <w:t>NTE</w:t>
      </w:r>
      <w:r w:rsidR="00905924" w:rsidRPr="002D0FE0">
        <w:rPr>
          <w:rFonts w:ascii="Century Gothic" w:hAnsi="Century Gothic" w:cs="Arial"/>
          <w:color w:val="002060"/>
          <w:szCs w:val="22"/>
        </w:rPr>
        <w:t>.</w:t>
      </w:r>
    </w:p>
    <w:p w14:paraId="114B10A1" w14:textId="77777777" w:rsidR="00B83C54" w:rsidRDefault="00B83C54" w:rsidP="002D0FE0">
      <w:pPr>
        <w:tabs>
          <w:tab w:val="left" w:pos="720"/>
          <w:tab w:val="left" w:pos="3969"/>
        </w:tabs>
        <w:spacing w:line="360" w:lineRule="auto"/>
        <w:ind w:firstLine="709"/>
        <w:jc w:val="both"/>
        <w:rPr>
          <w:rFonts w:ascii="Century Gothic" w:hAnsi="Century Gothic" w:cs="Arial"/>
          <w:color w:val="002060"/>
          <w:szCs w:val="22"/>
        </w:rPr>
      </w:pPr>
      <w:r>
        <w:rPr>
          <w:rFonts w:ascii="Century Gothic" w:hAnsi="Century Gothic" w:cs="Arial"/>
          <w:color w:val="002060"/>
          <w:szCs w:val="22"/>
        </w:rPr>
        <w:t xml:space="preserve">A </w:t>
      </w:r>
      <w:r w:rsidRPr="00B83C54">
        <w:rPr>
          <w:rFonts w:ascii="Century Gothic" w:hAnsi="Century Gothic" w:cs="Arial"/>
          <w:b/>
          <w:color w:val="002060"/>
          <w:szCs w:val="22"/>
        </w:rPr>
        <w:t xml:space="preserve">CONTRATANTE </w:t>
      </w:r>
      <w:r>
        <w:rPr>
          <w:rFonts w:ascii="Century Gothic" w:hAnsi="Century Gothic" w:cs="Arial"/>
          <w:color w:val="002060"/>
          <w:szCs w:val="22"/>
        </w:rPr>
        <w:t xml:space="preserve">será responsável pelas despesas de transporte (ida e volta) das ferramentas dos técnicos da </w:t>
      </w:r>
      <w:r w:rsidRPr="00B83C54">
        <w:rPr>
          <w:rFonts w:ascii="Century Gothic" w:hAnsi="Century Gothic" w:cs="Arial"/>
          <w:b/>
          <w:color w:val="002060"/>
          <w:szCs w:val="22"/>
        </w:rPr>
        <w:t>CONTRATADA</w:t>
      </w:r>
      <w:r>
        <w:rPr>
          <w:rFonts w:ascii="Century Gothic" w:hAnsi="Century Gothic" w:cs="Arial"/>
          <w:color w:val="002060"/>
          <w:szCs w:val="22"/>
        </w:rPr>
        <w:t xml:space="preserve">, e também, quando necessário, das despesas relacionadas com locação de andaimes, plataformas elevatória, pórticos e serviços de movimentações, como munck, guindaste, empilhadeira e outros que se fizerem necessárias. </w:t>
      </w:r>
    </w:p>
    <w:p w14:paraId="114B10A2" w14:textId="77777777" w:rsidR="00EA50A2" w:rsidRPr="00B83C54" w:rsidRDefault="00EA50A2" w:rsidP="00EA50A2">
      <w:pPr>
        <w:tabs>
          <w:tab w:val="left" w:pos="720"/>
          <w:tab w:val="left" w:pos="3969"/>
        </w:tabs>
        <w:spacing w:line="360" w:lineRule="auto"/>
        <w:ind w:firstLine="709"/>
        <w:jc w:val="both"/>
        <w:rPr>
          <w:rFonts w:ascii="Century Gothic" w:hAnsi="Century Gothic" w:cs="Arial"/>
          <w:color w:val="002060"/>
          <w:szCs w:val="22"/>
        </w:rPr>
      </w:pPr>
      <w:r>
        <w:rPr>
          <w:rFonts w:ascii="Century Gothic" w:hAnsi="Century Gothic" w:cs="Arial"/>
          <w:color w:val="002060"/>
          <w:szCs w:val="22"/>
        </w:rPr>
        <w:t xml:space="preserve">Quando aplicável, a </w:t>
      </w:r>
      <w:r w:rsidRPr="00EA50A2">
        <w:rPr>
          <w:rFonts w:ascii="Century Gothic" w:hAnsi="Century Gothic" w:cs="Arial"/>
          <w:b/>
          <w:color w:val="002060"/>
          <w:szCs w:val="22"/>
        </w:rPr>
        <w:t>CONTRATANTE</w:t>
      </w:r>
      <w:r>
        <w:rPr>
          <w:rFonts w:ascii="Century Gothic" w:hAnsi="Century Gothic" w:cs="Arial"/>
          <w:color w:val="002060"/>
          <w:szCs w:val="22"/>
        </w:rPr>
        <w:t xml:space="preserve"> será responsável pelo retorno de materiais </w:t>
      </w:r>
      <w:r w:rsidR="004065E3">
        <w:rPr>
          <w:rFonts w:ascii="Century Gothic" w:hAnsi="Century Gothic" w:cs="Arial"/>
          <w:color w:val="002060"/>
          <w:szCs w:val="22"/>
        </w:rPr>
        <w:t xml:space="preserve">utilizados na execução dos trabalhos, </w:t>
      </w:r>
      <w:r>
        <w:rPr>
          <w:rFonts w:ascii="Century Gothic" w:hAnsi="Century Gothic" w:cs="Arial"/>
          <w:color w:val="002060"/>
          <w:szCs w:val="22"/>
        </w:rPr>
        <w:t xml:space="preserve">como vigas, tubos, chapas, e outros, para sede da </w:t>
      </w:r>
      <w:r w:rsidRPr="00EA50A2">
        <w:rPr>
          <w:rFonts w:ascii="Century Gothic" w:hAnsi="Century Gothic" w:cs="Arial"/>
          <w:b/>
          <w:color w:val="002060"/>
          <w:szCs w:val="22"/>
        </w:rPr>
        <w:t>CONTRATADA</w:t>
      </w:r>
      <w:r>
        <w:rPr>
          <w:rFonts w:ascii="Century Gothic" w:hAnsi="Century Gothic" w:cs="Arial"/>
          <w:color w:val="002060"/>
          <w:szCs w:val="22"/>
        </w:rPr>
        <w:t xml:space="preserve">. </w:t>
      </w:r>
    </w:p>
    <w:p w14:paraId="114B10A3" w14:textId="77777777" w:rsidR="00B83C54" w:rsidRDefault="00B83C54" w:rsidP="002D0FE0">
      <w:pPr>
        <w:tabs>
          <w:tab w:val="left" w:pos="720"/>
          <w:tab w:val="left" w:pos="3969"/>
        </w:tabs>
        <w:spacing w:line="360" w:lineRule="auto"/>
        <w:ind w:firstLine="709"/>
        <w:jc w:val="both"/>
        <w:rPr>
          <w:rFonts w:ascii="Century Gothic" w:hAnsi="Century Gothic" w:cs="Arial"/>
          <w:color w:val="002060"/>
          <w:szCs w:val="22"/>
        </w:rPr>
      </w:pPr>
      <w:r>
        <w:rPr>
          <w:rFonts w:ascii="Century Gothic" w:hAnsi="Century Gothic" w:cs="Arial"/>
          <w:color w:val="002060"/>
          <w:szCs w:val="22"/>
        </w:rPr>
        <w:t xml:space="preserve">Em casos que as operações de montagem acontecerá em áreas classificadas com risco de explosão e/ou espaço confinado, a </w:t>
      </w:r>
      <w:r w:rsidRPr="00C11204">
        <w:rPr>
          <w:rFonts w:ascii="Century Gothic" w:hAnsi="Century Gothic" w:cs="Arial"/>
          <w:b/>
          <w:color w:val="002060"/>
          <w:szCs w:val="22"/>
        </w:rPr>
        <w:t>CONTRATANTE</w:t>
      </w:r>
      <w:r>
        <w:rPr>
          <w:rFonts w:ascii="Century Gothic" w:hAnsi="Century Gothic" w:cs="Arial"/>
          <w:color w:val="002060"/>
          <w:szCs w:val="22"/>
        </w:rPr>
        <w:t xml:space="preserve"> ficará responsável por</w:t>
      </w:r>
      <w:r w:rsidR="00C11204">
        <w:rPr>
          <w:rFonts w:ascii="Century Gothic" w:hAnsi="Century Gothic" w:cs="Arial"/>
          <w:color w:val="002060"/>
          <w:szCs w:val="22"/>
        </w:rPr>
        <w:t xml:space="preserve"> locar e</w:t>
      </w:r>
      <w:r>
        <w:rPr>
          <w:rFonts w:ascii="Century Gothic" w:hAnsi="Century Gothic" w:cs="Arial"/>
          <w:color w:val="002060"/>
          <w:szCs w:val="22"/>
        </w:rPr>
        <w:t xml:space="preserve"> disponibilizar </w:t>
      </w:r>
      <w:r w:rsidR="00C11204">
        <w:rPr>
          <w:rFonts w:ascii="Century Gothic" w:hAnsi="Century Gothic" w:cs="Arial"/>
          <w:color w:val="002060"/>
          <w:szCs w:val="22"/>
        </w:rPr>
        <w:t xml:space="preserve">para a </w:t>
      </w:r>
      <w:r w:rsidR="00C11204" w:rsidRPr="00C11204">
        <w:rPr>
          <w:rFonts w:ascii="Century Gothic" w:hAnsi="Century Gothic" w:cs="Arial"/>
          <w:b/>
          <w:color w:val="002060"/>
          <w:szCs w:val="22"/>
        </w:rPr>
        <w:t>CONTRATADA</w:t>
      </w:r>
      <w:r w:rsidR="00C11204">
        <w:rPr>
          <w:rFonts w:ascii="Century Gothic" w:hAnsi="Century Gothic" w:cs="Arial"/>
          <w:color w:val="002060"/>
          <w:szCs w:val="22"/>
        </w:rPr>
        <w:t xml:space="preserve">, </w:t>
      </w:r>
      <w:r>
        <w:rPr>
          <w:rFonts w:ascii="Century Gothic" w:hAnsi="Century Gothic" w:cs="Arial"/>
          <w:color w:val="002060"/>
          <w:szCs w:val="22"/>
        </w:rPr>
        <w:t xml:space="preserve">os equipamentos de segurança, como </w:t>
      </w:r>
      <w:r w:rsidR="00C11204">
        <w:rPr>
          <w:rFonts w:ascii="Century Gothic" w:hAnsi="Century Gothic" w:cs="Arial"/>
          <w:color w:val="002060"/>
          <w:szCs w:val="22"/>
        </w:rPr>
        <w:t>tripé, detector de gases, exaustor/insuflador, kit de polias, conjunto de ar mandado, e outros que se fizerem necessários.</w:t>
      </w:r>
    </w:p>
    <w:p w14:paraId="114B10A4" w14:textId="77777777" w:rsidR="00EA50A2" w:rsidRPr="00B83C54" w:rsidRDefault="00EA50A2" w:rsidP="002D0FE0">
      <w:pPr>
        <w:tabs>
          <w:tab w:val="left" w:pos="720"/>
          <w:tab w:val="left" w:pos="3969"/>
        </w:tabs>
        <w:spacing w:line="360" w:lineRule="auto"/>
        <w:ind w:firstLine="709"/>
        <w:jc w:val="both"/>
        <w:rPr>
          <w:rFonts w:ascii="Century Gothic" w:hAnsi="Century Gothic" w:cs="Arial"/>
          <w:color w:val="002060"/>
          <w:szCs w:val="22"/>
        </w:rPr>
      </w:pPr>
      <w:r>
        <w:rPr>
          <w:rFonts w:ascii="Century Gothic" w:hAnsi="Century Gothic" w:cs="Arial"/>
          <w:color w:val="002060"/>
          <w:szCs w:val="22"/>
        </w:rPr>
        <w:t xml:space="preserve">Quando aplicável, a </w:t>
      </w:r>
      <w:r w:rsidRPr="00EA50A2">
        <w:rPr>
          <w:rFonts w:ascii="Century Gothic" w:hAnsi="Century Gothic" w:cs="Arial"/>
          <w:b/>
          <w:color w:val="002060"/>
          <w:szCs w:val="22"/>
        </w:rPr>
        <w:t>CONTRATANTE</w:t>
      </w:r>
      <w:r>
        <w:rPr>
          <w:rFonts w:ascii="Century Gothic" w:hAnsi="Century Gothic" w:cs="Arial"/>
          <w:color w:val="002060"/>
          <w:szCs w:val="22"/>
        </w:rPr>
        <w:t xml:space="preserve"> será responsável pelo descarte dos resíduos de materiais da obra.</w:t>
      </w:r>
    </w:p>
    <w:p w14:paraId="114B10A5" w14:textId="77777777" w:rsidR="005B5958" w:rsidRDefault="005B5958" w:rsidP="002D0FE0">
      <w:pPr>
        <w:tabs>
          <w:tab w:val="left" w:pos="720"/>
          <w:tab w:val="left" w:pos="3969"/>
        </w:tabs>
        <w:spacing w:line="360" w:lineRule="auto"/>
        <w:ind w:firstLine="709"/>
        <w:jc w:val="both"/>
        <w:rPr>
          <w:rFonts w:ascii="Century Gothic" w:hAnsi="Century Gothic" w:cs="Arial"/>
          <w:color w:val="002060"/>
          <w:szCs w:val="22"/>
        </w:rPr>
      </w:pPr>
      <w:r w:rsidRPr="002D0FE0">
        <w:rPr>
          <w:rFonts w:ascii="Century Gothic" w:hAnsi="Century Gothic" w:cs="Arial"/>
          <w:color w:val="002060"/>
          <w:szCs w:val="22"/>
        </w:rPr>
        <w:t xml:space="preserve">A </w:t>
      </w:r>
      <w:r w:rsidRPr="002D0FE0">
        <w:rPr>
          <w:rFonts w:ascii="Century Gothic" w:hAnsi="Century Gothic" w:cs="Arial"/>
          <w:b/>
          <w:color w:val="002060"/>
          <w:szCs w:val="22"/>
        </w:rPr>
        <w:t>CONTRATANTE</w:t>
      </w:r>
      <w:r w:rsidRPr="002D0FE0">
        <w:rPr>
          <w:rFonts w:ascii="Century Gothic" w:hAnsi="Century Gothic" w:cs="Arial"/>
          <w:color w:val="002060"/>
          <w:szCs w:val="22"/>
        </w:rPr>
        <w:t xml:space="preserve"> </w:t>
      </w:r>
      <w:r w:rsidR="000B2E13" w:rsidRPr="002D0FE0">
        <w:rPr>
          <w:rFonts w:ascii="Century Gothic" w:hAnsi="Century Gothic" w:cs="Arial"/>
          <w:color w:val="002060"/>
          <w:szCs w:val="22"/>
        </w:rPr>
        <w:t xml:space="preserve">deverá indicar </w:t>
      </w:r>
      <w:r w:rsidR="00285A0C" w:rsidRPr="002D0FE0">
        <w:rPr>
          <w:rFonts w:ascii="Century Gothic" w:hAnsi="Century Gothic" w:cs="Arial"/>
          <w:color w:val="002060"/>
          <w:szCs w:val="22"/>
        </w:rPr>
        <w:t>e manter no local, o responsável pelo acompanhamento</w:t>
      </w:r>
      <w:r w:rsidR="000B2E13" w:rsidRPr="002D0FE0">
        <w:rPr>
          <w:rFonts w:ascii="Century Gothic" w:hAnsi="Century Gothic" w:cs="Arial"/>
          <w:color w:val="002060"/>
          <w:szCs w:val="22"/>
        </w:rPr>
        <w:t xml:space="preserve">, </w:t>
      </w:r>
      <w:r w:rsidR="00285A0C" w:rsidRPr="002D0FE0">
        <w:rPr>
          <w:rFonts w:ascii="Century Gothic" w:hAnsi="Century Gothic" w:cs="Arial"/>
          <w:color w:val="002060"/>
          <w:szCs w:val="22"/>
        </w:rPr>
        <w:t>liberação e aprovação do “Termo de Entrega e Startup”.</w:t>
      </w:r>
    </w:p>
    <w:p w14:paraId="114B10A6" w14:textId="77777777" w:rsidR="001F4ED4" w:rsidRDefault="001F4ED4" w:rsidP="002D0FE0">
      <w:pPr>
        <w:tabs>
          <w:tab w:val="left" w:pos="720"/>
          <w:tab w:val="left" w:pos="3969"/>
        </w:tabs>
        <w:spacing w:line="360" w:lineRule="auto"/>
        <w:ind w:firstLine="709"/>
        <w:jc w:val="both"/>
        <w:rPr>
          <w:rFonts w:ascii="Century Gothic" w:hAnsi="Century Gothic" w:cs="Arial"/>
          <w:color w:val="002060"/>
          <w:szCs w:val="22"/>
        </w:rPr>
      </w:pPr>
      <w:r>
        <w:rPr>
          <w:rFonts w:ascii="Century Gothic" w:hAnsi="Century Gothic" w:cs="Arial"/>
          <w:color w:val="002060"/>
          <w:szCs w:val="22"/>
        </w:rPr>
        <w:t xml:space="preserve">A </w:t>
      </w:r>
      <w:r w:rsidRPr="001F4ED4">
        <w:rPr>
          <w:rFonts w:ascii="Century Gothic" w:hAnsi="Century Gothic" w:cs="Arial"/>
          <w:b/>
          <w:color w:val="002060"/>
          <w:szCs w:val="22"/>
        </w:rPr>
        <w:t>CONTRATANTE</w:t>
      </w:r>
      <w:r>
        <w:rPr>
          <w:rFonts w:ascii="Century Gothic" w:hAnsi="Century Gothic" w:cs="Arial"/>
          <w:color w:val="002060"/>
          <w:szCs w:val="22"/>
        </w:rPr>
        <w:t xml:space="preserve"> deverá disponibilizar:</w:t>
      </w:r>
    </w:p>
    <w:p w14:paraId="114B10A7" w14:textId="77777777" w:rsidR="001F4ED4" w:rsidRDefault="001F4ED4" w:rsidP="001F4ED4">
      <w:pPr>
        <w:pStyle w:val="PargrafodaLista"/>
        <w:numPr>
          <w:ilvl w:val="0"/>
          <w:numId w:val="34"/>
        </w:numPr>
        <w:tabs>
          <w:tab w:val="left" w:pos="720"/>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Local seguro para armazenar as ferramentas dos técnicos e materiais necessários para execução dos trabalhos;</w:t>
      </w:r>
    </w:p>
    <w:p w14:paraId="114B10A8" w14:textId="77777777" w:rsidR="001F4ED4" w:rsidRDefault="001F4ED4" w:rsidP="001F4ED4">
      <w:pPr>
        <w:pStyle w:val="PargrafodaLista"/>
        <w:numPr>
          <w:ilvl w:val="0"/>
          <w:numId w:val="34"/>
        </w:numPr>
        <w:tabs>
          <w:tab w:val="left" w:pos="720"/>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Local limpo e arejado, para vestiários com chuveiro;</w:t>
      </w:r>
    </w:p>
    <w:p w14:paraId="114B10A9" w14:textId="77777777" w:rsidR="001F4ED4" w:rsidRDefault="001F4ED4" w:rsidP="001F4ED4">
      <w:pPr>
        <w:pStyle w:val="PargrafodaLista"/>
        <w:numPr>
          <w:ilvl w:val="0"/>
          <w:numId w:val="34"/>
        </w:numPr>
        <w:tabs>
          <w:tab w:val="left" w:pos="720"/>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Água potável para os técnicos de montagem e startup;</w:t>
      </w:r>
    </w:p>
    <w:p w14:paraId="114B10AA" w14:textId="77777777" w:rsidR="001F4ED4" w:rsidRPr="001F4ED4" w:rsidRDefault="001F4ED4" w:rsidP="001F4ED4">
      <w:pPr>
        <w:pStyle w:val="PargrafodaLista"/>
        <w:numPr>
          <w:ilvl w:val="0"/>
          <w:numId w:val="34"/>
        </w:numPr>
        <w:tabs>
          <w:tab w:val="left" w:pos="720"/>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 xml:space="preserve">Disponibilizar ponto de energia trifásica e bifásica, a 10 (dez) metros de distância do local que será realizada as operações de montagem. </w:t>
      </w:r>
    </w:p>
    <w:p w14:paraId="114B10AB" w14:textId="77777777" w:rsidR="002D0FE0" w:rsidRPr="002D0FE0" w:rsidRDefault="002D0FE0" w:rsidP="002D0FE0">
      <w:pPr>
        <w:pStyle w:val="PargrafodaLista"/>
        <w:spacing w:line="360" w:lineRule="auto"/>
        <w:ind w:left="0" w:firstLine="709"/>
        <w:jc w:val="both"/>
        <w:rPr>
          <w:rFonts w:ascii="Century Gothic" w:eastAsia="Calibri" w:hAnsi="Century Gothic"/>
          <w:color w:val="002060"/>
          <w:szCs w:val="22"/>
        </w:rPr>
      </w:pPr>
      <w:r w:rsidRPr="002D0FE0">
        <w:rPr>
          <w:rFonts w:ascii="Century Gothic" w:eastAsia="Calibri" w:hAnsi="Century Gothic"/>
          <w:color w:val="002060"/>
          <w:szCs w:val="22"/>
        </w:rPr>
        <w:t xml:space="preserve">A </w:t>
      </w:r>
      <w:r w:rsidRPr="002D0FE0">
        <w:rPr>
          <w:rFonts w:ascii="Century Gothic" w:eastAsia="Calibri" w:hAnsi="Century Gothic"/>
          <w:b/>
          <w:color w:val="002060"/>
          <w:szCs w:val="22"/>
        </w:rPr>
        <w:t>CONTRATANTE</w:t>
      </w:r>
      <w:r w:rsidRPr="002D0FE0">
        <w:rPr>
          <w:rFonts w:ascii="Century Gothic" w:eastAsia="Calibri" w:hAnsi="Century Gothic"/>
          <w:color w:val="002060"/>
          <w:szCs w:val="22"/>
        </w:rPr>
        <w:t xml:space="preserve"> assim também como a </w:t>
      </w:r>
      <w:r w:rsidRPr="002D0FE0">
        <w:rPr>
          <w:rFonts w:ascii="Century Gothic" w:eastAsia="Calibri" w:hAnsi="Century Gothic"/>
          <w:b/>
          <w:color w:val="002060"/>
          <w:szCs w:val="22"/>
        </w:rPr>
        <w:t>CONTRATADA</w:t>
      </w:r>
      <w:r w:rsidRPr="002D0FE0">
        <w:rPr>
          <w:rFonts w:ascii="Century Gothic" w:eastAsia="Calibri" w:hAnsi="Century Gothic"/>
          <w:color w:val="002060"/>
          <w:szCs w:val="22"/>
        </w:rPr>
        <w:t xml:space="preserve">, deverão cumprir e fazer cumprir, o bom andamento </w:t>
      </w:r>
      <w:r w:rsidR="004D3EE5">
        <w:rPr>
          <w:rFonts w:ascii="Century Gothic" w:eastAsia="Calibri" w:hAnsi="Century Gothic"/>
          <w:color w:val="002060"/>
          <w:szCs w:val="22"/>
        </w:rPr>
        <w:t>das operações de montagem e startup</w:t>
      </w:r>
      <w:r w:rsidRPr="002D0FE0">
        <w:rPr>
          <w:rFonts w:ascii="Century Gothic" w:eastAsia="Calibri" w:hAnsi="Century Gothic"/>
          <w:color w:val="002060"/>
          <w:szCs w:val="22"/>
        </w:rPr>
        <w:t xml:space="preserve">. Se houver uma demora de mais de duas horas, na espera da liberação dos trabalhos pelos técnicos de segurança da empresa </w:t>
      </w:r>
      <w:r w:rsidRPr="002D0FE0">
        <w:rPr>
          <w:rFonts w:ascii="Century Gothic" w:eastAsia="Calibri" w:hAnsi="Century Gothic"/>
          <w:b/>
          <w:color w:val="002060"/>
          <w:szCs w:val="22"/>
        </w:rPr>
        <w:t>CONTRATANTE</w:t>
      </w:r>
      <w:r w:rsidRPr="002D0FE0">
        <w:rPr>
          <w:rFonts w:ascii="Century Gothic" w:eastAsia="Calibri" w:hAnsi="Century Gothic"/>
          <w:color w:val="002060"/>
          <w:szCs w:val="22"/>
        </w:rPr>
        <w:t>, essas hor</w:t>
      </w:r>
      <w:r w:rsidR="004D3EE5">
        <w:rPr>
          <w:rFonts w:ascii="Century Gothic" w:eastAsia="Calibri" w:hAnsi="Century Gothic"/>
          <w:color w:val="002060"/>
          <w:szCs w:val="22"/>
        </w:rPr>
        <w:t>as começam a ser cobradas, conforme função e valor da tabela “hora-homem”</w:t>
      </w:r>
      <w:r w:rsidRPr="002D0FE0">
        <w:rPr>
          <w:rFonts w:ascii="Century Gothic" w:eastAsia="Calibri" w:hAnsi="Century Gothic"/>
          <w:color w:val="002060"/>
          <w:szCs w:val="22"/>
        </w:rPr>
        <w:t xml:space="preserve">, e os prazos começam a ser alterados de acordo com o tempo atrasado. Um atraso de até três horas, resulta no reagendamento dos trabalhos para o próximo dia útil, e as horas referentes ao dia de trabalho da equipe, </w:t>
      </w:r>
      <w:r w:rsidRPr="002D0FE0">
        <w:rPr>
          <w:rFonts w:ascii="Century Gothic" w:eastAsia="Calibri" w:hAnsi="Century Gothic"/>
          <w:color w:val="002060"/>
          <w:szCs w:val="22"/>
        </w:rPr>
        <w:lastRenderedPageBreak/>
        <w:t xml:space="preserve">serão cobradas da </w:t>
      </w:r>
      <w:r w:rsidRPr="004D3EE5">
        <w:rPr>
          <w:rFonts w:ascii="Century Gothic" w:eastAsia="Calibri" w:hAnsi="Century Gothic"/>
          <w:b/>
          <w:color w:val="002060"/>
          <w:szCs w:val="22"/>
        </w:rPr>
        <w:t>CONTRATANTE</w:t>
      </w:r>
      <w:r w:rsidR="004D3EE5">
        <w:rPr>
          <w:rFonts w:ascii="Century Gothic" w:eastAsia="Calibri" w:hAnsi="Century Gothic"/>
          <w:color w:val="002060"/>
          <w:szCs w:val="22"/>
        </w:rPr>
        <w:t xml:space="preserve"> pela</w:t>
      </w:r>
      <w:r w:rsidR="004D3EE5" w:rsidRPr="004D3EE5">
        <w:rPr>
          <w:rFonts w:ascii="Century Gothic" w:eastAsia="Calibri" w:hAnsi="Century Gothic"/>
          <w:b/>
          <w:color w:val="002060"/>
          <w:szCs w:val="22"/>
        </w:rPr>
        <w:t xml:space="preserve"> CONTRATADA</w:t>
      </w:r>
      <w:r w:rsidRPr="002D0FE0">
        <w:rPr>
          <w:rFonts w:ascii="Century Gothic" w:eastAsia="Calibri" w:hAnsi="Century Gothic"/>
          <w:color w:val="002060"/>
          <w:szCs w:val="22"/>
        </w:rPr>
        <w:t>, com base na</w:t>
      </w:r>
      <w:r w:rsidR="00D83E38">
        <w:rPr>
          <w:rFonts w:ascii="Century Gothic" w:eastAsia="Calibri" w:hAnsi="Century Gothic"/>
          <w:color w:val="002060"/>
          <w:szCs w:val="22"/>
        </w:rPr>
        <w:t xml:space="preserve">                                                      </w:t>
      </w:r>
      <w:r w:rsidRPr="002D0FE0">
        <w:rPr>
          <w:rFonts w:ascii="Century Gothic" w:eastAsia="Calibri" w:hAnsi="Century Gothic"/>
          <w:color w:val="002060"/>
          <w:szCs w:val="22"/>
        </w:rPr>
        <w:t xml:space="preserve"> </w:t>
      </w:r>
      <w:r w:rsidR="004D3EE5">
        <w:rPr>
          <w:rFonts w:ascii="Century Gothic" w:eastAsia="Calibri" w:hAnsi="Century Gothic"/>
          <w:color w:val="002060"/>
          <w:szCs w:val="22"/>
        </w:rPr>
        <w:t>tabela “</w:t>
      </w:r>
      <w:r w:rsidRPr="002D0FE0">
        <w:rPr>
          <w:rFonts w:ascii="Century Gothic" w:eastAsia="Calibri" w:hAnsi="Century Gothic"/>
          <w:color w:val="002060"/>
          <w:szCs w:val="22"/>
        </w:rPr>
        <w:t>hora</w:t>
      </w:r>
      <w:r w:rsidR="004D3EE5">
        <w:rPr>
          <w:rFonts w:ascii="Century Gothic" w:eastAsia="Calibri" w:hAnsi="Century Gothic"/>
          <w:color w:val="002060"/>
          <w:szCs w:val="22"/>
        </w:rPr>
        <w:t>-</w:t>
      </w:r>
      <w:r w:rsidRPr="002D0FE0">
        <w:rPr>
          <w:rFonts w:ascii="Century Gothic" w:eastAsia="Calibri" w:hAnsi="Century Gothic"/>
          <w:color w:val="002060"/>
          <w:szCs w:val="22"/>
        </w:rPr>
        <w:t>homem</w:t>
      </w:r>
      <w:r w:rsidR="004D3EE5">
        <w:rPr>
          <w:rFonts w:ascii="Century Gothic" w:eastAsia="Calibri" w:hAnsi="Century Gothic"/>
          <w:color w:val="002060"/>
          <w:szCs w:val="22"/>
        </w:rPr>
        <w:t>”</w:t>
      </w:r>
      <w:r w:rsidRPr="002D0FE0">
        <w:rPr>
          <w:rFonts w:ascii="Century Gothic" w:eastAsia="Calibri" w:hAnsi="Century Gothic"/>
          <w:color w:val="002060"/>
          <w:szCs w:val="22"/>
        </w:rPr>
        <w:t xml:space="preserve">. </w:t>
      </w:r>
    </w:p>
    <w:p w14:paraId="114B10AC" w14:textId="77777777" w:rsidR="00C6752B" w:rsidRPr="00F87708" w:rsidRDefault="00C6752B" w:rsidP="005B5958">
      <w:pPr>
        <w:pStyle w:val="PargrafodaLista"/>
        <w:tabs>
          <w:tab w:val="left" w:pos="3969"/>
        </w:tabs>
        <w:spacing w:line="360" w:lineRule="auto"/>
        <w:ind w:left="0" w:firstLine="709"/>
        <w:jc w:val="both"/>
        <w:rPr>
          <w:rFonts w:ascii="Century Gothic" w:hAnsi="Century Gothic" w:cs="Arial"/>
          <w:szCs w:val="22"/>
        </w:rPr>
      </w:pPr>
      <w:r w:rsidRPr="00F87708">
        <w:rPr>
          <w:rFonts w:ascii="Century Gothic" w:hAnsi="Century Gothic" w:cs="Arial"/>
          <w:color w:val="002060"/>
          <w:szCs w:val="22"/>
        </w:rPr>
        <w:t xml:space="preserve">Concluídos </w:t>
      </w:r>
      <w:r w:rsidR="00F87708" w:rsidRPr="00F87708">
        <w:rPr>
          <w:rFonts w:ascii="Century Gothic" w:hAnsi="Century Gothic" w:cs="Arial"/>
          <w:color w:val="002060"/>
          <w:szCs w:val="22"/>
        </w:rPr>
        <w:t>as montagens e startup</w:t>
      </w:r>
      <w:r w:rsidRPr="00F87708">
        <w:rPr>
          <w:rFonts w:ascii="Century Gothic" w:hAnsi="Century Gothic" w:cs="Arial"/>
          <w:color w:val="002060"/>
          <w:szCs w:val="22"/>
        </w:rPr>
        <w:t xml:space="preserve"> dos equipamentos, será emitido um relatório final de aprovação, que será devidamente assinado por dois funcionários de cada parte contratante, para todos os fins legais, sobretudo, contagem do início da Garantia </w:t>
      </w:r>
      <w:r w:rsidR="00F87708" w:rsidRPr="00F87708">
        <w:rPr>
          <w:rFonts w:ascii="Century Gothic" w:hAnsi="Century Gothic" w:cs="Arial"/>
          <w:color w:val="002060"/>
          <w:szCs w:val="22"/>
        </w:rPr>
        <w:t>dos equipamentos ora fornecidos</w:t>
      </w:r>
      <w:r w:rsidR="00F87708" w:rsidRPr="00F87708">
        <w:rPr>
          <w:rFonts w:ascii="Century Gothic" w:hAnsi="Century Gothic" w:cs="Arial"/>
          <w:szCs w:val="22"/>
        </w:rPr>
        <w:t>.</w:t>
      </w:r>
      <w:r w:rsidRPr="00F87708">
        <w:rPr>
          <w:rStyle w:val="postbody"/>
          <w:rFonts w:ascii="Century Gothic" w:hAnsi="Century Gothic" w:cs="Arial"/>
          <w:szCs w:val="22"/>
        </w:rPr>
        <w:t xml:space="preserve"> </w:t>
      </w:r>
    </w:p>
    <w:p w14:paraId="114B10AD" w14:textId="77777777" w:rsidR="00C6752B" w:rsidRDefault="00C6752B" w:rsidP="00CA75A6">
      <w:pPr>
        <w:pStyle w:val="PargrafodaLista"/>
        <w:tabs>
          <w:tab w:val="left" w:pos="3969"/>
        </w:tabs>
        <w:spacing w:line="360" w:lineRule="auto"/>
        <w:ind w:left="0" w:firstLine="709"/>
        <w:jc w:val="both"/>
        <w:rPr>
          <w:rFonts w:ascii="Century Gothic" w:hAnsi="Century Gothic" w:cs="Arial"/>
          <w:b/>
          <w:color w:val="002060"/>
          <w:szCs w:val="22"/>
        </w:rPr>
      </w:pPr>
      <w:r w:rsidRPr="00CA75A6">
        <w:rPr>
          <w:rFonts w:ascii="Century Gothic" w:hAnsi="Century Gothic" w:cs="Arial"/>
          <w:color w:val="002060"/>
          <w:szCs w:val="22"/>
        </w:rPr>
        <w:t xml:space="preserve">Caso os testes de desempenho e funcionamento não sejam satisfatórios, a </w:t>
      </w:r>
      <w:r w:rsidRPr="00CA75A6">
        <w:rPr>
          <w:rFonts w:ascii="Century Gothic" w:hAnsi="Century Gothic" w:cs="Arial"/>
          <w:b/>
          <w:color w:val="002060"/>
          <w:szCs w:val="22"/>
        </w:rPr>
        <w:t>CONTRATADA</w:t>
      </w:r>
      <w:r w:rsidRPr="00CA75A6">
        <w:rPr>
          <w:rFonts w:ascii="Century Gothic" w:hAnsi="Century Gothic" w:cs="Arial"/>
          <w:color w:val="002060"/>
          <w:szCs w:val="22"/>
        </w:rPr>
        <w:t xml:space="preserve"> procederá aos reajustes sem qualquer custo adicional à </w:t>
      </w:r>
      <w:r w:rsidRPr="00CA75A6">
        <w:rPr>
          <w:rFonts w:ascii="Century Gothic" w:hAnsi="Century Gothic" w:cs="Arial"/>
          <w:b/>
          <w:color w:val="002060"/>
          <w:szCs w:val="22"/>
        </w:rPr>
        <w:t>CONTRATANTE</w:t>
      </w:r>
      <w:r w:rsidRPr="00CA75A6">
        <w:rPr>
          <w:rFonts w:ascii="Century Gothic" w:hAnsi="Century Gothic" w:cs="Arial"/>
          <w:color w:val="002060"/>
          <w:szCs w:val="22"/>
        </w:rPr>
        <w:t xml:space="preserve">, e uma vez concluídos os ajustes/reajustes serão imediatamente realizados nos novos testes, </w:t>
      </w:r>
      <w:r w:rsidRPr="00CA75A6">
        <w:rPr>
          <w:rStyle w:val="postbody"/>
          <w:rFonts w:ascii="Century Gothic" w:hAnsi="Century Gothic" w:cs="Arial"/>
          <w:color w:val="002060"/>
          <w:szCs w:val="22"/>
        </w:rPr>
        <w:t xml:space="preserve">não se aplicando para tanto aos </w:t>
      </w:r>
      <w:r w:rsidRPr="00CA75A6">
        <w:rPr>
          <w:rFonts w:ascii="Century Gothic" w:hAnsi="Century Gothic" w:cs="Arial"/>
          <w:color w:val="002060"/>
          <w:szCs w:val="22"/>
        </w:rPr>
        <w:t xml:space="preserve">itens </w:t>
      </w:r>
      <w:r w:rsidR="00CA75A6" w:rsidRPr="00CA75A6">
        <w:rPr>
          <w:rFonts w:ascii="Century Gothic" w:hAnsi="Century Gothic" w:cs="Arial"/>
          <w:color w:val="002060"/>
          <w:szCs w:val="22"/>
        </w:rPr>
        <w:t xml:space="preserve">e serviços que ora não são de fornecimento da </w:t>
      </w:r>
      <w:r w:rsidR="00CA75A6" w:rsidRPr="00CA75A6">
        <w:rPr>
          <w:rFonts w:ascii="Century Gothic" w:hAnsi="Century Gothic" w:cs="Arial"/>
          <w:b/>
          <w:color w:val="002060"/>
          <w:szCs w:val="22"/>
        </w:rPr>
        <w:t>CONTRATADA.</w:t>
      </w:r>
    </w:p>
    <w:p w14:paraId="114B10AE" w14:textId="77777777" w:rsidR="004F64A3" w:rsidRPr="004F64A3" w:rsidRDefault="004F64A3" w:rsidP="004F64A3">
      <w:pPr>
        <w:pStyle w:val="Legenda"/>
        <w:keepNext/>
        <w:jc w:val="center"/>
        <w:rPr>
          <w:rFonts w:ascii="Century Gothic" w:hAnsi="Century Gothic"/>
          <w:b/>
          <w:i w:val="0"/>
          <w:color w:val="002060"/>
        </w:rPr>
      </w:pPr>
      <w:r w:rsidRPr="004F64A3">
        <w:rPr>
          <w:rFonts w:ascii="Century Gothic" w:hAnsi="Century Gothic"/>
          <w:b/>
          <w:i w:val="0"/>
          <w:color w:val="002060"/>
        </w:rPr>
        <w:t>Tabela Hora-Homem</w:t>
      </w:r>
    </w:p>
    <w:tbl>
      <w:tblPr>
        <w:tblStyle w:val="Tabelacomgrade"/>
        <w:tblW w:w="0" w:type="auto"/>
        <w:tblInd w:w="-5" w:type="dxa"/>
        <w:tblLook w:val="04A0" w:firstRow="1" w:lastRow="0" w:firstColumn="1" w:lastColumn="0" w:noHBand="0" w:noVBand="1"/>
      </w:tblPr>
      <w:tblGrid>
        <w:gridCol w:w="6946"/>
        <w:gridCol w:w="2404"/>
      </w:tblGrid>
      <w:tr w:rsidR="004F64A3" w14:paraId="114B10B1" w14:textId="77777777" w:rsidTr="004F64A3">
        <w:tc>
          <w:tcPr>
            <w:tcW w:w="6946" w:type="dxa"/>
          </w:tcPr>
          <w:p w14:paraId="114B10AF" w14:textId="77777777" w:rsidR="004F64A3" w:rsidRPr="004F64A3" w:rsidRDefault="004F64A3" w:rsidP="004F64A3">
            <w:pPr>
              <w:pStyle w:val="PargrafodaLista"/>
              <w:spacing w:line="360" w:lineRule="auto"/>
              <w:ind w:left="0"/>
              <w:jc w:val="center"/>
              <w:rPr>
                <w:rFonts w:ascii="Century Gothic" w:eastAsia="Calibri" w:hAnsi="Century Gothic"/>
                <w:b/>
                <w:color w:val="002060"/>
                <w:sz w:val="20"/>
              </w:rPr>
            </w:pPr>
            <w:r w:rsidRPr="004F64A3">
              <w:rPr>
                <w:rFonts w:ascii="Century Gothic" w:eastAsia="Calibri" w:hAnsi="Century Gothic"/>
                <w:b/>
                <w:color w:val="002060"/>
                <w:sz w:val="20"/>
              </w:rPr>
              <w:t>PROFISSIONAL</w:t>
            </w:r>
          </w:p>
        </w:tc>
        <w:tc>
          <w:tcPr>
            <w:tcW w:w="2404" w:type="dxa"/>
          </w:tcPr>
          <w:p w14:paraId="114B10B0" w14:textId="77777777" w:rsidR="004F64A3" w:rsidRPr="004F64A3" w:rsidRDefault="004F64A3" w:rsidP="004F64A3">
            <w:pPr>
              <w:pStyle w:val="PargrafodaLista"/>
              <w:spacing w:line="360" w:lineRule="auto"/>
              <w:ind w:left="0"/>
              <w:jc w:val="center"/>
              <w:rPr>
                <w:rFonts w:ascii="Century Gothic" w:eastAsia="Calibri" w:hAnsi="Century Gothic"/>
                <w:b/>
                <w:color w:val="002060"/>
                <w:sz w:val="20"/>
              </w:rPr>
            </w:pPr>
            <w:r w:rsidRPr="004F64A3">
              <w:rPr>
                <w:rFonts w:ascii="Century Gothic" w:eastAsia="Calibri" w:hAnsi="Century Gothic"/>
                <w:b/>
                <w:color w:val="002060"/>
                <w:sz w:val="20"/>
              </w:rPr>
              <w:t>VALOR HORA NORMAL</w:t>
            </w:r>
          </w:p>
        </w:tc>
      </w:tr>
      <w:tr w:rsidR="004F64A3" w14:paraId="114B10B4" w14:textId="77777777" w:rsidTr="004F64A3">
        <w:tc>
          <w:tcPr>
            <w:tcW w:w="6946" w:type="dxa"/>
          </w:tcPr>
          <w:p w14:paraId="114B10B2" w14:textId="77777777" w:rsidR="004F64A3" w:rsidRDefault="004F64A3" w:rsidP="004F64A3">
            <w:pPr>
              <w:pStyle w:val="PargrafodaLista"/>
              <w:spacing w:line="360" w:lineRule="auto"/>
              <w:ind w:left="0"/>
              <w:jc w:val="both"/>
              <w:rPr>
                <w:rFonts w:ascii="Century Gothic" w:eastAsia="Calibri" w:hAnsi="Century Gothic"/>
                <w:color w:val="002060"/>
                <w:sz w:val="20"/>
              </w:rPr>
            </w:pPr>
            <w:r>
              <w:rPr>
                <w:rFonts w:ascii="Century Gothic" w:eastAsia="Calibri" w:hAnsi="Century Gothic"/>
                <w:color w:val="002060"/>
                <w:sz w:val="20"/>
              </w:rPr>
              <w:t xml:space="preserve">Ajudante no geral </w:t>
            </w:r>
          </w:p>
        </w:tc>
        <w:tc>
          <w:tcPr>
            <w:tcW w:w="2404" w:type="dxa"/>
          </w:tcPr>
          <w:p w14:paraId="114B10B3" w14:textId="77777777" w:rsidR="004F64A3" w:rsidRDefault="004F64A3" w:rsidP="004F64A3">
            <w:pPr>
              <w:pStyle w:val="PargrafodaLista"/>
              <w:spacing w:line="360" w:lineRule="auto"/>
              <w:ind w:left="0"/>
              <w:jc w:val="both"/>
              <w:rPr>
                <w:rFonts w:ascii="Century Gothic" w:eastAsia="Calibri" w:hAnsi="Century Gothic"/>
                <w:color w:val="002060"/>
                <w:sz w:val="20"/>
              </w:rPr>
            </w:pPr>
            <w:r>
              <w:rPr>
                <w:rFonts w:ascii="Century Gothic" w:eastAsia="Calibri" w:hAnsi="Century Gothic"/>
                <w:color w:val="002060"/>
                <w:sz w:val="20"/>
              </w:rPr>
              <w:t>R$                          120,00</w:t>
            </w:r>
          </w:p>
        </w:tc>
      </w:tr>
      <w:tr w:rsidR="004F64A3" w14:paraId="114B10B7" w14:textId="77777777" w:rsidTr="004F64A3">
        <w:tc>
          <w:tcPr>
            <w:tcW w:w="6946" w:type="dxa"/>
          </w:tcPr>
          <w:p w14:paraId="114B10B5" w14:textId="77777777" w:rsidR="004F64A3" w:rsidRDefault="004F64A3" w:rsidP="004F64A3">
            <w:pPr>
              <w:pStyle w:val="PargrafodaLista"/>
              <w:spacing w:line="360" w:lineRule="auto"/>
              <w:ind w:left="0"/>
              <w:jc w:val="both"/>
              <w:rPr>
                <w:rFonts w:ascii="Century Gothic" w:eastAsia="Calibri" w:hAnsi="Century Gothic"/>
                <w:color w:val="002060"/>
                <w:sz w:val="20"/>
              </w:rPr>
            </w:pPr>
            <w:r>
              <w:rPr>
                <w:rFonts w:ascii="Century Gothic" w:eastAsia="Calibri" w:hAnsi="Century Gothic"/>
                <w:color w:val="002060"/>
                <w:sz w:val="20"/>
              </w:rPr>
              <w:t>Caldeireiro, Mecânico, Encanador, Eletricista, Soldador e Pintor</w:t>
            </w:r>
          </w:p>
        </w:tc>
        <w:tc>
          <w:tcPr>
            <w:tcW w:w="2404" w:type="dxa"/>
          </w:tcPr>
          <w:p w14:paraId="114B10B6" w14:textId="77777777" w:rsidR="004F64A3" w:rsidRDefault="004F64A3" w:rsidP="009A5860">
            <w:pPr>
              <w:pStyle w:val="PargrafodaLista"/>
              <w:spacing w:line="360" w:lineRule="auto"/>
              <w:ind w:left="0"/>
              <w:jc w:val="both"/>
              <w:rPr>
                <w:rFonts w:ascii="Century Gothic" w:eastAsia="Calibri" w:hAnsi="Century Gothic"/>
                <w:color w:val="002060"/>
                <w:sz w:val="20"/>
              </w:rPr>
            </w:pPr>
            <w:r>
              <w:rPr>
                <w:rFonts w:ascii="Century Gothic" w:eastAsia="Calibri" w:hAnsi="Century Gothic"/>
                <w:color w:val="002060"/>
                <w:sz w:val="20"/>
              </w:rPr>
              <w:t>R$                          200,00</w:t>
            </w:r>
          </w:p>
        </w:tc>
      </w:tr>
      <w:tr w:rsidR="004F64A3" w14:paraId="114B10BA" w14:textId="77777777" w:rsidTr="004F64A3">
        <w:tc>
          <w:tcPr>
            <w:tcW w:w="6946" w:type="dxa"/>
          </w:tcPr>
          <w:p w14:paraId="114B10B8" w14:textId="77777777" w:rsidR="004F64A3" w:rsidRDefault="004F64A3" w:rsidP="00D569AB">
            <w:pPr>
              <w:pStyle w:val="PargrafodaLista"/>
              <w:spacing w:line="360" w:lineRule="auto"/>
              <w:ind w:left="0"/>
              <w:jc w:val="both"/>
              <w:rPr>
                <w:rFonts w:ascii="Century Gothic" w:eastAsia="Calibri" w:hAnsi="Century Gothic"/>
                <w:color w:val="002060"/>
                <w:sz w:val="20"/>
              </w:rPr>
            </w:pPr>
            <w:r>
              <w:rPr>
                <w:rFonts w:ascii="Century Gothic" w:eastAsia="Calibri" w:hAnsi="Century Gothic"/>
                <w:color w:val="002060"/>
                <w:sz w:val="20"/>
              </w:rPr>
              <w:t>Proj</w:t>
            </w:r>
            <w:r w:rsidR="00D569AB">
              <w:rPr>
                <w:rFonts w:ascii="Century Gothic" w:eastAsia="Calibri" w:hAnsi="Century Gothic"/>
                <w:color w:val="002060"/>
                <w:sz w:val="20"/>
              </w:rPr>
              <w:t>etistas, Técnico de Automação e Técnico no geral</w:t>
            </w:r>
            <w:r>
              <w:rPr>
                <w:rFonts w:ascii="Century Gothic" w:eastAsia="Calibri" w:hAnsi="Century Gothic"/>
                <w:color w:val="002060"/>
                <w:sz w:val="20"/>
              </w:rPr>
              <w:t xml:space="preserve"> </w:t>
            </w:r>
          </w:p>
        </w:tc>
        <w:tc>
          <w:tcPr>
            <w:tcW w:w="2404" w:type="dxa"/>
          </w:tcPr>
          <w:p w14:paraId="114B10B9" w14:textId="77777777" w:rsidR="004F64A3" w:rsidRDefault="004F64A3" w:rsidP="00F96A66">
            <w:pPr>
              <w:pStyle w:val="PargrafodaLista"/>
              <w:spacing w:line="360" w:lineRule="auto"/>
              <w:ind w:left="0"/>
              <w:jc w:val="both"/>
              <w:rPr>
                <w:rFonts w:ascii="Century Gothic" w:eastAsia="Calibri" w:hAnsi="Century Gothic"/>
                <w:color w:val="002060"/>
                <w:sz w:val="20"/>
              </w:rPr>
            </w:pPr>
            <w:r>
              <w:rPr>
                <w:rFonts w:ascii="Century Gothic" w:eastAsia="Calibri" w:hAnsi="Century Gothic"/>
                <w:color w:val="002060"/>
                <w:sz w:val="20"/>
              </w:rPr>
              <w:t xml:space="preserve">R$                         </w:t>
            </w:r>
            <w:r w:rsidR="00F96A66">
              <w:rPr>
                <w:rFonts w:ascii="Century Gothic" w:eastAsia="Calibri" w:hAnsi="Century Gothic"/>
                <w:color w:val="002060"/>
                <w:sz w:val="20"/>
              </w:rPr>
              <w:t>28</w:t>
            </w:r>
            <w:r>
              <w:rPr>
                <w:rFonts w:ascii="Century Gothic" w:eastAsia="Calibri" w:hAnsi="Century Gothic"/>
                <w:color w:val="002060"/>
                <w:sz w:val="20"/>
              </w:rPr>
              <w:t>0,00</w:t>
            </w:r>
          </w:p>
        </w:tc>
      </w:tr>
      <w:tr w:rsidR="004F64A3" w14:paraId="114B10BD" w14:textId="77777777" w:rsidTr="004F64A3">
        <w:tc>
          <w:tcPr>
            <w:tcW w:w="6946" w:type="dxa"/>
          </w:tcPr>
          <w:p w14:paraId="114B10BB" w14:textId="77777777" w:rsidR="004F64A3" w:rsidRDefault="004F64A3" w:rsidP="009A5860">
            <w:pPr>
              <w:pStyle w:val="PargrafodaLista"/>
              <w:spacing w:line="360" w:lineRule="auto"/>
              <w:ind w:left="0"/>
              <w:jc w:val="both"/>
              <w:rPr>
                <w:rFonts w:ascii="Century Gothic" w:eastAsia="Calibri" w:hAnsi="Century Gothic"/>
                <w:color w:val="002060"/>
                <w:sz w:val="20"/>
              </w:rPr>
            </w:pPr>
            <w:r>
              <w:rPr>
                <w:rFonts w:ascii="Century Gothic" w:eastAsia="Calibri" w:hAnsi="Century Gothic"/>
                <w:color w:val="002060"/>
                <w:sz w:val="20"/>
              </w:rPr>
              <w:t xml:space="preserve">Engenheiro </w:t>
            </w:r>
            <w:r w:rsidR="00F96A66">
              <w:rPr>
                <w:rFonts w:ascii="Century Gothic" w:eastAsia="Calibri" w:hAnsi="Century Gothic"/>
                <w:color w:val="002060"/>
                <w:sz w:val="20"/>
              </w:rPr>
              <w:t xml:space="preserve">e Inspetores </w:t>
            </w:r>
            <w:r>
              <w:rPr>
                <w:rFonts w:ascii="Century Gothic" w:eastAsia="Calibri" w:hAnsi="Century Gothic"/>
                <w:color w:val="002060"/>
                <w:sz w:val="20"/>
              </w:rPr>
              <w:t>no geral</w:t>
            </w:r>
          </w:p>
        </w:tc>
        <w:tc>
          <w:tcPr>
            <w:tcW w:w="2404" w:type="dxa"/>
          </w:tcPr>
          <w:p w14:paraId="114B10BC" w14:textId="77777777" w:rsidR="004F64A3" w:rsidRDefault="00F96A66" w:rsidP="009A5860">
            <w:pPr>
              <w:pStyle w:val="PargrafodaLista"/>
              <w:spacing w:line="360" w:lineRule="auto"/>
              <w:ind w:left="0"/>
              <w:jc w:val="both"/>
              <w:rPr>
                <w:rFonts w:ascii="Century Gothic" w:eastAsia="Calibri" w:hAnsi="Century Gothic"/>
                <w:color w:val="002060"/>
                <w:sz w:val="20"/>
              </w:rPr>
            </w:pPr>
            <w:r>
              <w:rPr>
                <w:rFonts w:ascii="Century Gothic" w:eastAsia="Calibri" w:hAnsi="Century Gothic"/>
                <w:color w:val="002060"/>
                <w:sz w:val="20"/>
              </w:rPr>
              <w:t>R$                          35</w:t>
            </w:r>
            <w:r w:rsidR="004F64A3">
              <w:rPr>
                <w:rFonts w:ascii="Century Gothic" w:eastAsia="Calibri" w:hAnsi="Century Gothic"/>
                <w:color w:val="002060"/>
                <w:sz w:val="20"/>
              </w:rPr>
              <w:t>0,00</w:t>
            </w:r>
          </w:p>
        </w:tc>
      </w:tr>
      <w:tr w:rsidR="004F64A3" w14:paraId="114B10BF" w14:textId="77777777" w:rsidTr="004F64A3">
        <w:tc>
          <w:tcPr>
            <w:tcW w:w="9350" w:type="dxa"/>
            <w:gridSpan w:val="2"/>
          </w:tcPr>
          <w:p w14:paraId="114B10BE" w14:textId="77777777" w:rsidR="004F64A3" w:rsidRPr="004F64A3" w:rsidRDefault="004F64A3" w:rsidP="004F64A3">
            <w:pPr>
              <w:pStyle w:val="PargrafodaLista"/>
              <w:spacing w:line="360" w:lineRule="auto"/>
              <w:ind w:left="0"/>
              <w:jc w:val="both"/>
              <w:rPr>
                <w:rFonts w:ascii="Century Gothic" w:eastAsia="Calibri" w:hAnsi="Century Gothic"/>
                <w:color w:val="002060"/>
                <w:sz w:val="20"/>
              </w:rPr>
            </w:pPr>
            <w:r w:rsidRPr="004F64A3">
              <w:rPr>
                <w:rFonts w:ascii="Century Gothic" w:eastAsia="Calibri" w:hAnsi="Century Gothic"/>
                <w:b/>
                <w:color w:val="002060"/>
                <w:sz w:val="20"/>
              </w:rPr>
              <w:t>Hora Normal:</w:t>
            </w:r>
            <w:r>
              <w:rPr>
                <w:rFonts w:ascii="Century Gothic" w:eastAsia="Calibri" w:hAnsi="Century Gothic"/>
                <w:color w:val="002060"/>
                <w:sz w:val="20"/>
              </w:rPr>
              <w:t xml:space="preserve"> De segunda-feira a sexta-feira, exceto feriados, dentro do horário comercial</w:t>
            </w:r>
            <w:r w:rsidR="00D569AB">
              <w:rPr>
                <w:rFonts w:ascii="Century Gothic" w:eastAsia="Calibri" w:hAnsi="Century Gothic"/>
                <w:color w:val="002060"/>
                <w:sz w:val="20"/>
              </w:rPr>
              <w:t>.</w:t>
            </w:r>
          </w:p>
        </w:tc>
      </w:tr>
      <w:tr w:rsidR="004F64A3" w14:paraId="114B10C1" w14:textId="77777777" w:rsidTr="004F64A3">
        <w:tc>
          <w:tcPr>
            <w:tcW w:w="9350" w:type="dxa"/>
            <w:gridSpan w:val="2"/>
          </w:tcPr>
          <w:p w14:paraId="114B10C0" w14:textId="77777777" w:rsidR="004F64A3" w:rsidRPr="004F64A3" w:rsidRDefault="004F64A3" w:rsidP="009A5860">
            <w:pPr>
              <w:pStyle w:val="PargrafodaLista"/>
              <w:spacing w:line="360" w:lineRule="auto"/>
              <w:ind w:left="0"/>
              <w:jc w:val="both"/>
              <w:rPr>
                <w:rFonts w:ascii="Century Gothic" w:eastAsia="Calibri" w:hAnsi="Century Gothic"/>
                <w:color w:val="002060"/>
                <w:sz w:val="20"/>
              </w:rPr>
            </w:pPr>
            <w:r w:rsidRPr="004F64A3">
              <w:rPr>
                <w:rFonts w:ascii="Century Gothic" w:eastAsia="Calibri" w:hAnsi="Century Gothic"/>
                <w:b/>
                <w:color w:val="002060"/>
                <w:sz w:val="20"/>
              </w:rPr>
              <w:t>Hora Extra (50%):</w:t>
            </w:r>
            <w:r>
              <w:rPr>
                <w:rFonts w:ascii="Century Gothic" w:eastAsia="Calibri" w:hAnsi="Century Gothic"/>
                <w:color w:val="002060"/>
                <w:sz w:val="20"/>
              </w:rPr>
              <w:t xml:space="preserve"> </w:t>
            </w:r>
            <w:r w:rsidR="00D569AB">
              <w:rPr>
                <w:rFonts w:ascii="Century Gothic" w:eastAsia="Calibri" w:hAnsi="Century Gothic"/>
                <w:color w:val="002060"/>
                <w:sz w:val="20"/>
              </w:rPr>
              <w:t>De segunda-feira a sexta-feira, exceto feriados, após ás 17h e aos sábados.</w:t>
            </w:r>
          </w:p>
        </w:tc>
      </w:tr>
      <w:tr w:rsidR="004F64A3" w14:paraId="114B10C3" w14:textId="77777777" w:rsidTr="004F64A3">
        <w:tc>
          <w:tcPr>
            <w:tcW w:w="9350" w:type="dxa"/>
            <w:gridSpan w:val="2"/>
          </w:tcPr>
          <w:p w14:paraId="114B10C2" w14:textId="77777777" w:rsidR="004F64A3" w:rsidRPr="00D569AB" w:rsidRDefault="00D569AB" w:rsidP="009A5860">
            <w:pPr>
              <w:pStyle w:val="PargrafodaLista"/>
              <w:spacing w:line="360" w:lineRule="auto"/>
              <w:ind w:left="0"/>
              <w:jc w:val="both"/>
              <w:rPr>
                <w:rFonts w:ascii="Century Gothic" w:eastAsia="Calibri" w:hAnsi="Century Gothic"/>
                <w:color w:val="002060"/>
                <w:sz w:val="20"/>
              </w:rPr>
            </w:pPr>
            <w:r w:rsidRPr="00D569AB">
              <w:rPr>
                <w:rFonts w:ascii="Century Gothic" w:eastAsia="Calibri" w:hAnsi="Century Gothic"/>
                <w:b/>
                <w:color w:val="002060"/>
                <w:sz w:val="20"/>
              </w:rPr>
              <w:t>Hora Extra (100%):</w:t>
            </w:r>
            <w:r>
              <w:rPr>
                <w:rFonts w:ascii="Century Gothic" w:eastAsia="Calibri" w:hAnsi="Century Gothic"/>
                <w:b/>
                <w:color w:val="002060"/>
                <w:sz w:val="20"/>
              </w:rPr>
              <w:t xml:space="preserve"> </w:t>
            </w:r>
            <w:r>
              <w:rPr>
                <w:rFonts w:ascii="Century Gothic" w:eastAsia="Calibri" w:hAnsi="Century Gothic"/>
                <w:color w:val="002060"/>
                <w:sz w:val="20"/>
              </w:rPr>
              <w:t>Feriados e Domingo.</w:t>
            </w:r>
          </w:p>
        </w:tc>
      </w:tr>
      <w:tr w:rsidR="00D569AB" w14:paraId="114B10C5" w14:textId="77777777" w:rsidTr="004F64A3">
        <w:tc>
          <w:tcPr>
            <w:tcW w:w="9350" w:type="dxa"/>
            <w:gridSpan w:val="2"/>
          </w:tcPr>
          <w:p w14:paraId="114B10C4" w14:textId="77777777" w:rsidR="00D569AB" w:rsidRPr="00D569AB" w:rsidRDefault="00D569AB" w:rsidP="009A5860">
            <w:pPr>
              <w:pStyle w:val="PargrafodaLista"/>
              <w:spacing w:line="360" w:lineRule="auto"/>
              <w:ind w:left="0"/>
              <w:jc w:val="both"/>
              <w:rPr>
                <w:rFonts w:ascii="Century Gothic" w:eastAsia="Calibri" w:hAnsi="Century Gothic"/>
                <w:color w:val="002060"/>
                <w:sz w:val="20"/>
              </w:rPr>
            </w:pPr>
            <w:r w:rsidRPr="00D569AB">
              <w:rPr>
                <w:rFonts w:ascii="Century Gothic" w:eastAsia="Calibri" w:hAnsi="Century Gothic"/>
                <w:b/>
                <w:color w:val="002060"/>
                <w:sz w:val="20"/>
              </w:rPr>
              <w:t xml:space="preserve">Adicional Noturno (35%): </w:t>
            </w:r>
            <w:r>
              <w:rPr>
                <w:rFonts w:ascii="Century Gothic" w:eastAsia="Calibri" w:hAnsi="Century Gothic"/>
                <w:color w:val="002060"/>
                <w:sz w:val="20"/>
              </w:rPr>
              <w:t>Todos os dias, das 22h ás 5h.</w:t>
            </w:r>
          </w:p>
        </w:tc>
      </w:tr>
      <w:tr w:rsidR="00D569AB" w14:paraId="114B10C7" w14:textId="77777777" w:rsidTr="004F64A3">
        <w:tc>
          <w:tcPr>
            <w:tcW w:w="9350" w:type="dxa"/>
            <w:gridSpan w:val="2"/>
          </w:tcPr>
          <w:p w14:paraId="114B10C6" w14:textId="77777777" w:rsidR="00D569AB" w:rsidRPr="00D569AB" w:rsidRDefault="00D569AB" w:rsidP="009A5860">
            <w:pPr>
              <w:pStyle w:val="PargrafodaLista"/>
              <w:spacing w:line="360" w:lineRule="auto"/>
              <w:ind w:left="0"/>
              <w:jc w:val="both"/>
              <w:rPr>
                <w:rFonts w:ascii="Century Gothic" w:eastAsia="Calibri" w:hAnsi="Century Gothic"/>
                <w:color w:val="002060"/>
                <w:sz w:val="20"/>
              </w:rPr>
            </w:pPr>
            <w:r w:rsidRPr="00D569AB">
              <w:rPr>
                <w:rFonts w:ascii="Century Gothic" w:eastAsia="Calibri" w:hAnsi="Century Gothic"/>
                <w:b/>
                <w:color w:val="002060"/>
                <w:sz w:val="20"/>
              </w:rPr>
              <w:t>Nota:</w:t>
            </w:r>
            <w:r>
              <w:rPr>
                <w:rFonts w:ascii="Century Gothic" w:eastAsia="Calibri" w:hAnsi="Century Gothic"/>
                <w:b/>
                <w:color w:val="002060"/>
                <w:sz w:val="20"/>
              </w:rPr>
              <w:t xml:space="preserve"> </w:t>
            </w:r>
            <w:r>
              <w:rPr>
                <w:rFonts w:ascii="Century Gothic" w:eastAsia="Calibri" w:hAnsi="Century Gothic"/>
                <w:color w:val="002060"/>
                <w:sz w:val="20"/>
              </w:rPr>
              <w:t>Valor da hora trabalhada e de translado, é o mesmo.</w:t>
            </w:r>
          </w:p>
        </w:tc>
      </w:tr>
    </w:tbl>
    <w:p w14:paraId="114B10C8" w14:textId="77777777" w:rsidR="00480BDD" w:rsidRDefault="00480BDD" w:rsidP="00480BDD">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t xml:space="preserve"> </w:t>
      </w:r>
      <w:bookmarkStart w:id="15" w:name="_Toc216427296"/>
      <w:r>
        <w:rPr>
          <w:rFonts w:ascii="Century Gothic" w:hAnsi="Century Gothic"/>
          <w:b/>
          <w:color w:val="002060"/>
          <w:sz w:val="24"/>
          <w:szCs w:val="24"/>
        </w:rPr>
        <w:t>OBRIGAÇÕES DA CONTRATANTE</w:t>
      </w:r>
      <w:bookmarkEnd w:id="15"/>
    </w:p>
    <w:p w14:paraId="114B10C9" w14:textId="77777777" w:rsidR="00760849" w:rsidRDefault="00F96A66" w:rsidP="00F96A66">
      <w:pPr>
        <w:pStyle w:val="PargrafodaLista"/>
        <w:spacing w:line="360" w:lineRule="auto"/>
        <w:ind w:left="0" w:firstLine="709"/>
        <w:jc w:val="both"/>
        <w:rPr>
          <w:rFonts w:ascii="Century Gothic" w:hAnsi="Century Gothic"/>
          <w:color w:val="002060"/>
          <w:szCs w:val="22"/>
        </w:rPr>
      </w:pPr>
      <w:r>
        <w:rPr>
          <w:rFonts w:ascii="Century Gothic" w:hAnsi="Century Gothic"/>
          <w:color w:val="002060"/>
          <w:szCs w:val="22"/>
        </w:rPr>
        <w:t xml:space="preserve">A </w:t>
      </w:r>
      <w:r w:rsidRPr="00F96A66">
        <w:rPr>
          <w:rFonts w:ascii="Century Gothic" w:hAnsi="Century Gothic"/>
          <w:b/>
          <w:color w:val="002060"/>
          <w:szCs w:val="22"/>
        </w:rPr>
        <w:t>CONTRATANTE</w:t>
      </w:r>
      <w:r>
        <w:rPr>
          <w:rFonts w:ascii="Century Gothic" w:hAnsi="Century Gothic"/>
          <w:color w:val="002060"/>
          <w:szCs w:val="22"/>
        </w:rPr>
        <w:t xml:space="preserve"> deverá disponibilizar e fornecer informações e documentos, pertinentes ao produto processado e local de instalação dos equipamentos.</w:t>
      </w:r>
    </w:p>
    <w:p w14:paraId="114B10CA" w14:textId="77777777" w:rsidR="00F96A66" w:rsidRDefault="00F96A66" w:rsidP="00F96A66">
      <w:pPr>
        <w:pStyle w:val="PargrafodaLista"/>
        <w:spacing w:line="360" w:lineRule="auto"/>
        <w:ind w:left="0" w:firstLine="709"/>
        <w:jc w:val="both"/>
        <w:rPr>
          <w:rFonts w:ascii="Century Gothic" w:hAnsi="Century Gothic"/>
          <w:color w:val="002060"/>
          <w:szCs w:val="22"/>
        </w:rPr>
      </w:pPr>
      <w:r>
        <w:rPr>
          <w:rFonts w:ascii="Century Gothic" w:hAnsi="Century Gothic"/>
          <w:color w:val="002060"/>
          <w:szCs w:val="22"/>
        </w:rPr>
        <w:t xml:space="preserve">A </w:t>
      </w:r>
      <w:r w:rsidRPr="00F96A66">
        <w:rPr>
          <w:rFonts w:ascii="Century Gothic" w:hAnsi="Century Gothic"/>
          <w:b/>
          <w:color w:val="002060"/>
          <w:szCs w:val="22"/>
        </w:rPr>
        <w:t>CONTRATANTE</w:t>
      </w:r>
      <w:r>
        <w:rPr>
          <w:rFonts w:ascii="Century Gothic" w:hAnsi="Century Gothic"/>
          <w:color w:val="002060"/>
          <w:szCs w:val="22"/>
        </w:rPr>
        <w:t xml:space="preserve"> deverá analisar, conferir e aprovar documentos e projetos junto a </w:t>
      </w:r>
      <w:r w:rsidRPr="00F96A66">
        <w:rPr>
          <w:rFonts w:ascii="Century Gothic" w:hAnsi="Century Gothic"/>
          <w:b/>
          <w:color w:val="002060"/>
          <w:szCs w:val="22"/>
        </w:rPr>
        <w:t>CONTRATADA</w:t>
      </w:r>
      <w:r>
        <w:rPr>
          <w:rFonts w:ascii="Century Gothic" w:hAnsi="Century Gothic"/>
          <w:color w:val="002060"/>
          <w:szCs w:val="22"/>
        </w:rPr>
        <w:t>, dentro do prazo de 5 (cinco) dias úteis, contados da data de envio do documento e/ou projeto.</w:t>
      </w:r>
    </w:p>
    <w:p w14:paraId="114B10CB" w14:textId="77777777" w:rsidR="00F96A66" w:rsidRPr="00F96A66" w:rsidRDefault="00F96A66" w:rsidP="00F96A66">
      <w:pPr>
        <w:pStyle w:val="PargrafodaLista"/>
        <w:spacing w:line="360" w:lineRule="auto"/>
        <w:ind w:left="0" w:firstLine="709"/>
        <w:jc w:val="both"/>
        <w:rPr>
          <w:rFonts w:ascii="Century Gothic" w:hAnsi="Century Gothic"/>
          <w:color w:val="002060"/>
          <w:szCs w:val="22"/>
        </w:rPr>
      </w:pPr>
      <w:r>
        <w:rPr>
          <w:rFonts w:ascii="Century Gothic" w:hAnsi="Century Gothic"/>
          <w:color w:val="002060"/>
          <w:szCs w:val="22"/>
        </w:rPr>
        <w:t xml:space="preserve">A </w:t>
      </w:r>
      <w:r w:rsidRPr="00F96A66">
        <w:rPr>
          <w:rFonts w:ascii="Century Gothic" w:hAnsi="Century Gothic"/>
          <w:b/>
          <w:color w:val="002060"/>
          <w:szCs w:val="22"/>
        </w:rPr>
        <w:t xml:space="preserve">CONTRATANTE </w:t>
      </w:r>
      <w:r>
        <w:rPr>
          <w:rFonts w:ascii="Century Gothic" w:hAnsi="Century Gothic"/>
          <w:color w:val="002060"/>
          <w:szCs w:val="22"/>
        </w:rPr>
        <w:t xml:space="preserve">deverá efetuar o pagamento na forma e condições estabelecidas </w:t>
      </w:r>
      <w:r w:rsidR="007333DF">
        <w:rPr>
          <w:rFonts w:ascii="Century Gothic" w:hAnsi="Century Gothic"/>
          <w:color w:val="002060"/>
          <w:szCs w:val="22"/>
        </w:rPr>
        <w:t>no</w:t>
      </w:r>
      <w:r>
        <w:rPr>
          <w:rFonts w:ascii="Century Gothic" w:hAnsi="Century Gothic"/>
          <w:color w:val="002060"/>
          <w:szCs w:val="22"/>
        </w:rPr>
        <w:t xml:space="preserve"> item “</w:t>
      </w:r>
      <w:r w:rsidR="007333DF">
        <w:rPr>
          <w:rFonts w:ascii="Century Gothic" w:hAnsi="Century Gothic"/>
          <w:color w:val="002060"/>
          <w:szCs w:val="22"/>
        </w:rPr>
        <w:t>PREÇO E CONDIÇÃO DE PAGAMENTO</w:t>
      </w:r>
      <w:r>
        <w:rPr>
          <w:rFonts w:ascii="Century Gothic" w:hAnsi="Century Gothic"/>
          <w:color w:val="002060"/>
          <w:szCs w:val="22"/>
        </w:rPr>
        <w:t>”.</w:t>
      </w:r>
    </w:p>
    <w:p w14:paraId="114B10CC" w14:textId="77777777" w:rsidR="00F96A66" w:rsidRPr="000B2E13" w:rsidRDefault="00F96A66" w:rsidP="00F96A66">
      <w:pPr>
        <w:pStyle w:val="PargrafodaLista"/>
        <w:spacing w:line="360" w:lineRule="auto"/>
        <w:ind w:left="0" w:firstLine="709"/>
        <w:jc w:val="both"/>
        <w:rPr>
          <w:rFonts w:ascii="Century Gothic" w:eastAsia="Calibri" w:hAnsi="Century Gothic"/>
          <w:color w:val="002060"/>
          <w:szCs w:val="22"/>
        </w:rPr>
      </w:pPr>
      <w:r>
        <w:rPr>
          <w:rFonts w:ascii="Century Gothic" w:eastAsia="Calibri" w:hAnsi="Century Gothic"/>
          <w:color w:val="002060"/>
          <w:szCs w:val="22"/>
        </w:rPr>
        <w:t xml:space="preserve">Reembolsar a </w:t>
      </w:r>
      <w:r w:rsidRPr="00F96A66">
        <w:rPr>
          <w:rFonts w:ascii="Century Gothic" w:eastAsia="Calibri" w:hAnsi="Century Gothic"/>
          <w:b/>
          <w:color w:val="002060"/>
          <w:szCs w:val="22"/>
        </w:rPr>
        <w:t>CONTRATADA</w:t>
      </w:r>
      <w:r>
        <w:rPr>
          <w:rFonts w:ascii="Century Gothic" w:eastAsia="Calibri" w:hAnsi="Century Gothic"/>
          <w:color w:val="002060"/>
          <w:szCs w:val="22"/>
        </w:rPr>
        <w:t xml:space="preserve">, de eventuais custos adicionais, originados por ato de responsabilidade da </w:t>
      </w:r>
      <w:r w:rsidRPr="00F96A66">
        <w:rPr>
          <w:rFonts w:ascii="Century Gothic" w:eastAsia="Calibri" w:hAnsi="Century Gothic"/>
          <w:b/>
          <w:color w:val="002060"/>
          <w:szCs w:val="22"/>
        </w:rPr>
        <w:t>CONTRATANTE.</w:t>
      </w:r>
    </w:p>
    <w:p w14:paraId="114B10CD" w14:textId="77777777" w:rsidR="0083327F" w:rsidRDefault="0083327F" w:rsidP="0083327F">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lastRenderedPageBreak/>
        <w:t xml:space="preserve"> </w:t>
      </w:r>
      <w:bookmarkStart w:id="16" w:name="_Toc216427297"/>
      <w:r>
        <w:rPr>
          <w:rFonts w:ascii="Century Gothic" w:hAnsi="Century Gothic"/>
          <w:b/>
          <w:color w:val="002060"/>
          <w:sz w:val="24"/>
          <w:szCs w:val="24"/>
        </w:rPr>
        <w:t>OBRIGAÇÕES DA CONTRATADA</w:t>
      </w:r>
      <w:bookmarkEnd w:id="16"/>
    </w:p>
    <w:p w14:paraId="114B10CE" w14:textId="77777777" w:rsidR="0083327F" w:rsidRDefault="007333DF" w:rsidP="00126968">
      <w:pPr>
        <w:pStyle w:val="PargrafodaLista"/>
        <w:spacing w:line="360" w:lineRule="auto"/>
        <w:ind w:left="0" w:firstLine="709"/>
        <w:jc w:val="both"/>
        <w:rPr>
          <w:rFonts w:ascii="Century Gothic" w:hAnsi="Century Gothic"/>
          <w:color w:val="002060"/>
          <w:szCs w:val="22"/>
        </w:rPr>
      </w:pPr>
      <w:r w:rsidRPr="007333DF">
        <w:rPr>
          <w:rFonts w:ascii="Century Gothic" w:hAnsi="Century Gothic"/>
          <w:color w:val="002060"/>
          <w:szCs w:val="22"/>
        </w:rPr>
        <w:t xml:space="preserve">É dever da </w:t>
      </w:r>
      <w:r w:rsidRPr="007333DF">
        <w:rPr>
          <w:rFonts w:ascii="Century Gothic" w:hAnsi="Century Gothic"/>
          <w:b/>
          <w:color w:val="002060"/>
          <w:szCs w:val="22"/>
        </w:rPr>
        <w:t>CONTRATADA</w:t>
      </w:r>
      <w:r w:rsidRPr="007333DF">
        <w:rPr>
          <w:rFonts w:ascii="Century Gothic" w:hAnsi="Century Gothic"/>
          <w:color w:val="002060"/>
          <w:szCs w:val="22"/>
        </w:rPr>
        <w:t xml:space="preserve"> oferecer mão-de-obra especializada e cumprir todos os deveres e obrigações dispostos no ESCOPO DE FORNECIMENTO e </w:t>
      </w:r>
      <w:r w:rsidR="00DC0F99">
        <w:rPr>
          <w:rFonts w:ascii="Century Gothic" w:hAnsi="Century Gothic"/>
          <w:color w:val="002060"/>
          <w:szCs w:val="22"/>
        </w:rPr>
        <w:t>CONDIÇÕES GERAIS</w:t>
      </w:r>
      <w:r w:rsidRPr="007333DF">
        <w:rPr>
          <w:rFonts w:ascii="Century Gothic" w:hAnsi="Century Gothic"/>
          <w:color w:val="002060"/>
          <w:szCs w:val="22"/>
        </w:rPr>
        <w:t xml:space="preserve"> desta proposta técnica comercial.</w:t>
      </w:r>
    </w:p>
    <w:p w14:paraId="114B10CF" w14:textId="77777777" w:rsidR="007333DF" w:rsidRPr="007333DF" w:rsidRDefault="007333DF" w:rsidP="00126968">
      <w:pPr>
        <w:spacing w:line="360" w:lineRule="auto"/>
        <w:ind w:firstLine="709"/>
        <w:jc w:val="both"/>
        <w:rPr>
          <w:rStyle w:val="postbody"/>
          <w:rFonts w:ascii="Century Gothic" w:hAnsi="Century Gothic" w:cs="Arial"/>
          <w:color w:val="002060"/>
          <w:szCs w:val="22"/>
        </w:rPr>
      </w:pPr>
      <w:r w:rsidRPr="007333DF">
        <w:rPr>
          <w:rStyle w:val="postbody"/>
          <w:rFonts w:ascii="Century Gothic" w:hAnsi="Century Gothic" w:cs="Arial"/>
          <w:color w:val="002060"/>
          <w:szCs w:val="22"/>
        </w:rPr>
        <w:t xml:space="preserve">É dever da </w:t>
      </w:r>
      <w:r w:rsidRPr="007333DF">
        <w:rPr>
          <w:rStyle w:val="postbody"/>
          <w:rFonts w:ascii="Century Gothic" w:hAnsi="Century Gothic" w:cs="Arial"/>
          <w:b/>
          <w:color w:val="002060"/>
          <w:szCs w:val="22"/>
        </w:rPr>
        <w:t xml:space="preserve">CONTRATADA </w:t>
      </w:r>
      <w:r w:rsidRPr="007333DF">
        <w:rPr>
          <w:rStyle w:val="postbody"/>
          <w:rFonts w:ascii="Century Gothic" w:hAnsi="Century Gothic" w:cs="Arial"/>
          <w:color w:val="002060"/>
          <w:szCs w:val="22"/>
        </w:rPr>
        <w:t xml:space="preserve">proibir o uso do nome ou logotipo da </w:t>
      </w:r>
      <w:r w:rsidRPr="007333DF">
        <w:rPr>
          <w:rStyle w:val="postbody"/>
          <w:rFonts w:ascii="Century Gothic" w:hAnsi="Century Gothic" w:cs="Arial"/>
          <w:b/>
          <w:color w:val="002060"/>
          <w:szCs w:val="22"/>
        </w:rPr>
        <w:t>CONTRATANTE,</w:t>
      </w:r>
      <w:r w:rsidRPr="007333DF">
        <w:rPr>
          <w:rStyle w:val="postbody"/>
          <w:rFonts w:ascii="Century Gothic" w:hAnsi="Century Gothic" w:cs="Arial"/>
          <w:color w:val="002060"/>
          <w:szCs w:val="22"/>
        </w:rPr>
        <w:t xml:space="preserve"> devendo proibir seu pessoal de utilizar o logo da </w:t>
      </w:r>
      <w:r w:rsidRPr="007333DF">
        <w:rPr>
          <w:rStyle w:val="postbody"/>
          <w:rFonts w:ascii="Century Gothic" w:hAnsi="Century Gothic" w:cs="Arial"/>
          <w:b/>
          <w:color w:val="002060"/>
          <w:szCs w:val="22"/>
        </w:rPr>
        <w:t xml:space="preserve">CONTRATANTE </w:t>
      </w:r>
      <w:r w:rsidRPr="007333DF">
        <w:rPr>
          <w:rStyle w:val="postbody"/>
          <w:rFonts w:ascii="Century Gothic" w:hAnsi="Century Gothic" w:cs="Arial"/>
          <w:color w:val="002060"/>
          <w:szCs w:val="22"/>
        </w:rPr>
        <w:t xml:space="preserve">em suas vestimentas, o que inclui o uso de bonés, cordões de porte de crachá, camisetas e quaisquer outras peças do vestuário ou acessórios. Da mesma forma, a </w:t>
      </w:r>
      <w:r w:rsidRPr="007333DF">
        <w:rPr>
          <w:rStyle w:val="postbody"/>
          <w:rFonts w:ascii="Century Gothic" w:hAnsi="Century Gothic" w:cs="Arial"/>
          <w:b/>
          <w:color w:val="002060"/>
          <w:szCs w:val="22"/>
        </w:rPr>
        <w:t>CONTRATANTE</w:t>
      </w:r>
      <w:r w:rsidRPr="007333DF">
        <w:rPr>
          <w:rStyle w:val="postbody"/>
          <w:rFonts w:ascii="Century Gothic" w:hAnsi="Century Gothic" w:cs="Arial"/>
          <w:color w:val="002060"/>
          <w:szCs w:val="22"/>
        </w:rPr>
        <w:t xml:space="preserve"> se compromete a orientar seus colabo</w:t>
      </w:r>
      <w:r w:rsidR="004065E3">
        <w:rPr>
          <w:rStyle w:val="postbody"/>
          <w:rFonts w:ascii="Century Gothic" w:hAnsi="Century Gothic" w:cs="Arial"/>
          <w:color w:val="002060"/>
          <w:szCs w:val="22"/>
        </w:rPr>
        <w:t>radores no intuito de não cedere</w:t>
      </w:r>
      <w:r w:rsidRPr="007333DF">
        <w:rPr>
          <w:rStyle w:val="postbody"/>
          <w:rFonts w:ascii="Century Gothic" w:hAnsi="Century Gothic" w:cs="Arial"/>
          <w:color w:val="002060"/>
          <w:szCs w:val="22"/>
        </w:rPr>
        <w:t xml:space="preserve">m quaisquer tipos de peças, trajes e/ou uniforme que seja, ao pessoal da </w:t>
      </w:r>
      <w:r w:rsidRPr="007333DF">
        <w:rPr>
          <w:rStyle w:val="postbody"/>
          <w:rFonts w:ascii="Century Gothic" w:hAnsi="Century Gothic" w:cs="Arial"/>
          <w:b/>
          <w:color w:val="002060"/>
          <w:szCs w:val="22"/>
        </w:rPr>
        <w:t>CONTRATADA.</w:t>
      </w:r>
    </w:p>
    <w:p w14:paraId="114B10D0" w14:textId="77777777" w:rsidR="007333DF" w:rsidRPr="007333DF" w:rsidRDefault="007333DF" w:rsidP="00126968">
      <w:pPr>
        <w:spacing w:line="360" w:lineRule="auto"/>
        <w:ind w:firstLine="709"/>
        <w:jc w:val="both"/>
        <w:rPr>
          <w:rStyle w:val="postbody"/>
          <w:rFonts w:ascii="Century Gothic" w:hAnsi="Century Gothic" w:cs="Arial"/>
          <w:color w:val="002060"/>
          <w:szCs w:val="22"/>
        </w:rPr>
      </w:pPr>
      <w:r w:rsidRPr="007333DF">
        <w:rPr>
          <w:rStyle w:val="postbody"/>
          <w:rFonts w:ascii="Century Gothic" w:hAnsi="Century Gothic" w:cs="Arial"/>
          <w:color w:val="002060"/>
          <w:szCs w:val="22"/>
        </w:rPr>
        <w:t xml:space="preserve">Os serviços especificados serão executados pela </w:t>
      </w:r>
      <w:r w:rsidRPr="007333DF">
        <w:rPr>
          <w:rStyle w:val="postbody"/>
          <w:rFonts w:ascii="Century Gothic" w:hAnsi="Century Gothic" w:cs="Arial"/>
          <w:b/>
          <w:color w:val="002060"/>
          <w:szCs w:val="22"/>
        </w:rPr>
        <w:t>CONTRATADA,</w:t>
      </w:r>
      <w:r w:rsidRPr="007333DF">
        <w:rPr>
          <w:rStyle w:val="postbody"/>
          <w:rFonts w:ascii="Century Gothic" w:hAnsi="Century Gothic" w:cs="Arial"/>
          <w:color w:val="002060"/>
          <w:szCs w:val="22"/>
        </w:rPr>
        <w:t xml:space="preserve"> através de seus empregados, os quais nenhuma relação de emprego ou de trabalho terão com a </w:t>
      </w:r>
      <w:r w:rsidRPr="007333DF">
        <w:rPr>
          <w:rStyle w:val="postbody"/>
          <w:rFonts w:ascii="Century Gothic" w:hAnsi="Century Gothic" w:cs="Arial"/>
          <w:b/>
          <w:color w:val="002060"/>
          <w:szCs w:val="22"/>
        </w:rPr>
        <w:t>CONTRATANTE</w:t>
      </w:r>
      <w:r w:rsidRPr="007333DF">
        <w:rPr>
          <w:rStyle w:val="postbody"/>
          <w:rFonts w:ascii="Century Gothic" w:hAnsi="Century Gothic" w:cs="Arial"/>
          <w:color w:val="002060"/>
          <w:szCs w:val="22"/>
        </w:rPr>
        <w:t xml:space="preserve">, sendo de responsabilidade exclusiva da </w:t>
      </w:r>
      <w:r w:rsidRPr="007333DF">
        <w:rPr>
          <w:rStyle w:val="postbody"/>
          <w:rFonts w:ascii="Century Gothic" w:hAnsi="Century Gothic" w:cs="Arial"/>
          <w:b/>
          <w:color w:val="002060"/>
          <w:szCs w:val="22"/>
        </w:rPr>
        <w:t>CONTRATADA</w:t>
      </w:r>
      <w:r w:rsidRPr="007333DF">
        <w:rPr>
          <w:rStyle w:val="postbody"/>
          <w:rFonts w:ascii="Century Gothic" w:hAnsi="Century Gothic" w:cs="Arial"/>
          <w:color w:val="002060"/>
          <w:szCs w:val="22"/>
        </w:rPr>
        <w:t xml:space="preserve"> todos os encargos trabalhistas, previdenciários e tributários, enunciativamente assim indicados: salários, vantagens adicionais de qualquer espécie, inclusive de insalubridade/periculosidade eventualmente devido, seguro de acidente do trabalho, Previdência Social, FGTS, indenizações e reparações trabalhistas, taxas e impostos, bem como quaisquer outros encargos relativos a serviços e empregados</w:t>
      </w:r>
    </w:p>
    <w:p w14:paraId="114B10D1" w14:textId="77777777" w:rsidR="007333DF" w:rsidRPr="007333DF" w:rsidRDefault="007333DF" w:rsidP="00126968">
      <w:pPr>
        <w:spacing w:line="360" w:lineRule="auto"/>
        <w:ind w:firstLine="709"/>
        <w:jc w:val="both"/>
        <w:rPr>
          <w:rStyle w:val="postbody"/>
          <w:rFonts w:ascii="Century Gothic" w:hAnsi="Century Gothic" w:cs="Arial"/>
          <w:color w:val="002060"/>
          <w:szCs w:val="22"/>
        </w:rPr>
      </w:pPr>
      <w:r w:rsidRPr="007333DF">
        <w:rPr>
          <w:rStyle w:val="postbody"/>
          <w:rFonts w:ascii="Century Gothic" w:hAnsi="Century Gothic" w:cs="Arial"/>
          <w:color w:val="002060"/>
          <w:szCs w:val="22"/>
        </w:rPr>
        <w:t xml:space="preserve">É de inteira responsabilidade da </w:t>
      </w:r>
      <w:r w:rsidRPr="007333DF">
        <w:rPr>
          <w:rStyle w:val="postbody"/>
          <w:rFonts w:ascii="Century Gothic" w:hAnsi="Century Gothic" w:cs="Arial"/>
          <w:b/>
          <w:color w:val="002060"/>
          <w:szCs w:val="22"/>
        </w:rPr>
        <w:t>CONTRATADA</w:t>
      </w:r>
      <w:r w:rsidRPr="007333DF">
        <w:rPr>
          <w:rStyle w:val="postbody"/>
          <w:rFonts w:ascii="Century Gothic" w:hAnsi="Century Gothic" w:cs="Arial"/>
          <w:color w:val="002060"/>
          <w:szCs w:val="22"/>
        </w:rPr>
        <w:t xml:space="preserve"> o fornecimento de todas as ferramentas e maquinários necessários à </w:t>
      </w:r>
      <w:r w:rsidR="004065E3">
        <w:rPr>
          <w:rStyle w:val="postbody"/>
          <w:rFonts w:ascii="Century Gothic" w:hAnsi="Century Gothic" w:cs="Arial"/>
          <w:color w:val="002060"/>
          <w:szCs w:val="22"/>
        </w:rPr>
        <w:t xml:space="preserve">fabricação </w:t>
      </w:r>
      <w:r w:rsidRPr="007333DF">
        <w:rPr>
          <w:rStyle w:val="postbody"/>
          <w:rFonts w:ascii="Century Gothic" w:hAnsi="Century Gothic" w:cs="Arial"/>
          <w:color w:val="002060"/>
          <w:szCs w:val="22"/>
        </w:rPr>
        <w:t xml:space="preserve">dos equipamentos, além dos Equipamentos de Proteção Individual (EPI), sendo responsável ainda pelo treinamento e fiscalização do efetivo uso dos EPI’s, respondendo exclusivamente em caso de eventual acidente de trabalho com seus prepostos e funcionários.    </w:t>
      </w:r>
    </w:p>
    <w:p w14:paraId="114B10D2" w14:textId="77777777" w:rsidR="00B12215" w:rsidRDefault="00B12215" w:rsidP="00B12215">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t xml:space="preserve"> </w:t>
      </w:r>
      <w:bookmarkStart w:id="17" w:name="_Toc216427298"/>
      <w:r>
        <w:rPr>
          <w:rFonts w:ascii="Century Gothic" w:hAnsi="Century Gothic"/>
          <w:b/>
          <w:color w:val="002060"/>
          <w:sz w:val="24"/>
          <w:szCs w:val="24"/>
        </w:rPr>
        <w:t>ALTERAÇÃO DE PEDIDO</w:t>
      </w:r>
      <w:bookmarkEnd w:id="17"/>
    </w:p>
    <w:p w14:paraId="114B10D3" w14:textId="77777777" w:rsidR="00B12215" w:rsidRDefault="00C1124B" w:rsidP="00B12215">
      <w:pPr>
        <w:pStyle w:val="PargrafodaLista"/>
        <w:spacing w:line="360" w:lineRule="auto"/>
        <w:ind w:left="0" w:firstLine="709"/>
        <w:jc w:val="both"/>
        <w:rPr>
          <w:rFonts w:ascii="Century Gothic" w:hAnsi="Century Gothic"/>
          <w:color w:val="002060"/>
          <w:szCs w:val="22"/>
        </w:rPr>
      </w:pPr>
      <w:r>
        <w:rPr>
          <w:rFonts w:ascii="Century Gothic" w:hAnsi="Century Gothic"/>
          <w:color w:val="002060"/>
          <w:szCs w:val="22"/>
        </w:rPr>
        <w:t xml:space="preserve">Caso a </w:t>
      </w:r>
      <w:r w:rsidRPr="00C1124B">
        <w:rPr>
          <w:rFonts w:ascii="Century Gothic" w:hAnsi="Century Gothic"/>
          <w:b/>
          <w:color w:val="002060"/>
          <w:szCs w:val="22"/>
        </w:rPr>
        <w:t>CONTRATANTE</w:t>
      </w:r>
      <w:r>
        <w:rPr>
          <w:rFonts w:ascii="Century Gothic" w:hAnsi="Century Gothic"/>
          <w:color w:val="002060"/>
          <w:szCs w:val="22"/>
        </w:rPr>
        <w:t xml:space="preserve"> solicite alterações no escopo de fornecimento, a </w:t>
      </w:r>
      <w:r w:rsidRPr="00C1124B">
        <w:rPr>
          <w:rFonts w:ascii="Century Gothic" w:hAnsi="Century Gothic"/>
          <w:b/>
          <w:color w:val="002060"/>
          <w:szCs w:val="22"/>
        </w:rPr>
        <w:t>CONTRATADA</w:t>
      </w:r>
      <w:r>
        <w:rPr>
          <w:rFonts w:ascii="Century Gothic" w:hAnsi="Century Gothic"/>
          <w:color w:val="002060"/>
          <w:szCs w:val="22"/>
        </w:rPr>
        <w:t xml:space="preserve"> apresentará a </w:t>
      </w:r>
      <w:r w:rsidRPr="00C1124B">
        <w:rPr>
          <w:rFonts w:ascii="Century Gothic" w:hAnsi="Century Gothic"/>
          <w:b/>
          <w:color w:val="002060"/>
          <w:szCs w:val="22"/>
        </w:rPr>
        <w:t>CONTRATANTE</w:t>
      </w:r>
      <w:r>
        <w:rPr>
          <w:rFonts w:ascii="Century Gothic" w:hAnsi="Century Gothic"/>
          <w:color w:val="002060"/>
          <w:szCs w:val="22"/>
        </w:rPr>
        <w:t xml:space="preserve">, os impactos, valores e prazos para realização da alteração. A </w:t>
      </w:r>
      <w:r w:rsidRPr="00C1124B">
        <w:rPr>
          <w:rFonts w:ascii="Century Gothic" w:hAnsi="Century Gothic"/>
          <w:b/>
          <w:color w:val="002060"/>
          <w:szCs w:val="22"/>
        </w:rPr>
        <w:t>CONTRATANTE</w:t>
      </w:r>
      <w:r>
        <w:rPr>
          <w:rFonts w:ascii="Century Gothic" w:hAnsi="Century Gothic"/>
          <w:color w:val="002060"/>
          <w:szCs w:val="22"/>
        </w:rPr>
        <w:t xml:space="preserve"> deverá responder a </w:t>
      </w:r>
      <w:r w:rsidRPr="00C1124B">
        <w:rPr>
          <w:rFonts w:ascii="Century Gothic" w:hAnsi="Century Gothic"/>
          <w:b/>
          <w:color w:val="002060"/>
          <w:szCs w:val="22"/>
        </w:rPr>
        <w:t>CONTRATADA</w:t>
      </w:r>
      <w:r>
        <w:rPr>
          <w:rFonts w:ascii="Century Gothic" w:hAnsi="Century Gothic"/>
          <w:color w:val="002060"/>
          <w:szCs w:val="22"/>
        </w:rPr>
        <w:t xml:space="preserve">, </w:t>
      </w:r>
      <w:r w:rsidR="003E2C71">
        <w:rPr>
          <w:rFonts w:ascii="Century Gothic" w:hAnsi="Century Gothic"/>
          <w:color w:val="002060"/>
          <w:szCs w:val="22"/>
        </w:rPr>
        <w:t xml:space="preserve">com </w:t>
      </w:r>
      <w:r>
        <w:rPr>
          <w:rFonts w:ascii="Century Gothic" w:hAnsi="Century Gothic"/>
          <w:color w:val="002060"/>
          <w:szCs w:val="22"/>
        </w:rPr>
        <w:t xml:space="preserve">a aprovação ou declínio da alteração, dentro de 5 (cinco) dias úteis, contados da apresentação da proposta de alteração da </w:t>
      </w:r>
      <w:r w:rsidRPr="00C1124B">
        <w:rPr>
          <w:rFonts w:ascii="Century Gothic" w:hAnsi="Century Gothic"/>
          <w:b/>
          <w:color w:val="002060"/>
          <w:szCs w:val="22"/>
        </w:rPr>
        <w:t>CONTRATADA</w:t>
      </w:r>
      <w:r>
        <w:rPr>
          <w:rFonts w:ascii="Century Gothic" w:hAnsi="Century Gothic"/>
          <w:color w:val="002060"/>
          <w:szCs w:val="22"/>
        </w:rPr>
        <w:t xml:space="preserve"> para a </w:t>
      </w:r>
      <w:r w:rsidRPr="00C1124B">
        <w:rPr>
          <w:rFonts w:ascii="Century Gothic" w:hAnsi="Century Gothic"/>
          <w:b/>
          <w:color w:val="002060"/>
          <w:szCs w:val="22"/>
        </w:rPr>
        <w:t>CONTRATANTE</w:t>
      </w:r>
      <w:r>
        <w:rPr>
          <w:rFonts w:ascii="Century Gothic" w:hAnsi="Century Gothic"/>
          <w:color w:val="002060"/>
          <w:szCs w:val="22"/>
        </w:rPr>
        <w:t>.</w:t>
      </w:r>
    </w:p>
    <w:p w14:paraId="114B10D4" w14:textId="77777777" w:rsidR="007333DF" w:rsidRPr="007333DF" w:rsidRDefault="007333DF" w:rsidP="00126968">
      <w:pPr>
        <w:spacing w:line="360" w:lineRule="auto"/>
        <w:ind w:firstLine="709"/>
        <w:jc w:val="both"/>
        <w:rPr>
          <w:rStyle w:val="postbody"/>
          <w:rFonts w:ascii="Century Gothic" w:hAnsi="Century Gothic" w:cs="Arial"/>
          <w:color w:val="002060"/>
          <w:szCs w:val="22"/>
        </w:rPr>
      </w:pPr>
    </w:p>
    <w:p w14:paraId="114B10D5" w14:textId="77777777" w:rsidR="00C1124B" w:rsidRDefault="00C1124B" w:rsidP="00C1124B">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r>
        <w:rPr>
          <w:rFonts w:ascii="Century Gothic" w:hAnsi="Century Gothic"/>
          <w:b/>
          <w:color w:val="002060"/>
          <w:sz w:val="24"/>
          <w:szCs w:val="24"/>
        </w:rPr>
        <w:lastRenderedPageBreak/>
        <w:t xml:space="preserve"> </w:t>
      </w:r>
      <w:bookmarkStart w:id="18" w:name="_Toc216427299"/>
      <w:r>
        <w:rPr>
          <w:rFonts w:ascii="Century Gothic" w:hAnsi="Century Gothic"/>
          <w:b/>
          <w:color w:val="002060"/>
          <w:sz w:val="24"/>
          <w:szCs w:val="24"/>
        </w:rPr>
        <w:t>DEVOLUÇÃO OU TROCA DE MERCADORIA</w:t>
      </w:r>
      <w:bookmarkEnd w:id="18"/>
    </w:p>
    <w:p w14:paraId="114B10D6" w14:textId="77777777" w:rsidR="009B035E" w:rsidRPr="007333DF" w:rsidRDefault="009A6129" w:rsidP="00C1124B">
      <w:pPr>
        <w:pStyle w:val="PargrafodaLista"/>
        <w:spacing w:line="360" w:lineRule="auto"/>
        <w:ind w:left="0" w:firstLine="709"/>
        <w:jc w:val="both"/>
        <w:rPr>
          <w:rFonts w:ascii="Century Gothic" w:eastAsia="Calibri" w:hAnsi="Century Gothic"/>
          <w:color w:val="002060"/>
          <w:szCs w:val="22"/>
        </w:rPr>
      </w:pPr>
      <w:r>
        <w:rPr>
          <w:rFonts w:ascii="Century Gothic" w:hAnsi="Century Gothic"/>
          <w:color w:val="002060"/>
          <w:szCs w:val="22"/>
        </w:rPr>
        <w:t>Não serão aceitas. Apenas em casos excepcionais serão aceitas, se houver prévia autorização da CONTRATADA e a CONTRATANTE arcará com todas as despesas envolvidas.</w:t>
      </w:r>
    </w:p>
    <w:p w14:paraId="114B10D7" w14:textId="77777777" w:rsidR="009A6129" w:rsidRDefault="009A6129" w:rsidP="009A6129">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bookmarkStart w:id="19" w:name="_Toc216427300"/>
      <w:r>
        <w:rPr>
          <w:rFonts w:ascii="Century Gothic" w:hAnsi="Century Gothic"/>
          <w:b/>
          <w:color w:val="002060"/>
          <w:sz w:val="24"/>
          <w:szCs w:val="24"/>
        </w:rPr>
        <w:t>CANCELAMENTO DE PEDIDO</w:t>
      </w:r>
      <w:bookmarkEnd w:id="19"/>
    </w:p>
    <w:p w14:paraId="114B10D8" w14:textId="77777777" w:rsidR="009B035E" w:rsidRDefault="009A6129" w:rsidP="009A6129">
      <w:pPr>
        <w:pStyle w:val="PargrafodaLista"/>
        <w:spacing w:line="360" w:lineRule="auto"/>
        <w:ind w:left="0" w:firstLine="709"/>
        <w:jc w:val="both"/>
        <w:rPr>
          <w:rFonts w:ascii="Century Gothic" w:hAnsi="Century Gothic"/>
          <w:b/>
          <w:color w:val="002060"/>
        </w:rPr>
      </w:pPr>
      <w:r>
        <w:rPr>
          <w:rFonts w:ascii="Century Gothic" w:hAnsi="Century Gothic"/>
          <w:color w:val="002060"/>
          <w:szCs w:val="22"/>
        </w:rPr>
        <w:t xml:space="preserve">Não serão aceitas. </w:t>
      </w:r>
      <w:r>
        <w:rPr>
          <w:rFonts w:ascii="Century Gothic" w:hAnsi="Century Gothic"/>
          <w:color w:val="002060"/>
        </w:rPr>
        <w:t>Vi</w:t>
      </w:r>
      <w:r w:rsidRPr="008023CE">
        <w:rPr>
          <w:rFonts w:ascii="Century Gothic" w:hAnsi="Century Gothic"/>
          <w:color w:val="002060"/>
        </w:rPr>
        <w:t>sto que os produtos são produzidos sob encomenda e nece</w:t>
      </w:r>
      <w:r>
        <w:rPr>
          <w:rFonts w:ascii="Century Gothic" w:hAnsi="Century Gothic"/>
          <w:color w:val="002060"/>
        </w:rPr>
        <w:t>ssitam de horas de engenharia,</w:t>
      </w:r>
      <w:r w:rsidRPr="008023CE">
        <w:rPr>
          <w:rFonts w:ascii="Century Gothic" w:hAnsi="Century Gothic"/>
          <w:color w:val="002060"/>
        </w:rPr>
        <w:t xml:space="preserve"> projeto e desenvolvimento e as peças/serviços oriundas dele atendem exclusivamente ao </w:t>
      </w:r>
      <w:r w:rsidRPr="009A6129">
        <w:rPr>
          <w:rFonts w:ascii="Century Gothic" w:hAnsi="Century Gothic"/>
          <w:b/>
          <w:color w:val="002060"/>
        </w:rPr>
        <w:t>CONTRATANTE.</w:t>
      </w:r>
    </w:p>
    <w:p w14:paraId="114B10D9" w14:textId="77777777" w:rsidR="009A6129" w:rsidRDefault="009A6129" w:rsidP="009A6129">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bookmarkStart w:id="20" w:name="_Toc216427301"/>
      <w:r>
        <w:rPr>
          <w:rFonts w:ascii="Century Gothic" w:hAnsi="Century Gothic"/>
          <w:b/>
          <w:color w:val="002060"/>
          <w:sz w:val="24"/>
          <w:szCs w:val="24"/>
        </w:rPr>
        <w:t>ATRASO DE FATURAMENTO</w:t>
      </w:r>
      <w:bookmarkEnd w:id="20"/>
    </w:p>
    <w:p w14:paraId="114B10DA" w14:textId="77777777" w:rsidR="009A6129" w:rsidRPr="007333DF" w:rsidRDefault="009A6129" w:rsidP="009A6129">
      <w:pPr>
        <w:pStyle w:val="PargrafodaLista"/>
        <w:spacing w:line="360" w:lineRule="auto"/>
        <w:ind w:left="0" w:firstLine="709"/>
        <w:jc w:val="both"/>
        <w:rPr>
          <w:rFonts w:ascii="Century Gothic" w:eastAsia="Calibri" w:hAnsi="Century Gothic"/>
          <w:color w:val="002060"/>
          <w:szCs w:val="22"/>
        </w:rPr>
      </w:pPr>
      <w:r>
        <w:rPr>
          <w:rFonts w:ascii="Century Gothic" w:hAnsi="Century Gothic"/>
          <w:color w:val="002060"/>
          <w:szCs w:val="22"/>
        </w:rPr>
        <w:t xml:space="preserve">Ocorrendo atraso de faturamento por razões de responsabilidade do </w:t>
      </w:r>
      <w:r w:rsidRPr="00C34FEE">
        <w:rPr>
          <w:rFonts w:ascii="Century Gothic" w:hAnsi="Century Gothic"/>
          <w:b/>
          <w:color w:val="002060"/>
          <w:szCs w:val="22"/>
        </w:rPr>
        <w:t>CONTRATANTE</w:t>
      </w:r>
      <w:r>
        <w:rPr>
          <w:rFonts w:ascii="Century Gothic" w:hAnsi="Century Gothic"/>
          <w:color w:val="002060"/>
          <w:szCs w:val="22"/>
        </w:rPr>
        <w:t xml:space="preserve">, como falta de documentos para aprovação do crédito, identificação de transportadora, não pagamento de antecipações/parcelas constantes nesta proposta técnica comercial, atraso de inspeção, diligenciamento e liberação de financiamento, a </w:t>
      </w:r>
      <w:r w:rsidRPr="00C34FEE">
        <w:rPr>
          <w:rFonts w:ascii="Century Gothic" w:hAnsi="Century Gothic"/>
          <w:b/>
          <w:color w:val="002060"/>
          <w:szCs w:val="22"/>
        </w:rPr>
        <w:t>CONTRATADA</w:t>
      </w:r>
      <w:r>
        <w:rPr>
          <w:rFonts w:ascii="Century Gothic" w:hAnsi="Century Gothic"/>
          <w:color w:val="002060"/>
          <w:szCs w:val="22"/>
        </w:rPr>
        <w:t xml:space="preserve"> cobrará o preço da mercadoria e/ou serviço, com base na lista de preço vigente na data do faturamento.</w:t>
      </w:r>
    </w:p>
    <w:p w14:paraId="114B10DB" w14:textId="77777777" w:rsidR="00C34FEE" w:rsidRDefault="00C34FEE" w:rsidP="00C34FEE">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bookmarkStart w:id="21" w:name="_Toc216427302"/>
      <w:r>
        <w:rPr>
          <w:rFonts w:ascii="Century Gothic" w:hAnsi="Century Gothic"/>
          <w:b/>
          <w:color w:val="002060"/>
          <w:sz w:val="24"/>
          <w:szCs w:val="24"/>
        </w:rPr>
        <w:t>TAXA DE ARMAZENAGEM</w:t>
      </w:r>
      <w:bookmarkEnd w:id="21"/>
    </w:p>
    <w:p w14:paraId="114B10DC" w14:textId="77777777" w:rsidR="000A48BC" w:rsidRDefault="000A48BC" w:rsidP="00C34FEE">
      <w:pPr>
        <w:spacing w:line="360" w:lineRule="auto"/>
        <w:ind w:firstLine="709"/>
        <w:jc w:val="both"/>
        <w:rPr>
          <w:rFonts w:ascii="Century Gothic" w:hAnsi="Century Gothic" w:cs="Arial"/>
          <w:color w:val="002060"/>
          <w:shd w:val="clear" w:color="auto" w:fill="FFFFFF"/>
        </w:rPr>
      </w:pPr>
      <w:r w:rsidRPr="00C34FEE">
        <w:rPr>
          <w:rFonts w:ascii="Century Gothic" w:hAnsi="Century Gothic" w:cs="Arial"/>
          <w:color w:val="002060"/>
          <w:shd w:val="clear" w:color="auto" w:fill="FFFFFF"/>
        </w:rPr>
        <w:t xml:space="preserve">Será cobrada uma taxa de armazenagem de 1% ao mês do valor do fornecimento, caso as mercadorias não sejam retiradas em até 30 dias após a data de faturamento, calculada pro-rata diem a partir do 31º dia, </w:t>
      </w:r>
      <w:r w:rsidR="00C34FEE" w:rsidRPr="00C34FEE">
        <w:rPr>
          <w:rFonts w:ascii="Century Gothic" w:hAnsi="Century Gothic" w:cs="Arial"/>
          <w:color w:val="002060"/>
          <w:shd w:val="clear" w:color="auto" w:fill="FFFFFF"/>
        </w:rPr>
        <w:t>limitada a 1</w:t>
      </w:r>
      <w:r w:rsidRPr="00C34FEE">
        <w:rPr>
          <w:rFonts w:ascii="Century Gothic" w:hAnsi="Century Gothic" w:cs="Arial"/>
          <w:color w:val="002060"/>
          <w:shd w:val="clear" w:color="auto" w:fill="FFFFFF"/>
        </w:rPr>
        <w:t>0% do valor do faturamento.</w:t>
      </w:r>
    </w:p>
    <w:p w14:paraId="114B10DD" w14:textId="77777777" w:rsidR="00C34FEE" w:rsidRDefault="00C34FEE" w:rsidP="00C34FEE">
      <w:pPr>
        <w:pStyle w:val="PargrafodaLista"/>
        <w:keepNext/>
        <w:widowControl/>
        <w:numPr>
          <w:ilvl w:val="1"/>
          <w:numId w:val="33"/>
        </w:numPr>
        <w:suppressAutoHyphens w:val="0"/>
        <w:spacing w:before="240" w:after="120" w:line="360" w:lineRule="auto"/>
        <w:ind w:left="357" w:hanging="357"/>
        <w:jc w:val="both"/>
        <w:outlineLvl w:val="0"/>
        <w:rPr>
          <w:rFonts w:ascii="Century Gothic" w:hAnsi="Century Gothic"/>
          <w:b/>
          <w:color w:val="002060"/>
          <w:sz w:val="24"/>
          <w:szCs w:val="24"/>
        </w:rPr>
      </w:pPr>
      <w:bookmarkStart w:id="22" w:name="_Toc216427303"/>
      <w:r>
        <w:rPr>
          <w:rFonts w:ascii="Century Gothic" w:hAnsi="Century Gothic"/>
          <w:b/>
          <w:color w:val="002060"/>
          <w:sz w:val="24"/>
          <w:szCs w:val="24"/>
        </w:rPr>
        <w:t>DANOS OU PREJUÍZOS</w:t>
      </w:r>
      <w:bookmarkEnd w:id="22"/>
    </w:p>
    <w:p w14:paraId="114B10DE" w14:textId="77777777" w:rsidR="00B235B2" w:rsidRDefault="00B235B2" w:rsidP="00C34FEE">
      <w:pPr>
        <w:pStyle w:val="SemEspaamento"/>
        <w:spacing w:line="360" w:lineRule="auto"/>
        <w:ind w:firstLine="709"/>
        <w:jc w:val="both"/>
        <w:rPr>
          <w:rFonts w:ascii="Century Gothic" w:hAnsi="Century Gothic"/>
          <w:color w:val="002060"/>
        </w:rPr>
      </w:pPr>
      <w:r w:rsidRPr="00B235B2">
        <w:rPr>
          <w:rFonts w:ascii="Century Gothic" w:hAnsi="Century Gothic"/>
          <w:color w:val="002060"/>
        </w:rPr>
        <w:t xml:space="preserve">A responsabilidade civil da </w:t>
      </w:r>
      <w:r w:rsidRPr="00C34FEE">
        <w:rPr>
          <w:rFonts w:ascii="Century Gothic" w:hAnsi="Century Gothic"/>
          <w:b/>
          <w:color w:val="002060"/>
        </w:rPr>
        <w:t>CONTRATADA</w:t>
      </w:r>
      <w:r w:rsidRPr="00B235B2">
        <w:rPr>
          <w:rFonts w:ascii="Century Gothic" w:hAnsi="Century Gothic"/>
          <w:color w:val="002060"/>
        </w:rPr>
        <w:t xml:space="preserve"> está limitada ao produto fornecido, não se responsabilizando por danos indiretos ou emergentes, tais como lucro</w:t>
      </w:r>
      <w:r>
        <w:rPr>
          <w:rFonts w:ascii="Century Gothic" w:hAnsi="Century Gothic"/>
          <w:color w:val="002060"/>
        </w:rPr>
        <w:t>s cessantes, perdas de receitas, produtividade ou de dados, reclamações, paralizações, despesas, danos pessoais.</w:t>
      </w:r>
    </w:p>
    <w:p w14:paraId="114B10DF" w14:textId="77777777" w:rsidR="00C34FEE" w:rsidRPr="00B235B2" w:rsidRDefault="00C34FEE" w:rsidP="00C34FEE">
      <w:pPr>
        <w:pStyle w:val="SemEspaamento"/>
        <w:spacing w:line="360" w:lineRule="auto"/>
        <w:ind w:firstLine="709"/>
        <w:jc w:val="both"/>
        <w:rPr>
          <w:rFonts w:ascii="Century Gothic" w:hAnsi="Century Gothic"/>
          <w:color w:val="002060"/>
        </w:rPr>
      </w:pPr>
    </w:p>
    <w:p w14:paraId="114B10E0" w14:textId="77777777" w:rsidR="002D05AA" w:rsidRDefault="002D05AA" w:rsidP="0034672E">
      <w:pPr>
        <w:autoSpaceDE w:val="0"/>
        <w:autoSpaceDN w:val="0"/>
        <w:adjustRightInd w:val="0"/>
        <w:spacing w:line="360" w:lineRule="auto"/>
        <w:jc w:val="both"/>
        <w:rPr>
          <w:rFonts w:ascii="Century Gothic" w:hAnsi="Century Gothic" w:cs="Arial"/>
          <w:color w:val="002060"/>
        </w:rPr>
      </w:pPr>
    </w:p>
    <w:p w14:paraId="114B10E1" w14:textId="77777777" w:rsidR="002D05AA" w:rsidRDefault="002D05AA" w:rsidP="0034672E">
      <w:pPr>
        <w:autoSpaceDE w:val="0"/>
        <w:autoSpaceDN w:val="0"/>
        <w:adjustRightInd w:val="0"/>
        <w:spacing w:line="360" w:lineRule="auto"/>
        <w:jc w:val="both"/>
        <w:rPr>
          <w:rFonts w:ascii="Century Gothic" w:hAnsi="Century Gothic" w:cs="Arial"/>
          <w:color w:val="002060"/>
        </w:rPr>
      </w:pPr>
    </w:p>
    <w:p w14:paraId="114B10E2" w14:textId="77777777" w:rsidR="002D05AA" w:rsidRPr="002D05AA" w:rsidRDefault="002D05AA" w:rsidP="004B5163">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rPr>
      </w:pPr>
      <w:bookmarkStart w:id="23" w:name="_Toc216427304"/>
      <w:r w:rsidRPr="002D05AA">
        <w:rPr>
          <w:rFonts w:ascii="Century Gothic" w:hAnsi="Century Gothic"/>
          <w:b/>
          <w:color w:val="002060"/>
          <w:sz w:val="24"/>
          <w:szCs w:val="24"/>
        </w:rPr>
        <w:lastRenderedPageBreak/>
        <w:t>RESPONSABILIDADE FINANCEIRA</w:t>
      </w:r>
      <w:bookmarkEnd w:id="23"/>
    </w:p>
    <w:p w14:paraId="114B10E3" w14:textId="77777777" w:rsidR="00A8504A" w:rsidRDefault="00A8504A" w:rsidP="002D05AA">
      <w:pPr>
        <w:autoSpaceDE w:val="0"/>
        <w:autoSpaceDN w:val="0"/>
        <w:adjustRightInd w:val="0"/>
        <w:spacing w:line="360" w:lineRule="auto"/>
        <w:ind w:firstLine="709"/>
        <w:jc w:val="both"/>
        <w:rPr>
          <w:rFonts w:ascii="Century Gothic" w:hAnsi="Century Gothic" w:cs="Arial"/>
          <w:color w:val="002060"/>
        </w:rPr>
      </w:pPr>
      <w:r w:rsidRPr="00A8504A">
        <w:rPr>
          <w:rFonts w:ascii="Century Gothic" w:hAnsi="Century Gothic" w:cs="Arial"/>
          <w:color w:val="002060"/>
        </w:rPr>
        <w:t xml:space="preserve">A </w:t>
      </w:r>
      <w:r w:rsidRPr="00A8504A">
        <w:rPr>
          <w:rFonts w:ascii="Century Gothic" w:hAnsi="Century Gothic" w:cs="Arial"/>
          <w:b/>
          <w:color w:val="002060"/>
        </w:rPr>
        <w:t>CONTRATANTE</w:t>
      </w:r>
      <w:r w:rsidRPr="00A8504A">
        <w:rPr>
          <w:rFonts w:ascii="Century Gothic" w:hAnsi="Century Gothic" w:cs="Arial"/>
          <w:color w:val="002060"/>
        </w:rPr>
        <w:t xml:space="preserve"> poderá optar em proceder o pagamento das parcelas supracitadas através de financiamento junto ao BANCO, porém, desde que respeitados os prazos de pagamento </w:t>
      </w:r>
      <w:r w:rsidR="002D05AA">
        <w:rPr>
          <w:rFonts w:ascii="Century Gothic" w:hAnsi="Century Gothic" w:cs="Arial"/>
          <w:color w:val="002060"/>
        </w:rPr>
        <w:t xml:space="preserve">desta proposta técnica comercial </w:t>
      </w:r>
      <w:r w:rsidRPr="00A8504A">
        <w:rPr>
          <w:rFonts w:ascii="Century Gothic" w:hAnsi="Century Gothic" w:cs="Arial"/>
          <w:color w:val="002060"/>
        </w:rPr>
        <w:t xml:space="preserve">e sem </w:t>
      </w:r>
      <w:r w:rsidR="002D05AA" w:rsidRPr="00A8504A">
        <w:rPr>
          <w:rFonts w:ascii="Century Gothic" w:hAnsi="Century Gothic" w:cs="Arial"/>
          <w:color w:val="002060"/>
        </w:rPr>
        <w:t>qualquer participação</w:t>
      </w:r>
      <w:r w:rsidRPr="00A8504A">
        <w:rPr>
          <w:rFonts w:ascii="Century Gothic" w:hAnsi="Century Gothic" w:cs="Arial"/>
          <w:color w:val="002060"/>
        </w:rPr>
        <w:t xml:space="preserve"> da </w:t>
      </w:r>
      <w:r w:rsidRPr="00A8504A">
        <w:rPr>
          <w:rFonts w:ascii="Century Gothic" w:hAnsi="Century Gothic" w:cs="Arial"/>
          <w:b/>
          <w:color w:val="002060"/>
        </w:rPr>
        <w:t>CONTRATADA</w:t>
      </w:r>
      <w:r w:rsidR="002D05AA">
        <w:rPr>
          <w:rFonts w:ascii="Century Gothic" w:hAnsi="Century Gothic" w:cs="Arial"/>
          <w:b/>
          <w:color w:val="002060"/>
        </w:rPr>
        <w:t>,</w:t>
      </w:r>
      <w:r w:rsidRPr="00A8504A">
        <w:rPr>
          <w:rFonts w:ascii="Century Gothic" w:hAnsi="Century Gothic" w:cs="Arial"/>
          <w:color w:val="002060"/>
        </w:rPr>
        <w:t xml:space="preserve"> junto as instituições financeiras para liberação desses valores. </w:t>
      </w:r>
    </w:p>
    <w:p w14:paraId="114B10E4" w14:textId="77777777" w:rsidR="00990FD7" w:rsidRPr="002D05AA" w:rsidRDefault="00990FD7" w:rsidP="00990FD7">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rPr>
      </w:pPr>
      <w:bookmarkStart w:id="24" w:name="_Toc216427305"/>
      <w:r>
        <w:rPr>
          <w:rFonts w:ascii="Century Gothic" w:hAnsi="Century Gothic"/>
          <w:b/>
          <w:color w:val="002060"/>
          <w:sz w:val="24"/>
          <w:szCs w:val="24"/>
        </w:rPr>
        <w:t>CONSIDERAÇÕES CONSTRUTIVAS</w:t>
      </w:r>
      <w:bookmarkEnd w:id="24"/>
    </w:p>
    <w:p w14:paraId="114B10E5" w14:textId="77777777" w:rsidR="00E376B2" w:rsidRDefault="00990FD7" w:rsidP="00E376B2">
      <w:pPr>
        <w:autoSpaceDE w:val="0"/>
        <w:autoSpaceDN w:val="0"/>
        <w:adjustRightInd w:val="0"/>
        <w:spacing w:line="360" w:lineRule="auto"/>
        <w:ind w:firstLine="709"/>
        <w:jc w:val="both"/>
        <w:rPr>
          <w:rFonts w:ascii="Century Gothic" w:hAnsi="Century Gothic" w:cs="Arial"/>
          <w:color w:val="002060"/>
        </w:rPr>
      </w:pPr>
      <w:r>
        <w:rPr>
          <w:rFonts w:ascii="Century Gothic" w:hAnsi="Century Gothic" w:cs="Arial"/>
          <w:color w:val="002060"/>
        </w:rPr>
        <w:t xml:space="preserve">Os equipamentos e serviços ora ofertados nesta proposta técnica comercial, são padronizados pela </w:t>
      </w:r>
      <w:r w:rsidRPr="00990FD7">
        <w:rPr>
          <w:rFonts w:ascii="Century Gothic" w:hAnsi="Century Gothic" w:cs="Arial"/>
          <w:b/>
          <w:color w:val="002060"/>
        </w:rPr>
        <w:t>CONTRATADA</w:t>
      </w:r>
      <w:r w:rsidRPr="00990FD7">
        <w:rPr>
          <w:rFonts w:ascii="Century Gothic" w:hAnsi="Century Gothic" w:cs="Arial"/>
          <w:color w:val="002060"/>
        </w:rPr>
        <w:t>.</w:t>
      </w:r>
      <w:r>
        <w:rPr>
          <w:rFonts w:ascii="Century Gothic" w:hAnsi="Century Gothic" w:cs="Arial"/>
          <w:color w:val="002060"/>
        </w:rPr>
        <w:t xml:space="preserve"> Caso a </w:t>
      </w:r>
      <w:r w:rsidRPr="00990FD7">
        <w:rPr>
          <w:rFonts w:ascii="Century Gothic" w:hAnsi="Century Gothic" w:cs="Arial"/>
          <w:b/>
          <w:color w:val="002060"/>
        </w:rPr>
        <w:t>CONTRATANTE</w:t>
      </w:r>
      <w:r>
        <w:rPr>
          <w:rFonts w:ascii="Century Gothic" w:hAnsi="Century Gothic" w:cs="Arial"/>
          <w:color w:val="002060"/>
        </w:rPr>
        <w:t xml:space="preserve"> tenha preferência ou necessidade que seja utilizado marca ou modelo especifico</w:t>
      </w:r>
      <w:r w:rsidR="00D61D2A">
        <w:rPr>
          <w:rFonts w:ascii="Century Gothic" w:hAnsi="Century Gothic" w:cs="Arial"/>
          <w:color w:val="002060"/>
        </w:rPr>
        <w:t xml:space="preserve"> de qualquer componente</w:t>
      </w:r>
      <w:r>
        <w:rPr>
          <w:rFonts w:ascii="Century Gothic" w:hAnsi="Century Gothic" w:cs="Arial"/>
          <w:color w:val="002060"/>
        </w:rPr>
        <w:t xml:space="preserve"> ou material, deverá ser comunicado </w:t>
      </w:r>
      <w:r w:rsidR="00177CBD">
        <w:rPr>
          <w:rFonts w:ascii="Century Gothic" w:hAnsi="Century Gothic" w:cs="Arial"/>
          <w:color w:val="002060"/>
        </w:rPr>
        <w:t xml:space="preserve">para a </w:t>
      </w:r>
      <w:r w:rsidR="00177CBD" w:rsidRPr="00177CBD">
        <w:rPr>
          <w:rFonts w:ascii="Century Gothic" w:hAnsi="Century Gothic" w:cs="Arial"/>
          <w:b/>
          <w:color w:val="002060"/>
        </w:rPr>
        <w:t xml:space="preserve">CONTRATADA </w:t>
      </w:r>
      <w:r>
        <w:rPr>
          <w:rFonts w:ascii="Century Gothic" w:hAnsi="Century Gothic" w:cs="Arial"/>
          <w:color w:val="002060"/>
        </w:rPr>
        <w:t xml:space="preserve">previamente via e-mail, para revisão desta proposta comercial. </w:t>
      </w:r>
    </w:p>
    <w:p w14:paraId="114B10E6" w14:textId="77777777" w:rsidR="00E376B2" w:rsidRDefault="00990FD7" w:rsidP="00E376B2">
      <w:pPr>
        <w:autoSpaceDE w:val="0"/>
        <w:autoSpaceDN w:val="0"/>
        <w:adjustRightInd w:val="0"/>
        <w:spacing w:line="360" w:lineRule="auto"/>
        <w:ind w:firstLine="709"/>
        <w:jc w:val="both"/>
        <w:rPr>
          <w:rFonts w:ascii="Century Gothic" w:hAnsi="Century Gothic" w:cs="Arial"/>
          <w:color w:val="002060"/>
        </w:rPr>
      </w:pPr>
      <w:r>
        <w:rPr>
          <w:rFonts w:ascii="Century Gothic" w:hAnsi="Century Gothic" w:cs="Arial"/>
          <w:color w:val="002060"/>
        </w:rPr>
        <w:t xml:space="preserve">A </w:t>
      </w:r>
      <w:r w:rsidRPr="00D61D2A">
        <w:rPr>
          <w:rFonts w:ascii="Century Gothic" w:hAnsi="Century Gothic" w:cs="Arial"/>
          <w:b/>
          <w:color w:val="002060"/>
        </w:rPr>
        <w:t>CONTRATADA</w:t>
      </w:r>
      <w:r>
        <w:rPr>
          <w:rFonts w:ascii="Century Gothic" w:hAnsi="Century Gothic" w:cs="Arial"/>
          <w:color w:val="002060"/>
        </w:rPr>
        <w:t xml:space="preserve"> se resg</w:t>
      </w:r>
      <w:r w:rsidR="00D61D2A">
        <w:rPr>
          <w:rFonts w:ascii="Century Gothic" w:hAnsi="Century Gothic" w:cs="Arial"/>
          <w:color w:val="002060"/>
        </w:rPr>
        <w:t xml:space="preserve">uarda do direito de utilizar o melhor aproveitamento dos materiais, durante o processo de fabricação e montagem de seus equipamentos, podendo aparecer soldas de complementos de materiais em pontos distintos. Caso a </w:t>
      </w:r>
      <w:r w:rsidR="00D61D2A" w:rsidRPr="00D61D2A">
        <w:rPr>
          <w:rFonts w:ascii="Century Gothic" w:hAnsi="Century Gothic" w:cs="Arial"/>
          <w:b/>
          <w:color w:val="002060"/>
        </w:rPr>
        <w:t>CONTRATANTE</w:t>
      </w:r>
      <w:r w:rsidR="00D61D2A">
        <w:rPr>
          <w:rFonts w:ascii="Century Gothic" w:hAnsi="Century Gothic" w:cs="Arial"/>
          <w:color w:val="002060"/>
        </w:rPr>
        <w:t xml:space="preserve"> não concorde com o aproveitamento de material, </w:t>
      </w:r>
      <w:r w:rsidR="00177CBD">
        <w:rPr>
          <w:rFonts w:ascii="Century Gothic" w:hAnsi="Century Gothic" w:cs="Arial"/>
          <w:color w:val="002060"/>
        </w:rPr>
        <w:t xml:space="preserve">deverá ser comunicado para a </w:t>
      </w:r>
      <w:r w:rsidR="00177CBD" w:rsidRPr="00177CBD">
        <w:rPr>
          <w:rFonts w:ascii="Century Gothic" w:hAnsi="Century Gothic" w:cs="Arial"/>
          <w:b/>
          <w:color w:val="002060"/>
        </w:rPr>
        <w:t xml:space="preserve">CONTRATADA </w:t>
      </w:r>
      <w:r w:rsidR="00177CBD">
        <w:rPr>
          <w:rFonts w:ascii="Century Gothic" w:hAnsi="Century Gothic" w:cs="Arial"/>
          <w:color w:val="002060"/>
        </w:rPr>
        <w:t>previamente via e-mail, para revisão desta proposta comercial.</w:t>
      </w:r>
    </w:p>
    <w:p w14:paraId="114B10E7" w14:textId="77777777" w:rsidR="004B5163" w:rsidRDefault="00C92C37" w:rsidP="00E376B2">
      <w:pPr>
        <w:autoSpaceDE w:val="0"/>
        <w:autoSpaceDN w:val="0"/>
        <w:adjustRightInd w:val="0"/>
        <w:spacing w:line="360" w:lineRule="auto"/>
        <w:ind w:firstLine="709"/>
        <w:jc w:val="both"/>
        <w:rPr>
          <w:rFonts w:ascii="Century Gothic" w:hAnsi="Century Gothic" w:cs="Arial"/>
          <w:color w:val="002060"/>
        </w:rPr>
      </w:pPr>
      <w:r>
        <w:rPr>
          <w:rFonts w:ascii="Century Gothic" w:hAnsi="Century Gothic" w:cs="Arial"/>
          <w:color w:val="002060"/>
        </w:rPr>
        <w:t>Fica</w:t>
      </w:r>
      <w:r w:rsidR="004B5163">
        <w:rPr>
          <w:rFonts w:ascii="Century Gothic" w:hAnsi="Century Gothic" w:cs="Arial"/>
          <w:color w:val="002060"/>
        </w:rPr>
        <w:t xml:space="preserve"> entendido </w:t>
      </w:r>
      <w:r w:rsidR="00E376B2">
        <w:rPr>
          <w:rFonts w:ascii="Century Gothic" w:hAnsi="Century Gothic" w:cs="Arial"/>
          <w:color w:val="002060"/>
        </w:rPr>
        <w:t xml:space="preserve">que todas as informações </w:t>
      </w:r>
      <w:r>
        <w:rPr>
          <w:rFonts w:ascii="Century Gothic" w:hAnsi="Century Gothic" w:cs="Arial"/>
          <w:color w:val="002060"/>
        </w:rPr>
        <w:t xml:space="preserve">foram </w:t>
      </w:r>
      <w:r w:rsidR="00E376B2">
        <w:rPr>
          <w:rFonts w:ascii="Century Gothic" w:hAnsi="Century Gothic" w:cs="Arial"/>
          <w:color w:val="002060"/>
        </w:rPr>
        <w:t xml:space="preserve">apresentadas </w:t>
      </w:r>
      <w:r>
        <w:rPr>
          <w:rFonts w:ascii="Century Gothic" w:hAnsi="Century Gothic" w:cs="Arial"/>
          <w:color w:val="002060"/>
        </w:rPr>
        <w:t xml:space="preserve">ao </w:t>
      </w:r>
      <w:r w:rsidRPr="00C92C37">
        <w:rPr>
          <w:rFonts w:ascii="Century Gothic" w:hAnsi="Century Gothic" w:cs="Arial"/>
          <w:b/>
          <w:color w:val="002060"/>
        </w:rPr>
        <w:t>CONTRATANTE</w:t>
      </w:r>
      <w:r>
        <w:rPr>
          <w:rFonts w:ascii="Century Gothic" w:hAnsi="Century Gothic" w:cs="Arial"/>
          <w:color w:val="002060"/>
        </w:rPr>
        <w:t xml:space="preserve"> </w:t>
      </w:r>
      <w:r w:rsidR="00E376B2">
        <w:rPr>
          <w:rFonts w:ascii="Century Gothic" w:hAnsi="Century Gothic" w:cs="Arial"/>
          <w:color w:val="002060"/>
        </w:rPr>
        <w:t xml:space="preserve">nesta proposta técnica comercial, </w:t>
      </w:r>
      <w:r>
        <w:rPr>
          <w:rFonts w:ascii="Century Gothic" w:hAnsi="Century Gothic" w:cs="Arial"/>
          <w:color w:val="002060"/>
        </w:rPr>
        <w:t xml:space="preserve">e </w:t>
      </w:r>
      <w:r w:rsidR="00E376B2">
        <w:rPr>
          <w:rFonts w:ascii="Century Gothic" w:hAnsi="Century Gothic" w:cs="Arial"/>
          <w:color w:val="002060"/>
        </w:rPr>
        <w:t>foram suficiente</w:t>
      </w:r>
      <w:r w:rsidR="00B44545">
        <w:rPr>
          <w:rFonts w:ascii="Century Gothic" w:hAnsi="Century Gothic" w:cs="Arial"/>
          <w:color w:val="002060"/>
        </w:rPr>
        <w:t>s</w:t>
      </w:r>
      <w:r w:rsidR="00E376B2">
        <w:rPr>
          <w:rFonts w:ascii="Century Gothic" w:hAnsi="Century Gothic" w:cs="Arial"/>
          <w:color w:val="002060"/>
        </w:rPr>
        <w:t xml:space="preserve"> para </w:t>
      </w:r>
      <w:r w:rsidR="00B44545">
        <w:rPr>
          <w:rFonts w:ascii="Century Gothic" w:hAnsi="Century Gothic" w:cs="Arial"/>
          <w:color w:val="002060"/>
        </w:rPr>
        <w:t xml:space="preserve">o </w:t>
      </w:r>
      <w:r w:rsidR="00E376B2">
        <w:rPr>
          <w:rFonts w:ascii="Century Gothic" w:hAnsi="Century Gothic" w:cs="Arial"/>
          <w:color w:val="002060"/>
        </w:rPr>
        <w:t xml:space="preserve">entendimento e aceite do produto e/ou serviço que será fornecido, desta forma, qualquer informação e/ou característica que não foi apresentada previamente neste documento, seguirá o padrão do projeto e/ou serviço da </w:t>
      </w:r>
      <w:r w:rsidR="00E376B2" w:rsidRPr="00E376B2">
        <w:rPr>
          <w:rFonts w:ascii="Century Gothic" w:hAnsi="Century Gothic" w:cs="Arial"/>
          <w:b/>
          <w:color w:val="002060"/>
        </w:rPr>
        <w:t>CONTRATADA</w:t>
      </w:r>
      <w:r w:rsidR="00E376B2">
        <w:rPr>
          <w:rFonts w:ascii="Century Gothic" w:hAnsi="Century Gothic" w:cs="Arial"/>
          <w:color w:val="002060"/>
        </w:rPr>
        <w:t xml:space="preserve">. </w:t>
      </w:r>
    </w:p>
    <w:p w14:paraId="114B10E8" w14:textId="77777777" w:rsidR="00A63399" w:rsidRPr="002D05AA" w:rsidRDefault="00A63399" w:rsidP="00A63399">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rPr>
      </w:pPr>
      <w:bookmarkStart w:id="25" w:name="_Toc216427306"/>
      <w:r>
        <w:rPr>
          <w:rFonts w:ascii="Century Gothic" w:hAnsi="Century Gothic"/>
          <w:b/>
          <w:color w:val="002060"/>
          <w:sz w:val="24"/>
          <w:szCs w:val="24"/>
        </w:rPr>
        <w:t>VALIDADE DA PROPOSTA</w:t>
      </w:r>
      <w:bookmarkEnd w:id="25"/>
    </w:p>
    <w:p w14:paraId="114B10E9" w14:textId="77777777" w:rsidR="00A63399" w:rsidRDefault="00A63399" w:rsidP="00A63399">
      <w:pPr>
        <w:autoSpaceDE w:val="0"/>
        <w:autoSpaceDN w:val="0"/>
        <w:adjustRightInd w:val="0"/>
        <w:spacing w:line="360" w:lineRule="auto"/>
        <w:ind w:firstLine="709"/>
        <w:jc w:val="both"/>
        <w:rPr>
          <w:rFonts w:ascii="Century Gothic" w:hAnsi="Century Gothic" w:cs="Arial"/>
          <w:color w:val="002060"/>
        </w:rPr>
      </w:pPr>
      <w:r>
        <w:rPr>
          <w:rFonts w:ascii="Century Gothic" w:hAnsi="Century Gothic" w:cs="Arial"/>
          <w:color w:val="002060"/>
        </w:rPr>
        <w:t>Esta proposta técnica comercial é válida por 15 (quinze) dias</w:t>
      </w:r>
      <w:r w:rsidR="008C7221">
        <w:rPr>
          <w:rFonts w:ascii="Century Gothic" w:hAnsi="Century Gothic" w:cs="Arial"/>
          <w:color w:val="002060"/>
        </w:rPr>
        <w:t xml:space="preserve"> corridos, contados da data de emissão, informada na página inicial (capa).</w:t>
      </w:r>
    </w:p>
    <w:p w14:paraId="114B10EA" w14:textId="77777777" w:rsidR="00A63399" w:rsidRDefault="00A63399" w:rsidP="00E376B2">
      <w:pPr>
        <w:autoSpaceDE w:val="0"/>
        <w:autoSpaceDN w:val="0"/>
        <w:adjustRightInd w:val="0"/>
        <w:spacing w:line="360" w:lineRule="auto"/>
        <w:ind w:firstLine="709"/>
        <w:jc w:val="both"/>
        <w:rPr>
          <w:rFonts w:ascii="Century Gothic" w:hAnsi="Century Gothic" w:cs="Arial"/>
          <w:color w:val="002060"/>
        </w:rPr>
      </w:pPr>
    </w:p>
    <w:p w14:paraId="114B10EB" w14:textId="77777777" w:rsidR="00A63399" w:rsidRDefault="00A63399" w:rsidP="00E376B2">
      <w:pPr>
        <w:autoSpaceDE w:val="0"/>
        <w:autoSpaceDN w:val="0"/>
        <w:adjustRightInd w:val="0"/>
        <w:spacing w:line="360" w:lineRule="auto"/>
        <w:ind w:firstLine="709"/>
        <w:jc w:val="both"/>
        <w:rPr>
          <w:rFonts w:ascii="Century Gothic" w:hAnsi="Century Gothic" w:cs="Arial"/>
          <w:color w:val="002060"/>
        </w:rPr>
      </w:pPr>
    </w:p>
    <w:p w14:paraId="114B10EC" w14:textId="77777777" w:rsidR="00A63399" w:rsidRDefault="00A63399" w:rsidP="00E376B2">
      <w:pPr>
        <w:autoSpaceDE w:val="0"/>
        <w:autoSpaceDN w:val="0"/>
        <w:adjustRightInd w:val="0"/>
        <w:spacing w:line="360" w:lineRule="auto"/>
        <w:ind w:firstLine="709"/>
        <w:jc w:val="both"/>
        <w:rPr>
          <w:rFonts w:ascii="Century Gothic" w:hAnsi="Century Gothic" w:cs="Arial"/>
          <w:color w:val="002060"/>
        </w:rPr>
      </w:pPr>
    </w:p>
    <w:p w14:paraId="114B10ED" w14:textId="77777777" w:rsidR="00A63399" w:rsidRDefault="00A63399" w:rsidP="00E376B2">
      <w:pPr>
        <w:autoSpaceDE w:val="0"/>
        <w:autoSpaceDN w:val="0"/>
        <w:adjustRightInd w:val="0"/>
        <w:spacing w:line="360" w:lineRule="auto"/>
        <w:ind w:firstLine="709"/>
        <w:jc w:val="both"/>
        <w:rPr>
          <w:rFonts w:ascii="Century Gothic" w:hAnsi="Century Gothic" w:cs="Arial"/>
          <w:color w:val="002060"/>
        </w:rPr>
      </w:pPr>
    </w:p>
    <w:p w14:paraId="114B10EE" w14:textId="77777777" w:rsidR="00A63399" w:rsidRPr="002D05AA" w:rsidRDefault="00A63399" w:rsidP="00A63399">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rPr>
      </w:pPr>
      <w:bookmarkStart w:id="26" w:name="_Toc216427307"/>
      <w:r>
        <w:rPr>
          <w:rFonts w:ascii="Century Gothic" w:hAnsi="Century Gothic"/>
          <w:b/>
          <w:color w:val="002060"/>
          <w:sz w:val="24"/>
          <w:szCs w:val="24"/>
        </w:rPr>
        <w:lastRenderedPageBreak/>
        <w:t>REAJUSTE DE PREÇO</w:t>
      </w:r>
      <w:bookmarkEnd w:id="26"/>
    </w:p>
    <w:p w14:paraId="114B10EF" w14:textId="77777777" w:rsidR="00A63399" w:rsidRPr="00E76BB7" w:rsidRDefault="00A63399" w:rsidP="00A63399">
      <w:pPr>
        <w:spacing w:line="360" w:lineRule="auto"/>
        <w:ind w:firstLine="709"/>
        <w:jc w:val="both"/>
        <w:rPr>
          <w:rFonts w:ascii="Century Gothic" w:hAnsi="Century Gothic"/>
          <w:color w:val="002060"/>
        </w:rPr>
      </w:pPr>
      <w:r w:rsidRPr="00E76BB7">
        <w:rPr>
          <w:rFonts w:ascii="Century Gothic" w:hAnsi="Century Gothic"/>
          <w:color w:val="002060"/>
        </w:rPr>
        <w:t xml:space="preserve">Havendo alterações na legislação tributária vigente na época, a </w:t>
      </w:r>
      <w:r w:rsidRPr="00E76BB7">
        <w:rPr>
          <w:rFonts w:ascii="Century Gothic" w:hAnsi="Century Gothic"/>
          <w:b/>
          <w:color w:val="002060"/>
        </w:rPr>
        <w:t xml:space="preserve">CONTRATADA </w:t>
      </w:r>
      <w:r w:rsidRPr="00E76BB7">
        <w:rPr>
          <w:rFonts w:ascii="Century Gothic" w:hAnsi="Century Gothic"/>
          <w:color w:val="002060"/>
        </w:rPr>
        <w:t xml:space="preserve">se resguarda </w:t>
      </w:r>
      <w:r w:rsidR="008C7221">
        <w:rPr>
          <w:rFonts w:ascii="Century Gothic" w:hAnsi="Century Gothic"/>
          <w:color w:val="002060"/>
        </w:rPr>
        <w:t>a</w:t>
      </w:r>
      <w:r w:rsidRPr="00E76BB7">
        <w:rPr>
          <w:rFonts w:ascii="Century Gothic" w:hAnsi="Century Gothic"/>
          <w:color w:val="002060"/>
        </w:rPr>
        <w:t xml:space="preserve">o direito de atualizar os preços apresentados, de acordo com a nova tributação, com prévia aprovação do </w:t>
      </w:r>
      <w:r w:rsidRPr="00E76BB7">
        <w:rPr>
          <w:rFonts w:ascii="Century Gothic" w:hAnsi="Century Gothic"/>
          <w:b/>
          <w:color w:val="002060"/>
        </w:rPr>
        <w:t>CONTRATANTE</w:t>
      </w:r>
      <w:r>
        <w:rPr>
          <w:rFonts w:ascii="Century Gothic" w:hAnsi="Century Gothic"/>
          <w:color w:val="002060"/>
        </w:rPr>
        <w:t>.</w:t>
      </w:r>
    </w:p>
    <w:p w14:paraId="114B10F0" w14:textId="77777777" w:rsidR="00A63399" w:rsidRDefault="00A63399" w:rsidP="00A63399">
      <w:pPr>
        <w:spacing w:line="360" w:lineRule="auto"/>
        <w:ind w:firstLine="709"/>
        <w:jc w:val="both"/>
        <w:rPr>
          <w:rFonts w:ascii="Century Gothic" w:hAnsi="Century Gothic" w:cs="Arial"/>
          <w:color w:val="002060"/>
        </w:rPr>
      </w:pPr>
      <w:r>
        <w:rPr>
          <w:rFonts w:ascii="Century Gothic" w:hAnsi="Century Gothic" w:cs="Arial"/>
          <w:color w:val="002060"/>
        </w:rPr>
        <w:t>Para vendas fora do território nacional (B</w:t>
      </w:r>
      <w:r w:rsidR="00D81236">
        <w:rPr>
          <w:rFonts w:ascii="Century Gothic" w:hAnsi="Century Gothic" w:cs="Arial"/>
          <w:color w:val="002060"/>
        </w:rPr>
        <w:t>RASIL</w:t>
      </w:r>
      <w:r>
        <w:rPr>
          <w:rFonts w:ascii="Century Gothic" w:hAnsi="Century Gothic" w:cs="Arial"/>
          <w:color w:val="002060"/>
        </w:rPr>
        <w:t xml:space="preserve">), os preços apresentados </w:t>
      </w:r>
      <w:r>
        <w:rPr>
          <w:rFonts w:ascii="Century Gothic" w:hAnsi="Century Gothic"/>
          <w:color w:val="17365D"/>
          <w:szCs w:val="22"/>
        </w:rPr>
        <w:t xml:space="preserve">nesta proposta técnica comercial, poderão ser </w:t>
      </w:r>
      <w:r w:rsidRPr="00546D1A">
        <w:rPr>
          <w:rFonts w:ascii="Century Gothic" w:hAnsi="Century Gothic"/>
          <w:color w:val="17365D"/>
          <w:szCs w:val="22"/>
        </w:rPr>
        <w:t>reajustado pela taxa do Dólar Americano, valor comercial de venda, até a data do faturamento, utilizando como taxa base</w:t>
      </w:r>
      <w:r>
        <w:rPr>
          <w:rFonts w:ascii="Century Gothic" w:hAnsi="Century Gothic"/>
          <w:color w:val="17365D"/>
          <w:szCs w:val="22"/>
        </w:rPr>
        <w:t xml:space="preserve">                </w:t>
      </w:r>
      <w:r w:rsidRPr="00546D1A">
        <w:rPr>
          <w:rFonts w:ascii="Century Gothic" w:hAnsi="Century Gothic"/>
          <w:color w:val="17365D"/>
          <w:szCs w:val="22"/>
        </w:rPr>
        <w:t xml:space="preserve"> U</w:t>
      </w:r>
      <w:r>
        <w:rPr>
          <w:rFonts w:ascii="Century Gothic" w:hAnsi="Century Gothic"/>
          <w:color w:val="17365D"/>
          <w:szCs w:val="22"/>
        </w:rPr>
        <w:t>SD</w:t>
      </w:r>
      <w:r w:rsidRPr="00546D1A">
        <w:rPr>
          <w:rFonts w:ascii="Century Gothic" w:hAnsi="Century Gothic"/>
          <w:color w:val="17365D"/>
          <w:szCs w:val="22"/>
        </w:rPr>
        <w:t xml:space="preserve"> 1,00 = </w:t>
      </w:r>
      <w:r w:rsidRPr="00E76BB7">
        <w:rPr>
          <w:rFonts w:ascii="Century Gothic" w:hAnsi="Century Gothic"/>
          <w:b/>
          <w:color w:val="17365D"/>
          <w:szCs w:val="22"/>
        </w:rPr>
        <w:t>VALOR DA COTAÇÃO NA DATA</w:t>
      </w:r>
      <w:r>
        <w:rPr>
          <w:rFonts w:ascii="Century Gothic" w:hAnsi="Century Gothic"/>
          <w:color w:val="17365D"/>
          <w:szCs w:val="22"/>
        </w:rPr>
        <w:t>.</w:t>
      </w:r>
    </w:p>
    <w:p w14:paraId="114B10F1" w14:textId="77777777" w:rsidR="00384C95" w:rsidRPr="002D05AA" w:rsidRDefault="003434C7" w:rsidP="00384C95">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rPr>
      </w:pPr>
      <w:bookmarkStart w:id="27" w:name="_Toc216427308"/>
      <w:r>
        <w:rPr>
          <w:rFonts w:ascii="Century Gothic" w:hAnsi="Century Gothic"/>
          <w:b/>
          <w:color w:val="002060"/>
          <w:sz w:val="24"/>
          <w:szCs w:val="24"/>
        </w:rPr>
        <w:t>DOCUMENTAÇÃO PARTE DO ESCOPO</w:t>
      </w:r>
      <w:bookmarkEnd w:id="27"/>
    </w:p>
    <w:p w14:paraId="114B10F2" w14:textId="77777777" w:rsidR="00990FD7" w:rsidRDefault="00384C95" w:rsidP="00384C95">
      <w:pPr>
        <w:autoSpaceDE w:val="0"/>
        <w:autoSpaceDN w:val="0"/>
        <w:adjustRightInd w:val="0"/>
        <w:spacing w:line="360" w:lineRule="auto"/>
        <w:ind w:firstLine="709"/>
        <w:jc w:val="both"/>
        <w:rPr>
          <w:rFonts w:ascii="Century Gothic" w:hAnsi="Century Gothic" w:cs="Arial"/>
          <w:color w:val="002060"/>
        </w:rPr>
      </w:pPr>
      <w:r>
        <w:rPr>
          <w:rFonts w:ascii="Century Gothic" w:hAnsi="Century Gothic" w:cs="Arial"/>
          <w:color w:val="002060"/>
        </w:rPr>
        <w:t xml:space="preserve">Os documentos abaixo relacionados, serão fornecidos em arquivos, formatos e cronograma padrão da </w:t>
      </w:r>
      <w:r w:rsidRPr="00384C95">
        <w:rPr>
          <w:rFonts w:ascii="Century Gothic" w:hAnsi="Century Gothic" w:cs="Arial"/>
          <w:b/>
          <w:color w:val="002060"/>
        </w:rPr>
        <w:t>CONTRATATADA</w:t>
      </w:r>
      <w:r>
        <w:rPr>
          <w:rFonts w:ascii="Century Gothic" w:hAnsi="Century Gothic" w:cs="Arial"/>
          <w:color w:val="002060"/>
        </w:rPr>
        <w:t xml:space="preserve">. Caso a </w:t>
      </w:r>
      <w:r w:rsidRPr="00384C95">
        <w:rPr>
          <w:rFonts w:ascii="Century Gothic" w:hAnsi="Century Gothic" w:cs="Arial"/>
          <w:b/>
          <w:color w:val="002060"/>
        </w:rPr>
        <w:t>CONTRATANTE</w:t>
      </w:r>
      <w:r>
        <w:rPr>
          <w:rFonts w:ascii="Century Gothic" w:hAnsi="Century Gothic" w:cs="Arial"/>
          <w:color w:val="002060"/>
        </w:rPr>
        <w:t xml:space="preserve"> necessite de documentos não relacionados abaixo ou padrões específicos, deverá ser comunicado para a </w:t>
      </w:r>
      <w:r w:rsidRPr="00384C95">
        <w:rPr>
          <w:rFonts w:ascii="Century Gothic" w:hAnsi="Century Gothic" w:cs="Arial"/>
          <w:b/>
          <w:color w:val="002060"/>
        </w:rPr>
        <w:t>CONTRATADA</w:t>
      </w:r>
      <w:r>
        <w:rPr>
          <w:rFonts w:ascii="Century Gothic" w:hAnsi="Century Gothic" w:cs="Arial"/>
          <w:color w:val="002060"/>
        </w:rPr>
        <w:t xml:space="preserve"> previamente via e-mail, para revisão desta proposta. </w:t>
      </w:r>
    </w:p>
    <w:p w14:paraId="114B10F3" w14:textId="77777777" w:rsidR="003434C7" w:rsidRDefault="003434C7" w:rsidP="003434C7">
      <w:pPr>
        <w:pStyle w:val="PargrafodaLista"/>
        <w:numPr>
          <w:ilvl w:val="0"/>
          <w:numId w:val="35"/>
        </w:numPr>
        <w:autoSpaceDE w:val="0"/>
        <w:autoSpaceDN w:val="0"/>
        <w:adjustRightInd w:val="0"/>
        <w:spacing w:line="360" w:lineRule="auto"/>
        <w:ind w:left="0" w:firstLine="709"/>
        <w:jc w:val="both"/>
        <w:rPr>
          <w:rFonts w:ascii="Century Gothic" w:hAnsi="Century Gothic" w:cs="Arial"/>
          <w:color w:val="002060"/>
        </w:rPr>
      </w:pPr>
      <w:r>
        <w:rPr>
          <w:rFonts w:ascii="Century Gothic" w:hAnsi="Century Gothic" w:cs="Arial"/>
          <w:color w:val="002060"/>
        </w:rPr>
        <w:t>Nota fiscal;</w:t>
      </w:r>
    </w:p>
    <w:p w14:paraId="114B10F6" w14:textId="77777777" w:rsidR="00A44701" w:rsidRPr="00A44701" w:rsidRDefault="00A44701" w:rsidP="00A44701">
      <w:pPr>
        <w:autoSpaceDE w:val="0"/>
        <w:autoSpaceDN w:val="0"/>
        <w:adjustRightInd w:val="0"/>
        <w:spacing w:line="360" w:lineRule="auto"/>
        <w:ind w:firstLine="709"/>
        <w:jc w:val="both"/>
        <w:rPr>
          <w:rFonts w:ascii="Century Gothic" w:hAnsi="Century Gothic" w:cs="Arial"/>
          <w:color w:val="002060"/>
        </w:rPr>
      </w:pPr>
      <w:r>
        <w:rPr>
          <w:rFonts w:ascii="Century Gothic" w:hAnsi="Century Gothic" w:cs="Arial"/>
          <w:color w:val="002060"/>
        </w:rPr>
        <w:t xml:space="preserve">Os documentos entregues a </w:t>
      </w:r>
      <w:r w:rsidRPr="00A44701">
        <w:rPr>
          <w:rFonts w:ascii="Century Gothic" w:hAnsi="Century Gothic" w:cs="Arial"/>
          <w:b/>
          <w:color w:val="002060"/>
        </w:rPr>
        <w:t>CONTRATANTE</w:t>
      </w:r>
      <w:r>
        <w:rPr>
          <w:rFonts w:ascii="Century Gothic" w:hAnsi="Century Gothic" w:cs="Arial"/>
          <w:color w:val="002060"/>
        </w:rPr>
        <w:t xml:space="preserve"> pela </w:t>
      </w:r>
      <w:r w:rsidRPr="00A44701">
        <w:rPr>
          <w:rFonts w:ascii="Century Gothic" w:hAnsi="Century Gothic" w:cs="Arial"/>
          <w:b/>
          <w:color w:val="002060"/>
        </w:rPr>
        <w:t>CONTRATADA</w:t>
      </w:r>
      <w:r>
        <w:rPr>
          <w:rFonts w:ascii="Century Gothic" w:hAnsi="Century Gothic" w:cs="Arial"/>
          <w:color w:val="002060"/>
        </w:rPr>
        <w:t xml:space="preserve">, não poderão ser reproduzidos, comercializados e cedidos a terceiros, sem o prévio e expresso consentimento da </w:t>
      </w:r>
      <w:r w:rsidRPr="00A44701">
        <w:rPr>
          <w:rFonts w:ascii="Century Gothic" w:hAnsi="Century Gothic" w:cs="Arial"/>
          <w:b/>
          <w:color w:val="002060"/>
        </w:rPr>
        <w:t>CONTRATADA</w:t>
      </w:r>
      <w:r>
        <w:rPr>
          <w:rFonts w:ascii="Century Gothic" w:hAnsi="Century Gothic" w:cs="Arial"/>
          <w:color w:val="002060"/>
        </w:rPr>
        <w:t>, e permanecem a sua exclusiva propriedade industrial.</w:t>
      </w:r>
    </w:p>
    <w:p w14:paraId="114B10F7" w14:textId="77777777" w:rsidR="00D81236" w:rsidRPr="00D81236" w:rsidRDefault="00D81236" w:rsidP="00D81236">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szCs w:val="22"/>
        </w:rPr>
      </w:pPr>
      <w:bookmarkStart w:id="28" w:name="_Toc216427309"/>
      <w:r w:rsidRPr="00D81236">
        <w:rPr>
          <w:rFonts w:ascii="Century Gothic" w:hAnsi="Century Gothic"/>
          <w:b/>
          <w:color w:val="002060"/>
          <w:szCs w:val="22"/>
        </w:rPr>
        <w:t>EXTINÇÃO DO CONTRATO</w:t>
      </w:r>
      <w:bookmarkEnd w:id="28"/>
    </w:p>
    <w:p w14:paraId="114B10F8" w14:textId="77777777" w:rsidR="00D81236" w:rsidRPr="00D81236" w:rsidRDefault="00D81236" w:rsidP="00D81236">
      <w:pPr>
        <w:autoSpaceDE w:val="0"/>
        <w:autoSpaceDN w:val="0"/>
        <w:adjustRightInd w:val="0"/>
        <w:spacing w:line="360" w:lineRule="auto"/>
        <w:ind w:firstLine="709"/>
        <w:jc w:val="both"/>
        <w:rPr>
          <w:rFonts w:ascii="Century Gothic" w:hAnsi="Century Gothic" w:cs="Arial"/>
          <w:color w:val="002060"/>
          <w:szCs w:val="22"/>
        </w:rPr>
      </w:pPr>
      <w:r w:rsidRPr="00D81236">
        <w:rPr>
          <w:rFonts w:ascii="Century Gothic" w:hAnsi="Century Gothic" w:cs="Arial"/>
          <w:color w:val="002060"/>
          <w:szCs w:val="22"/>
        </w:rPr>
        <w:t>O presente contrato estará imediatamente extinto entre as PARTES, em decorrência de causas supervenientes à sua celebração, sem nenhum ônus a qualquer das Partes e independentemente de qualquer notificação ou interpelação judicial ou extrajudicial nas seguintes hipóteses:</w:t>
      </w:r>
    </w:p>
    <w:p w14:paraId="114B10F9" w14:textId="77777777" w:rsidR="00D81236" w:rsidRPr="00D81236" w:rsidRDefault="00D81236" w:rsidP="00D81236">
      <w:pPr>
        <w:pStyle w:val="PargrafodaLista"/>
        <w:widowControl/>
        <w:numPr>
          <w:ilvl w:val="0"/>
          <w:numId w:val="36"/>
        </w:numPr>
        <w:tabs>
          <w:tab w:val="left" w:pos="709"/>
        </w:tabs>
        <w:suppressAutoHyphens w:val="0"/>
        <w:spacing w:line="360" w:lineRule="auto"/>
        <w:contextualSpacing/>
        <w:jc w:val="both"/>
        <w:rPr>
          <w:rFonts w:ascii="Century Gothic" w:hAnsi="Century Gothic" w:cs="Arial"/>
          <w:color w:val="002060"/>
          <w:szCs w:val="22"/>
        </w:rPr>
      </w:pPr>
      <w:r w:rsidRPr="00D81236">
        <w:rPr>
          <w:rFonts w:ascii="Century Gothic" w:hAnsi="Century Gothic" w:cs="Arial"/>
          <w:b/>
          <w:color w:val="002060"/>
          <w:szCs w:val="22"/>
        </w:rPr>
        <w:t xml:space="preserve">Decretação de falência da CONTRATADA, </w:t>
      </w:r>
      <w:r w:rsidRPr="00D81236">
        <w:rPr>
          <w:rFonts w:ascii="Century Gothic" w:hAnsi="Century Gothic" w:cs="Arial"/>
          <w:color w:val="002060"/>
          <w:szCs w:val="22"/>
        </w:rPr>
        <w:t>sem prejuízo da obrigação de indenizar.</w:t>
      </w:r>
    </w:p>
    <w:p w14:paraId="114B10FA" w14:textId="77777777" w:rsidR="00D81236" w:rsidRPr="00D81236" w:rsidRDefault="00D81236" w:rsidP="00D81236">
      <w:pPr>
        <w:pStyle w:val="PargrafodaLista"/>
        <w:widowControl/>
        <w:numPr>
          <w:ilvl w:val="0"/>
          <w:numId w:val="36"/>
        </w:numPr>
        <w:tabs>
          <w:tab w:val="left" w:pos="709"/>
        </w:tabs>
        <w:suppressAutoHyphens w:val="0"/>
        <w:spacing w:line="360" w:lineRule="auto"/>
        <w:contextualSpacing/>
        <w:jc w:val="both"/>
        <w:rPr>
          <w:rFonts w:ascii="Century Gothic" w:hAnsi="Century Gothic" w:cs="Arial"/>
          <w:color w:val="002060"/>
          <w:szCs w:val="22"/>
        </w:rPr>
      </w:pPr>
      <w:r w:rsidRPr="00D81236">
        <w:rPr>
          <w:rFonts w:ascii="Century Gothic" w:hAnsi="Century Gothic" w:cs="Arial"/>
          <w:b/>
          <w:color w:val="002060"/>
          <w:szCs w:val="22"/>
        </w:rPr>
        <w:t>Caso fortuito ou força maior</w:t>
      </w:r>
      <w:r w:rsidRPr="00D81236">
        <w:rPr>
          <w:rFonts w:ascii="Century Gothic" w:hAnsi="Century Gothic" w:cs="Arial"/>
          <w:color w:val="002060"/>
          <w:szCs w:val="22"/>
        </w:rPr>
        <w:t xml:space="preserve">: O evento proveniente de caso fortuito ou força maior não poderá perdurar por mais de 30 (trinta) dias corridos, contados do evento inesperado e inevitável. </w:t>
      </w:r>
    </w:p>
    <w:p w14:paraId="114B10FB" w14:textId="77777777" w:rsidR="00D81236" w:rsidRPr="00D81236" w:rsidRDefault="00D81236" w:rsidP="00D81236">
      <w:pPr>
        <w:pStyle w:val="PargrafodaLista"/>
        <w:widowControl/>
        <w:numPr>
          <w:ilvl w:val="0"/>
          <w:numId w:val="36"/>
        </w:numPr>
        <w:tabs>
          <w:tab w:val="left" w:pos="709"/>
        </w:tabs>
        <w:suppressAutoHyphens w:val="0"/>
        <w:spacing w:line="360" w:lineRule="auto"/>
        <w:contextualSpacing/>
        <w:jc w:val="both"/>
        <w:rPr>
          <w:rFonts w:ascii="Century Gothic" w:hAnsi="Century Gothic" w:cs="Arial"/>
          <w:color w:val="002060"/>
          <w:szCs w:val="22"/>
        </w:rPr>
      </w:pPr>
      <w:r w:rsidRPr="00D81236">
        <w:rPr>
          <w:rFonts w:ascii="Century Gothic" w:hAnsi="Century Gothic" w:cs="Arial"/>
          <w:b/>
          <w:color w:val="002060"/>
          <w:szCs w:val="22"/>
        </w:rPr>
        <w:t>Descumprimento do contrato</w:t>
      </w:r>
      <w:r w:rsidRPr="00D81236">
        <w:rPr>
          <w:rFonts w:ascii="Century Gothic" w:hAnsi="Century Gothic" w:cs="Arial"/>
          <w:color w:val="002060"/>
          <w:szCs w:val="22"/>
        </w:rPr>
        <w:t xml:space="preserve">: Em caso de quaisquer infrações contratuais constatadas, a Parte infratora será notificada, por escrito, para, </w:t>
      </w:r>
      <w:r w:rsidRPr="00D81236">
        <w:rPr>
          <w:rFonts w:ascii="Century Gothic" w:hAnsi="Century Gothic" w:cs="Arial"/>
          <w:snapToGrid w:val="0"/>
          <w:color w:val="002060"/>
          <w:szCs w:val="22"/>
        </w:rPr>
        <w:t xml:space="preserve">no prazo de </w:t>
      </w:r>
      <w:r w:rsidRPr="00D81236">
        <w:rPr>
          <w:rFonts w:ascii="Century Gothic" w:hAnsi="Century Gothic" w:cs="Arial"/>
          <w:snapToGrid w:val="0"/>
          <w:color w:val="002060"/>
          <w:szCs w:val="22"/>
        </w:rPr>
        <w:lastRenderedPageBreak/>
        <w:t xml:space="preserve">até 05 (cinco) dias úteis </w:t>
      </w:r>
      <w:r w:rsidRPr="00D81236">
        <w:rPr>
          <w:rFonts w:ascii="Century Gothic" w:hAnsi="Century Gothic" w:cs="Arial"/>
          <w:color w:val="002060"/>
          <w:szCs w:val="22"/>
        </w:rPr>
        <w:t>sanar o problema ou a falta notificada pela Parte inocente.</w:t>
      </w:r>
    </w:p>
    <w:p w14:paraId="114B10FC" w14:textId="77777777" w:rsidR="00D81236" w:rsidRPr="00D81236" w:rsidRDefault="00D81236" w:rsidP="00D81236">
      <w:pPr>
        <w:pStyle w:val="PargrafodaLista"/>
        <w:tabs>
          <w:tab w:val="left" w:pos="1560"/>
        </w:tabs>
        <w:spacing w:line="360" w:lineRule="auto"/>
        <w:ind w:left="1080"/>
        <w:jc w:val="both"/>
        <w:rPr>
          <w:rFonts w:ascii="Century Gothic" w:hAnsi="Century Gothic" w:cs="Arial"/>
          <w:color w:val="002060"/>
          <w:szCs w:val="22"/>
        </w:rPr>
      </w:pPr>
      <w:r w:rsidRPr="00D81236">
        <w:rPr>
          <w:rFonts w:ascii="Century Gothic" w:hAnsi="Century Gothic" w:cs="Arial"/>
          <w:b/>
          <w:color w:val="002060"/>
          <w:szCs w:val="22"/>
        </w:rPr>
        <w:t>3.1)</w:t>
      </w:r>
      <w:r w:rsidRPr="00D81236">
        <w:rPr>
          <w:rFonts w:ascii="Century Gothic" w:hAnsi="Century Gothic" w:cs="Arial"/>
          <w:color w:val="002060"/>
          <w:szCs w:val="22"/>
        </w:rPr>
        <w:t xml:space="preserve"> Caso a Parte infratora não solucione o problema ou a falta notificada no prazo assinalado nesta cláusula, o contrato será considerado, automática e totalmente, descumprido, e, consequentemente, resolvido, </w:t>
      </w:r>
      <w:r w:rsidR="00E42E09" w:rsidRPr="00D81236">
        <w:rPr>
          <w:rFonts w:ascii="Century Gothic" w:hAnsi="Century Gothic" w:cs="Arial"/>
          <w:color w:val="002060"/>
          <w:szCs w:val="22"/>
        </w:rPr>
        <w:t>independentemente</w:t>
      </w:r>
      <w:r w:rsidRPr="00D81236">
        <w:rPr>
          <w:rFonts w:ascii="Century Gothic" w:hAnsi="Century Gothic" w:cs="Arial"/>
          <w:color w:val="002060"/>
          <w:szCs w:val="22"/>
        </w:rPr>
        <w:t xml:space="preserve"> de qualquer interpelação judicial ou extrajudicial.</w:t>
      </w:r>
    </w:p>
    <w:p w14:paraId="114B10FD" w14:textId="77777777" w:rsidR="00D81236" w:rsidRPr="00D81236" w:rsidRDefault="00D81236" w:rsidP="00D81236">
      <w:pPr>
        <w:pStyle w:val="PargrafodaLista"/>
        <w:widowControl/>
        <w:numPr>
          <w:ilvl w:val="0"/>
          <w:numId w:val="36"/>
        </w:numPr>
        <w:suppressAutoHyphens w:val="0"/>
        <w:spacing w:line="360" w:lineRule="auto"/>
        <w:contextualSpacing/>
        <w:jc w:val="both"/>
        <w:rPr>
          <w:rFonts w:ascii="Century Gothic" w:hAnsi="Century Gothic" w:cs="Arial"/>
          <w:color w:val="002060"/>
          <w:szCs w:val="22"/>
        </w:rPr>
      </w:pPr>
      <w:r w:rsidRPr="00D81236">
        <w:rPr>
          <w:rFonts w:ascii="Century Gothic" w:hAnsi="Century Gothic" w:cs="Arial"/>
          <w:b/>
          <w:color w:val="002060"/>
          <w:szCs w:val="22"/>
        </w:rPr>
        <w:t>Distrato</w:t>
      </w:r>
      <w:r w:rsidRPr="00D81236">
        <w:rPr>
          <w:rFonts w:ascii="Century Gothic" w:hAnsi="Century Gothic" w:cs="Arial"/>
          <w:color w:val="002060"/>
          <w:szCs w:val="22"/>
        </w:rPr>
        <w:t>: As partes poderão, a qualquer tempo, mediante comunicação escrita enviada com, no mínimo, 30 (trinta) dias de antecedência, extinguir o presente contrato sem aplicação de qualquer ônus, desde que esse distrato seja de comum acordo.</w:t>
      </w:r>
    </w:p>
    <w:p w14:paraId="114B10FE" w14:textId="77777777" w:rsidR="0060503E" w:rsidRPr="00D81236" w:rsidRDefault="0060503E" w:rsidP="0060503E">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szCs w:val="22"/>
        </w:rPr>
      </w:pPr>
      <w:bookmarkStart w:id="29" w:name="_Toc216427310"/>
      <w:r>
        <w:rPr>
          <w:rFonts w:ascii="Century Gothic" w:hAnsi="Century Gothic"/>
          <w:b/>
          <w:color w:val="002060"/>
          <w:szCs w:val="22"/>
        </w:rPr>
        <w:t>DISPOSIÇÕES ADICIONAIS</w:t>
      </w:r>
      <w:bookmarkEnd w:id="29"/>
    </w:p>
    <w:p w14:paraId="114B10FF" w14:textId="77777777" w:rsidR="0060503E" w:rsidRPr="0060503E" w:rsidRDefault="0060503E" w:rsidP="0060503E">
      <w:pPr>
        <w:tabs>
          <w:tab w:val="left" w:pos="567"/>
          <w:tab w:val="left" w:pos="3969"/>
        </w:tabs>
        <w:spacing w:line="360" w:lineRule="auto"/>
        <w:ind w:firstLine="709"/>
        <w:jc w:val="both"/>
        <w:rPr>
          <w:rFonts w:ascii="Century Gothic" w:hAnsi="Century Gothic" w:cs="Arial"/>
          <w:color w:val="002060"/>
          <w:szCs w:val="22"/>
        </w:rPr>
      </w:pPr>
      <w:r w:rsidRPr="0060503E">
        <w:rPr>
          <w:rFonts w:ascii="Century Gothic" w:hAnsi="Century Gothic" w:cs="Arial"/>
          <w:b/>
          <w:color w:val="002060"/>
          <w:szCs w:val="22"/>
        </w:rPr>
        <w:t xml:space="preserve">MODIFICAÇÃO DO CONTRATO: </w:t>
      </w:r>
      <w:r w:rsidRPr="0060503E">
        <w:rPr>
          <w:rFonts w:ascii="Century Gothic" w:hAnsi="Century Gothic" w:cs="Arial"/>
          <w:color w:val="002060"/>
          <w:szCs w:val="22"/>
        </w:rPr>
        <w:t>Toda e qualquer obrigação não mencionada no presente instrumento de contrato, bem como toda e qualquer alteração do ora pactuado, somente surtirá efeitos entre as Partes, quando realizada, por escrito, na forma de termo de a</w:t>
      </w:r>
      <w:r>
        <w:rPr>
          <w:rFonts w:ascii="Century Gothic" w:hAnsi="Century Gothic" w:cs="Arial"/>
          <w:color w:val="002060"/>
          <w:szCs w:val="22"/>
        </w:rPr>
        <w:t>ditivo</w:t>
      </w:r>
      <w:r w:rsidRPr="0060503E">
        <w:rPr>
          <w:rFonts w:ascii="Century Gothic" w:hAnsi="Century Gothic" w:cs="Arial"/>
          <w:color w:val="002060"/>
          <w:szCs w:val="22"/>
        </w:rPr>
        <w:t xml:space="preserve"> ou alteração contratual.</w:t>
      </w:r>
    </w:p>
    <w:p w14:paraId="114B1100" w14:textId="77777777" w:rsidR="0060503E" w:rsidRPr="0060503E" w:rsidRDefault="0060503E" w:rsidP="0060503E">
      <w:pPr>
        <w:tabs>
          <w:tab w:val="left" w:pos="540"/>
          <w:tab w:val="left" w:pos="3969"/>
        </w:tabs>
        <w:spacing w:line="360" w:lineRule="auto"/>
        <w:ind w:firstLine="709"/>
        <w:jc w:val="both"/>
        <w:rPr>
          <w:rFonts w:ascii="Century Gothic" w:hAnsi="Century Gothic" w:cs="Arial"/>
          <w:color w:val="002060"/>
          <w:szCs w:val="22"/>
        </w:rPr>
      </w:pPr>
      <w:r w:rsidRPr="0060503E">
        <w:rPr>
          <w:rFonts w:ascii="Century Gothic" w:hAnsi="Century Gothic" w:cs="Arial"/>
          <w:b/>
          <w:color w:val="002060"/>
          <w:szCs w:val="22"/>
        </w:rPr>
        <w:t xml:space="preserve">TOLERÂNCIA: </w:t>
      </w:r>
      <w:r w:rsidRPr="0060503E">
        <w:rPr>
          <w:rFonts w:ascii="Century Gothic" w:hAnsi="Century Gothic" w:cs="Arial"/>
          <w:color w:val="002060"/>
          <w:szCs w:val="22"/>
        </w:rPr>
        <w:t>O cumprimento de modo diverso de quaisquer cláusulas deste ajuste caracterizará mera liberalidade da Parte tolerante, e, por conseguinte, não implicará em novação, perdão, suspensão, interrupção, renúncia, extinção, direito adquirido e/ou modificação do CONTRATO.</w:t>
      </w:r>
    </w:p>
    <w:p w14:paraId="114B1101" w14:textId="77777777" w:rsidR="0060503E" w:rsidRPr="0060503E" w:rsidRDefault="0060503E" w:rsidP="0060503E">
      <w:pPr>
        <w:keepNext/>
        <w:tabs>
          <w:tab w:val="left" w:pos="540"/>
          <w:tab w:val="left" w:pos="3969"/>
        </w:tabs>
        <w:spacing w:line="360" w:lineRule="auto"/>
        <w:ind w:firstLine="709"/>
        <w:jc w:val="both"/>
        <w:rPr>
          <w:rFonts w:ascii="Century Gothic" w:hAnsi="Century Gothic" w:cs="Arial"/>
          <w:color w:val="002060"/>
          <w:szCs w:val="22"/>
        </w:rPr>
      </w:pPr>
      <w:r w:rsidRPr="0060503E">
        <w:rPr>
          <w:rFonts w:ascii="Century Gothic" w:hAnsi="Century Gothic" w:cs="Arial"/>
          <w:b/>
          <w:color w:val="002060"/>
          <w:szCs w:val="22"/>
        </w:rPr>
        <w:t xml:space="preserve">SUFICIÊNCIA DO CONTRATO: </w:t>
      </w:r>
      <w:r w:rsidRPr="0060503E">
        <w:rPr>
          <w:rFonts w:ascii="Century Gothic" w:hAnsi="Century Gothic" w:cs="Arial"/>
          <w:color w:val="002060"/>
          <w:szCs w:val="22"/>
        </w:rPr>
        <w:t>Ficam expressamente revogados todos e quaisquer pactos, ajustes, cláusulas e condições estabelecidas entre as partes na fase de negociação deste contrato. Ocorrendo divergência entre o avençado neste ajuste e eventuais anexos ou pedidos, prevalecerão as disposições deste contrato e/ou as de seus eventuais aditivos e/ou alterações.</w:t>
      </w:r>
    </w:p>
    <w:p w14:paraId="114B1102" w14:textId="77777777" w:rsidR="0060503E" w:rsidRPr="0060503E" w:rsidRDefault="0060503E" w:rsidP="0060503E">
      <w:pPr>
        <w:keepNext/>
        <w:tabs>
          <w:tab w:val="left" w:pos="540"/>
          <w:tab w:val="left" w:pos="3969"/>
        </w:tabs>
        <w:spacing w:line="360" w:lineRule="auto"/>
        <w:ind w:firstLine="709"/>
        <w:jc w:val="both"/>
        <w:rPr>
          <w:rFonts w:ascii="Century Gothic" w:hAnsi="Century Gothic" w:cs="Arial"/>
          <w:color w:val="002060"/>
          <w:szCs w:val="22"/>
        </w:rPr>
      </w:pPr>
      <w:r w:rsidRPr="0060503E">
        <w:rPr>
          <w:rFonts w:ascii="Century Gothic" w:hAnsi="Century Gothic" w:cs="Arial"/>
          <w:b/>
          <w:color w:val="002060"/>
          <w:szCs w:val="22"/>
        </w:rPr>
        <w:t xml:space="preserve">LEITURA DAS CLÁUSULAS: </w:t>
      </w:r>
      <w:r w:rsidRPr="0060503E">
        <w:rPr>
          <w:rFonts w:ascii="Century Gothic" w:hAnsi="Century Gothic" w:cs="Arial"/>
          <w:color w:val="002060"/>
          <w:szCs w:val="22"/>
        </w:rPr>
        <w:t>A CONTRATANTE e a CONTRATADA declaram como declarado têm, ter lido e entendido todas as cláusulas deste instrumento contratual, não restando ou persistindo quaisquer dúvidas acerca do objeto contratado.</w:t>
      </w:r>
    </w:p>
    <w:p w14:paraId="114B1105" w14:textId="77777777" w:rsidR="002C01FF" w:rsidRPr="00F23B9A" w:rsidRDefault="002C01FF" w:rsidP="002C01FF">
      <w:pPr>
        <w:spacing w:line="360" w:lineRule="auto"/>
        <w:ind w:firstLine="709"/>
        <w:jc w:val="both"/>
        <w:rPr>
          <w:rFonts w:ascii="Century Gothic" w:hAnsi="Century Gothic" w:cs="Arial"/>
          <w:color w:val="002060"/>
          <w:szCs w:val="22"/>
        </w:rPr>
      </w:pPr>
      <w:r w:rsidRPr="00F23B9A">
        <w:rPr>
          <w:rStyle w:val="postbody"/>
          <w:rFonts w:ascii="Century Gothic" w:hAnsi="Century Gothic" w:cs="Arial"/>
          <w:b/>
          <w:color w:val="002060"/>
          <w:szCs w:val="22"/>
        </w:rPr>
        <w:t>SIGILO</w:t>
      </w:r>
      <w:r w:rsidRPr="00F23B9A">
        <w:rPr>
          <w:rStyle w:val="postbody"/>
          <w:rFonts w:ascii="Century Gothic" w:hAnsi="Century Gothic" w:cs="Arial"/>
          <w:b/>
          <w:i/>
          <w:color w:val="002060"/>
          <w:szCs w:val="22"/>
        </w:rPr>
        <w:t xml:space="preserve">: </w:t>
      </w:r>
      <w:r w:rsidRPr="00F23B9A">
        <w:rPr>
          <w:rFonts w:ascii="Century Gothic" w:hAnsi="Century Gothic" w:cs="Arial"/>
          <w:color w:val="002060"/>
          <w:szCs w:val="22"/>
        </w:rPr>
        <w:t xml:space="preserve">As PARTES se comprometem a manter em sigilo todos e quaisquer documentos, informações e dados técnicos de propriedade e interesse das mesmas, suscetíveis ou não de proteção legal, que tenham sido obtidos por qualquer meio, direta ou indiretamente da </w:t>
      </w:r>
      <w:r w:rsidRPr="00F23B9A">
        <w:rPr>
          <w:rFonts w:ascii="Century Gothic" w:hAnsi="Century Gothic" w:cs="Arial"/>
          <w:b/>
          <w:color w:val="002060"/>
          <w:szCs w:val="22"/>
        </w:rPr>
        <w:t>CONTRATANTE</w:t>
      </w:r>
      <w:r w:rsidRPr="00F23B9A">
        <w:rPr>
          <w:rFonts w:ascii="Century Gothic" w:hAnsi="Century Gothic" w:cs="Arial"/>
          <w:color w:val="002060"/>
          <w:szCs w:val="22"/>
        </w:rPr>
        <w:t xml:space="preserve">, através de seus prepostos, terceirizados ou </w:t>
      </w:r>
      <w:r w:rsidRPr="00F23B9A">
        <w:rPr>
          <w:rFonts w:ascii="Century Gothic" w:hAnsi="Century Gothic" w:cs="Arial"/>
          <w:color w:val="002060"/>
          <w:szCs w:val="22"/>
        </w:rPr>
        <w:lastRenderedPageBreak/>
        <w:t>subcontratos.</w:t>
      </w:r>
    </w:p>
    <w:p w14:paraId="114B1106" w14:textId="77777777" w:rsidR="002C01FF" w:rsidRPr="00F23B9A" w:rsidRDefault="002C01FF" w:rsidP="002C01FF">
      <w:pPr>
        <w:spacing w:line="360" w:lineRule="auto"/>
        <w:ind w:firstLine="709"/>
        <w:jc w:val="both"/>
        <w:rPr>
          <w:rFonts w:ascii="Century Gothic" w:hAnsi="Century Gothic" w:cs="Arial"/>
          <w:color w:val="002060"/>
          <w:szCs w:val="22"/>
        </w:rPr>
      </w:pPr>
      <w:r w:rsidRPr="00F23B9A">
        <w:rPr>
          <w:rFonts w:ascii="Century Gothic" w:hAnsi="Century Gothic" w:cs="Arial"/>
          <w:color w:val="002060"/>
          <w:szCs w:val="22"/>
        </w:rPr>
        <w:t xml:space="preserve">Todos os documentos que por ventura forem entregues à </w:t>
      </w:r>
      <w:r w:rsidRPr="00F23B9A">
        <w:rPr>
          <w:rFonts w:ascii="Century Gothic" w:hAnsi="Century Gothic" w:cs="Arial"/>
          <w:b/>
          <w:color w:val="002060"/>
          <w:szCs w:val="22"/>
        </w:rPr>
        <w:t>CONTRATADA</w:t>
      </w:r>
      <w:r w:rsidRPr="00F23B9A">
        <w:rPr>
          <w:rFonts w:ascii="Century Gothic" w:hAnsi="Century Gothic" w:cs="Arial"/>
          <w:color w:val="002060"/>
          <w:szCs w:val="22"/>
        </w:rPr>
        <w:t xml:space="preserve"> devem ser considerados como informações confidenciais e permanecem de propriedade exclusiva da </w:t>
      </w:r>
      <w:r w:rsidRPr="00F23B9A">
        <w:rPr>
          <w:rFonts w:ascii="Century Gothic" w:hAnsi="Century Gothic" w:cs="Arial"/>
          <w:b/>
          <w:color w:val="002060"/>
          <w:szCs w:val="22"/>
        </w:rPr>
        <w:t>CONTRATANTE</w:t>
      </w:r>
      <w:r w:rsidRPr="00F23B9A">
        <w:rPr>
          <w:rFonts w:ascii="Century Gothic" w:hAnsi="Century Gothic" w:cs="Arial"/>
          <w:color w:val="002060"/>
          <w:szCs w:val="22"/>
        </w:rPr>
        <w:t xml:space="preserve">, valendo as mesmas disposições em relação a </w:t>
      </w:r>
      <w:r w:rsidRPr="00F23B9A">
        <w:rPr>
          <w:rFonts w:ascii="Century Gothic" w:hAnsi="Century Gothic" w:cs="Arial"/>
          <w:b/>
          <w:color w:val="002060"/>
          <w:szCs w:val="22"/>
        </w:rPr>
        <w:t>CONTRATANTE</w:t>
      </w:r>
      <w:r w:rsidRPr="00F23B9A">
        <w:rPr>
          <w:rFonts w:ascii="Century Gothic" w:hAnsi="Century Gothic" w:cs="Arial"/>
          <w:color w:val="002060"/>
          <w:szCs w:val="22"/>
        </w:rPr>
        <w:t xml:space="preserve"> e </w:t>
      </w:r>
      <w:r w:rsidRPr="00F23B9A">
        <w:rPr>
          <w:rFonts w:ascii="Century Gothic" w:hAnsi="Century Gothic" w:cs="Arial"/>
          <w:b/>
          <w:color w:val="002060"/>
          <w:szCs w:val="22"/>
        </w:rPr>
        <w:t>CONTRATADA</w:t>
      </w:r>
      <w:r w:rsidRPr="00F23B9A">
        <w:rPr>
          <w:rFonts w:ascii="Century Gothic" w:hAnsi="Century Gothic" w:cs="Arial"/>
          <w:color w:val="002060"/>
          <w:szCs w:val="22"/>
        </w:rPr>
        <w:t>.</w:t>
      </w:r>
    </w:p>
    <w:p w14:paraId="114B1107" w14:textId="77777777" w:rsidR="002C01FF" w:rsidRDefault="002C01FF" w:rsidP="002C01FF">
      <w:pPr>
        <w:spacing w:line="360" w:lineRule="auto"/>
        <w:ind w:firstLine="709"/>
        <w:jc w:val="both"/>
        <w:rPr>
          <w:rFonts w:ascii="Century Gothic" w:hAnsi="Century Gothic" w:cs="Arial"/>
          <w:color w:val="002060"/>
          <w:szCs w:val="22"/>
        </w:rPr>
      </w:pPr>
      <w:r w:rsidRPr="00F23B9A">
        <w:rPr>
          <w:rFonts w:ascii="Century Gothic" w:hAnsi="Century Gothic" w:cs="Arial"/>
          <w:color w:val="002060"/>
          <w:szCs w:val="22"/>
        </w:rPr>
        <w:t>O dever de sigilo de que trata esta cláusula é contínuo, perene, irretratável e irrevogável, devendo manter-se mesmo após o término do contrato, independentemente do seu adimplemento por qualquer das partes, não sendo admitida em relação a esta obrigação nenhuma tolerância que não seja expressamente firmada e autorizada pelas PARTES.</w:t>
      </w:r>
    </w:p>
    <w:p w14:paraId="114B1108" w14:textId="77777777" w:rsidR="002C01FF" w:rsidRDefault="002C01FF" w:rsidP="002C01FF">
      <w:pPr>
        <w:tabs>
          <w:tab w:val="left" w:pos="3969"/>
        </w:tabs>
        <w:spacing w:line="360" w:lineRule="auto"/>
        <w:ind w:firstLine="709"/>
        <w:jc w:val="both"/>
        <w:rPr>
          <w:rFonts w:ascii="Century Gothic" w:hAnsi="Century Gothic" w:cs="Arial"/>
          <w:color w:val="002060"/>
          <w:szCs w:val="22"/>
        </w:rPr>
      </w:pPr>
      <w:r w:rsidRPr="0060503E">
        <w:rPr>
          <w:rStyle w:val="postbody"/>
          <w:rFonts w:ascii="Century Gothic" w:hAnsi="Century Gothic" w:cs="Arial"/>
          <w:b/>
          <w:i/>
          <w:color w:val="002060"/>
          <w:szCs w:val="22"/>
        </w:rPr>
        <w:t>DIREITO E USO DE IMAGEM:</w:t>
      </w:r>
      <w:r w:rsidRPr="0060503E">
        <w:rPr>
          <w:rFonts w:ascii="Century Gothic" w:hAnsi="Century Gothic" w:cs="Arial"/>
          <w:color w:val="002060"/>
          <w:szCs w:val="22"/>
        </w:rPr>
        <w:t xml:space="preserve"> Os direitos de divulgação das imagens dos produtos e serviços comercializados, instalados ou meramente desenvolvidos pertencem à </w:t>
      </w:r>
      <w:r w:rsidRPr="0060503E">
        <w:rPr>
          <w:rFonts w:ascii="Century Gothic" w:hAnsi="Century Gothic" w:cs="Arial"/>
          <w:b/>
          <w:color w:val="002060"/>
          <w:szCs w:val="22"/>
        </w:rPr>
        <w:t>CONTRATADA</w:t>
      </w:r>
      <w:r w:rsidRPr="0060503E">
        <w:rPr>
          <w:rFonts w:ascii="Century Gothic" w:hAnsi="Century Gothic" w:cs="Arial"/>
          <w:color w:val="002060"/>
          <w:szCs w:val="22"/>
        </w:rPr>
        <w:t xml:space="preserve"> podendo esta divulgá-las em operações de marketing e propaganda como melhor lhe convir, com o intuito de mostrar sua marca e produtos, e nunca se utilizando da marca da </w:t>
      </w:r>
      <w:r w:rsidRPr="0060503E">
        <w:rPr>
          <w:rFonts w:ascii="Century Gothic" w:hAnsi="Century Gothic" w:cs="Arial"/>
          <w:b/>
          <w:color w:val="002060"/>
          <w:szCs w:val="22"/>
        </w:rPr>
        <w:t>CONTRATANTE</w:t>
      </w:r>
      <w:r w:rsidRPr="0060503E">
        <w:rPr>
          <w:rFonts w:ascii="Century Gothic" w:hAnsi="Century Gothic" w:cs="Arial"/>
          <w:color w:val="002060"/>
          <w:szCs w:val="22"/>
        </w:rPr>
        <w:t>.</w:t>
      </w:r>
    </w:p>
    <w:p w14:paraId="114B1109" w14:textId="77777777" w:rsidR="00506FC9" w:rsidRDefault="00506FC9"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r w:rsidRPr="00506FC9">
        <w:rPr>
          <w:rFonts w:ascii="Century Gothic" w:hAnsi="Century Gothic" w:cs="Arial"/>
          <w:color w:val="002060"/>
          <w:szCs w:val="22"/>
        </w:rPr>
        <w:t>Na interpretação das disposições contratuais deve-se levar em conta sempre o Princípio da Boa-Fé Objetiva, tanta na fase pré-contratual como em sua formação e execução.</w:t>
      </w:r>
    </w:p>
    <w:p w14:paraId="114B110A" w14:textId="77777777" w:rsidR="00506FC9" w:rsidRPr="00D81236" w:rsidRDefault="00506FC9" w:rsidP="00506FC9">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szCs w:val="22"/>
        </w:rPr>
      </w:pPr>
      <w:bookmarkStart w:id="30" w:name="_Toc216427311"/>
      <w:r>
        <w:rPr>
          <w:rFonts w:ascii="Century Gothic" w:hAnsi="Century Gothic"/>
          <w:b/>
          <w:color w:val="002060"/>
          <w:szCs w:val="22"/>
        </w:rPr>
        <w:t>FORO</w:t>
      </w:r>
      <w:bookmarkEnd w:id="30"/>
    </w:p>
    <w:p w14:paraId="114B110B" w14:textId="782C05FD" w:rsidR="00506FC9" w:rsidRDefault="00506FC9" w:rsidP="00506FC9">
      <w:pPr>
        <w:tabs>
          <w:tab w:val="left" w:pos="3969"/>
        </w:tabs>
        <w:spacing w:line="360" w:lineRule="auto"/>
        <w:ind w:firstLine="709"/>
        <w:jc w:val="both"/>
        <w:rPr>
          <w:rFonts w:ascii="Century Gothic" w:hAnsi="Century Gothic" w:cs="Arial"/>
          <w:color w:val="002060"/>
          <w:szCs w:val="22"/>
        </w:rPr>
      </w:pPr>
      <w:r w:rsidRPr="00506FC9">
        <w:rPr>
          <w:rFonts w:ascii="Century Gothic" w:hAnsi="Century Gothic" w:cs="Arial"/>
          <w:color w:val="002060"/>
          <w:szCs w:val="22"/>
        </w:rPr>
        <w:t xml:space="preserve">As partes elegem o Foro da Comarca de </w:t>
      </w:r>
      <w:r w:rsidR="00264609">
        <w:rPr>
          <w:rFonts w:ascii="Century Gothic" w:hAnsi="Century Gothic" w:cs="Arial"/>
          <w:color w:val="002060"/>
          <w:szCs w:val="22"/>
        </w:rPr>
        <w:t>São Bernardo do Campo</w:t>
      </w:r>
      <w:r w:rsidRPr="00506FC9">
        <w:rPr>
          <w:rFonts w:ascii="Century Gothic" w:hAnsi="Century Gothic" w:cs="Arial"/>
          <w:color w:val="002060"/>
          <w:szCs w:val="22"/>
        </w:rPr>
        <w:t xml:space="preserve"> - SP, para qualquer ação, processo ou litígio oriundo da responsabilidade </w:t>
      </w:r>
      <w:r>
        <w:rPr>
          <w:rFonts w:ascii="Century Gothic" w:hAnsi="Century Gothic" w:cs="Arial"/>
          <w:color w:val="002060"/>
          <w:szCs w:val="22"/>
        </w:rPr>
        <w:t>pelos produtos e/ou serviços fornecidos</w:t>
      </w:r>
      <w:r w:rsidRPr="00506FC9">
        <w:rPr>
          <w:rFonts w:ascii="Century Gothic" w:hAnsi="Century Gothic" w:cs="Arial"/>
          <w:color w:val="002060"/>
          <w:szCs w:val="22"/>
        </w:rPr>
        <w:t xml:space="preserve"> conforme </w:t>
      </w:r>
      <w:r>
        <w:rPr>
          <w:rStyle w:val="postbody"/>
          <w:rFonts w:ascii="Century Gothic" w:hAnsi="Century Gothic" w:cs="Arial"/>
          <w:color w:val="002060"/>
          <w:szCs w:val="22"/>
        </w:rPr>
        <w:t>ESCOPO DE FORNECIMENTO deste contrato</w:t>
      </w:r>
      <w:r w:rsidRPr="00506FC9">
        <w:rPr>
          <w:rStyle w:val="postbody"/>
          <w:rFonts w:ascii="Century Gothic" w:hAnsi="Century Gothic" w:cs="Arial"/>
          <w:color w:val="002060"/>
          <w:szCs w:val="22"/>
        </w:rPr>
        <w:t>,</w:t>
      </w:r>
      <w:r w:rsidRPr="00506FC9">
        <w:rPr>
          <w:rFonts w:ascii="Century Gothic" w:hAnsi="Century Gothic" w:cs="Arial"/>
          <w:color w:val="002060"/>
          <w:szCs w:val="22"/>
        </w:rPr>
        <w:t xml:space="preserve"> com renúncia de qualquer outro por mais especial que seja.</w:t>
      </w:r>
    </w:p>
    <w:p w14:paraId="504945B4" w14:textId="77777777" w:rsidR="005E50E2" w:rsidRDefault="005E50E2" w:rsidP="00506FC9">
      <w:pPr>
        <w:tabs>
          <w:tab w:val="left" w:pos="3969"/>
        </w:tabs>
        <w:spacing w:line="360" w:lineRule="auto"/>
        <w:ind w:firstLine="709"/>
        <w:jc w:val="both"/>
        <w:rPr>
          <w:rFonts w:ascii="Century Gothic" w:hAnsi="Century Gothic" w:cs="Arial"/>
          <w:color w:val="002060"/>
          <w:szCs w:val="22"/>
        </w:rPr>
      </w:pPr>
    </w:p>
    <w:p w14:paraId="3BEA12E9" w14:textId="77777777" w:rsidR="00C43D14" w:rsidRDefault="00C43D14" w:rsidP="00506FC9">
      <w:pPr>
        <w:tabs>
          <w:tab w:val="left" w:pos="3969"/>
        </w:tabs>
        <w:spacing w:line="360" w:lineRule="auto"/>
        <w:ind w:firstLine="709"/>
        <w:jc w:val="both"/>
        <w:rPr>
          <w:rFonts w:ascii="Century Gothic" w:hAnsi="Century Gothic" w:cs="Arial"/>
          <w:color w:val="002060"/>
          <w:szCs w:val="22"/>
        </w:rPr>
      </w:pPr>
    </w:p>
    <w:p w14:paraId="7BB9A9DE" w14:textId="77777777" w:rsidR="005E50E2" w:rsidRDefault="005E50E2" w:rsidP="00506FC9">
      <w:pPr>
        <w:tabs>
          <w:tab w:val="left" w:pos="3969"/>
        </w:tabs>
        <w:spacing w:line="360" w:lineRule="auto"/>
        <w:ind w:firstLine="709"/>
        <w:jc w:val="both"/>
        <w:rPr>
          <w:rFonts w:ascii="Century Gothic" w:hAnsi="Century Gothic" w:cs="Arial"/>
          <w:color w:val="002060"/>
          <w:szCs w:val="22"/>
        </w:rPr>
      </w:pPr>
    </w:p>
    <w:p w14:paraId="3C6FEEE5" w14:textId="77777777" w:rsidR="005E50E2" w:rsidRDefault="005E50E2" w:rsidP="00506FC9">
      <w:pPr>
        <w:tabs>
          <w:tab w:val="left" w:pos="3969"/>
        </w:tabs>
        <w:spacing w:line="360" w:lineRule="auto"/>
        <w:ind w:firstLine="709"/>
        <w:jc w:val="both"/>
        <w:rPr>
          <w:rFonts w:ascii="Century Gothic" w:hAnsi="Century Gothic" w:cs="Arial"/>
          <w:color w:val="002060"/>
          <w:szCs w:val="22"/>
        </w:rPr>
      </w:pPr>
    </w:p>
    <w:p w14:paraId="45651CE9" w14:textId="77777777" w:rsidR="005E50E2" w:rsidRDefault="005E50E2" w:rsidP="00506FC9">
      <w:pPr>
        <w:tabs>
          <w:tab w:val="left" w:pos="3969"/>
        </w:tabs>
        <w:spacing w:line="360" w:lineRule="auto"/>
        <w:ind w:firstLine="709"/>
        <w:jc w:val="both"/>
        <w:rPr>
          <w:rFonts w:ascii="Century Gothic" w:hAnsi="Century Gothic" w:cs="Arial"/>
          <w:color w:val="002060"/>
          <w:szCs w:val="22"/>
        </w:rPr>
      </w:pPr>
    </w:p>
    <w:p w14:paraId="77DD747D" w14:textId="77777777" w:rsidR="005E50E2" w:rsidRDefault="005E50E2" w:rsidP="00506FC9">
      <w:pPr>
        <w:tabs>
          <w:tab w:val="left" w:pos="3969"/>
        </w:tabs>
        <w:spacing w:line="360" w:lineRule="auto"/>
        <w:ind w:firstLine="709"/>
        <w:jc w:val="both"/>
        <w:rPr>
          <w:rFonts w:ascii="Century Gothic" w:hAnsi="Century Gothic" w:cs="Arial"/>
          <w:color w:val="002060"/>
          <w:szCs w:val="22"/>
        </w:rPr>
      </w:pPr>
    </w:p>
    <w:p w14:paraId="114B110E" w14:textId="77777777" w:rsidR="008B5570" w:rsidRPr="00D81236" w:rsidRDefault="008B5570" w:rsidP="008B5570">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szCs w:val="22"/>
        </w:rPr>
      </w:pPr>
      <w:bookmarkStart w:id="31" w:name="_Toc216427312"/>
      <w:r>
        <w:rPr>
          <w:rFonts w:ascii="Century Gothic" w:hAnsi="Century Gothic"/>
          <w:b/>
          <w:color w:val="002060"/>
          <w:szCs w:val="22"/>
        </w:rPr>
        <w:lastRenderedPageBreak/>
        <w:t>EXCLUSO DO FORNECIMENTO</w:t>
      </w:r>
      <w:bookmarkEnd w:id="31"/>
    </w:p>
    <w:p w14:paraId="114B110F" w14:textId="77777777" w:rsidR="008B5570" w:rsidRDefault="008B5570" w:rsidP="008B5570">
      <w:pPr>
        <w:tabs>
          <w:tab w:val="left" w:pos="3969"/>
        </w:tabs>
        <w:spacing w:line="360" w:lineRule="auto"/>
        <w:ind w:firstLine="709"/>
        <w:jc w:val="both"/>
        <w:rPr>
          <w:rFonts w:ascii="Century Gothic" w:hAnsi="Century Gothic" w:cs="Arial"/>
          <w:color w:val="002060"/>
          <w:szCs w:val="22"/>
        </w:rPr>
      </w:pPr>
      <w:r>
        <w:rPr>
          <w:rFonts w:ascii="Century Gothic" w:hAnsi="Century Gothic" w:cs="Arial"/>
          <w:color w:val="002060"/>
          <w:szCs w:val="22"/>
        </w:rPr>
        <w:t xml:space="preserve">Estão exclusos do escopo de fornecimento da </w:t>
      </w:r>
      <w:r w:rsidRPr="008B5570">
        <w:rPr>
          <w:rFonts w:ascii="Century Gothic" w:hAnsi="Century Gothic" w:cs="Arial"/>
          <w:b/>
          <w:color w:val="002060"/>
          <w:szCs w:val="22"/>
        </w:rPr>
        <w:t>CONTRATADA</w:t>
      </w:r>
      <w:r>
        <w:rPr>
          <w:rFonts w:ascii="Century Gothic" w:hAnsi="Century Gothic" w:cs="Arial"/>
          <w:color w:val="002060"/>
          <w:szCs w:val="22"/>
        </w:rPr>
        <w:t xml:space="preserve">, ficando de responsabilidade da </w:t>
      </w:r>
      <w:r w:rsidRPr="008B5570">
        <w:rPr>
          <w:rFonts w:ascii="Century Gothic" w:hAnsi="Century Gothic" w:cs="Arial"/>
          <w:b/>
          <w:color w:val="002060"/>
          <w:szCs w:val="22"/>
        </w:rPr>
        <w:t>CONTRATANTE</w:t>
      </w:r>
      <w:r>
        <w:rPr>
          <w:rFonts w:ascii="Century Gothic" w:hAnsi="Century Gothic" w:cs="Arial"/>
          <w:color w:val="002060"/>
          <w:szCs w:val="22"/>
        </w:rPr>
        <w:t>, os seguintes itens:</w:t>
      </w:r>
    </w:p>
    <w:p w14:paraId="114B1110" w14:textId="77777777" w:rsidR="008B5570" w:rsidRDefault="008B5570" w:rsidP="008B5570">
      <w:pPr>
        <w:pStyle w:val="PargrafodaLista"/>
        <w:numPr>
          <w:ilvl w:val="0"/>
          <w:numId w:val="37"/>
        </w:numPr>
        <w:tabs>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Transporte e seguro dos equipamentos e suas partes;</w:t>
      </w:r>
    </w:p>
    <w:p w14:paraId="114B1111" w14:textId="77777777" w:rsidR="008B5570" w:rsidRDefault="008B5570" w:rsidP="008B5570">
      <w:pPr>
        <w:pStyle w:val="PargrafodaLista"/>
        <w:numPr>
          <w:ilvl w:val="0"/>
          <w:numId w:val="37"/>
        </w:numPr>
        <w:tabs>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Serviços de movimentação, como munck, guindaste, empilhadeira e demais que se fizerem necessários;</w:t>
      </w:r>
    </w:p>
    <w:p w14:paraId="114B1112" w14:textId="77777777" w:rsidR="008B5570" w:rsidRDefault="008B5570" w:rsidP="008B5570">
      <w:pPr>
        <w:pStyle w:val="PargrafodaLista"/>
        <w:numPr>
          <w:ilvl w:val="0"/>
          <w:numId w:val="37"/>
        </w:numPr>
        <w:tabs>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Serviços e materiais de instalação</w:t>
      </w:r>
      <w:r w:rsidR="00896601">
        <w:rPr>
          <w:rFonts w:ascii="Century Gothic" w:hAnsi="Century Gothic" w:cs="Arial"/>
          <w:color w:val="002060"/>
          <w:szCs w:val="22"/>
        </w:rPr>
        <w:t xml:space="preserve"> e infraestrutura</w:t>
      </w:r>
      <w:r>
        <w:rPr>
          <w:rFonts w:ascii="Century Gothic" w:hAnsi="Century Gothic" w:cs="Arial"/>
          <w:color w:val="002060"/>
          <w:szCs w:val="22"/>
        </w:rPr>
        <w:t>, como elétrica, hidráulica, pneumática</w:t>
      </w:r>
      <w:r w:rsidR="00921640">
        <w:rPr>
          <w:rFonts w:ascii="Century Gothic" w:hAnsi="Century Gothic" w:cs="Arial"/>
          <w:color w:val="002060"/>
          <w:szCs w:val="22"/>
        </w:rPr>
        <w:t>, civil, alvenaria</w:t>
      </w:r>
      <w:r>
        <w:rPr>
          <w:rFonts w:ascii="Century Gothic" w:hAnsi="Century Gothic" w:cs="Arial"/>
          <w:color w:val="002060"/>
          <w:szCs w:val="22"/>
        </w:rPr>
        <w:t xml:space="preserve"> e demais que se fizerem necessários;</w:t>
      </w:r>
    </w:p>
    <w:p w14:paraId="114B1113" w14:textId="77777777" w:rsidR="008B5570" w:rsidRDefault="008B5570" w:rsidP="008B5570">
      <w:pPr>
        <w:pStyle w:val="PargrafodaLista"/>
        <w:numPr>
          <w:ilvl w:val="0"/>
          <w:numId w:val="37"/>
        </w:numPr>
        <w:tabs>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Despesas com translado, estadia e alimentação da equipe de montagem e startup;</w:t>
      </w:r>
    </w:p>
    <w:p w14:paraId="114B1114" w14:textId="77777777" w:rsidR="008B5570" w:rsidRDefault="008B5570" w:rsidP="008B5570">
      <w:pPr>
        <w:pStyle w:val="PargrafodaLista"/>
        <w:numPr>
          <w:ilvl w:val="0"/>
          <w:numId w:val="37"/>
        </w:numPr>
        <w:tabs>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Consultoria química</w:t>
      </w:r>
      <w:r w:rsidR="00FA2DAA">
        <w:rPr>
          <w:rFonts w:ascii="Century Gothic" w:hAnsi="Century Gothic" w:cs="Arial"/>
          <w:color w:val="002060"/>
          <w:szCs w:val="22"/>
        </w:rPr>
        <w:t>, de processo, para obtenção de licenças, e de qualquer outra natureza;</w:t>
      </w:r>
    </w:p>
    <w:p w14:paraId="114B1115" w14:textId="77777777" w:rsidR="00A44D81" w:rsidRDefault="00A44D81" w:rsidP="008B5570">
      <w:pPr>
        <w:pStyle w:val="PargrafodaLista"/>
        <w:numPr>
          <w:ilvl w:val="0"/>
          <w:numId w:val="37"/>
        </w:numPr>
        <w:tabs>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Laudo e certificados de calibração/aferição, como RBC, ISO, e outros que se fizerem necessários.</w:t>
      </w:r>
    </w:p>
    <w:p w14:paraId="114B1116" w14:textId="77777777" w:rsidR="00FA2DAA" w:rsidRDefault="00FA2DAA" w:rsidP="008B5570">
      <w:pPr>
        <w:pStyle w:val="PargrafodaLista"/>
        <w:numPr>
          <w:ilvl w:val="0"/>
          <w:numId w:val="37"/>
        </w:numPr>
        <w:tabs>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Equipamentos</w:t>
      </w:r>
      <w:r w:rsidR="00896601">
        <w:rPr>
          <w:rFonts w:ascii="Century Gothic" w:hAnsi="Century Gothic" w:cs="Arial"/>
          <w:color w:val="002060"/>
          <w:szCs w:val="22"/>
        </w:rPr>
        <w:t>, acessórios</w:t>
      </w:r>
      <w:r>
        <w:rPr>
          <w:rFonts w:ascii="Century Gothic" w:hAnsi="Century Gothic" w:cs="Arial"/>
          <w:color w:val="002060"/>
          <w:szCs w:val="22"/>
        </w:rPr>
        <w:t xml:space="preserve"> e periféricos, como compressor de ar, exaustores, torre de resfriamento, unidade Chiller,</w:t>
      </w:r>
      <w:r w:rsidR="00745898">
        <w:rPr>
          <w:rFonts w:ascii="Century Gothic" w:hAnsi="Century Gothic" w:cs="Arial"/>
          <w:color w:val="002060"/>
          <w:szCs w:val="22"/>
        </w:rPr>
        <w:t xml:space="preserve"> </w:t>
      </w:r>
      <w:r w:rsidR="00F038E3">
        <w:rPr>
          <w:rFonts w:ascii="Century Gothic" w:hAnsi="Century Gothic" w:cs="Arial"/>
          <w:color w:val="002060"/>
          <w:szCs w:val="22"/>
        </w:rPr>
        <w:t xml:space="preserve">células de cargas, </w:t>
      </w:r>
      <w:r w:rsidR="00745898">
        <w:rPr>
          <w:rFonts w:ascii="Century Gothic" w:hAnsi="Century Gothic" w:cs="Arial"/>
          <w:color w:val="002060"/>
          <w:szCs w:val="22"/>
        </w:rPr>
        <w:t>bombas, balanças,</w:t>
      </w:r>
      <w:r>
        <w:rPr>
          <w:rFonts w:ascii="Century Gothic" w:hAnsi="Century Gothic" w:cs="Arial"/>
          <w:color w:val="002060"/>
          <w:szCs w:val="22"/>
        </w:rPr>
        <w:t xml:space="preserve"> envasadoras,</w:t>
      </w:r>
      <w:r w:rsidR="00472B40">
        <w:rPr>
          <w:rFonts w:ascii="Century Gothic" w:hAnsi="Century Gothic" w:cs="Arial"/>
          <w:color w:val="002060"/>
          <w:szCs w:val="22"/>
        </w:rPr>
        <w:t xml:space="preserve"> prolongadores de envase, bancadas</w:t>
      </w:r>
      <w:r w:rsidR="00896601">
        <w:rPr>
          <w:rFonts w:ascii="Century Gothic" w:hAnsi="Century Gothic" w:cs="Arial"/>
          <w:color w:val="002060"/>
          <w:szCs w:val="22"/>
        </w:rPr>
        <w:t>, plataformas, mezaninos, estruturas metálicas,</w:t>
      </w:r>
      <w:r>
        <w:rPr>
          <w:rFonts w:ascii="Century Gothic" w:hAnsi="Century Gothic" w:cs="Arial"/>
          <w:color w:val="002060"/>
          <w:szCs w:val="22"/>
        </w:rPr>
        <w:t xml:space="preserve"> e outros que se fizerem necessários;</w:t>
      </w:r>
    </w:p>
    <w:p w14:paraId="114B1117" w14:textId="77777777" w:rsidR="00FA2DAA" w:rsidRPr="008B5570" w:rsidRDefault="00FA2DAA" w:rsidP="008B5570">
      <w:pPr>
        <w:pStyle w:val="PargrafodaLista"/>
        <w:numPr>
          <w:ilvl w:val="0"/>
          <w:numId w:val="37"/>
        </w:numPr>
        <w:tabs>
          <w:tab w:val="left" w:pos="3969"/>
        </w:tabs>
        <w:spacing w:line="360" w:lineRule="auto"/>
        <w:jc w:val="both"/>
        <w:rPr>
          <w:rFonts w:ascii="Century Gothic" w:hAnsi="Century Gothic" w:cs="Arial"/>
          <w:color w:val="002060"/>
          <w:szCs w:val="22"/>
        </w:rPr>
      </w:pPr>
      <w:r>
        <w:rPr>
          <w:rFonts w:ascii="Century Gothic" w:hAnsi="Century Gothic" w:cs="Arial"/>
          <w:color w:val="002060"/>
          <w:szCs w:val="22"/>
        </w:rPr>
        <w:t>E demais itens não citados expressamente nesta proposta técnica comercial.</w:t>
      </w:r>
    </w:p>
    <w:p w14:paraId="114B1118" w14:textId="77777777" w:rsidR="00506FC9" w:rsidRDefault="00506FC9"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19"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1A"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1B"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1C"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1D"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1E"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1F"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20"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21"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22"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23" w14:textId="77777777" w:rsidR="002C01FF" w:rsidRDefault="002C01FF" w:rsidP="00506FC9">
      <w:pPr>
        <w:tabs>
          <w:tab w:val="num" w:pos="720"/>
          <w:tab w:val="left" w:pos="3969"/>
        </w:tabs>
        <w:overflowPunct w:val="0"/>
        <w:autoSpaceDE w:val="0"/>
        <w:autoSpaceDN w:val="0"/>
        <w:adjustRightInd w:val="0"/>
        <w:spacing w:line="360" w:lineRule="auto"/>
        <w:ind w:firstLine="709"/>
        <w:jc w:val="both"/>
        <w:textAlignment w:val="baseline"/>
        <w:rPr>
          <w:rFonts w:ascii="Century Gothic" w:hAnsi="Century Gothic" w:cs="Arial"/>
          <w:color w:val="002060"/>
          <w:szCs w:val="22"/>
        </w:rPr>
      </w:pPr>
    </w:p>
    <w:p w14:paraId="114B1124" w14:textId="77777777" w:rsidR="003B4A10" w:rsidRPr="00D81236" w:rsidRDefault="00A32822" w:rsidP="003B4A10">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szCs w:val="22"/>
        </w:rPr>
      </w:pPr>
      <w:bookmarkStart w:id="32" w:name="_Toc216427313"/>
      <w:r>
        <w:rPr>
          <w:rFonts w:ascii="Century Gothic" w:hAnsi="Century Gothic"/>
          <w:b/>
          <w:color w:val="002060"/>
          <w:szCs w:val="22"/>
        </w:rPr>
        <w:lastRenderedPageBreak/>
        <w:t xml:space="preserve">PREÇO, </w:t>
      </w:r>
      <w:r w:rsidR="00A44D81">
        <w:rPr>
          <w:rFonts w:ascii="Century Gothic" w:hAnsi="Century Gothic"/>
          <w:b/>
          <w:color w:val="002060"/>
          <w:szCs w:val="22"/>
        </w:rPr>
        <w:t>CONDIÇÃO DE PAGAMENTO</w:t>
      </w:r>
      <w:r>
        <w:rPr>
          <w:rFonts w:ascii="Century Gothic" w:hAnsi="Century Gothic"/>
          <w:b/>
          <w:color w:val="002060"/>
          <w:szCs w:val="22"/>
        </w:rPr>
        <w:t xml:space="preserve"> E IMPOSTOS</w:t>
      </w:r>
      <w:bookmarkEnd w:id="32"/>
    </w:p>
    <w:p w14:paraId="114B1125" w14:textId="77777777" w:rsidR="00A63399" w:rsidRDefault="003B4A10" w:rsidP="003B4A10">
      <w:pPr>
        <w:autoSpaceDE w:val="0"/>
        <w:autoSpaceDN w:val="0"/>
        <w:adjustRightInd w:val="0"/>
        <w:spacing w:line="360" w:lineRule="auto"/>
        <w:ind w:firstLine="709"/>
        <w:jc w:val="both"/>
        <w:rPr>
          <w:rFonts w:ascii="Century Gothic" w:hAnsi="Century Gothic" w:cs="Arial"/>
          <w:color w:val="002060"/>
          <w:szCs w:val="22"/>
        </w:rPr>
      </w:pPr>
      <w:r>
        <w:rPr>
          <w:rFonts w:ascii="Century Gothic" w:hAnsi="Century Gothic" w:cs="Arial"/>
          <w:color w:val="002060"/>
          <w:szCs w:val="22"/>
        </w:rPr>
        <w:t xml:space="preserve">A </w:t>
      </w:r>
      <w:r w:rsidRPr="003B4A10">
        <w:rPr>
          <w:rFonts w:ascii="Century Gothic" w:hAnsi="Century Gothic" w:cs="Arial"/>
          <w:b/>
          <w:color w:val="002060"/>
          <w:szCs w:val="22"/>
        </w:rPr>
        <w:t>CONTRATANTE</w:t>
      </w:r>
      <w:r>
        <w:rPr>
          <w:rFonts w:ascii="Century Gothic" w:hAnsi="Century Gothic" w:cs="Arial"/>
          <w:color w:val="002060"/>
          <w:szCs w:val="22"/>
        </w:rPr>
        <w:t xml:space="preserve"> pagará pelos equipamentos e/ou serviços indicados no ESCOPO DE FORNECIMENTO desta proposta comercial, os valores informados na tabela de preços a seguir.</w:t>
      </w:r>
    </w:p>
    <w:p w14:paraId="114B1126" w14:textId="77777777" w:rsidR="003B4A10" w:rsidRPr="003B4A10" w:rsidRDefault="003B4A10" w:rsidP="003B4A10">
      <w:pPr>
        <w:pStyle w:val="Legenda"/>
        <w:keepNext/>
        <w:jc w:val="center"/>
        <w:rPr>
          <w:rFonts w:ascii="Century Gothic" w:hAnsi="Century Gothic"/>
          <w:b/>
          <w:i w:val="0"/>
          <w:color w:val="002060"/>
        </w:rPr>
      </w:pPr>
      <w:r w:rsidRPr="003B4A10">
        <w:rPr>
          <w:rFonts w:ascii="Century Gothic" w:hAnsi="Century Gothic"/>
          <w:b/>
          <w:i w:val="0"/>
          <w:color w:val="002060"/>
        </w:rPr>
        <w:t>Tabela de Preços</w:t>
      </w:r>
    </w:p>
    <w:tbl>
      <w:tblPr>
        <w:tblStyle w:val="Tabelacomgrade"/>
        <w:tblW w:w="9351" w:type="dxa"/>
        <w:tblLook w:val="04A0" w:firstRow="1" w:lastRow="0" w:firstColumn="1" w:lastColumn="0" w:noHBand="0" w:noVBand="1"/>
      </w:tblPr>
      <w:tblGrid>
        <w:gridCol w:w="704"/>
        <w:gridCol w:w="3827"/>
        <w:gridCol w:w="993"/>
        <w:gridCol w:w="1842"/>
        <w:gridCol w:w="1985"/>
      </w:tblGrid>
      <w:tr w:rsidR="00C20682" w:rsidRPr="003B4A10" w14:paraId="114B112C" w14:textId="77777777" w:rsidTr="00C20682">
        <w:tc>
          <w:tcPr>
            <w:tcW w:w="704" w:type="dxa"/>
          </w:tcPr>
          <w:p w14:paraId="114B1127" w14:textId="77777777" w:rsidR="00C20682" w:rsidRPr="00C20682" w:rsidRDefault="00C20682" w:rsidP="00C20682">
            <w:pPr>
              <w:autoSpaceDE w:val="0"/>
              <w:autoSpaceDN w:val="0"/>
              <w:adjustRightInd w:val="0"/>
              <w:spacing w:line="360" w:lineRule="auto"/>
              <w:jc w:val="center"/>
              <w:rPr>
                <w:rFonts w:ascii="Century Gothic" w:hAnsi="Century Gothic" w:cs="Arial"/>
                <w:b/>
                <w:color w:val="002060"/>
                <w:sz w:val="20"/>
              </w:rPr>
            </w:pPr>
            <w:r w:rsidRPr="00C20682">
              <w:rPr>
                <w:rFonts w:ascii="Century Gothic" w:hAnsi="Century Gothic" w:cs="Arial"/>
                <w:b/>
                <w:color w:val="002060"/>
                <w:sz w:val="20"/>
              </w:rPr>
              <w:t>ITEM</w:t>
            </w:r>
          </w:p>
        </w:tc>
        <w:tc>
          <w:tcPr>
            <w:tcW w:w="3827" w:type="dxa"/>
          </w:tcPr>
          <w:p w14:paraId="114B1128" w14:textId="77777777" w:rsidR="00C20682" w:rsidRPr="00C20682" w:rsidRDefault="00C20682" w:rsidP="00C20682">
            <w:pPr>
              <w:autoSpaceDE w:val="0"/>
              <w:autoSpaceDN w:val="0"/>
              <w:adjustRightInd w:val="0"/>
              <w:spacing w:line="360" w:lineRule="auto"/>
              <w:jc w:val="center"/>
              <w:rPr>
                <w:rFonts w:ascii="Century Gothic" w:hAnsi="Century Gothic" w:cs="Arial"/>
                <w:b/>
                <w:color w:val="002060"/>
                <w:sz w:val="20"/>
              </w:rPr>
            </w:pPr>
            <w:r w:rsidRPr="00C20682">
              <w:rPr>
                <w:rFonts w:ascii="Century Gothic" w:hAnsi="Century Gothic" w:cs="Arial"/>
                <w:b/>
                <w:color w:val="002060"/>
                <w:sz w:val="20"/>
              </w:rPr>
              <w:t>DESCRIÇÃO</w:t>
            </w:r>
          </w:p>
        </w:tc>
        <w:tc>
          <w:tcPr>
            <w:tcW w:w="993" w:type="dxa"/>
          </w:tcPr>
          <w:p w14:paraId="114B1129" w14:textId="77777777" w:rsidR="00C20682" w:rsidRPr="00C20682" w:rsidRDefault="00C20682" w:rsidP="00C20682">
            <w:pPr>
              <w:autoSpaceDE w:val="0"/>
              <w:autoSpaceDN w:val="0"/>
              <w:adjustRightInd w:val="0"/>
              <w:spacing w:line="360" w:lineRule="auto"/>
              <w:jc w:val="center"/>
              <w:rPr>
                <w:rFonts w:ascii="Century Gothic" w:hAnsi="Century Gothic" w:cs="Arial"/>
                <w:b/>
                <w:color w:val="002060"/>
                <w:sz w:val="20"/>
              </w:rPr>
            </w:pPr>
            <w:r w:rsidRPr="00C20682">
              <w:rPr>
                <w:rFonts w:ascii="Century Gothic" w:hAnsi="Century Gothic" w:cs="Arial"/>
                <w:b/>
                <w:color w:val="002060"/>
                <w:sz w:val="20"/>
              </w:rPr>
              <w:t>QUANT.</w:t>
            </w:r>
          </w:p>
        </w:tc>
        <w:tc>
          <w:tcPr>
            <w:tcW w:w="1842" w:type="dxa"/>
          </w:tcPr>
          <w:p w14:paraId="114B112A" w14:textId="77777777" w:rsidR="00C20682" w:rsidRPr="00C20682" w:rsidRDefault="00C20682" w:rsidP="00C20682">
            <w:pPr>
              <w:autoSpaceDE w:val="0"/>
              <w:autoSpaceDN w:val="0"/>
              <w:adjustRightInd w:val="0"/>
              <w:spacing w:line="360" w:lineRule="auto"/>
              <w:jc w:val="center"/>
              <w:rPr>
                <w:rFonts w:ascii="Century Gothic" w:hAnsi="Century Gothic" w:cs="Arial"/>
                <w:b/>
                <w:color w:val="002060"/>
                <w:sz w:val="20"/>
              </w:rPr>
            </w:pPr>
            <w:r w:rsidRPr="00C20682">
              <w:rPr>
                <w:rFonts w:ascii="Century Gothic" w:hAnsi="Century Gothic" w:cs="Arial"/>
                <w:b/>
                <w:color w:val="002060"/>
                <w:sz w:val="20"/>
              </w:rPr>
              <w:t>PREÇO UNITÁRIO</w:t>
            </w:r>
          </w:p>
        </w:tc>
        <w:tc>
          <w:tcPr>
            <w:tcW w:w="1985" w:type="dxa"/>
          </w:tcPr>
          <w:p w14:paraId="114B112B" w14:textId="77777777" w:rsidR="00C20682" w:rsidRPr="00C20682" w:rsidRDefault="00C20682" w:rsidP="00C20682">
            <w:pPr>
              <w:autoSpaceDE w:val="0"/>
              <w:autoSpaceDN w:val="0"/>
              <w:adjustRightInd w:val="0"/>
              <w:spacing w:line="360" w:lineRule="auto"/>
              <w:jc w:val="center"/>
              <w:rPr>
                <w:rFonts w:ascii="Century Gothic" w:hAnsi="Century Gothic" w:cs="Arial"/>
                <w:b/>
                <w:color w:val="002060"/>
                <w:sz w:val="20"/>
              </w:rPr>
            </w:pPr>
            <w:r w:rsidRPr="00C20682">
              <w:rPr>
                <w:rFonts w:ascii="Century Gothic" w:hAnsi="Century Gothic" w:cs="Arial"/>
                <w:b/>
                <w:color w:val="002060"/>
                <w:sz w:val="20"/>
              </w:rPr>
              <w:t>TOTAL</w:t>
            </w:r>
          </w:p>
        </w:tc>
      </w:tr>
      <w:tr w:rsidR="008D724A" w:rsidRPr="003B4A10" w14:paraId="114B1132" w14:textId="77777777" w:rsidTr="00C20682">
        <w:tc>
          <w:tcPr>
            <w:tcW w:w="704" w:type="dxa"/>
          </w:tcPr>
          <w:p w14:paraId="114B112D" w14:textId="77777777" w:rsidR="008D724A" w:rsidRPr="00C20682" w:rsidRDefault="008D724A" w:rsidP="008D724A">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4.1</w:t>
            </w:r>
          </w:p>
        </w:tc>
        <w:tc>
          <w:tcPr>
            <w:tcW w:w="3827" w:type="dxa"/>
          </w:tcPr>
          <w:p w14:paraId="114B112E" w14:textId="7AF538E9" w:rsidR="008D724A" w:rsidRPr="00C20682" w:rsidRDefault="008D724A" w:rsidP="008D724A">
            <w:pPr>
              <w:autoSpaceDE w:val="0"/>
              <w:autoSpaceDN w:val="0"/>
              <w:adjustRightInd w:val="0"/>
              <w:spacing w:line="360" w:lineRule="auto"/>
              <w:jc w:val="both"/>
              <w:rPr>
                <w:rFonts w:ascii="Century Gothic" w:hAnsi="Century Gothic" w:cs="Arial"/>
                <w:color w:val="002060"/>
                <w:sz w:val="20"/>
              </w:rPr>
            </w:pPr>
            <w:r>
              <w:rPr>
                <w:rFonts w:ascii="Century Gothic" w:hAnsi="Century Gothic" w:cs="Arial"/>
                <w:color w:val="002060"/>
                <w:sz w:val="20"/>
              </w:rPr>
              <w:t>Masseira Bimix ATM MBY-30 + Painel elétrico com inversor de frequência 380V + Painel de operação local</w:t>
            </w:r>
          </w:p>
        </w:tc>
        <w:tc>
          <w:tcPr>
            <w:tcW w:w="993" w:type="dxa"/>
          </w:tcPr>
          <w:p w14:paraId="114B112F" w14:textId="77777777" w:rsidR="008D724A" w:rsidRPr="00C20682" w:rsidRDefault="008D724A" w:rsidP="008D724A">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1</w:t>
            </w:r>
          </w:p>
        </w:tc>
        <w:tc>
          <w:tcPr>
            <w:tcW w:w="1842" w:type="dxa"/>
          </w:tcPr>
          <w:p w14:paraId="114B1130" w14:textId="2995D804" w:rsidR="008D724A" w:rsidRPr="00C20682" w:rsidRDefault="008D724A" w:rsidP="008D724A">
            <w:pPr>
              <w:autoSpaceDE w:val="0"/>
              <w:autoSpaceDN w:val="0"/>
              <w:adjustRightInd w:val="0"/>
              <w:spacing w:line="360" w:lineRule="auto"/>
              <w:jc w:val="both"/>
              <w:rPr>
                <w:rFonts w:ascii="Century Gothic" w:hAnsi="Century Gothic" w:cs="Arial"/>
                <w:color w:val="002060"/>
                <w:sz w:val="20"/>
              </w:rPr>
            </w:pPr>
          </w:p>
        </w:tc>
        <w:tc>
          <w:tcPr>
            <w:tcW w:w="1985" w:type="dxa"/>
          </w:tcPr>
          <w:p w14:paraId="114B1131" w14:textId="01941929" w:rsidR="008D724A" w:rsidRPr="00C20682" w:rsidRDefault="008D724A" w:rsidP="008D724A">
            <w:pPr>
              <w:autoSpaceDE w:val="0"/>
              <w:autoSpaceDN w:val="0"/>
              <w:adjustRightInd w:val="0"/>
              <w:spacing w:line="360" w:lineRule="auto"/>
              <w:jc w:val="both"/>
              <w:rPr>
                <w:rFonts w:ascii="Century Gothic" w:hAnsi="Century Gothic" w:cs="Arial"/>
                <w:color w:val="002060"/>
                <w:sz w:val="20"/>
              </w:rPr>
            </w:pPr>
          </w:p>
        </w:tc>
      </w:tr>
      <w:tr w:rsidR="008D724A" w:rsidRPr="003B4A10" w14:paraId="114B1138" w14:textId="77777777" w:rsidTr="00C20682">
        <w:tc>
          <w:tcPr>
            <w:tcW w:w="704" w:type="dxa"/>
          </w:tcPr>
          <w:p w14:paraId="114B1133" w14:textId="3AF75F7F" w:rsidR="008D724A" w:rsidRPr="00C20682" w:rsidRDefault="008D724A" w:rsidP="008D724A">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4.2</w:t>
            </w:r>
          </w:p>
        </w:tc>
        <w:tc>
          <w:tcPr>
            <w:tcW w:w="3827" w:type="dxa"/>
          </w:tcPr>
          <w:p w14:paraId="114B1134" w14:textId="09464CBE" w:rsidR="008D724A" w:rsidRPr="00C20682" w:rsidRDefault="008D724A" w:rsidP="008D724A">
            <w:pPr>
              <w:autoSpaceDE w:val="0"/>
              <w:autoSpaceDN w:val="0"/>
              <w:adjustRightInd w:val="0"/>
              <w:spacing w:line="360" w:lineRule="auto"/>
              <w:jc w:val="both"/>
              <w:rPr>
                <w:rFonts w:ascii="Century Gothic" w:hAnsi="Century Gothic" w:cs="Arial"/>
                <w:color w:val="002060"/>
                <w:sz w:val="20"/>
              </w:rPr>
            </w:pPr>
            <w:r>
              <w:rPr>
                <w:rFonts w:ascii="Century Gothic" w:hAnsi="Century Gothic" w:cs="Arial"/>
                <w:color w:val="002060"/>
                <w:sz w:val="20"/>
              </w:rPr>
              <w:t>Masseira Helicoidal ATM MHY-30 + Painel elétrico com inversor de frequência 380V + Painel de operação local</w:t>
            </w:r>
          </w:p>
        </w:tc>
        <w:tc>
          <w:tcPr>
            <w:tcW w:w="993" w:type="dxa"/>
          </w:tcPr>
          <w:p w14:paraId="114B1135" w14:textId="6FCC2E3A" w:rsidR="008D724A" w:rsidRPr="00C20682" w:rsidRDefault="008D724A" w:rsidP="008D724A">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1</w:t>
            </w:r>
          </w:p>
        </w:tc>
        <w:tc>
          <w:tcPr>
            <w:tcW w:w="1842" w:type="dxa"/>
          </w:tcPr>
          <w:p w14:paraId="114B1136" w14:textId="5D483820" w:rsidR="008D724A" w:rsidRPr="00C20682" w:rsidRDefault="008D724A" w:rsidP="008D724A">
            <w:pPr>
              <w:autoSpaceDE w:val="0"/>
              <w:autoSpaceDN w:val="0"/>
              <w:adjustRightInd w:val="0"/>
              <w:spacing w:line="360" w:lineRule="auto"/>
              <w:jc w:val="both"/>
              <w:rPr>
                <w:rFonts w:ascii="Century Gothic" w:hAnsi="Century Gothic" w:cs="Arial"/>
                <w:color w:val="002060"/>
                <w:sz w:val="20"/>
              </w:rPr>
            </w:pPr>
          </w:p>
        </w:tc>
        <w:tc>
          <w:tcPr>
            <w:tcW w:w="1985" w:type="dxa"/>
          </w:tcPr>
          <w:p w14:paraId="114B1137" w14:textId="748CEC0A" w:rsidR="008D724A" w:rsidRPr="00C20682" w:rsidRDefault="008D724A" w:rsidP="008D724A">
            <w:pPr>
              <w:autoSpaceDE w:val="0"/>
              <w:autoSpaceDN w:val="0"/>
              <w:adjustRightInd w:val="0"/>
              <w:spacing w:line="360" w:lineRule="auto"/>
              <w:jc w:val="both"/>
              <w:rPr>
                <w:rFonts w:ascii="Century Gothic" w:hAnsi="Century Gothic" w:cs="Arial"/>
                <w:color w:val="002060"/>
                <w:sz w:val="20"/>
              </w:rPr>
            </w:pPr>
          </w:p>
        </w:tc>
      </w:tr>
      <w:tr w:rsidR="005123E9" w:rsidRPr="003B4A10" w14:paraId="114B113C" w14:textId="77777777" w:rsidTr="008607CD">
        <w:tc>
          <w:tcPr>
            <w:tcW w:w="7366" w:type="dxa"/>
            <w:gridSpan w:val="4"/>
          </w:tcPr>
          <w:p w14:paraId="114B1139" w14:textId="77777777" w:rsidR="005123E9" w:rsidRPr="00C20682" w:rsidRDefault="005123E9" w:rsidP="005123E9">
            <w:pPr>
              <w:autoSpaceDE w:val="0"/>
              <w:autoSpaceDN w:val="0"/>
              <w:adjustRightInd w:val="0"/>
              <w:spacing w:line="360" w:lineRule="auto"/>
              <w:jc w:val="center"/>
              <w:rPr>
                <w:rFonts w:ascii="Century Gothic" w:hAnsi="Century Gothic" w:cs="Arial"/>
                <w:color w:val="002060"/>
                <w:sz w:val="4"/>
                <w:szCs w:val="4"/>
              </w:rPr>
            </w:pPr>
          </w:p>
          <w:p w14:paraId="114B113A" w14:textId="77777777" w:rsidR="005123E9" w:rsidRPr="00C20682" w:rsidRDefault="005123E9" w:rsidP="005123E9">
            <w:pPr>
              <w:autoSpaceDE w:val="0"/>
              <w:autoSpaceDN w:val="0"/>
              <w:adjustRightInd w:val="0"/>
              <w:spacing w:line="360" w:lineRule="auto"/>
              <w:jc w:val="center"/>
              <w:rPr>
                <w:rFonts w:ascii="Century Gothic" w:hAnsi="Century Gothic" w:cs="Arial"/>
                <w:b/>
                <w:color w:val="002060"/>
                <w:sz w:val="20"/>
              </w:rPr>
            </w:pPr>
            <w:r w:rsidRPr="00C20682">
              <w:rPr>
                <w:rFonts w:ascii="Century Gothic" w:hAnsi="Century Gothic" w:cs="Arial"/>
                <w:b/>
                <w:color w:val="002060"/>
                <w:sz w:val="20"/>
              </w:rPr>
              <w:t>TOTAL DA PROPOSTA</w:t>
            </w:r>
          </w:p>
        </w:tc>
        <w:tc>
          <w:tcPr>
            <w:tcW w:w="1985" w:type="dxa"/>
          </w:tcPr>
          <w:p w14:paraId="114B113B" w14:textId="369E08DB" w:rsidR="005123E9" w:rsidRPr="00C20682" w:rsidRDefault="005123E9" w:rsidP="005123E9">
            <w:pPr>
              <w:autoSpaceDE w:val="0"/>
              <w:autoSpaceDN w:val="0"/>
              <w:adjustRightInd w:val="0"/>
              <w:spacing w:line="360" w:lineRule="auto"/>
              <w:jc w:val="both"/>
              <w:rPr>
                <w:rFonts w:ascii="Century Gothic" w:hAnsi="Century Gothic" w:cs="Arial"/>
                <w:color w:val="002060"/>
                <w:sz w:val="20"/>
              </w:rPr>
            </w:pPr>
          </w:p>
        </w:tc>
      </w:tr>
    </w:tbl>
    <w:p w14:paraId="114B113D" w14:textId="77777777" w:rsidR="00185344" w:rsidRPr="00185344" w:rsidRDefault="00185344" w:rsidP="000E5979">
      <w:pPr>
        <w:autoSpaceDE w:val="0"/>
        <w:autoSpaceDN w:val="0"/>
        <w:adjustRightInd w:val="0"/>
        <w:spacing w:line="360" w:lineRule="auto"/>
        <w:ind w:firstLine="709"/>
        <w:jc w:val="both"/>
        <w:rPr>
          <w:rFonts w:ascii="Century Gothic" w:hAnsi="Century Gothic" w:cs="Arial"/>
          <w:b/>
          <w:color w:val="002060"/>
          <w:sz w:val="10"/>
          <w:szCs w:val="10"/>
        </w:rPr>
      </w:pPr>
    </w:p>
    <w:p w14:paraId="114B113E" w14:textId="77777777" w:rsidR="0024580D" w:rsidRDefault="0024580D" w:rsidP="0024580D">
      <w:pPr>
        <w:autoSpaceDE w:val="0"/>
        <w:autoSpaceDN w:val="0"/>
        <w:adjustRightInd w:val="0"/>
        <w:spacing w:line="360" w:lineRule="auto"/>
        <w:ind w:firstLine="709"/>
        <w:jc w:val="both"/>
        <w:rPr>
          <w:rFonts w:ascii="Century Gothic" w:hAnsi="Century Gothic" w:cs="Arial"/>
          <w:b/>
          <w:color w:val="002060"/>
        </w:rPr>
      </w:pPr>
      <w:r>
        <w:rPr>
          <w:rFonts w:ascii="Century Gothic" w:hAnsi="Century Gothic" w:cs="Arial"/>
          <w:b/>
          <w:color w:val="002060"/>
        </w:rPr>
        <w:t>CONDIÇÃO DE PAGAMENTO:</w:t>
      </w:r>
    </w:p>
    <w:p w14:paraId="114B113F" w14:textId="77777777" w:rsidR="0024580D" w:rsidRPr="00921640" w:rsidRDefault="0024580D" w:rsidP="0024580D">
      <w:pPr>
        <w:autoSpaceDE w:val="0"/>
        <w:autoSpaceDN w:val="0"/>
        <w:adjustRightInd w:val="0"/>
        <w:spacing w:line="360" w:lineRule="auto"/>
        <w:ind w:firstLine="709"/>
        <w:jc w:val="both"/>
        <w:rPr>
          <w:rFonts w:ascii="Century Gothic" w:hAnsi="Century Gothic" w:cs="Arial"/>
          <w:color w:val="002060"/>
          <w:szCs w:val="22"/>
        </w:rPr>
      </w:pPr>
      <w:r w:rsidRPr="00921640">
        <w:rPr>
          <w:rFonts w:ascii="Century Gothic" w:hAnsi="Century Gothic" w:cs="Arial"/>
          <w:b/>
          <w:color w:val="002060"/>
          <w:szCs w:val="22"/>
        </w:rPr>
        <w:t xml:space="preserve">Primeira Parcela/Entrada </w:t>
      </w:r>
      <w:r w:rsidRPr="00921640">
        <w:rPr>
          <w:rFonts w:ascii="Century Gothic" w:hAnsi="Century Gothic" w:cs="Arial"/>
          <w:color w:val="002060"/>
          <w:szCs w:val="22"/>
        </w:rPr>
        <w:t xml:space="preserve">– </w:t>
      </w:r>
      <w:r>
        <w:rPr>
          <w:rFonts w:ascii="Century Gothic" w:hAnsi="Century Gothic" w:cs="Arial"/>
          <w:color w:val="002060"/>
          <w:szCs w:val="22"/>
        </w:rPr>
        <w:t>40% (quarenta por cento) sobre o valor total da proposta, pago na assinatura da</w:t>
      </w:r>
      <w:r w:rsidRPr="00921640">
        <w:rPr>
          <w:rFonts w:ascii="Century Gothic" w:hAnsi="Century Gothic" w:cs="Arial"/>
          <w:color w:val="002060"/>
          <w:szCs w:val="22"/>
        </w:rPr>
        <w:t xml:space="preserve"> presente </w:t>
      </w:r>
      <w:r>
        <w:rPr>
          <w:rFonts w:ascii="Century Gothic" w:hAnsi="Century Gothic" w:cs="Arial"/>
          <w:color w:val="002060"/>
          <w:szCs w:val="22"/>
        </w:rPr>
        <w:t>proposta técnica comercial</w:t>
      </w:r>
      <w:r w:rsidRPr="00921640">
        <w:rPr>
          <w:rFonts w:ascii="Century Gothic" w:hAnsi="Century Gothic" w:cs="Arial"/>
          <w:color w:val="002060"/>
          <w:szCs w:val="22"/>
        </w:rPr>
        <w:t>, via transferência bancaria.</w:t>
      </w:r>
    </w:p>
    <w:p w14:paraId="114B1140" w14:textId="77777777" w:rsidR="0024580D" w:rsidRDefault="0024580D" w:rsidP="0024580D">
      <w:pPr>
        <w:autoSpaceDE w:val="0"/>
        <w:autoSpaceDN w:val="0"/>
        <w:adjustRightInd w:val="0"/>
        <w:spacing w:line="360" w:lineRule="auto"/>
        <w:ind w:firstLine="709"/>
        <w:jc w:val="both"/>
        <w:rPr>
          <w:rFonts w:ascii="Century Gothic" w:hAnsi="Century Gothic" w:cs="Arial"/>
          <w:color w:val="002060"/>
          <w:szCs w:val="22"/>
        </w:rPr>
      </w:pPr>
      <w:r w:rsidRPr="00921640">
        <w:rPr>
          <w:rFonts w:ascii="Century Gothic" w:hAnsi="Century Gothic" w:cs="Arial"/>
          <w:b/>
          <w:color w:val="002060"/>
          <w:szCs w:val="22"/>
        </w:rPr>
        <w:t>Segunda Parcela</w:t>
      </w:r>
      <w:r>
        <w:rPr>
          <w:rFonts w:ascii="Century Gothic" w:hAnsi="Century Gothic" w:cs="Arial"/>
          <w:b/>
          <w:color w:val="002060"/>
          <w:szCs w:val="22"/>
        </w:rPr>
        <w:t>/Liberação</w:t>
      </w:r>
      <w:r w:rsidRPr="00921640">
        <w:rPr>
          <w:rFonts w:ascii="Century Gothic" w:hAnsi="Century Gothic" w:cs="Arial"/>
          <w:b/>
          <w:color w:val="002060"/>
          <w:szCs w:val="22"/>
        </w:rPr>
        <w:t xml:space="preserve"> </w:t>
      </w:r>
      <w:r w:rsidRPr="00921640">
        <w:rPr>
          <w:rFonts w:ascii="Century Gothic" w:hAnsi="Century Gothic" w:cs="Arial"/>
          <w:color w:val="002060"/>
          <w:szCs w:val="22"/>
        </w:rPr>
        <w:t xml:space="preserve">– </w:t>
      </w:r>
      <w:r>
        <w:rPr>
          <w:rFonts w:ascii="Century Gothic" w:hAnsi="Century Gothic" w:cs="Arial"/>
          <w:color w:val="002060"/>
          <w:szCs w:val="22"/>
        </w:rPr>
        <w:t>30% (trinta por cento) sobre o valor total da proposta, pago no comunicado de liberação do pedido</w:t>
      </w:r>
      <w:r w:rsidRPr="00921640">
        <w:rPr>
          <w:rFonts w:ascii="Century Gothic" w:hAnsi="Century Gothic" w:cs="Arial"/>
          <w:color w:val="002060"/>
          <w:szCs w:val="22"/>
        </w:rPr>
        <w:t>, via transferência bancaria.</w:t>
      </w:r>
    </w:p>
    <w:p w14:paraId="114B1141" w14:textId="77777777" w:rsidR="0024580D" w:rsidRPr="00921640" w:rsidRDefault="0024580D" w:rsidP="0024580D">
      <w:pPr>
        <w:autoSpaceDE w:val="0"/>
        <w:autoSpaceDN w:val="0"/>
        <w:adjustRightInd w:val="0"/>
        <w:spacing w:line="360" w:lineRule="auto"/>
        <w:ind w:firstLine="709"/>
        <w:jc w:val="both"/>
        <w:rPr>
          <w:rFonts w:ascii="Century Gothic" w:hAnsi="Century Gothic" w:cs="Arial"/>
          <w:color w:val="002060"/>
          <w:szCs w:val="22"/>
        </w:rPr>
      </w:pPr>
      <w:r>
        <w:rPr>
          <w:rFonts w:ascii="Century Gothic" w:hAnsi="Century Gothic" w:cs="Arial"/>
          <w:b/>
          <w:color w:val="002060"/>
          <w:szCs w:val="22"/>
        </w:rPr>
        <w:t>Terceira</w:t>
      </w:r>
      <w:r w:rsidRPr="00921640">
        <w:rPr>
          <w:rFonts w:ascii="Century Gothic" w:hAnsi="Century Gothic" w:cs="Arial"/>
          <w:b/>
          <w:color w:val="002060"/>
          <w:szCs w:val="22"/>
        </w:rPr>
        <w:t xml:space="preserve"> Parcela</w:t>
      </w:r>
      <w:r>
        <w:rPr>
          <w:rFonts w:ascii="Century Gothic" w:hAnsi="Century Gothic" w:cs="Arial"/>
          <w:b/>
          <w:color w:val="002060"/>
          <w:szCs w:val="22"/>
        </w:rPr>
        <w:t xml:space="preserve">/Saldo </w:t>
      </w:r>
      <w:r w:rsidRPr="00921640">
        <w:rPr>
          <w:rFonts w:ascii="Century Gothic" w:hAnsi="Century Gothic" w:cs="Arial"/>
          <w:color w:val="002060"/>
          <w:szCs w:val="22"/>
        </w:rPr>
        <w:t xml:space="preserve">– </w:t>
      </w:r>
      <w:r>
        <w:rPr>
          <w:rFonts w:ascii="Century Gothic" w:hAnsi="Century Gothic" w:cs="Arial"/>
          <w:color w:val="002060"/>
          <w:szCs w:val="22"/>
        </w:rPr>
        <w:t>30% (trinta por cento) sobre o valor total da proposta, será pago via boleto bancário, com prazo para pagamento de 28 DDL, contados do comunicado de liberação do pedido.</w:t>
      </w:r>
    </w:p>
    <w:p w14:paraId="114B1142" w14:textId="77777777" w:rsidR="0024580D" w:rsidRPr="00921640" w:rsidRDefault="0024580D" w:rsidP="0024580D">
      <w:pPr>
        <w:autoSpaceDE w:val="0"/>
        <w:autoSpaceDN w:val="0"/>
        <w:adjustRightInd w:val="0"/>
        <w:spacing w:line="360" w:lineRule="auto"/>
        <w:ind w:firstLine="709"/>
        <w:jc w:val="both"/>
        <w:rPr>
          <w:rFonts w:ascii="Century Gothic" w:hAnsi="Century Gothic" w:cs="Arial"/>
          <w:color w:val="002060"/>
          <w:szCs w:val="22"/>
        </w:rPr>
      </w:pPr>
    </w:p>
    <w:p w14:paraId="114B1143" w14:textId="77777777" w:rsidR="0024580D" w:rsidRPr="00921640" w:rsidRDefault="0024580D" w:rsidP="0024580D">
      <w:pPr>
        <w:autoSpaceDE w:val="0"/>
        <w:autoSpaceDN w:val="0"/>
        <w:adjustRightInd w:val="0"/>
        <w:spacing w:line="360" w:lineRule="auto"/>
        <w:ind w:firstLine="709"/>
        <w:jc w:val="both"/>
        <w:rPr>
          <w:rStyle w:val="postbody"/>
          <w:rFonts w:ascii="Century Gothic" w:hAnsi="Century Gothic" w:cs="Arial"/>
          <w:color w:val="002060"/>
          <w:szCs w:val="22"/>
        </w:rPr>
      </w:pPr>
      <w:r w:rsidRPr="00921640">
        <w:rPr>
          <w:rStyle w:val="postbody"/>
          <w:rFonts w:ascii="Century Gothic" w:hAnsi="Century Gothic" w:cs="Arial"/>
          <w:color w:val="002060"/>
          <w:szCs w:val="22"/>
        </w:rPr>
        <w:t>Em caso de inadimplemento por parte da CONTRATANTE quanto ao pagamento dos serviços contratados, deverá incidir sobre o valor do contrato multa pecuniária de 2% (dois por cento), juros de mora de 1% (um por cento) ao mês e correção monetária até a data do efetivo pagamento.</w:t>
      </w:r>
    </w:p>
    <w:p w14:paraId="114B1144" w14:textId="77777777" w:rsidR="00921640" w:rsidRDefault="00921640" w:rsidP="000E5979">
      <w:pPr>
        <w:autoSpaceDE w:val="0"/>
        <w:autoSpaceDN w:val="0"/>
        <w:adjustRightInd w:val="0"/>
        <w:spacing w:line="360" w:lineRule="auto"/>
        <w:ind w:firstLine="709"/>
        <w:jc w:val="both"/>
        <w:rPr>
          <w:rFonts w:ascii="Century Gothic" w:hAnsi="Century Gothic" w:cs="Arial"/>
          <w:b/>
          <w:color w:val="002060"/>
        </w:rPr>
      </w:pPr>
    </w:p>
    <w:p w14:paraId="114B1145" w14:textId="77777777" w:rsidR="00745898" w:rsidRDefault="00745898" w:rsidP="000E5979">
      <w:pPr>
        <w:autoSpaceDE w:val="0"/>
        <w:autoSpaceDN w:val="0"/>
        <w:adjustRightInd w:val="0"/>
        <w:spacing w:line="360" w:lineRule="auto"/>
        <w:ind w:firstLine="709"/>
        <w:jc w:val="both"/>
        <w:rPr>
          <w:rFonts w:ascii="Century Gothic" w:hAnsi="Century Gothic" w:cs="Arial"/>
          <w:b/>
          <w:color w:val="002060"/>
        </w:rPr>
      </w:pPr>
    </w:p>
    <w:p w14:paraId="114B1146" w14:textId="77777777" w:rsidR="00745898" w:rsidRDefault="00745898" w:rsidP="000E5979">
      <w:pPr>
        <w:autoSpaceDE w:val="0"/>
        <w:autoSpaceDN w:val="0"/>
        <w:adjustRightInd w:val="0"/>
        <w:spacing w:line="360" w:lineRule="auto"/>
        <w:ind w:firstLine="709"/>
        <w:jc w:val="both"/>
        <w:rPr>
          <w:rFonts w:ascii="Century Gothic" w:hAnsi="Century Gothic" w:cs="Arial"/>
          <w:b/>
          <w:color w:val="002060"/>
        </w:rPr>
      </w:pPr>
    </w:p>
    <w:p w14:paraId="114B1147"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48" w14:textId="77777777" w:rsidR="00896601" w:rsidRDefault="00896601" w:rsidP="00896601">
      <w:pPr>
        <w:autoSpaceDE w:val="0"/>
        <w:autoSpaceDN w:val="0"/>
        <w:adjustRightInd w:val="0"/>
        <w:spacing w:line="360" w:lineRule="auto"/>
        <w:ind w:firstLine="709"/>
        <w:jc w:val="both"/>
        <w:rPr>
          <w:rFonts w:ascii="Century Gothic" w:hAnsi="Century Gothic" w:cs="Arial"/>
          <w:b/>
          <w:color w:val="002060"/>
        </w:rPr>
      </w:pPr>
    </w:p>
    <w:p w14:paraId="114B1149" w14:textId="77777777" w:rsidR="00896601" w:rsidRDefault="00896601" w:rsidP="00896601">
      <w:pPr>
        <w:autoSpaceDE w:val="0"/>
        <w:autoSpaceDN w:val="0"/>
        <w:adjustRightInd w:val="0"/>
        <w:spacing w:line="360" w:lineRule="auto"/>
        <w:jc w:val="center"/>
        <w:rPr>
          <w:rFonts w:ascii="Century Gothic" w:hAnsi="Century Gothic" w:cs="Arial"/>
          <w:b/>
          <w:color w:val="002060"/>
        </w:rPr>
      </w:pPr>
      <w:r>
        <w:rPr>
          <w:rFonts w:ascii="Century Gothic" w:hAnsi="Century Gothic" w:cs="Arial"/>
          <w:b/>
          <w:noProof/>
          <w:color w:val="002060"/>
        </w:rPr>
        <w:drawing>
          <wp:inline distT="0" distB="0" distL="0" distR="0" wp14:anchorId="114B121B" wp14:editId="114B121C">
            <wp:extent cx="4562475" cy="1513817"/>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8630" cy="1545721"/>
                    </a:xfrm>
                    <a:prstGeom prst="rect">
                      <a:avLst/>
                    </a:prstGeom>
                    <a:noFill/>
                  </pic:spPr>
                </pic:pic>
              </a:graphicData>
            </a:graphic>
          </wp:inline>
        </w:drawing>
      </w:r>
    </w:p>
    <w:p w14:paraId="114B114A" w14:textId="77777777" w:rsidR="00896601" w:rsidRDefault="00896601" w:rsidP="00896601">
      <w:pPr>
        <w:autoSpaceDE w:val="0"/>
        <w:autoSpaceDN w:val="0"/>
        <w:adjustRightInd w:val="0"/>
        <w:spacing w:line="360" w:lineRule="auto"/>
        <w:ind w:firstLine="709"/>
        <w:jc w:val="both"/>
        <w:rPr>
          <w:rFonts w:ascii="Century Gothic" w:hAnsi="Century Gothic" w:cs="Arial"/>
          <w:b/>
          <w:color w:val="002060"/>
        </w:rPr>
      </w:pPr>
    </w:p>
    <w:tbl>
      <w:tblPr>
        <w:tblStyle w:val="Tabelacomgrade"/>
        <w:tblW w:w="0" w:type="auto"/>
        <w:tblLook w:val="04A0" w:firstRow="1" w:lastRow="0" w:firstColumn="1" w:lastColumn="0" w:noHBand="0" w:noVBand="1"/>
      </w:tblPr>
      <w:tblGrid>
        <w:gridCol w:w="725"/>
        <w:gridCol w:w="4202"/>
        <w:gridCol w:w="1731"/>
        <w:gridCol w:w="2687"/>
      </w:tblGrid>
      <w:tr w:rsidR="00896601" w14:paraId="114B114F" w14:textId="77777777" w:rsidTr="001833AB">
        <w:tc>
          <w:tcPr>
            <w:tcW w:w="725" w:type="dxa"/>
            <w:shd w:val="clear" w:color="auto" w:fill="002060"/>
          </w:tcPr>
          <w:p w14:paraId="114B114B" w14:textId="77777777" w:rsidR="00896601" w:rsidRPr="00E12869" w:rsidRDefault="00896601" w:rsidP="001833AB">
            <w:pPr>
              <w:jc w:val="center"/>
              <w:rPr>
                <w:rFonts w:ascii="Century Gothic" w:hAnsi="Century Gothic"/>
                <w:b/>
                <w:color w:val="FFFFFF" w:themeColor="background1"/>
                <w:sz w:val="24"/>
                <w:szCs w:val="24"/>
              </w:rPr>
            </w:pPr>
            <w:r w:rsidRPr="00E12869">
              <w:rPr>
                <w:rFonts w:ascii="Century Gothic" w:hAnsi="Century Gothic"/>
                <w:b/>
                <w:color w:val="FFFFFF" w:themeColor="background1"/>
                <w:sz w:val="24"/>
                <w:szCs w:val="24"/>
              </w:rPr>
              <w:t>ITEM</w:t>
            </w:r>
          </w:p>
        </w:tc>
        <w:tc>
          <w:tcPr>
            <w:tcW w:w="4202" w:type="dxa"/>
            <w:shd w:val="clear" w:color="auto" w:fill="002060"/>
          </w:tcPr>
          <w:p w14:paraId="114B114C" w14:textId="77777777" w:rsidR="00896601" w:rsidRPr="00E12869" w:rsidRDefault="00896601" w:rsidP="001833AB">
            <w:pPr>
              <w:jc w:val="center"/>
              <w:rPr>
                <w:rFonts w:ascii="Century Gothic" w:hAnsi="Century Gothic"/>
                <w:b/>
                <w:color w:val="FFFFFF" w:themeColor="background1"/>
                <w:sz w:val="24"/>
                <w:szCs w:val="24"/>
              </w:rPr>
            </w:pPr>
            <w:r w:rsidRPr="00E12869">
              <w:rPr>
                <w:rFonts w:ascii="Century Gothic" w:hAnsi="Century Gothic"/>
                <w:b/>
                <w:color w:val="FFFFFF" w:themeColor="background1"/>
                <w:sz w:val="24"/>
                <w:szCs w:val="24"/>
              </w:rPr>
              <w:t>EQUIPAMENTO</w:t>
            </w:r>
          </w:p>
        </w:tc>
        <w:tc>
          <w:tcPr>
            <w:tcW w:w="1731" w:type="dxa"/>
            <w:shd w:val="clear" w:color="auto" w:fill="002060"/>
          </w:tcPr>
          <w:p w14:paraId="114B114D" w14:textId="77777777" w:rsidR="00896601" w:rsidRPr="00E12869" w:rsidRDefault="00896601" w:rsidP="001833AB">
            <w:pPr>
              <w:jc w:val="center"/>
              <w:rPr>
                <w:rFonts w:ascii="Century Gothic" w:hAnsi="Century Gothic"/>
                <w:b/>
                <w:color w:val="FFFFFF" w:themeColor="background1"/>
                <w:sz w:val="24"/>
                <w:szCs w:val="24"/>
              </w:rPr>
            </w:pPr>
            <w:r w:rsidRPr="00E12869">
              <w:rPr>
                <w:rFonts w:ascii="Century Gothic" w:hAnsi="Century Gothic"/>
                <w:b/>
                <w:color w:val="FFFFFF" w:themeColor="background1"/>
                <w:sz w:val="24"/>
                <w:szCs w:val="24"/>
              </w:rPr>
              <w:t>REF. FINAME</w:t>
            </w:r>
          </w:p>
        </w:tc>
        <w:tc>
          <w:tcPr>
            <w:tcW w:w="2687" w:type="dxa"/>
            <w:shd w:val="clear" w:color="auto" w:fill="002060"/>
          </w:tcPr>
          <w:p w14:paraId="114B114E" w14:textId="77777777" w:rsidR="00896601" w:rsidRPr="00E12869" w:rsidRDefault="00896601" w:rsidP="001833AB">
            <w:pPr>
              <w:jc w:val="center"/>
              <w:rPr>
                <w:rFonts w:ascii="Century Gothic" w:hAnsi="Century Gothic"/>
                <w:b/>
                <w:color w:val="FFFFFF" w:themeColor="background1"/>
                <w:sz w:val="24"/>
                <w:szCs w:val="24"/>
              </w:rPr>
            </w:pPr>
            <w:r w:rsidRPr="00E12869">
              <w:rPr>
                <w:rFonts w:ascii="Century Gothic" w:hAnsi="Century Gothic"/>
                <w:b/>
                <w:color w:val="FFFFFF" w:themeColor="background1"/>
                <w:sz w:val="24"/>
                <w:szCs w:val="24"/>
              </w:rPr>
              <w:t>REF. CARTÃO BNDES</w:t>
            </w:r>
          </w:p>
        </w:tc>
      </w:tr>
      <w:tr w:rsidR="00896601" w14:paraId="114B1154" w14:textId="77777777" w:rsidTr="001833AB">
        <w:tc>
          <w:tcPr>
            <w:tcW w:w="725" w:type="dxa"/>
          </w:tcPr>
          <w:p w14:paraId="114B1150"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1</w:t>
            </w:r>
          </w:p>
        </w:tc>
        <w:tc>
          <w:tcPr>
            <w:tcW w:w="4202" w:type="dxa"/>
          </w:tcPr>
          <w:p w14:paraId="114B1151"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Masseira Bimix</w:t>
            </w:r>
          </w:p>
        </w:tc>
        <w:tc>
          <w:tcPr>
            <w:tcW w:w="1731" w:type="dxa"/>
          </w:tcPr>
          <w:p w14:paraId="114B1152"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FFFFF"/>
              </w:rPr>
              <w:t>04051088</w:t>
            </w:r>
          </w:p>
        </w:tc>
        <w:tc>
          <w:tcPr>
            <w:tcW w:w="2687" w:type="dxa"/>
          </w:tcPr>
          <w:p w14:paraId="114B1153"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w:t>
            </w:r>
          </w:p>
        </w:tc>
      </w:tr>
      <w:tr w:rsidR="00896601" w14:paraId="114B1159" w14:textId="77777777" w:rsidTr="001833AB">
        <w:tc>
          <w:tcPr>
            <w:tcW w:w="725" w:type="dxa"/>
            <w:shd w:val="clear" w:color="auto" w:fill="EDEDED" w:themeFill="accent3" w:themeFillTint="33"/>
          </w:tcPr>
          <w:p w14:paraId="114B1155"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2</w:t>
            </w:r>
          </w:p>
        </w:tc>
        <w:tc>
          <w:tcPr>
            <w:tcW w:w="4202" w:type="dxa"/>
            <w:shd w:val="clear" w:color="auto" w:fill="EDEDED" w:themeFill="accent3" w:themeFillTint="33"/>
          </w:tcPr>
          <w:p w14:paraId="114B1156"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Masseira Trimix</w:t>
            </w:r>
          </w:p>
        </w:tc>
        <w:tc>
          <w:tcPr>
            <w:tcW w:w="1731" w:type="dxa"/>
            <w:shd w:val="clear" w:color="auto" w:fill="EDEDED" w:themeFill="accent3" w:themeFillTint="33"/>
          </w:tcPr>
          <w:p w14:paraId="114B1157"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9F9F9"/>
              </w:rPr>
              <w:t>03452459</w:t>
            </w:r>
          </w:p>
        </w:tc>
        <w:tc>
          <w:tcPr>
            <w:tcW w:w="2687" w:type="dxa"/>
            <w:shd w:val="clear" w:color="auto" w:fill="EDEDED" w:themeFill="accent3" w:themeFillTint="33"/>
          </w:tcPr>
          <w:p w14:paraId="114B1158"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MASSEIRA</w:t>
            </w:r>
          </w:p>
        </w:tc>
      </w:tr>
      <w:tr w:rsidR="00896601" w14:paraId="114B115E" w14:textId="77777777" w:rsidTr="001833AB">
        <w:tc>
          <w:tcPr>
            <w:tcW w:w="725" w:type="dxa"/>
          </w:tcPr>
          <w:p w14:paraId="114B115A"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3</w:t>
            </w:r>
          </w:p>
        </w:tc>
        <w:tc>
          <w:tcPr>
            <w:tcW w:w="4202" w:type="dxa"/>
          </w:tcPr>
          <w:p w14:paraId="114B115B"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Masseira Helicoidal Vertical</w:t>
            </w:r>
          </w:p>
        </w:tc>
        <w:tc>
          <w:tcPr>
            <w:tcW w:w="1731" w:type="dxa"/>
          </w:tcPr>
          <w:p w14:paraId="114B115C"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9F9F9"/>
              </w:rPr>
              <w:t>03451446</w:t>
            </w:r>
          </w:p>
        </w:tc>
        <w:tc>
          <w:tcPr>
            <w:tcW w:w="2687" w:type="dxa"/>
          </w:tcPr>
          <w:p w14:paraId="114B115D"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MASSEIRA VH</w:t>
            </w:r>
          </w:p>
        </w:tc>
      </w:tr>
      <w:tr w:rsidR="00896601" w14:paraId="114B1163" w14:textId="77777777" w:rsidTr="001833AB">
        <w:tc>
          <w:tcPr>
            <w:tcW w:w="725" w:type="dxa"/>
            <w:shd w:val="clear" w:color="auto" w:fill="EDEDED" w:themeFill="accent3" w:themeFillTint="33"/>
          </w:tcPr>
          <w:p w14:paraId="114B115F"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4</w:t>
            </w:r>
          </w:p>
        </w:tc>
        <w:tc>
          <w:tcPr>
            <w:tcW w:w="4202" w:type="dxa"/>
            <w:shd w:val="clear" w:color="auto" w:fill="EDEDED" w:themeFill="accent3" w:themeFillTint="33"/>
          </w:tcPr>
          <w:p w14:paraId="114B1160"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Tanque Dispersor</w:t>
            </w:r>
          </w:p>
        </w:tc>
        <w:tc>
          <w:tcPr>
            <w:tcW w:w="1731" w:type="dxa"/>
            <w:shd w:val="clear" w:color="auto" w:fill="EDEDED" w:themeFill="accent3" w:themeFillTint="33"/>
          </w:tcPr>
          <w:p w14:paraId="114B1161"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9F9F9"/>
              </w:rPr>
              <w:t>03452683</w:t>
            </w:r>
          </w:p>
        </w:tc>
        <w:tc>
          <w:tcPr>
            <w:tcW w:w="2687" w:type="dxa"/>
            <w:shd w:val="clear" w:color="auto" w:fill="EDEDED" w:themeFill="accent3" w:themeFillTint="33"/>
          </w:tcPr>
          <w:p w14:paraId="114B1162"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TANQUE DISP</w:t>
            </w:r>
          </w:p>
        </w:tc>
      </w:tr>
      <w:tr w:rsidR="00896601" w14:paraId="114B1168" w14:textId="77777777" w:rsidTr="001833AB">
        <w:tc>
          <w:tcPr>
            <w:tcW w:w="725" w:type="dxa"/>
          </w:tcPr>
          <w:p w14:paraId="114B1164"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5</w:t>
            </w:r>
          </w:p>
        </w:tc>
        <w:tc>
          <w:tcPr>
            <w:tcW w:w="4202" w:type="dxa"/>
          </w:tcPr>
          <w:p w14:paraId="114B1165"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Tanque de Completagem/Agitador</w:t>
            </w:r>
          </w:p>
        </w:tc>
        <w:tc>
          <w:tcPr>
            <w:tcW w:w="1731" w:type="dxa"/>
          </w:tcPr>
          <w:p w14:paraId="114B1166"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9F9F9"/>
              </w:rPr>
              <w:t>04056078</w:t>
            </w:r>
          </w:p>
        </w:tc>
        <w:tc>
          <w:tcPr>
            <w:tcW w:w="2687" w:type="dxa"/>
          </w:tcPr>
          <w:p w14:paraId="114B1167"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w:t>
            </w:r>
          </w:p>
        </w:tc>
      </w:tr>
      <w:tr w:rsidR="00896601" w14:paraId="114B116D" w14:textId="77777777" w:rsidTr="001833AB">
        <w:tc>
          <w:tcPr>
            <w:tcW w:w="725" w:type="dxa"/>
            <w:shd w:val="clear" w:color="auto" w:fill="EDEDED" w:themeFill="accent3" w:themeFillTint="33"/>
          </w:tcPr>
          <w:p w14:paraId="114B1169"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6</w:t>
            </w:r>
          </w:p>
        </w:tc>
        <w:tc>
          <w:tcPr>
            <w:tcW w:w="4202" w:type="dxa"/>
            <w:shd w:val="clear" w:color="auto" w:fill="EDEDED" w:themeFill="accent3" w:themeFillTint="33"/>
          </w:tcPr>
          <w:p w14:paraId="114B116A"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Moinho Vertical</w:t>
            </w:r>
          </w:p>
        </w:tc>
        <w:tc>
          <w:tcPr>
            <w:tcW w:w="1731" w:type="dxa"/>
            <w:shd w:val="clear" w:color="auto" w:fill="EDEDED" w:themeFill="accent3" w:themeFillTint="33"/>
          </w:tcPr>
          <w:p w14:paraId="114B116B"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9F9F9"/>
              </w:rPr>
              <w:t>03464319</w:t>
            </w:r>
          </w:p>
        </w:tc>
        <w:tc>
          <w:tcPr>
            <w:tcW w:w="2687" w:type="dxa"/>
            <w:shd w:val="clear" w:color="auto" w:fill="EDEDED" w:themeFill="accent3" w:themeFillTint="33"/>
          </w:tcPr>
          <w:p w14:paraId="114B116C"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MOINHO VERTI</w:t>
            </w:r>
          </w:p>
        </w:tc>
      </w:tr>
      <w:tr w:rsidR="00896601" w14:paraId="114B1172" w14:textId="77777777" w:rsidTr="001833AB">
        <w:tc>
          <w:tcPr>
            <w:tcW w:w="725" w:type="dxa"/>
          </w:tcPr>
          <w:p w14:paraId="114B116E"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7</w:t>
            </w:r>
          </w:p>
        </w:tc>
        <w:tc>
          <w:tcPr>
            <w:tcW w:w="4202" w:type="dxa"/>
          </w:tcPr>
          <w:p w14:paraId="114B116F"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Dispersor Hidropneumático</w:t>
            </w:r>
          </w:p>
        </w:tc>
        <w:tc>
          <w:tcPr>
            <w:tcW w:w="1731" w:type="dxa"/>
          </w:tcPr>
          <w:p w14:paraId="114B1170"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FFFFF"/>
              </w:rPr>
              <w:t>04051259</w:t>
            </w:r>
          </w:p>
        </w:tc>
        <w:tc>
          <w:tcPr>
            <w:tcW w:w="2687" w:type="dxa"/>
          </w:tcPr>
          <w:p w14:paraId="114B1171"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DISPERSOR HI</w:t>
            </w:r>
          </w:p>
        </w:tc>
      </w:tr>
      <w:tr w:rsidR="00896601" w14:paraId="114B1177" w14:textId="77777777" w:rsidTr="001833AB">
        <w:tc>
          <w:tcPr>
            <w:tcW w:w="725" w:type="dxa"/>
            <w:shd w:val="clear" w:color="auto" w:fill="EDEDED" w:themeFill="accent3" w:themeFillTint="33"/>
          </w:tcPr>
          <w:p w14:paraId="114B1173"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8</w:t>
            </w:r>
          </w:p>
        </w:tc>
        <w:tc>
          <w:tcPr>
            <w:tcW w:w="4202" w:type="dxa"/>
            <w:shd w:val="clear" w:color="auto" w:fill="EDEDED" w:themeFill="accent3" w:themeFillTint="33"/>
          </w:tcPr>
          <w:p w14:paraId="114B1174"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Tachos</w:t>
            </w:r>
          </w:p>
        </w:tc>
        <w:tc>
          <w:tcPr>
            <w:tcW w:w="1731" w:type="dxa"/>
            <w:shd w:val="clear" w:color="auto" w:fill="EDEDED" w:themeFill="accent3" w:themeFillTint="33"/>
          </w:tcPr>
          <w:p w14:paraId="114B1175"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9F9F9"/>
              </w:rPr>
              <w:t>03465385</w:t>
            </w:r>
          </w:p>
        </w:tc>
        <w:tc>
          <w:tcPr>
            <w:tcW w:w="2687" w:type="dxa"/>
            <w:shd w:val="clear" w:color="auto" w:fill="EDEDED" w:themeFill="accent3" w:themeFillTint="33"/>
          </w:tcPr>
          <w:p w14:paraId="114B1176"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TACHO/TANQU</w:t>
            </w:r>
          </w:p>
        </w:tc>
      </w:tr>
      <w:tr w:rsidR="00896601" w14:paraId="114B117C" w14:textId="77777777" w:rsidTr="001833AB">
        <w:tc>
          <w:tcPr>
            <w:tcW w:w="725" w:type="dxa"/>
          </w:tcPr>
          <w:p w14:paraId="114B1178"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9</w:t>
            </w:r>
          </w:p>
        </w:tc>
        <w:tc>
          <w:tcPr>
            <w:tcW w:w="4202" w:type="dxa"/>
          </w:tcPr>
          <w:p w14:paraId="114B1179"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Tanque de Armazenamento</w:t>
            </w:r>
          </w:p>
        </w:tc>
        <w:tc>
          <w:tcPr>
            <w:tcW w:w="1731" w:type="dxa"/>
          </w:tcPr>
          <w:p w14:paraId="114B117A"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9F9F9"/>
              </w:rPr>
              <w:t>03452690</w:t>
            </w:r>
          </w:p>
        </w:tc>
        <w:tc>
          <w:tcPr>
            <w:tcW w:w="2687" w:type="dxa"/>
          </w:tcPr>
          <w:p w14:paraId="114B117B"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TANQUE ARMAZ</w:t>
            </w:r>
          </w:p>
        </w:tc>
      </w:tr>
      <w:tr w:rsidR="00896601" w14:paraId="114B1181" w14:textId="77777777" w:rsidTr="001833AB">
        <w:tc>
          <w:tcPr>
            <w:tcW w:w="725" w:type="dxa"/>
            <w:shd w:val="clear" w:color="auto" w:fill="EDEDED" w:themeFill="accent3" w:themeFillTint="33"/>
          </w:tcPr>
          <w:p w14:paraId="114B117D"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10</w:t>
            </w:r>
          </w:p>
        </w:tc>
        <w:tc>
          <w:tcPr>
            <w:tcW w:w="4202" w:type="dxa"/>
            <w:shd w:val="clear" w:color="auto" w:fill="EDEDED" w:themeFill="accent3" w:themeFillTint="33"/>
          </w:tcPr>
          <w:p w14:paraId="114B117E"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Moinho de Laboratório</w:t>
            </w:r>
          </w:p>
        </w:tc>
        <w:tc>
          <w:tcPr>
            <w:tcW w:w="1731" w:type="dxa"/>
            <w:shd w:val="clear" w:color="auto" w:fill="EDEDED" w:themeFill="accent3" w:themeFillTint="33"/>
          </w:tcPr>
          <w:p w14:paraId="114B117F"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FFFFF"/>
              </w:rPr>
              <w:t>04056053</w:t>
            </w:r>
          </w:p>
        </w:tc>
        <w:tc>
          <w:tcPr>
            <w:tcW w:w="2687" w:type="dxa"/>
            <w:shd w:val="clear" w:color="auto" w:fill="EDEDED" w:themeFill="accent3" w:themeFillTint="33"/>
          </w:tcPr>
          <w:p w14:paraId="114B1180"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w:t>
            </w:r>
          </w:p>
        </w:tc>
      </w:tr>
      <w:tr w:rsidR="00896601" w14:paraId="114B1186" w14:textId="77777777" w:rsidTr="001833AB">
        <w:tc>
          <w:tcPr>
            <w:tcW w:w="725" w:type="dxa"/>
          </w:tcPr>
          <w:p w14:paraId="114B1182"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11</w:t>
            </w:r>
          </w:p>
        </w:tc>
        <w:tc>
          <w:tcPr>
            <w:tcW w:w="4202" w:type="dxa"/>
          </w:tcPr>
          <w:p w14:paraId="114B1183"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Dispersor de Laboratório</w:t>
            </w:r>
          </w:p>
        </w:tc>
        <w:tc>
          <w:tcPr>
            <w:tcW w:w="1731" w:type="dxa"/>
          </w:tcPr>
          <w:p w14:paraId="114B1184"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9F9F9"/>
              </w:rPr>
              <w:t>04056231</w:t>
            </w:r>
          </w:p>
        </w:tc>
        <w:tc>
          <w:tcPr>
            <w:tcW w:w="2687" w:type="dxa"/>
          </w:tcPr>
          <w:p w14:paraId="114B1185"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w:t>
            </w:r>
          </w:p>
        </w:tc>
      </w:tr>
      <w:tr w:rsidR="00896601" w14:paraId="114B118B" w14:textId="77777777" w:rsidTr="001833AB">
        <w:tc>
          <w:tcPr>
            <w:tcW w:w="725" w:type="dxa"/>
            <w:shd w:val="clear" w:color="auto" w:fill="EDEDED" w:themeFill="accent3" w:themeFillTint="33"/>
          </w:tcPr>
          <w:p w14:paraId="114B1187"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olor w:val="002060"/>
                <w:szCs w:val="22"/>
              </w:rPr>
              <w:t>12</w:t>
            </w:r>
          </w:p>
        </w:tc>
        <w:tc>
          <w:tcPr>
            <w:tcW w:w="4202" w:type="dxa"/>
            <w:shd w:val="clear" w:color="auto" w:fill="EDEDED" w:themeFill="accent3" w:themeFillTint="33"/>
          </w:tcPr>
          <w:p w14:paraId="114B1188" w14:textId="77777777" w:rsidR="00896601" w:rsidRPr="00E12869" w:rsidRDefault="00896601" w:rsidP="001833AB">
            <w:pPr>
              <w:spacing w:line="360" w:lineRule="auto"/>
              <w:rPr>
                <w:rFonts w:ascii="Century Gothic" w:hAnsi="Century Gothic"/>
                <w:color w:val="002060"/>
                <w:szCs w:val="22"/>
              </w:rPr>
            </w:pPr>
            <w:r w:rsidRPr="00E12869">
              <w:rPr>
                <w:rFonts w:ascii="Century Gothic" w:hAnsi="Century Gothic"/>
                <w:color w:val="002060"/>
                <w:szCs w:val="22"/>
              </w:rPr>
              <w:t>Envasadora</w:t>
            </w:r>
          </w:p>
        </w:tc>
        <w:tc>
          <w:tcPr>
            <w:tcW w:w="1731" w:type="dxa"/>
            <w:shd w:val="clear" w:color="auto" w:fill="EDEDED" w:themeFill="accent3" w:themeFillTint="33"/>
          </w:tcPr>
          <w:p w14:paraId="114B1189" w14:textId="77777777" w:rsidR="00896601" w:rsidRPr="00E12869" w:rsidRDefault="00896601" w:rsidP="001833AB">
            <w:pPr>
              <w:spacing w:line="360" w:lineRule="auto"/>
              <w:jc w:val="center"/>
              <w:rPr>
                <w:rFonts w:ascii="Century Gothic" w:hAnsi="Century Gothic"/>
                <w:color w:val="002060"/>
                <w:szCs w:val="22"/>
              </w:rPr>
            </w:pPr>
            <w:r w:rsidRPr="00E12869">
              <w:rPr>
                <w:rFonts w:ascii="Century Gothic" w:hAnsi="Century Gothic" w:cs="Segoe UI"/>
                <w:color w:val="002060"/>
                <w:szCs w:val="22"/>
                <w:shd w:val="clear" w:color="auto" w:fill="FFFFFF"/>
              </w:rPr>
              <w:t>03451453</w:t>
            </w:r>
          </w:p>
        </w:tc>
        <w:tc>
          <w:tcPr>
            <w:tcW w:w="2687" w:type="dxa"/>
            <w:shd w:val="clear" w:color="auto" w:fill="EDEDED" w:themeFill="accent3" w:themeFillTint="33"/>
          </w:tcPr>
          <w:p w14:paraId="114B118A" w14:textId="77777777" w:rsidR="00896601" w:rsidRPr="00E12869" w:rsidRDefault="00896601" w:rsidP="001833AB">
            <w:pPr>
              <w:spacing w:line="360" w:lineRule="auto"/>
              <w:jc w:val="center"/>
              <w:rPr>
                <w:rFonts w:ascii="Century Gothic" w:hAnsi="Century Gothic"/>
                <w:color w:val="002060"/>
                <w:szCs w:val="22"/>
              </w:rPr>
            </w:pPr>
            <w:r>
              <w:rPr>
                <w:rFonts w:ascii="Century Gothic" w:hAnsi="Century Gothic"/>
                <w:color w:val="002060"/>
                <w:szCs w:val="22"/>
              </w:rPr>
              <w:t>ENVASADORA</w:t>
            </w:r>
          </w:p>
        </w:tc>
      </w:tr>
    </w:tbl>
    <w:p w14:paraId="114B118C" w14:textId="77777777" w:rsidR="00896601" w:rsidRDefault="00896601" w:rsidP="00896601">
      <w:pPr>
        <w:autoSpaceDE w:val="0"/>
        <w:autoSpaceDN w:val="0"/>
        <w:adjustRightInd w:val="0"/>
        <w:spacing w:line="360" w:lineRule="auto"/>
        <w:ind w:firstLine="709"/>
        <w:jc w:val="both"/>
        <w:rPr>
          <w:rFonts w:ascii="Century Gothic" w:hAnsi="Century Gothic" w:cs="Arial"/>
          <w:b/>
          <w:color w:val="002060"/>
        </w:rPr>
      </w:pPr>
    </w:p>
    <w:p w14:paraId="114B118D"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8E"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8F"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90"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91"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92"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93" w14:textId="77777777" w:rsidR="0024580D" w:rsidRDefault="0024580D" w:rsidP="000E5979">
      <w:pPr>
        <w:autoSpaceDE w:val="0"/>
        <w:autoSpaceDN w:val="0"/>
        <w:adjustRightInd w:val="0"/>
        <w:spacing w:line="360" w:lineRule="auto"/>
        <w:ind w:firstLine="709"/>
        <w:jc w:val="both"/>
        <w:rPr>
          <w:rFonts w:ascii="Century Gothic" w:hAnsi="Century Gothic" w:cs="Arial"/>
          <w:b/>
          <w:color w:val="002060"/>
        </w:rPr>
      </w:pPr>
    </w:p>
    <w:p w14:paraId="114B1194"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95"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96" w14:textId="77777777" w:rsidR="00896601" w:rsidRDefault="00896601" w:rsidP="000E5979">
      <w:pPr>
        <w:autoSpaceDE w:val="0"/>
        <w:autoSpaceDN w:val="0"/>
        <w:adjustRightInd w:val="0"/>
        <w:spacing w:line="360" w:lineRule="auto"/>
        <w:ind w:firstLine="709"/>
        <w:jc w:val="both"/>
        <w:rPr>
          <w:rFonts w:ascii="Century Gothic" w:hAnsi="Century Gothic" w:cs="Arial"/>
          <w:b/>
          <w:color w:val="002060"/>
        </w:rPr>
      </w:pPr>
    </w:p>
    <w:p w14:paraId="114B1197" w14:textId="77777777" w:rsidR="00783533" w:rsidRDefault="00783533" w:rsidP="000E5979">
      <w:pPr>
        <w:autoSpaceDE w:val="0"/>
        <w:autoSpaceDN w:val="0"/>
        <w:adjustRightInd w:val="0"/>
        <w:spacing w:line="360" w:lineRule="auto"/>
        <w:ind w:firstLine="709"/>
        <w:jc w:val="both"/>
        <w:rPr>
          <w:rFonts w:ascii="Century Gothic" w:hAnsi="Century Gothic" w:cs="Arial"/>
          <w:b/>
          <w:color w:val="002060"/>
        </w:rPr>
      </w:pPr>
    </w:p>
    <w:p w14:paraId="114B1198" w14:textId="77777777" w:rsidR="00A63399" w:rsidRPr="002A6933" w:rsidRDefault="002A6933" w:rsidP="000E5979">
      <w:pPr>
        <w:autoSpaceDE w:val="0"/>
        <w:autoSpaceDN w:val="0"/>
        <w:adjustRightInd w:val="0"/>
        <w:spacing w:line="360" w:lineRule="auto"/>
        <w:ind w:firstLine="709"/>
        <w:jc w:val="both"/>
        <w:rPr>
          <w:rFonts w:ascii="Century Gothic" w:hAnsi="Century Gothic" w:cs="Arial"/>
          <w:b/>
          <w:color w:val="002060"/>
        </w:rPr>
      </w:pPr>
      <w:r w:rsidRPr="002A6933">
        <w:rPr>
          <w:rFonts w:ascii="Century Gothic" w:hAnsi="Century Gothic" w:cs="Arial"/>
          <w:b/>
          <w:color w:val="002060"/>
        </w:rPr>
        <w:t>IMPOSTOS E CLASSIFICAÇÕES</w:t>
      </w:r>
      <w:r w:rsidR="00237FD4">
        <w:rPr>
          <w:rFonts w:ascii="Century Gothic" w:hAnsi="Century Gothic" w:cs="Arial"/>
          <w:b/>
          <w:color w:val="002060"/>
        </w:rPr>
        <w:t xml:space="preserve"> FISCAIS</w:t>
      </w:r>
      <w:r>
        <w:rPr>
          <w:rFonts w:ascii="Century Gothic" w:hAnsi="Century Gothic" w:cs="Arial"/>
          <w:b/>
          <w:color w:val="002060"/>
        </w:rPr>
        <w:t>:</w:t>
      </w:r>
    </w:p>
    <w:p w14:paraId="114B1199" w14:textId="77777777" w:rsidR="002A6933" w:rsidRPr="002A6933" w:rsidRDefault="002A6933" w:rsidP="002A6933">
      <w:pPr>
        <w:pStyle w:val="Legenda"/>
        <w:keepNext/>
        <w:jc w:val="center"/>
        <w:rPr>
          <w:rFonts w:ascii="Century Gothic" w:hAnsi="Century Gothic"/>
          <w:b/>
          <w:i w:val="0"/>
          <w:color w:val="002060"/>
        </w:rPr>
      </w:pPr>
      <w:r w:rsidRPr="002A6933">
        <w:rPr>
          <w:rFonts w:ascii="Century Gothic" w:hAnsi="Century Gothic"/>
          <w:b/>
          <w:i w:val="0"/>
          <w:color w:val="002060"/>
        </w:rPr>
        <w:t xml:space="preserve">Tabela de Classificação </w:t>
      </w:r>
      <w:r w:rsidR="005A067D">
        <w:rPr>
          <w:rFonts w:ascii="Century Gothic" w:hAnsi="Century Gothic"/>
          <w:b/>
          <w:i w:val="0"/>
          <w:color w:val="002060"/>
        </w:rPr>
        <w:t xml:space="preserve">Fiscal </w:t>
      </w:r>
      <w:r w:rsidRPr="002A6933">
        <w:rPr>
          <w:rFonts w:ascii="Century Gothic" w:hAnsi="Century Gothic"/>
          <w:b/>
          <w:i w:val="0"/>
          <w:color w:val="002060"/>
        </w:rPr>
        <w:t>dos Equipamentos</w:t>
      </w:r>
    </w:p>
    <w:tbl>
      <w:tblPr>
        <w:tblStyle w:val="Tabelacomgrade"/>
        <w:tblW w:w="0" w:type="auto"/>
        <w:tblLook w:val="04A0" w:firstRow="1" w:lastRow="0" w:firstColumn="1" w:lastColumn="0" w:noHBand="0" w:noVBand="1"/>
      </w:tblPr>
      <w:tblGrid>
        <w:gridCol w:w="1555"/>
        <w:gridCol w:w="7790"/>
      </w:tblGrid>
      <w:tr w:rsidR="002A6933" w14:paraId="114B119C" w14:textId="77777777" w:rsidTr="002A6933">
        <w:tc>
          <w:tcPr>
            <w:tcW w:w="1555" w:type="dxa"/>
          </w:tcPr>
          <w:p w14:paraId="114B119A" w14:textId="77777777" w:rsidR="002A6933" w:rsidRPr="002A6933" w:rsidRDefault="002A6933" w:rsidP="002A6933">
            <w:pPr>
              <w:autoSpaceDE w:val="0"/>
              <w:autoSpaceDN w:val="0"/>
              <w:adjustRightInd w:val="0"/>
              <w:spacing w:line="360" w:lineRule="auto"/>
              <w:jc w:val="center"/>
              <w:rPr>
                <w:rFonts w:ascii="Century Gothic" w:hAnsi="Century Gothic" w:cs="Arial"/>
                <w:b/>
                <w:color w:val="002060"/>
                <w:sz w:val="20"/>
              </w:rPr>
            </w:pPr>
            <w:r w:rsidRPr="002A6933">
              <w:rPr>
                <w:rFonts w:ascii="Century Gothic" w:hAnsi="Century Gothic" w:cs="Arial"/>
                <w:b/>
                <w:color w:val="002060"/>
                <w:sz w:val="20"/>
              </w:rPr>
              <w:t>NCM</w:t>
            </w:r>
          </w:p>
        </w:tc>
        <w:tc>
          <w:tcPr>
            <w:tcW w:w="7790" w:type="dxa"/>
          </w:tcPr>
          <w:p w14:paraId="114B119B" w14:textId="77777777" w:rsidR="002A6933" w:rsidRPr="002A6933" w:rsidRDefault="002A6933" w:rsidP="002A6933">
            <w:pPr>
              <w:autoSpaceDE w:val="0"/>
              <w:autoSpaceDN w:val="0"/>
              <w:adjustRightInd w:val="0"/>
              <w:spacing w:line="360" w:lineRule="auto"/>
              <w:jc w:val="center"/>
              <w:rPr>
                <w:rFonts w:ascii="Century Gothic" w:hAnsi="Century Gothic" w:cs="Arial"/>
                <w:b/>
                <w:color w:val="002060"/>
                <w:sz w:val="20"/>
              </w:rPr>
            </w:pPr>
            <w:r w:rsidRPr="002A6933">
              <w:rPr>
                <w:rFonts w:ascii="Century Gothic" w:hAnsi="Century Gothic" w:cs="Arial"/>
                <w:b/>
                <w:color w:val="002060"/>
                <w:sz w:val="20"/>
              </w:rPr>
              <w:t>IDENTIFICAÇÃO EQUIPAMENTOS MOINHO YPIRANGA</w:t>
            </w:r>
          </w:p>
        </w:tc>
      </w:tr>
      <w:tr w:rsidR="002A6933" w14:paraId="114B119F" w14:textId="77777777" w:rsidTr="002A6933">
        <w:tc>
          <w:tcPr>
            <w:tcW w:w="1555" w:type="dxa"/>
          </w:tcPr>
          <w:p w14:paraId="114B119D" w14:textId="77777777" w:rsidR="002A6933" w:rsidRPr="002A6933" w:rsidRDefault="002A6933" w:rsidP="002A6933">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8474.39.00</w:t>
            </w:r>
          </w:p>
        </w:tc>
        <w:tc>
          <w:tcPr>
            <w:tcW w:w="7790" w:type="dxa"/>
          </w:tcPr>
          <w:p w14:paraId="114B119E" w14:textId="77777777" w:rsidR="002A6933" w:rsidRPr="002A6933" w:rsidRDefault="002A6933" w:rsidP="00A63399">
            <w:pPr>
              <w:autoSpaceDE w:val="0"/>
              <w:autoSpaceDN w:val="0"/>
              <w:adjustRightInd w:val="0"/>
              <w:spacing w:line="360" w:lineRule="auto"/>
              <w:jc w:val="both"/>
              <w:rPr>
                <w:rFonts w:ascii="Century Gothic" w:hAnsi="Century Gothic" w:cs="Arial"/>
                <w:color w:val="002060"/>
                <w:sz w:val="20"/>
              </w:rPr>
            </w:pPr>
            <w:r>
              <w:rPr>
                <w:rFonts w:ascii="Century Gothic" w:hAnsi="Century Gothic" w:cs="Arial"/>
                <w:color w:val="002060"/>
                <w:sz w:val="20"/>
              </w:rPr>
              <w:t>Misturadores, masseiras, dispersores, moinhos, agitadores, hélices e impelidores</w:t>
            </w:r>
          </w:p>
        </w:tc>
      </w:tr>
      <w:tr w:rsidR="002A6933" w14:paraId="114B11A2" w14:textId="77777777" w:rsidTr="002A6933">
        <w:tc>
          <w:tcPr>
            <w:tcW w:w="1555" w:type="dxa"/>
          </w:tcPr>
          <w:p w14:paraId="114B11A0" w14:textId="77777777" w:rsidR="002A6933" w:rsidRPr="002A6933" w:rsidRDefault="002A6933" w:rsidP="002A6933">
            <w:pPr>
              <w:autoSpaceDE w:val="0"/>
              <w:autoSpaceDN w:val="0"/>
              <w:adjustRightInd w:val="0"/>
              <w:spacing w:line="360" w:lineRule="auto"/>
              <w:jc w:val="center"/>
              <w:rPr>
                <w:rFonts w:ascii="Century Gothic" w:hAnsi="Century Gothic" w:cs="Arial"/>
                <w:color w:val="002060"/>
                <w:sz w:val="20"/>
              </w:rPr>
            </w:pPr>
            <w:r w:rsidRPr="002A6933">
              <w:rPr>
                <w:rFonts w:ascii="Century Gothic" w:hAnsi="Century Gothic" w:cs="Arial"/>
                <w:color w:val="002060"/>
                <w:sz w:val="20"/>
              </w:rPr>
              <w:t>7309.00.90</w:t>
            </w:r>
          </w:p>
        </w:tc>
        <w:tc>
          <w:tcPr>
            <w:tcW w:w="7790" w:type="dxa"/>
          </w:tcPr>
          <w:p w14:paraId="114B11A1" w14:textId="77777777" w:rsidR="002A6933" w:rsidRPr="002A6933" w:rsidRDefault="002A6933" w:rsidP="00A63399">
            <w:pPr>
              <w:autoSpaceDE w:val="0"/>
              <w:autoSpaceDN w:val="0"/>
              <w:adjustRightInd w:val="0"/>
              <w:spacing w:line="360" w:lineRule="auto"/>
              <w:jc w:val="both"/>
              <w:rPr>
                <w:rFonts w:ascii="Century Gothic" w:hAnsi="Century Gothic" w:cs="Arial"/>
                <w:color w:val="002060"/>
                <w:sz w:val="20"/>
              </w:rPr>
            </w:pPr>
            <w:r>
              <w:rPr>
                <w:rFonts w:ascii="Century Gothic" w:hAnsi="Century Gothic" w:cs="Arial"/>
                <w:color w:val="002060"/>
                <w:sz w:val="20"/>
              </w:rPr>
              <w:t>Tachos, moegas, silos, tanques e demais reservatórios metálicos.</w:t>
            </w:r>
          </w:p>
        </w:tc>
      </w:tr>
      <w:tr w:rsidR="00E42E09" w14:paraId="114B11A5" w14:textId="77777777" w:rsidTr="002A6933">
        <w:tc>
          <w:tcPr>
            <w:tcW w:w="1555" w:type="dxa"/>
          </w:tcPr>
          <w:p w14:paraId="114B11A3" w14:textId="77777777" w:rsidR="00E42E09" w:rsidRPr="002A6933" w:rsidRDefault="00E42E09" w:rsidP="002A6933">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Nota</w:t>
            </w:r>
          </w:p>
        </w:tc>
        <w:tc>
          <w:tcPr>
            <w:tcW w:w="7790" w:type="dxa"/>
          </w:tcPr>
          <w:p w14:paraId="114B11A4" w14:textId="77777777" w:rsidR="00E42E09" w:rsidRDefault="00E42E09" w:rsidP="00A63399">
            <w:pPr>
              <w:autoSpaceDE w:val="0"/>
              <w:autoSpaceDN w:val="0"/>
              <w:adjustRightInd w:val="0"/>
              <w:spacing w:line="360" w:lineRule="auto"/>
              <w:jc w:val="both"/>
              <w:rPr>
                <w:rFonts w:ascii="Century Gothic" w:hAnsi="Century Gothic" w:cs="Arial"/>
                <w:color w:val="002060"/>
                <w:sz w:val="20"/>
              </w:rPr>
            </w:pPr>
            <w:r>
              <w:rPr>
                <w:rFonts w:ascii="Century Gothic" w:hAnsi="Century Gothic" w:cs="Arial"/>
                <w:color w:val="002060"/>
                <w:sz w:val="20"/>
              </w:rPr>
              <w:t>Para outros produtos, a classificação fiscal deverá ser consultada caso a caso.</w:t>
            </w:r>
          </w:p>
        </w:tc>
      </w:tr>
    </w:tbl>
    <w:p w14:paraId="114B11A6" w14:textId="77777777" w:rsidR="0069478B" w:rsidRPr="0069478B" w:rsidRDefault="0069478B" w:rsidP="0069478B">
      <w:pPr>
        <w:pStyle w:val="Legenda"/>
        <w:keepNext/>
        <w:rPr>
          <w:sz w:val="10"/>
          <w:szCs w:val="10"/>
        </w:rPr>
      </w:pPr>
    </w:p>
    <w:p w14:paraId="114B11A7" w14:textId="77777777" w:rsidR="0069478B" w:rsidRPr="0069478B" w:rsidRDefault="0069478B" w:rsidP="0069478B">
      <w:pPr>
        <w:pStyle w:val="Legenda"/>
        <w:keepNext/>
        <w:jc w:val="center"/>
        <w:rPr>
          <w:rFonts w:ascii="Century Gothic" w:hAnsi="Century Gothic"/>
          <w:b/>
          <w:i w:val="0"/>
          <w:color w:val="002060"/>
        </w:rPr>
      </w:pPr>
      <w:r w:rsidRPr="0069478B">
        <w:rPr>
          <w:rFonts w:ascii="Century Gothic" w:hAnsi="Century Gothic"/>
          <w:b/>
          <w:i w:val="0"/>
          <w:color w:val="002060"/>
        </w:rPr>
        <w:t xml:space="preserve">Tabela </w:t>
      </w:r>
      <w:r>
        <w:rPr>
          <w:rFonts w:ascii="Century Gothic" w:hAnsi="Century Gothic"/>
          <w:b/>
          <w:i w:val="0"/>
          <w:color w:val="002060"/>
        </w:rPr>
        <w:t>de Impostos e Alíquotas</w:t>
      </w:r>
    </w:p>
    <w:tbl>
      <w:tblPr>
        <w:tblStyle w:val="Tabelacomgrade"/>
        <w:tblW w:w="0" w:type="auto"/>
        <w:tblLook w:val="04A0" w:firstRow="1" w:lastRow="0" w:firstColumn="1" w:lastColumn="0" w:noHBand="0" w:noVBand="1"/>
      </w:tblPr>
      <w:tblGrid>
        <w:gridCol w:w="1335"/>
        <w:gridCol w:w="1335"/>
        <w:gridCol w:w="1335"/>
        <w:gridCol w:w="1335"/>
        <w:gridCol w:w="1335"/>
        <w:gridCol w:w="1335"/>
        <w:gridCol w:w="1335"/>
      </w:tblGrid>
      <w:tr w:rsidR="005A067D" w14:paraId="114B11AE" w14:textId="77777777" w:rsidTr="008607CD">
        <w:tc>
          <w:tcPr>
            <w:tcW w:w="1335" w:type="dxa"/>
            <w:vMerge w:val="restart"/>
          </w:tcPr>
          <w:p w14:paraId="114B11A8"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10"/>
                <w:szCs w:val="10"/>
              </w:rPr>
            </w:pPr>
          </w:p>
          <w:p w14:paraId="114B11A9"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r w:rsidRPr="005A067D">
              <w:rPr>
                <w:rFonts w:ascii="Century Gothic" w:hAnsi="Century Gothic" w:cs="Arial"/>
                <w:b/>
                <w:color w:val="002060"/>
                <w:sz w:val="20"/>
              </w:rPr>
              <w:t>NCM</w:t>
            </w:r>
          </w:p>
        </w:tc>
        <w:tc>
          <w:tcPr>
            <w:tcW w:w="4005" w:type="dxa"/>
            <w:gridSpan w:val="3"/>
          </w:tcPr>
          <w:p w14:paraId="114B11AA"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r w:rsidRPr="005A067D">
              <w:rPr>
                <w:rFonts w:ascii="Century Gothic" w:hAnsi="Century Gothic" w:cs="Arial"/>
                <w:b/>
                <w:color w:val="002060"/>
                <w:sz w:val="20"/>
              </w:rPr>
              <w:t>ICMS</w:t>
            </w:r>
          </w:p>
        </w:tc>
        <w:tc>
          <w:tcPr>
            <w:tcW w:w="1335" w:type="dxa"/>
          </w:tcPr>
          <w:p w14:paraId="114B11AB"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r w:rsidRPr="005A067D">
              <w:rPr>
                <w:rFonts w:ascii="Century Gothic" w:hAnsi="Century Gothic" w:cs="Arial"/>
                <w:b/>
                <w:color w:val="002060"/>
                <w:sz w:val="20"/>
              </w:rPr>
              <w:t>IPI</w:t>
            </w:r>
          </w:p>
        </w:tc>
        <w:tc>
          <w:tcPr>
            <w:tcW w:w="1335" w:type="dxa"/>
          </w:tcPr>
          <w:p w14:paraId="114B11AC"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r w:rsidRPr="005A067D">
              <w:rPr>
                <w:rFonts w:ascii="Century Gothic" w:hAnsi="Century Gothic" w:cs="Arial"/>
                <w:b/>
                <w:color w:val="002060"/>
                <w:sz w:val="20"/>
              </w:rPr>
              <w:t>PIS</w:t>
            </w:r>
          </w:p>
        </w:tc>
        <w:tc>
          <w:tcPr>
            <w:tcW w:w="1335" w:type="dxa"/>
          </w:tcPr>
          <w:p w14:paraId="114B11AD"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r w:rsidRPr="005A067D">
              <w:rPr>
                <w:rFonts w:ascii="Century Gothic" w:hAnsi="Century Gothic" w:cs="Arial"/>
                <w:b/>
                <w:color w:val="002060"/>
                <w:sz w:val="20"/>
              </w:rPr>
              <w:t>COFINS</w:t>
            </w:r>
          </w:p>
        </w:tc>
      </w:tr>
      <w:tr w:rsidR="005A067D" w14:paraId="114B11B4" w14:textId="77777777" w:rsidTr="008607CD">
        <w:tc>
          <w:tcPr>
            <w:tcW w:w="1335" w:type="dxa"/>
            <w:vMerge/>
          </w:tcPr>
          <w:p w14:paraId="114B11AF"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p>
        </w:tc>
        <w:tc>
          <w:tcPr>
            <w:tcW w:w="1335" w:type="dxa"/>
          </w:tcPr>
          <w:p w14:paraId="114B11B0"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r w:rsidRPr="005A067D">
              <w:rPr>
                <w:rFonts w:ascii="Century Gothic" w:hAnsi="Century Gothic" w:cs="Arial"/>
                <w:b/>
                <w:color w:val="002060"/>
                <w:sz w:val="20"/>
              </w:rPr>
              <w:t>REGIÃO 1</w:t>
            </w:r>
          </w:p>
        </w:tc>
        <w:tc>
          <w:tcPr>
            <w:tcW w:w="1335" w:type="dxa"/>
          </w:tcPr>
          <w:p w14:paraId="114B11B1"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r w:rsidRPr="005A067D">
              <w:rPr>
                <w:rFonts w:ascii="Century Gothic" w:hAnsi="Century Gothic" w:cs="Arial"/>
                <w:b/>
                <w:color w:val="002060"/>
                <w:sz w:val="20"/>
              </w:rPr>
              <w:t>REGIÃO 2</w:t>
            </w:r>
          </w:p>
        </w:tc>
        <w:tc>
          <w:tcPr>
            <w:tcW w:w="1335" w:type="dxa"/>
          </w:tcPr>
          <w:p w14:paraId="114B11B2"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r w:rsidRPr="005A067D">
              <w:rPr>
                <w:rFonts w:ascii="Century Gothic" w:hAnsi="Century Gothic" w:cs="Arial"/>
                <w:b/>
                <w:color w:val="002060"/>
                <w:sz w:val="20"/>
              </w:rPr>
              <w:t>REGIÃO 3</w:t>
            </w:r>
          </w:p>
        </w:tc>
        <w:tc>
          <w:tcPr>
            <w:tcW w:w="4005" w:type="dxa"/>
            <w:gridSpan w:val="3"/>
          </w:tcPr>
          <w:p w14:paraId="114B11B3" w14:textId="77777777" w:rsidR="005A067D" w:rsidRPr="005A067D" w:rsidRDefault="005A067D" w:rsidP="005A067D">
            <w:pPr>
              <w:autoSpaceDE w:val="0"/>
              <w:autoSpaceDN w:val="0"/>
              <w:adjustRightInd w:val="0"/>
              <w:spacing w:line="360" w:lineRule="auto"/>
              <w:jc w:val="center"/>
              <w:rPr>
                <w:rFonts w:ascii="Century Gothic" w:hAnsi="Century Gothic" w:cs="Arial"/>
                <w:b/>
                <w:color w:val="002060"/>
                <w:sz w:val="20"/>
              </w:rPr>
            </w:pPr>
            <w:r w:rsidRPr="005A067D">
              <w:rPr>
                <w:rFonts w:ascii="Century Gothic" w:hAnsi="Century Gothic" w:cs="Arial"/>
                <w:b/>
                <w:color w:val="002060"/>
                <w:sz w:val="20"/>
              </w:rPr>
              <w:t>VÁLIDO PARA TODAS AS REGIÕES</w:t>
            </w:r>
          </w:p>
        </w:tc>
      </w:tr>
      <w:tr w:rsidR="005A067D" w14:paraId="114B11BC" w14:textId="77777777" w:rsidTr="005A067D">
        <w:tc>
          <w:tcPr>
            <w:tcW w:w="1335" w:type="dxa"/>
          </w:tcPr>
          <w:p w14:paraId="114B11B5" w14:textId="77777777" w:rsidR="005A067D" w:rsidRPr="005A067D" w:rsidRDefault="005A067D" w:rsidP="005A067D">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8474.39.00</w:t>
            </w:r>
          </w:p>
        </w:tc>
        <w:tc>
          <w:tcPr>
            <w:tcW w:w="1335" w:type="dxa"/>
          </w:tcPr>
          <w:p w14:paraId="114B11B6" w14:textId="77777777" w:rsidR="005A067D" w:rsidRPr="005A067D" w:rsidRDefault="005A067D" w:rsidP="005A067D">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18,00%</w:t>
            </w:r>
          </w:p>
        </w:tc>
        <w:tc>
          <w:tcPr>
            <w:tcW w:w="1335" w:type="dxa"/>
          </w:tcPr>
          <w:p w14:paraId="114B11B7" w14:textId="77777777" w:rsidR="005A067D" w:rsidRPr="005A067D" w:rsidRDefault="0069478B" w:rsidP="005A067D">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12,00%</w:t>
            </w:r>
          </w:p>
        </w:tc>
        <w:tc>
          <w:tcPr>
            <w:tcW w:w="1335" w:type="dxa"/>
          </w:tcPr>
          <w:p w14:paraId="114B11B8" w14:textId="77777777" w:rsidR="005A067D" w:rsidRPr="005A067D" w:rsidRDefault="0069478B" w:rsidP="005A067D">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7,00%</w:t>
            </w:r>
          </w:p>
        </w:tc>
        <w:tc>
          <w:tcPr>
            <w:tcW w:w="1335" w:type="dxa"/>
          </w:tcPr>
          <w:p w14:paraId="114B11B9" w14:textId="77777777" w:rsidR="005A067D" w:rsidRPr="005A067D" w:rsidRDefault="005A067D" w:rsidP="005A067D">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0%</w:t>
            </w:r>
          </w:p>
        </w:tc>
        <w:tc>
          <w:tcPr>
            <w:tcW w:w="1335" w:type="dxa"/>
          </w:tcPr>
          <w:p w14:paraId="114B11BA" w14:textId="77777777" w:rsidR="005A067D" w:rsidRPr="005A067D" w:rsidRDefault="0069478B" w:rsidP="005A067D">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0,65%</w:t>
            </w:r>
          </w:p>
        </w:tc>
        <w:tc>
          <w:tcPr>
            <w:tcW w:w="1335" w:type="dxa"/>
          </w:tcPr>
          <w:p w14:paraId="114B11BB" w14:textId="77777777" w:rsidR="005A067D" w:rsidRPr="005A067D" w:rsidRDefault="0069478B" w:rsidP="005A067D">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3,00%</w:t>
            </w:r>
          </w:p>
        </w:tc>
      </w:tr>
      <w:tr w:rsidR="0069478B" w14:paraId="114B11C4" w14:textId="77777777" w:rsidTr="005A067D">
        <w:tc>
          <w:tcPr>
            <w:tcW w:w="1335" w:type="dxa"/>
          </w:tcPr>
          <w:p w14:paraId="114B11BD" w14:textId="77777777" w:rsidR="0069478B" w:rsidRPr="005A067D" w:rsidRDefault="0069478B"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7309.00.90</w:t>
            </w:r>
          </w:p>
        </w:tc>
        <w:tc>
          <w:tcPr>
            <w:tcW w:w="1335" w:type="dxa"/>
          </w:tcPr>
          <w:p w14:paraId="114B11BE" w14:textId="77777777" w:rsidR="0069478B" w:rsidRPr="005A067D" w:rsidRDefault="00186741"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12,0</w:t>
            </w:r>
            <w:r w:rsidR="0069478B">
              <w:rPr>
                <w:rFonts w:ascii="Century Gothic" w:hAnsi="Century Gothic" w:cs="Arial"/>
                <w:color w:val="002060"/>
                <w:sz w:val="20"/>
              </w:rPr>
              <w:t>0%</w:t>
            </w:r>
          </w:p>
        </w:tc>
        <w:tc>
          <w:tcPr>
            <w:tcW w:w="1335" w:type="dxa"/>
          </w:tcPr>
          <w:p w14:paraId="114B11BF" w14:textId="77777777" w:rsidR="0069478B" w:rsidRPr="005A067D" w:rsidRDefault="0069478B"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12,00%</w:t>
            </w:r>
          </w:p>
        </w:tc>
        <w:tc>
          <w:tcPr>
            <w:tcW w:w="1335" w:type="dxa"/>
          </w:tcPr>
          <w:p w14:paraId="114B11C0" w14:textId="77777777" w:rsidR="0069478B" w:rsidRPr="005A067D" w:rsidRDefault="0069478B"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7,00%</w:t>
            </w:r>
          </w:p>
        </w:tc>
        <w:tc>
          <w:tcPr>
            <w:tcW w:w="1335" w:type="dxa"/>
          </w:tcPr>
          <w:p w14:paraId="114B11C1" w14:textId="77777777" w:rsidR="0069478B" w:rsidRPr="005A067D" w:rsidRDefault="0069478B"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0%</w:t>
            </w:r>
          </w:p>
        </w:tc>
        <w:tc>
          <w:tcPr>
            <w:tcW w:w="1335" w:type="dxa"/>
          </w:tcPr>
          <w:p w14:paraId="114B11C2" w14:textId="77777777" w:rsidR="0069478B" w:rsidRPr="005A067D" w:rsidRDefault="0069478B"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0,65%</w:t>
            </w:r>
          </w:p>
        </w:tc>
        <w:tc>
          <w:tcPr>
            <w:tcW w:w="1335" w:type="dxa"/>
          </w:tcPr>
          <w:p w14:paraId="114B11C3" w14:textId="77777777" w:rsidR="0069478B" w:rsidRPr="005A067D" w:rsidRDefault="0069478B"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3,00%</w:t>
            </w:r>
          </w:p>
        </w:tc>
      </w:tr>
      <w:tr w:rsidR="0069478B" w14:paraId="114B11C7" w14:textId="77777777" w:rsidTr="008607CD">
        <w:tc>
          <w:tcPr>
            <w:tcW w:w="1335" w:type="dxa"/>
          </w:tcPr>
          <w:p w14:paraId="114B11C5" w14:textId="77777777" w:rsidR="0069478B" w:rsidRPr="005A067D" w:rsidRDefault="0069478B"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Região 1</w:t>
            </w:r>
          </w:p>
        </w:tc>
        <w:tc>
          <w:tcPr>
            <w:tcW w:w="8010" w:type="dxa"/>
            <w:gridSpan w:val="6"/>
          </w:tcPr>
          <w:p w14:paraId="114B11C6" w14:textId="77777777" w:rsidR="0069478B" w:rsidRPr="005A067D" w:rsidRDefault="0069478B" w:rsidP="0069478B">
            <w:pPr>
              <w:autoSpaceDE w:val="0"/>
              <w:autoSpaceDN w:val="0"/>
              <w:adjustRightInd w:val="0"/>
              <w:spacing w:line="360" w:lineRule="auto"/>
              <w:rPr>
                <w:rFonts w:ascii="Century Gothic" w:hAnsi="Century Gothic" w:cs="Arial"/>
                <w:color w:val="002060"/>
                <w:sz w:val="20"/>
              </w:rPr>
            </w:pPr>
            <w:r>
              <w:rPr>
                <w:rFonts w:ascii="Century Gothic" w:hAnsi="Century Gothic" w:cs="Arial"/>
                <w:color w:val="002060"/>
                <w:sz w:val="20"/>
              </w:rPr>
              <w:t>São Paulo (SP)</w:t>
            </w:r>
          </w:p>
        </w:tc>
      </w:tr>
      <w:tr w:rsidR="0069478B" w14:paraId="114B11CA" w14:textId="77777777" w:rsidTr="008607CD">
        <w:tc>
          <w:tcPr>
            <w:tcW w:w="1335" w:type="dxa"/>
          </w:tcPr>
          <w:p w14:paraId="114B11C8" w14:textId="77777777" w:rsidR="0069478B" w:rsidRPr="005A067D" w:rsidRDefault="0069478B"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Região 2</w:t>
            </w:r>
          </w:p>
        </w:tc>
        <w:tc>
          <w:tcPr>
            <w:tcW w:w="8010" w:type="dxa"/>
            <w:gridSpan w:val="6"/>
          </w:tcPr>
          <w:p w14:paraId="114B11C9" w14:textId="77777777" w:rsidR="0069478B" w:rsidRPr="005A067D" w:rsidRDefault="0069478B" w:rsidP="0069478B">
            <w:pPr>
              <w:autoSpaceDE w:val="0"/>
              <w:autoSpaceDN w:val="0"/>
              <w:adjustRightInd w:val="0"/>
              <w:spacing w:line="360" w:lineRule="auto"/>
              <w:jc w:val="both"/>
              <w:rPr>
                <w:rFonts w:ascii="Century Gothic" w:hAnsi="Century Gothic" w:cs="Arial"/>
                <w:color w:val="002060"/>
                <w:sz w:val="20"/>
              </w:rPr>
            </w:pPr>
            <w:r>
              <w:rPr>
                <w:rFonts w:ascii="Century Gothic" w:hAnsi="Century Gothic" w:cs="Arial"/>
                <w:color w:val="002060"/>
                <w:sz w:val="20"/>
              </w:rPr>
              <w:t>Minas Gerais (MG), Paraná (PR), Rio de Janeiro (RJ), Rio Grande do Sul (RS) e Santa Catarina (SC)</w:t>
            </w:r>
          </w:p>
        </w:tc>
      </w:tr>
      <w:tr w:rsidR="0069478B" w14:paraId="114B11CD" w14:textId="77777777" w:rsidTr="008607CD">
        <w:tc>
          <w:tcPr>
            <w:tcW w:w="1335" w:type="dxa"/>
          </w:tcPr>
          <w:p w14:paraId="114B11CB" w14:textId="77777777" w:rsidR="0069478B" w:rsidRPr="005A067D" w:rsidRDefault="0069478B"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Região 3</w:t>
            </w:r>
          </w:p>
        </w:tc>
        <w:tc>
          <w:tcPr>
            <w:tcW w:w="8010" w:type="dxa"/>
            <w:gridSpan w:val="6"/>
          </w:tcPr>
          <w:p w14:paraId="114B11CC" w14:textId="77777777" w:rsidR="0069478B" w:rsidRPr="00185344" w:rsidRDefault="0069478B" w:rsidP="0069478B">
            <w:pPr>
              <w:pStyle w:val="SemEspaamento"/>
              <w:spacing w:line="360" w:lineRule="auto"/>
              <w:jc w:val="both"/>
              <w:rPr>
                <w:rFonts w:ascii="Century Gothic" w:hAnsi="Century Gothic" w:cs="Arial"/>
                <w:color w:val="002060"/>
                <w:sz w:val="20"/>
                <w:szCs w:val="20"/>
              </w:rPr>
            </w:pPr>
            <w:r w:rsidRPr="00185344">
              <w:rPr>
                <w:rFonts w:ascii="Century Gothic" w:hAnsi="Century Gothic"/>
                <w:color w:val="002060"/>
                <w:sz w:val="20"/>
                <w:szCs w:val="20"/>
              </w:rPr>
              <w:t>Acre (AC), Alagoas (AL), Amapá (AP), Amazonas (AM), Bahia (BA), Ceará (CE), Distrito Federal (DF), Espírito Santo (ES), Goiás (GO), Maranhã (MA), Mato Grosso (MT), Mato Grosso do Sul (MS), Pará (PA), Paraíba (PB), Pernambuco (PE), Piauí (PI), Rio Grande do Norte (RN), Rondônia (RO), Roraima (RR), Sergipe (SE) e Tocantins (TO).</w:t>
            </w:r>
          </w:p>
        </w:tc>
      </w:tr>
      <w:tr w:rsidR="00E42E09" w14:paraId="114B11D0" w14:textId="77777777" w:rsidTr="008607CD">
        <w:tc>
          <w:tcPr>
            <w:tcW w:w="1335" w:type="dxa"/>
            <w:vMerge w:val="restart"/>
          </w:tcPr>
          <w:p w14:paraId="114B11CE" w14:textId="77777777" w:rsidR="00E42E09" w:rsidRPr="005A067D" w:rsidRDefault="00E42E09" w:rsidP="0069478B">
            <w:pPr>
              <w:autoSpaceDE w:val="0"/>
              <w:autoSpaceDN w:val="0"/>
              <w:adjustRightInd w:val="0"/>
              <w:spacing w:line="360" w:lineRule="auto"/>
              <w:jc w:val="center"/>
              <w:rPr>
                <w:rFonts w:ascii="Century Gothic" w:hAnsi="Century Gothic" w:cs="Arial"/>
                <w:color w:val="002060"/>
                <w:sz w:val="20"/>
              </w:rPr>
            </w:pPr>
            <w:r>
              <w:rPr>
                <w:rFonts w:ascii="Century Gothic" w:hAnsi="Century Gothic" w:cs="Arial"/>
                <w:color w:val="002060"/>
                <w:sz w:val="20"/>
              </w:rPr>
              <w:t>Nota</w:t>
            </w:r>
          </w:p>
        </w:tc>
        <w:tc>
          <w:tcPr>
            <w:tcW w:w="8010" w:type="dxa"/>
            <w:gridSpan w:val="6"/>
          </w:tcPr>
          <w:p w14:paraId="114B11CF" w14:textId="77777777" w:rsidR="00E42E09" w:rsidRPr="005A067D" w:rsidRDefault="00E42E09" w:rsidP="0069478B">
            <w:pPr>
              <w:autoSpaceDE w:val="0"/>
              <w:autoSpaceDN w:val="0"/>
              <w:adjustRightInd w:val="0"/>
              <w:spacing w:line="360" w:lineRule="auto"/>
              <w:jc w:val="both"/>
              <w:rPr>
                <w:rFonts w:ascii="Century Gothic" w:hAnsi="Century Gothic" w:cs="Arial"/>
                <w:color w:val="002060"/>
                <w:sz w:val="20"/>
              </w:rPr>
            </w:pPr>
            <w:r w:rsidRPr="00896601">
              <w:rPr>
                <w:rFonts w:ascii="Century Gothic" w:hAnsi="Century Gothic" w:cs="Arial"/>
                <w:color w:val="002060"/>
                <w:sz w:val="20"/>
              </w:rPr>
              <w:t>Redução tributária aplicada nos produtos classificados com NCM 8474.39.00, Inciso II, Artigo 12, Anexo II do RICMS/SP.</w:t>
            </w:r>
          </w:p>
        </w:tc>
      </w:tr>
      <w:tr w:rsidR="00E42E09" w14:paraId="114B11D3" w14:textId="77777777" w:rsidTr="008607CD">
        <w:tc>
          <w:tcPr>
            <w:tcW w:w="1335" w:type="dxa"/>
            <w:vMerge/>
          </w:tcPr>
          <w:p w14:paraId="114B11D1" w14:textId="77777777" w:rsidR="00E42E09" w:rsidRDefault="00E42E09" w:rsidP="0069478B">
            <w:pPr>
              <w:autoSpaceDE w:val="0"/>
              <w:autoSpaceDN w:val="0"/>
              <w:adjustRightInd w:val="0"/>
              <w:spacing w:line="360" w:lineRule="auto"/>
              <w:jc w:val="center"/>
              <w:rPr>
                <w:rFonts w:ascii="Century Gothic" w:hAnsi="Century Gothic" w:cs="Arial"/>
                <w:color w:val="002060"/>
                <w:sz w:val="20"/>
              </w:rPr>
            </w:pPr>
          </w:p>
        </w:tc>
        <w:tc>
          <w:tcPr>
            <w:tcW w:w="8010" w:type="dxa"/>
            <w:gridSpan w:val="6"/>
          </w:tcPr>
          <w:p w14:paraId="114B11D2" w14:textId="77777777" w:rsidR="00E42E09" w:rsidRPr="008569D4" w:rsidRDefault="00E42E09" w:rsidP="00E42E09">
            <w:pPr>
              <w:autoSpaceDE w:val="0"/>
              <w:autoSpaceDN w:val="0"/>
              <w:adjustRightInd w:val="0"/>
              <w:spacing w:line="360" w:lineRule="auto"/>
              <w:jc w:val="both"/>
              <w:rPr>
                <w:rFonts w:ascii="Century Gothic" w:hAnsi="Century Gothic" w:cs="Arial"/>
                <w:color w:val="44546A"/>
                <w:sz w:val="20"/>
              </w:rPr>
            </w:pPr>
            <w:r>
              <w:rPr>
                <w:rFonts w:ascii="Century Gothic" w:hAnsi="Century Gothic" w:cs="Arial"/>
                <w:color w:val="002060"/>
                <w:sz w:val="20"/>
              </w:rPr>
              <w:t>Para outros produtos, os impostos e alíquotas deverão ser consultados caso a caso.</w:t>
            </w:r>
          </w:p>
        </w:tc>
      </w:tr>
    </w:tbl>
    <w:p w14:paraId="114B11D4" w14:textId="77777777" w:rsidR="002A6933" w:rsidRDefault="002A6933" w:rsidP="00A63399">
      <w:pPr>
        <w:autoSpaceDE w:val="0"/>
        <w:autoSpaceDN w:val="0"/>
        <w:adjustRightInd w:val="0"/>
        <w:spacing w:line="360" w:lineRule="auto"/>
        <w:jc w:val="both"/>
        <w:rPr>
          <w:rFonts w:ascii="Century Gothic" w:hAnsi="Century Gothic" w:cs="Arial"/>
          <w:color w:val="002060"/>
        </w:rPr>
      </w:pPr>
    </w:p>
    <w:p w14:paraId="114B11D5" w14:textId="77777777" w:rsidR="00A63399" w:rsidRDefault="00A63399" w:rsidP="00A63399">
      <w:pPr>
        <w:autoSpaceDE w:val="0"/>
        <w:autoSpaceDN w:val="0"/>
        <w:adjustRightInd w:val="0"/>
        <w:spacing w:line="360" w:lineRule="auto"/>
        <w:jc w:val="both"/>
        <w:rPr>
          <w:rFonts w:ascii="Century Gothic" w:hAnsi="Century Gothic" w:cs="Arial"/>
          <w:color w:val="002060"/>
        </w:rPr>
      </w:pPr>
    </w:p>
    <w:p w14:paraId="114B11D6" w14:textId="77777777" w:rsidR="00A63399" w:rsidRDefault="00A63399" w:rsidP="00A63399">
      <w:pPr>
        <w:autoSpaceDE w:val="0"/>
        <w:autoSpaceDN w:val="0"/>
        <w:adjustRightInd w:val="0"/>
        <w:spacing w:line="360" w:lineRule="auto"/>
        <w:jc w:val="both"/>
        <w:rPr>
          <w:rFonts w:ascii="Century Gothic" w:hAnsi="Century Gothic" w:cs="Arial"/>
          <w:color w:val="002060"/>
        </w:rPr>
      </w:pPr>
    </w:p>
    <w:p w14:paraId="114B11D7" w14:textId="77777777" w:rsidR="00A63399" w:rsidRDefault="00A63399" w:rsidP="00A63399">
      <w:pPr>
        <w:autoSpaceDE w:val="0"/>
        <w:autoSpaceDN w:val="0"/>
        <w:adjustRightInd w:val="0"/>
        <w:spacing w:line="360" w:lineRule="auto"/>
        <w:jc w:val="both"/>
        <w:rPr>
          <w:rFonts w:ascii="Century Gothic" w:hAnsi="Century Gothic" w:cs="Arial"/>
          <w:color w:val="002060"/>
        </w:rPr>
      </w:pPr>
    </w:p>
    <w:p w14:paraId="114B11D8" w14:textId="77777777" w:rsidR="00A63399" w:rsidRDefault="00A63399" w:rsidP="00A63399">
      <w:pPr>
        <w:autoSpaceDE w:val="0"/>
        <w:autoSpaceDN w:val="0"/>
        <w:adjustRightInd w:val="0"/>
        <w:spacing w:line="360" w:lineRule="auto"/>
        <w:jc w:val="both"/>
        <w:rPr>
          <w:rFonts w:ascii="Century Gothic" w:hAnsi="Century Gothic" w:cs="Arial"/>
          <w:color w:val="002060"/>
        </w:rPr>
      </w:pPr>
    </w:p>
    <w:p w14:paraId="114B11D9" w14:textId="77777777" w:rsidR="00A63399" w:rsidRDefault="00A63399" w:rsidP="00A63399">
      <w:pPr>
        <w:autoSpaceDE w:val="0"/>
        <w:autoSpaceDN w:val="0"/>
        <w:adjustRightInd w:val="0"/>
        <w:spacing w:line="360" w:lineRule="auto"/>
        <w:jc w:val="both"/>
        <w:rPr>
          <w:rFonts w:ascii="Century Gothic" w:hAnsi="Century Gothic" w:cs="Arial"/>
          <w:color w:val="002060"/>
        </w:rPr>
      </w:pPr>
    </w:p>
    <w:p w14:paraId="114B11DA" w14:textId="77777777" w:rsidR="00A63399" w:rsidRDefault="00A63399" w:rsidP="00A63399">
      <w:pPr>
        <w:autoSpaceDE w:val="0"/>
        <w:autoSpaceDN w:val="0"/>
        <w:adjustRightInd w:val="0"/>
        <w:spacing w:line="360" w:lineRule="auto"/>
        <w:jc w:val="both"/>
        <w:rPr>
          <w:rFonts w:ascii="Century Gothic" w:hAnsi="Century Gothic" w:cs="Arial"/>
          <w:color w:val="002060"/>
        </w:rPr>
      </w:pPr>
    </w:p>
    <w:p w14:paraId="114B11DB" w14:textId="77777777" w:rsidR="00A63399" w:rsidRDefault="00A63399" w:rsidP="00A63399">
      <w:pPr>
        <w:autoSpaceDE w:val="0"/>
        <w:autoSpaceDN w:val="0"/>
        <w:adjustRightInd w:val="0"/>
        <w:spacing w:line="360" w:lineRule="auto"/>
        <w:jc w:val="both"/>
        <w:rPr>
          <w:rFonts w:ascii="Century Gothic" w:hAnsi="Century Gothic" w:cs="Arial"/>
          <w:color w:val="002060"/>
        </w:rPr>
      </w:pPr>
    </w:p>
    <w:p w14:paraId="114B11DC" w14:textId="77777777" w:rsidR="00A63399" w:rsidRDefault="00A63399" w:rsidP="00A63399">
      <w:pPr>
        <w:autoSpaceDE w:val="0"/>
        <w:autoSpaceDN w:val="0"/>
        <w:adjustRightInd w:val="0"/>
        <w:spacing w:line="360" w:lineRule="auto"/>
        <w:jc w:val="both"/>
        <w:rPr>
          <w:rFonts w:ascii="Century Gothic" w:hAnsi="Century Gothic" w:cs="Arial"/>
          <w:color w:val="002060"/>
        </w:rPr>
      </w:pPr>
    </w:p>
    <w:p w14:paraId="114B11DE" w14:textId="77777777" w:rsidR="0031760F" w:rsidRPr="00D81236" w:rsidRDefault="0031760F" w:rsidP="0031760F">
      <w:pPr>
        <w:pStyle w:val="PargrafodaLista"/>
        <w:keepNext/>
        <w:widowControl/>
        <w:numPr>
          <w:ilvl w:val="1"/>
          <w:numId w:val="33"/>
        </w:numPr>
        <w:suppressAutoHyphens w:val="0"/>
        <w:autoSpaceDE w:val="0"/>
        <w:autoSpaceDN w:val="0"/>
        <w:adjustRightInd w:val="0"/>
        <w:spacing w:before="240" w:after="120" w:line="360" w:lineRule="auto"/>
        <w:ind w:left="357" w:hanging="357"/>
        <w:jc w:val="both"/>
        <w:outlineLvl w:val="0"/>
        <w:rPr>
          <w:rFonts w:ascii="Century Gothic" w:hAnsi="Century Gothic" w:cs="Arial"/>
          <w:color w:val="002060"/>
          <w:szCs w:val="22"/>
        </w:rPr>
      </w:pPr>
      <w:bookmarkStart w:id="33" w:name="_Toc216427314"/>
      <w:r>
        <w:rPr>
          <w:rFonts w:ascii="Century Gothic" w:hAnsi="Century Gothic"/>
          <w:b/>
          <w:color w:val="002060"/>
          <w:szCs w:val="22"/>
        </w:rPr>
        <w:lastRenderedPageBreak/>
        <w:t>CONSIDERAÇÃO FINAL</w:t>
      </w:r>
      <w:bookmarkEnd w:id="33"/>
    </w:p>
    <w:p w14:paraId="114B11DF" w14:textId="77777777" w:rsidR="0031760F" w:rsidRDefault="0031760F" w:rsidP="0031760F">
      <w:pPr>
        <w:pStyle w:val="SemEspaamento"/>
        <w:spacing w:line="360" w:lineRule="auto"/>
        <w:ind w:firstLine="709"/>
        <w:jc w:val="both"/>
        <w:rPr>
          <w:rFonts w:ascii="Century Gothic" w:hAnsi="Century Gothic"/>
          <w:color w:val="002060"/>
        </w:rPr>
      </w:pPr>
      <w:r w:rsidRPr="009F3A05">
        <w:rPr>
          <w:rFonts w:ascii="Century Gothic" w:hAnsi="Century Gothic"/>
          <w:color w:val="002060"/>
        </w:rPr>
        <w:t>Em caso de aceite e que não seja emitido um pedido de compra oficial formal, esta proposta torna-se apenas válida como pedido de compra mediante assinatura do responsável e com carimbo da empresa no campo destacado abaixo:</w:t>
      </w:r>
    </w:p>
    <w:p w14:paraId="114B11E0" w14:textId="77777777" w:rsidR="0031760F" w:rsidRPr="009F3A05" w:rsidRDefault="0031760F" w:rsidP="0031760F">
      <w:pPr>
        <w:pStyle w:val="SemEspaamento"/>
        <w:spacing w:line="360" w:lineRule="auto"/>
        <w:ind w:firstLine="709"/>
        <w:jc w:val="both"/>
        <w:rPr>
          <w:rFonts w:ascii="Century Gothic" w:hAnsi="Century Gothic"/>
          <w:color w:val="002060"/>
        </w:rPr>
      </w:pPr>
    </w:p>
    <w:p w14:paraId="114B11E1" w14:textId="77777777" w:rsidR="00A63399" w:rsidRDefault="00A63399" w:rsidP="00A63399">
      <w:pPr>
        <w:autoSpaceDE w:val="0"/>
        <w:autoSpaceDN w:val="0"/>
        <w:adjustRightInd w:val="0"/>
        <w:spacing w:line="360" w:lineRule="auto"/>
        <w:jc w:val="both"/>
        <w:rPr>
          <w:rFonts w:ascii="Century Gothic" w:hAnsi="Century Gothic" w:cs="Arial"/>
          <w:color w:val="002060"/>
        </w:rPr>
      </w:pPr>
    </w:p>
    <w:p w14:paraId="114B11E2" w14:textId="77777777" w:rsidR="00A63399" w:rsidRDefault="0031760F" w:rsidP="00A63399">
      <w:pPr>
        <w:autoSpaceDE w:val="0"/>
        <w:autoSpaceDN w:val="0"/>
        <w:adjustRightInd w:val="0"/>
        <w:spacing w:line="360" w:lineRule="auto"/>
        <w:jc w:val="both"/>
        <w:rPr>
          <w:rFonts w:ascii="Century Gothic" w:hAnsi="Century Gothic" w:cs="Arial"/>
          <w:color w:val="002060"/>
        </w:rPr>
      </w:pPr>
      <w:r w:rsidRPr="0031760F">
        <w:rPr>
          <w:rFonts w:ascii="Century Gothic" w:hAnsi="Century Gothic" w:cs="Arial"/>
          <w:b/>
          <w:color w:val="002060"/>
        </w:rPr>
        <w:t>Data da assinatura:</w:t>
      </w:r>
      <w:r>
        <w:rPr>
          <w:rFonts w:ascii="Century Gothic" w:hAnsi="Century Gothic" w:cs="Arial"/>
          <w:color w:val="002060"/>
        </w:rPr>
        <w:t xml:space="preserve"> _____/_____/_____</w:t>
      </w:r>
    </w:p>
    <w:p w14:paraId="114B11E3" w14:textId="77777777" w:rsidR="0031760F" w:rsidRDefault="0031760F" w:rsidP="00A63399">
      <w:pPr>
        <w:autoSpaceDE w:val="0"/>
        <w:autoSpaceDN w:val="0"/>
        <w:adjustRightInd w:val="0"/>
        <w:spacing w:line="360" w:lineRule="auto"/>
        <w:jc w:val="both"/>
        <w:rPr>
          <w:rFonts w:ascii="Century Gothic" w:hAnsi="Century Gothic" w:cs="Arial"/>
          <w:color w:val="002060"/>
        </w:rPr>
      </w:pPr>
    </w:p>
    <w:p w14:paraId="114B11E4" w14:textId="77777777" w:rsidR="0031760F" w:rsidRDefault="0031760F" w:rsidP="00A63399">
      <w:pPr>
        <w:autoSpaceDE w:val="0"/>
        <w:autoSpaceDN w:val="0"/>
        <w:adjustRightInd w:val="0"/>
        <w:spacing w:line="360" w:lineRule="auto"/>
        <w:jc w:val="both"/>
        <w:rPr>
          <w:rFonts w:ascii="Century Gothic" w:hAnsi="Century Gothic" w:cs="Arial"/>
          <w:color w:val="002060"/>
        </w:rPr>
      </w:pPr>
    </w:p>
    <w:p w14:paraId="114B11E5" w14:textId="77777777" w:rsidR="0031760F" w:rsidRDefault="0031760F" w:rsidP="00A63399">
      <w:pPr>
        <w:autoSpaceDE w:val="0"/>
        <w:autoSpaceDN w:val="0"/>
        <w:adjustRightInd w:val="0"/>
        <w:spacing w:line="360" w:lineRule="auto"/>
        <w:jc w:val="both"/>
        <w:rPr>
          <w:rFonts w:ascii="Century Gothic" w:hAnsi="Century Gothic" w:cs="Arial"/>
          <w:color w:val="002060"/>
        </w:rPr>
      </w:pPr>
      <w:r w:rsidRPr="0031760F">
        <w:rPr>
          <w:rFonts w:ascii="Century Gothic" w:hAnsi="Century Gothic" w:cs="Arial"/>
          <w:b/>
          <w:color w:val="002060"/>
        </w:rPr>
        <w:t xml:space="preserve">Assinatura e carimbo da empresa </w:t>
      </w:r>
      <w:r w:rsidR="007D5B37">
        <w:rPr>
          <w:rFonts w:ascii="Century Gothic" w:hAnsi="Century Gothic" w:cs="Arial"/>
          <w:b/>
          <w:color w:val="002060"/>
        </w:rPr>
        <w:t>CONTRATANTE</w:t>
      </w:r>
      <w:r w:rsidRPr="0031760F">
        <w:rPr>
          <w:rFonts w:ascii="Century Gothic" w:hAnsi="Century Gothic" w:cs="Arial"/>
          <w:b/>
          <w:color w:val="002060"/>
        </w:rPr>
        <w:t xml:space="preserve">: </w:t>
      </w:r>
      <w:r>
        <w:rPr>
          <w:rFonts w:ascii="Century Gothic" w:hAnsi="Century Gothic" w:cs="Arial"/>
          <w:color w:val="002060"/>
        </w:rPr>
        <w:t>________</w:t>
      </w:r>
      <w:r w:rsidR="007D5B37">
        <w:rPr>
          <w:rFonts w:ascii="Century Gothic" w:hAnsi="Century Gothic" w:cs="Arial"/>
          <w:color w:val="002060"/>
        </w:rPr>
        <w:t>_____________________________</w:t>
      </w:r>
    </w:p>
    <w:p w14:paraId="114B11E6" w14:textId="77777777" w:rsidR="0031760F" w:rsidRDefault="0031760F" w:rsidP="00A63399">
      <w:pPr>
        <w:autoSpaceDE w:val="0"/>
        <w:autoSpaceDN w:val="0"/>
        <w:adjustRightInd w:val="0"/>
        <w:spacing w:line="360" w:lineRule="auto"/>
        <w:jc w:val="both"/>
        <w:rPr>
          <w:rFonts w:ascii="Century Gothic" w:hAnsi="Century Gothic" w:cs="Arial"/>
          <w:color w:val="002060"/>
        </w:rPr>
      </w:pPr>
    </w:p>
    <w:p w14:paraId="114B11E7" w14:textId="2CF1376F" w:rsidR="00941A2F" w:rsidRDefault="00941A2F" w:rsidP="00A63399">
      <w:pPr>
        <w:autoSpaceDE w:val="0"/>
        <w:autoSpaceDN w:val="0"/>
        <w:adjustRightInd w:val="0"/>
        <w:spacing w:line="360" w:lineRule="auto"/>
        <w:jc w:val="both"/>
        <w:rPr>
          <w:rFonts w:ascii="Century Gothic" w:hAnsi="Century Gothic" w:cs="Arial"/>
          <w:color w:val="002060"/>
        </w:rPr>
      </w:pPr>
    </w:p>
    <w:p w14:paraId="114B11E8" w14:textId="77777777" w:rsidR="00941A2F" w:rsidRPr="00941A2F" w:rsidRDefault="00941A2F" w:rsidP="00941A2F">
      <w:pPr>
        <w:rPr>
          <w:rFonts w:ascii="Century Gothic" w:hAnsi="Century Gothic" w:cs="Arial"/>
        </w:rPr>
      </w:pPr>
    </w:p>
    <w:p w14:paraId="114B11E9" w14:textId="77777777" w:rsidR="00941A2F" w:rsidRPr="00941A2F" w:rsidRDefault="00941A2F" w:rsidP="00941A2F">
      <w:pPr>
        <w:rPr>
          <w:rFonts w:ascii="Century Gothic" w:hAnsi="Century Gothic" w:cs="Arial"/>
        </w:rPr>
      </w:pPr>
    </w:p>
    <w:p w14:paraId="114B11EA" w14:textId="77777777" w:rsidR="00941A2F" w:rsidRPr="00941A2F" w:rsidRDefault="00941A2F" w:rsidP="00941A2F">
      <w:pPr>
        <w:rPr>
          <w:rFonts w:ascii="Century Gothic" w:hAnsi="Century Gothic" w:cs="Arial"/>
        </w:rPr>
      </w:pPr>
    </w:p>
    <w:p w14:paraId="114B11EB" w14:textId="77777777" w:rsidR="00941A2F" w:rsidRPr="00941A2F" w:rsidRDefault="00941A2F" w:rsidP="00941A2F">
      <w:pPr>
        <w:rPr>
          <w:rFonts w:ascii="Century Gothic" w:hAnsi="Century Gothic" w:cs="Arial"/>
        </w:rPr>
      </w:pPr>
    </w:p>
    <w:p w14:paraId="114B11EC" w14:textId="77777777" w:rsidR="00941A2F" w:rsidRPr="00941A2F" w:rsidRDefault="00941A2F" w:rsidP="00941A2F">
      <w:pPr>
        <w:rPr>
          <w:rFonts w:ascii="Century Gothic" w:hAnsi="Century Gothic" w:cs="Arial"/>
        </w:rPr>
      </w:pPr>
    </w:p>
    <w:p w14:paraId="114B11ED" w14:textId="77777777" w:rsidR="00941A2F" w:rsidRPr="00941A2F" w:rsidRDefault="00941A2F" w:rsidP="00941A2F">
      <w:pPr>
        <w:rPr>
          <w:rFonts w:ascii="Century Gothic" w:hAnsi="Century Gothic" w:cs="Arial"/>
        </w:rPr>
      </w:pPr>
    </w:p>
    <w:p w14:paraId="114B11EE" w14:textId="77777777" w:rsidR="00941A2F" w:rsidRPr="00941A2F" w:rsidRDefault="00941A2F" w:rsidP="00941A2F">
      <w:pPr>
        <w:rPr>
          <w:rFonts w:ascii="Century Gothic" w:hAnsi="Century Gothic" w:cs="Arial"/>
        </w:rPr>
      </w:pPr>
    </w:p>
    <w:p w14:paraId="114B11EF" w14:textId="77777777" w:rsidR="00941A2F" w:rsidRPr="00941A2F" w:rsidRDefault="00941A2F" w:rsidP="00941A2F">
      <w:pPr>
        <w:rPr>
          <w:rFonts w:ascii="Century Gothic" w:hAnsi="Century Gothic" w:cs="Arial"/>
        </w:rPr>
      </w:pPr>
    </w:p>
    <w:p w14:paraId="114B11F0" w14:textId="77777777" w:rsidR="00941A2F" w:rsidRPr="00941A2F" w:rsidRDefault="00941A2F" w:rsidP="00941A2F">
      <w:pPr>
        <w:rPr>
          <w:rFonts w:ascii="Century Gothic" w:hAnsi="Century Gothic" w:cs="Arial"/>
        </w:rPr>
      </w:pPr>
    </w:p>
    <w:p w14:paraId="114B11F1" w14:textId="77777777" w:rsidR="00941A2F" w:rsidRPr="00941A2F" w:rsidRDefault="00941A2F" w:rsidP="00941A2F">
      <w:pPr>
        <w:rPr>
          <w:rFonts w:ascii="Century Gothic" w:hAnsi="Century Gothic" w:cs="Arial"/>
        </w:rPr>
      </w:pPr>
    </w:p>
    <w:p w14:paraId="114B11F2" w14:textId="77777777" w:rsidR="00941A2F" w:rsidRPr="00941A2F" w:rsidRDefault="00941A2F" w:rsidP="00941A2F">
      <w:pPr>
        <w:rPr>
          <w:rFonts w:ascii="Century Gothic" w:hAnsi="Century Gothic" w:cs="Arial"/>
        </w:rPr>
      </w:pPr>
    </w:p>
    <w:p w14:paraId="114B11F3" w14:textId="77777777" w:rsidR="00941A2F" w:rsidRPr="00941A2F" w:rsidRDefault="00941A2F" w:rsidP="00941A2F">
      <w:pPr>
        <w:rPr>
          <w:rFonts w:ascii="Century Gothic" w:hAnsi="Century Gothic" w:cs="Arial"/>
        </w:rPr>
      </w:pPr>
    </w:p>
    <w:p w14:paraId="114B11F4" w14:textId="77777777" w:rsidR="00941A2F" w:rsidRPr="00941A2F" w:rsidRDefault="00941A2F" w:rsidP="00941A2F">
      <w:pPr>
        <w:rPr>
          <w:rFonts w:ascii="Century Gothic" w:hAnsi="Century Gothic" w:cs="Arial"/>
        </w:rPr>
      </w:pPr>
    </w:p>
    <w:p w14:paraId="114B11F5" w14:textId="77777777" w:rsidR="00941A2F" w:rsidRDefault="00941A2F" w:rsidP="00941A2F">
      <w:pPr>
        <w:rPr>
          <w:rFonts w:ascii="Century Gothic" w:hAnsi="Century Gothic" w:cs="Arial"/>
        </w:rPr>
      </w:pPr>
    </w:p>
    <w:p w14:paraId="114B11F6" w14:textId="77777777" w:rsidR="00941A2F" w:rsidRDefault="00941A2F" w:rsidP="00941A2F">
      <w:pPr>
        <w:rPr>
          <w:rFonts w:ascii="Century Gothic" w:hAnsi="Century Gothic" w:cs="Arial"/>
        </w:rPr>
      </w:pPr>
    </w:p>
    <w:p w14:paraId="114B11F7" w14:textId="77777777" w:rsidR="00941A2F" w:rsidRDefault="00941A2F" w:rsidP="00941A2F">
      <w:pPr>
        <w:rPr>
          <w:rFonts w:ascii="Century Gothic" w:hAnsi="Century Gothic" w:cs="Arial"/>
        </w:rPr>
      </w:pPr>
    </w:p>
    <w:p w14:paraId="114B11F8" w14:textId="77777777" w:rsidR="00941A2F" w:rsidRDefault="00941A2F" w:rsidP="00941A2F">
      <w:pPr>
        <w:rPr>
          <w:rFonts w:ascii="Century Gothic" w:hAnsi="Century Gothic" w:cs="Arial"/>
        </w:rPr>
      </w:pPr>
    </w:p>
    <w:p w14:paraId="114B11F9" w14:textId="77777777" w:rsidR="00941A2F" w:rsidRDefault="00941A2F" w:rsidP="00941A2F">
      <w:pPr>
        <w:rPr>
          <w:rFonts w:ascii="Century Gothic" w:hAnsi="Century Gothic" w:cs="Arial"/>
        </w:rPr>
      </w:pPr>
    </w:p>
    <w:p w14:paraId="114B11FA" w14:textId="71EC5D8D" w:rsidR="0031760F" w:rsidRPr="00941A2F" w:rsidRDefault="00941A2F" w:rsidP="00941A2F">
      <w:pPr>
        <w:tabs>
          <w:tab w:val="left" w:pos="7619"/>
        </w:tabs>
        <w:ind w:left="142"/>
        <w:rPr>
          <w:rFonts w:ascii="Century Gothic" w:hAnsi="Century Gothic" w:cs="Arial"/>
          <w:b/>
          <w:color w:val="002060"/>
        </w:rPr>
      </w:pPr>
      <w:r w:rsidRPr="00941A2F">
        <w:rPr>
          <w:rFonts w:ascii="Century Gothic" w:hAnsi="Century Gothic" w:cs="Arial"/>
          <w:b/>
          <w:color w:val="002060"/>
        </w:rPr>
        <w:t>Atenciosamente,</w:t>
      </w:r>
    </w:p>
    <w:sectPr w:rsidR="0031760F" w:rsidRPr="00941A2F" w:rsidSect="0094549A">
      <w:headerReference w:type="default" r:id="rId24"/>
      <w:footerReference w:type="even" r:id="rId25"/>
      <w:footerReference w:type="default" r:id="rId26"/>
      <w:type w:val="continuous"/>
      <w:pgSz w:w="11907" w:h="16840" w:code="9"/>
      <w:pgMar w:top="1951" w:right="1021" w:bottom="1418" w:left="1531" w:header="284"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AEFA8" w14:textId="77777777" w:rsidR="008C06C3" w:rsidRDefault="008C06C3">
      <w:r>
        <w:separator/>
      </w:r>
    </w:p>
  </w:endnote>
  <w:endnote w:type="continuationSeparator" w:id="0">
    <w:p w14:paraId="77343E3A" w14:textId="77777777" w:rsidR="008C06C3" w:rsidRDefault="008C0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8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antGarde">
    <w:panose1 w:val="00000000000000000000"/>
    <w:charset w:val="00"/>
    <w:family w:val="swiss"/>
    <w:notTrueType/>
    <w:pitch w:val="variable"/>
    <w:sig w:usb0="00000003" w:usb1="00000000" w:usb2="00000000" w:usb3="00000000" w:csb0="00000001" w:csb1="00000000"/>
  </w:font>
  <w:font w:name="StarBats">
    <w:charset w:val="02"/>
    <w:family w:val="auto"/>
    <w:pitch w:val="variable"/>
  </w:font>
  <w:font w:name="Webdings">
    <w:panose1 w:val="05030102010509060703"/>
    <w:charset w:val="02"/>
    <w:family w:val="roman"/>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Albany">
    <w:altName w:val="Arial"/>
    <w:charset w:val="00"/>
    <w:family w:val="swiss"/>
    <w:pitch w:val="variable"/>
  </w:font>
  <w:font w:name="HG Mincho Light J">
    <w:altName w:val="Times New Roman"/>
    <w:charset w:val="00"/>
    <w:family w:val="auto"/>
    <w:pitch w:val="variable"/>
  </w:font>
  <w:font w:name="Thorndale">
    <w:altName w:val="Times New Roman"/>
    <w:charset w:val="00"/>
    <w:family w:val="roman"/>
    <w:pitch w:val="variable"/>
  </w:font>
  <w:font w:name="BankGothic Md BT">
    <w:panose1 w:val="020B0807020203060204"/>
    <w:charset w:val="00"/>
    <w:family w:val="swiss"/>
    <w:pitch w:val="variable"/>
    <w:sig w:usb0="00000087" w:usb1="00000000" w:usb2="00000000" w:usb3="00000000" w:csb0="0000001B" w:csb1="00000000"/>
  </w:font>
  <w:font w:name="Helv">
    <w:panose1 w:val="020B060402020203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yriadPro-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Helvetica-Bold">
    <w:altName w:val="Times New Roman"/>
    <w:panose1 w:val="00000000000000000000"/>
    <w:charset w:val="00"/>
    <w:family w:val="roman"/>
    <w:notTrueType/>
    <w:pitch w:val="default"/>
  </w:font>
  <w:font w:name="ArialBlack">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122A" w14:textId="77777777" w:rsidR="00B70779" w:rsidRDefault="00B70779">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14B122B" w14:textId="77777777" w:rsidR="00B70779" w:rsidRDefault="00B707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122C" w14:textId="77777777" w:rsidR="00B70779" w:rsidRPr="006405DE" w:rsidRDefault="00B70779" w:rsidP="005E44C7">
    <w:pPr>
      <w:pStyle w:val="Rodap"/>
      <w:spacing w:line="276" w:lineRule="auto"/>
      <w:jc w:val="center"/>
      <w:rPr>
        <w:rFonts w:ascii="Century Gothic" w:hAnsi="Century Gothic"/>
        <w:color w:val="002060"/>
      </w:rPr>
    </w:pPr>
    <w:r w:rsidRPr="005E44C7">
      <w:rPr>
        <w:rFonts w:ascii="Century Gothic" w:hAnsi="Century Gothic"/>
        <w:b/>
        <w:color w:val="002060"/>
      </w:rPr>
      <w:t>MOINHO YPIRANGA</w:t>
    </w:r>
    <w:r>
      <w:rPr>
        <w:rFonts w:ascii="Century Gothic" w:hAnsi="Century Gothic"/>
        <w:color w:val="002060"/>
      </w:rPr>
      <w:t xml:space="preserve"> | </w:t>
    </w:r>
    <w:r w:rsidRPr="005E44C7">
      <w:rPr>
        <w:rFonts w:ascii="Century Gothic" w:hAnsi="Century Gothic"/>
        <w:b/>
        <w:color w:val="002060"/>
      </w:rPr>
      <w:t>CNPJ:</w:t>
    </w:r>
    <w:r>
      <w:rPr>
        <w:rFonts w:ascii="Century Gothic" w:hAnsi="Century Gothic"/>
        <w:color w:val="002060"/>
      </w:rPr>
      <w:t xml:space="preserve"> 13.273.368/0001-75 | </w:t>
    </w:r>
    <w:r w:rsidRPr="006405DE">
      <w:rPr>
        <w:rFonts w:ascii="Century Gothic" w:hAnsi="Century Gothic"/>
        <w:b/>
        <w:color w:val="002060"/>
      </w:rPr>
      <w:t>T</w:t>
    </w:r>
    <w:r>
      <w:rPr>
        <w:rFonts w:ascii="Century Gothic" w:hAnsi="Century Gothic"/>
        <w:color w:val="002060"/>
      </w:rPr>
      <w:t xml:space="preserve"> +55 (11) 4513 - 9570</w:t>
    </w:r>
  </w:p>
  <w:p w14:paraId="114B122D" w14:textId="77777777" w:rsidR="00B70779" w:rsidRDefault="00B70779" w:rsidP="005E44C7">
    <w:pPr>
      <w:pStyle w:val="Rodap"/>
      <w:spacing w:line="276" w:lineRule="auto"/>
      <w:jc w:val="center"/>
      <w:rPr>
        <w:rFonts w:ascii="Century Gothic" w:hAnsi="Century Gothic"/>
      </w:rPr>
    </w:pPr>
    <w:hyperlink r:id="rId1" w:history="1">
      <w:r w:rsidRPr="0097488D">
        <w:rPr>
          <w:rStyle w:val="Hyperlink"/>
          <w:rFonts w:ascii="Century Gothic" w:hAnsi="Century Gothic"/>
          <w:noProof w:val="0"/>
        </w:rPr>
        <w:t>www.gmp.ind.br</w:t>
      </w:r>
    </w:hyperlink>
    <w:r>
      <w:rPr>
        <w:rFonts w:ascii="Century Gothic" w:hAnsi="Century Gothic"/>
      </w:rPr>
      <w:t xml:space="preserve"> | </w:t>
    </w:r>
    <w:hyperlink r:id="rId2" w:history="1">
      <w:r w:rsidRPr="0097488D">
        <w:rPr>
          <w:rStyle w:val="Hyperlink"/>
          <w:rFonts w:ascii="Century Gothic" w:hAnsi="Century Gothic"/>
          <w:noProof w:val="0"/>
        </w:rPr>
        <w:t>www.moinhoypiranga.com</w:t>
      </w:r>
    </w:hyperlink>
    <w:r>
      <w:rPr>
        <w:rFonts w:ascii="Century Gothic" w:hAnsi="Century Gothic"/>
      </w:rPr>
      <w:t xml:space="preserve"> | </w:t>
    </w:r>
    <w:hyperlink r:id="rId3" w:history="1">
      <w:r w:rsidRPr="0097488D">
        <w:rPr>
          <w:rStyle w:val="Hyperlink"/>
          <w:rFonts w:ascii="Century Gothic" w:hAnsi="Century Gothic"/>
          <w:noProof w:val="0"/>
        </w:rPr>
        <w:t>www.ultradispersoravacuo.com.br</w:t>
      </w:r>
    </w:hyperlink>
  </w:p>
  <w:p w14:paraId="114B122E" w14:textId="77777777" w:rsidR="00B70779" w:rsidRPr="006405DE" w:rsidRDefault="00B70779" w:rsidP="005E44C7">
    <w:pPr>
      <w:pStyle w:val="Rodap"/>
      <w:spacing w:line="276" w:lineRule="auto"/>
      <w:jc w:val="center"/>
      <w:rPr>
        <w:rFonts w:ascii="Century Gothic" w:hAnsi="Century Gothic"/>
        <w:color w:val="17365D"/>
      </w:rPr>
    </w:pPr>
    <w:hyperlink r:id="rId4" w:history="1">
      <w:r w:rsidRPr="0097488D">
        <w:rPr>
          <w:rStyle w:val="Hyperlink"/>
          <w:rFonts w:ascii="Century Gothic" w:hAnsi="Century Gothic"/>
          <w:noProof w:val="0"/>
        </w:rPr>
        <w:t>www.colorcell.com.br</w:t>
      </w:r>
    </w:hyperlink>
    <w:r>
      <w:rPr>
        <w:rFonts w:ascii="Century Gothic" w:hAnsi="Century Gothic"/>
      </w:rPr>
      <w:t xml:space="preserve"> | </w:t>
    </w:r>
    <w:hyperlink r:id="rId5" w:history="1">
      <w:r w:rsidRPr="0097488D">
        <w:rPr>
          <w:rStyle w:val="Hyperlink"/>
          <w:rFonts w:ascii="Century Gothic" w:hAnsi="Century Gothic"/>
          <w:noProof w:val="0"/>
        </w:rPr>
        <w:t>www.transmicell.com.br</w:t>
      </w:r>
    </w:hyperlink>
    <w:r>
      <w:rPr>
        <w:rFonts w:ascii="Century Gothic" w:hAnsi="Century Gothic"/>
        <w:color w:val="002060"/>
      </w:rPr>
      <w:t xml:space="preserve"> </w:t>
    </w:r>
    <w:r w:rsidRPr="006405DE">
      <w:rPr>
        <w:rFonts w:ascii="Century Gothic" w:hAnsi="Century Gothic"/>
        <w:color w:val="002060"/>
      </w:rPr>
      <w:t xml:space="preserve"> </w:t>
    </w:r>
  </w:p>
  <w:p w14:paraId="114B122F" w14:textId="77777777" w:rsidR="00B70779" w:rsidRDefault="00B70779" w:rsidP="006405DE">
    <w:pPr>
      <w:pStyle w:val="Rodap"/>
      <w:spacing w:line="276" w:lineRule="auto"/>
      <w:jc w:val="right"/>
    </w:pPr>
    <w:r w:rsidRPr="006405DE">
      <w:rPr>
        <w:rFonts w:ascii="Century Gothic" w:hAnsi="Century Gothic"/>
        <w:color w:val="17365D"/>
      </w:rPr>
      <w:t>Av. Dr. Ulysses Guimarães, nº 4105, Vila Nogueira, Diadema, São Paulo – Brasil | CEP: 09990-080</w:t>
    </w:r>
    <w:r>
      <w:rPr>
        <w:rFonts w:ascii="Arial Narrow" w:hAnsi="Arial Narrow"/>
        <w:color w:val="17365D"/>
      </w:rPr>
      <w:t xml:space="preserve">                    .</w:t>
    </w:r>
    <w:r>
      <w:fldChar w:fldCharType="begin"/>
    </w:r>
    <w:r>
      <w:instrText>PAGE   \* MERGEFORMAT</w:instrText>
    </w:r>
    <w:r>
      <w:fldChar w:fldCharType="separate"/>
    </w:r>
    <w:r w:rsidR="004818DE">
      <w:rPr>
        <w:noProof/>
      </w:rPr>
      <w:t>19</w:t>
    </w:r>
    <w:r>
      <w:fldChar w:fldCharType="end"/>
    </w:r>
  </w:p>
  <w:p w14:paraId="114B1230" w14:textId="77777777" w:rsidR="00B70779" w:rsidRDefault="00B70779" w:rsidP="00B43111">
    <w:pPr>
      <w:pStyle w:val="Rodap"/>
      <w:jc w:val="right"/>
    </w:pPr>
  </w:p>
  <w:p w14:paraId="114B1231" w14:textId="77777777" w:rsidR="00B70779" w:rsidRDefault="00B707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E5DA" w14:textId="77777777" w:rsidR="008C06C3" w:rsidRDefault="008C06C3">
      <w:r>
        <w:separator/>
      </w:r>
    </w:p>
  </w:footnote>
  <w:footnote w:type="continuationSeparator" w:id="0">
    <w:p w14:paraId="4F031D51" w14:textId="77777777" w:rsidR="008C06C3" w:rsidRDefault="008C0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1227" w14:textId="77777777" w:rsidR="00B70779" w:rsidRDefault="00B70779">
    <w:pPr>
      <w:pStyle w:val="Cabealho"/>
    </w:pPr>
    <w:r>
      <w:rPr>
        <w:noProof/>
        <w:lang w:val="pt-BR" w:eastAsia="pt-BR"/>
      </w:rPr>
      <w:drawing>
        <wp:anchor distT="0" distB="0" distL="114300" distR="114300" simplePos="0" relativeHeight="251661312" behindDoc="0" locked="0" layoutInCell="1" allowOverlap="1" wp14:anchorId="114B1232" wp14:editId="114B1233">
          <wp:simplePos x="0" y="0"/>
          <wp:positionH relativeFrom="column">
            <wp:posOffset>4970145</wp:posOffset>
          </wp:positionH>
          <wp:positionV relativeFrom="paragraph">
            <wp:posOffset>115732</wp:posOffset>
          </wp:positionV>
          <wp:extent cx="1439545" cy="608965"/>
          <wp:effectExtent l="0" t="0" r="8255" b="635"/>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9545" cy="608965"/>
                  </a:xfrm>
                  <a:prstGeom prst="rect">
                    <a:avLst/>
                  </a:prstGeom>
                  <a:noFill/>
                </pic:spPr>
              </pic:pic>
            </a:graphicData>
          </a:graphic>
          <wp14:sizeRelH relativeFrom="page">
            <wp14:pctWidth>0</wp14:pctWidth>
          </wp14:sizeRelH>
          <wp14:sizeRelV relativeFrom="page">
            <wp14:pctHeight>0</wp14:pctHeight>
          </wp14:sizeRelV>
        </wp:anchor>
      </w:drawing>
    </w:r>
    <w:r>
      <w:rPr>
        <w:noProof/>
        <w:lang w:val="pt-BR" w:eastAsia="pt-BR"/>
      </w:rPr>
      <w:drawing>
        <wp:anchor distT="0" distB="0" distL="114300" distR="114300" simplePos="0" relativeHeight="251660288" behindDoc="0" locked="0" layoutInCell="1" allowOverlap="1" wp14:anchorId="114B1234" wp14:editId="114B1235">
          <wp:simplePos x="0" y="0"/>
          <wp:positionH relativeFrom="column">
            <wp:posOffset>-758382</wp:posOffset>
          </wp:positionH>
          <wp:positionV relativeFrom="paragraph">
            <wp:posOffset>166370</wp:posOffset>
          </wp:positionV>
          <wp:extent cx="1440000" cy="495547"/>
          <wp:effectExtent l="0" t="0" r="8255"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0000" cy="49554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pt-BR" w:eastAsia="pt-BR"/>
      </w:rPr>
      <mc:AlternateContent>
        <mc:Choice Requires="wps">
          <w:drawing>
            <wp:anchor distT="0" distB="0" distL="114300" distR="114300" simplePos="0" relativeHeight="251658240" behindDoc="0" locked="0" layoutInCell="1" allowOverlap="1" wp14:anchorId="114B1236" wp14:editId="114B1237">
              <wp:simplePos x="0" y="0"/>
              <wp:positionH relativeFrom="page">
                <wp:align>center</wp:align>
              </wp:positionH>
              <wp:positionV relativeFrom="paragraph">
                <wp:posOffset>-10013</wp:posOffset>
              </wp:positionV>
              <wp:extent cx="4052570" cy="861237"/>
              <wp:effectExtent l="0" t="0" r="24130" b="15240"/>
              <wp:wrapNone/>
              <wp:docPr id="8" name="Retângulo de cantos arredondado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52570" cy="861237"/>
                      </a:xfrm>
                      <a:prstGeom prst="roundRect">
                        <a:avLst>
                          <a:gd name="adj" fmla="val 16667"/>
                        </a:avLst>
                      </a:prstGeom>
                      <a:solidFill>
                        <a:srgbClr val="FFFFFF"/>
                      </a:solidFill>
                      <a:ln w="9525">
                        <a:solidFill>
                          <a:srgbClr val="4BACC6"/>
                        </a:solidFill>
                        <a:round/>
                        <a:headEnd/>
                        <a:tailEnd/>
                      </a:ln>
                    </wps:spPr>
                    <wps:txbx>
                      <w:txbxContent>
                        <w:p w14:paraId="114B1259" w14:textId="00DB8ED8" w:rsidR="00B70779" w:rsidRPr="003A380B" w:rsidRDefault="00B70779" w:rsidP="003A380B">
                          <w:pPr>
                            <w:pStyle w:val="SemEspaamento"/>
                            <w:jc w:val="center"/>
                            <w:rPr>
                              <w:rFonts w:ascii="Century Gothic" w:hAnsi="Century Gothic"/>
                              <w:b/>
                              <w:color w:val="002060"/>
                            </w:rPr>
                          </w:pPr>
                          <w:r w:rsidRPr="003A380B">
                            <w:rPr>
                              <w:rFonts w:ascii="Century Gothic" w:hAnsi="Century Gothic"/>
                              <w:b/>
                              <w:color w:val="002060"/>
                            </w:rPr>
                            <w:t>PROPOS</w:t>
                          </w:r>
                          <w:r>
                            <w:rPr>
                              <w:rFonts w:ascii="Century Gothic" w:hAnsi="Century Gothic"/>
                              <w:b/>
                              <w:color w:val="002060"/>
                            </w:rPr>
                            <w:t>TA TÉCNICA COMERCIAL Nº 012</w:t>
                          </w:r>
                          <w:r w:rsidR="003D7774">
                            <w:rPr>
                              <w:rFonts w:ascii="Century Gothic" w:hAnsi="Century Gothic"/>
                              <w:b/>
                              <w:color w:val="002060"/>
                            </w:rPr>
                            <w:t>60508</w:t>
                          </w:r>
                          <w:r>
                            <w:rPr>
                              <w:rFonts w:ascii="Century Gothic" w:hAnsi="Century Gothic"/>
                              <w:b/>
                              <w:color w:val="002060"/>
                            </w:rPr>
                            <w:t>/R00</w:t>
                          </w:r>
                        </w:p>
                        <w:p w14:paraId="114B125A" w14:textId="77777777" w:rsidR="00B70779" w:rsidRPr="003A380B" w:rsidRDefault="00B70779" w:rsidP="003A380B">
                          <w:pPr>
                            <w:pStyle w:val="SemEspaamento"/>
                            <w:jc w:val="center"/>
                            <w:rPr>
                              <w:rFonts w:ascii="Century Gothic" w:hAnsi="Century Gothic"/>
                              <w:b/>
                              <w:color w:val="002060"/>
                              <w:sz w:val="10"/>
                              <w:szCs w:val="10"/>
                            </w:rPr>
                          </w:pPr>
                        </w:p>
                        <w:p w14:paraId="114B125B" w14:textId="77777777" w:rsidR="00B70779" w:rsidRDefault="00B70779" w:rsidP="00742BF1">
                          <w:pPr>
                            <w:jc w:val="center"/>
                            <w:rPr>
                              <w:rFonts w:ascii="Century Gothic" w:hAnsi="Century Gothic"/>
                              <w:b/>
                              <w:color w:val="002060"/>
                              <w:sz w:val="20"/>
                            </w:rPr>
                          </w:pPr>
                          <w:r w:rsidRPr="003A380B">
                            <w:rPr>
                              <w:rFonts w:ascii="Century Gothic" w:hAnsi="Century Gothic"/>
                              <w:i/>
                              <w:color w:val="002060"/>
                              <w:sz w:val="18"/>
                              <w:szCs w:val="18"/>
                            </w:rPr>
                            <w:t xml:space="preserve">Especialista em Misturas, </w:t>
                          </w:r>
                          <w:r>
                            <w:rPr>
                              <w:rFonts w:ascii="Century Gothic" w:hAnsi="Century Gothic"/>
                              <w:i/>
                              <w:color w:val="002060"/>
                              <w:sz w:val="18"/>
                              <w:szCs w:val="18"/>
                            </w:rPr>
                            <w:t>Moagens, Dispersões, Dosagens, Automações, Excelência Operacional,</w:t>
                          </w:r>
                          <w:r w:rsidRPr="003A380B">
                            <w:rPr>
                              <w:rFonts w:ascii="Century Gothic" w:hAnsi="Century Gothic"/>
                              <w:i/>
                              <w:color w:val="002060"/>
                              <w:sz w:val="18"/>
                              <w:szCs w:val="18"/>
                            </w:rPr>
                            <w:t xml:space="preserve"> Projetos Conceituais, Projetos Executivos</w:t>
                          </w:r>
                          <w:r>
                            <w:rPr>
                              <w:rFonts w:ascii="Century Gothic" w:hAnsi="Century Gothic"/>
                              <w:i/>
                              <w:color w:val="002060"/>
                              <w:sz w:val="18"/>
                              <w:szCs w:val="18"/>
                            </w:rPr>
                            <w:t>, Instalações</w:t>
                          </w:r>
                          <w:r w:rsidRPr="003A380B">
                            <w:rPr>
                              <w:rFonts w:ascii="Century Gothic" w:hAnsi="Century Gothic"/>
                              <w:i/>
                              <w:color w:val="002060"/>
                              <w:sz w:val="18"/>
                              <w:szCs w:val="18"/>
                            </w:rPr>
                            <w:t xml:space="preserve"> e Sistemas Turn-Keys.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14B1236" id="Retângulo de cantos arredondados 8" o:spid="_x0000_s1029" style="position:absolute;left:0;text-align:left;margin-left:0;margin-top:-.8pt;width:319.1pt;height:67.8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" strokecolor="#4bacc6">
              <v:path arrowok="t"/>
              <v:textbox>
                <w:txbxContent>
                  <w:p w14:paraId="114B1259" w14:textId="00DB8ED8" w:rsidR="00B70779" w:rsidRPr="003A380B" w:rsidRDefault="00B70779" w:rsidP="003A380B">
                    <w:pPr>
                      <w:pStyle w:val="SemEspaamento"/>
                      <w:jc w:val="center"/>
                      <w:rPr>
                        <w:rFonts w:ascii="Century Gothic" w:hAnsi="Century Gothic"/>
                        <w:b/>
                        <w:color w:val="002060"/>
                      </w:rPr>
                    </w:pPr>
                    <w:r w:rsidRPr="003A380B">
                      <w:rPr>
                        <w:rFonts w:ascii="Century Gothic" w:hAnsi="Century Gothic"/>
                        <w:b/>
                        <w:color w:val="002060"/>
                      </w:rPr>
                      <w:t>PROPOS</w:t>
                    </w:r>
                    <w:r>
                      <w:rPr>
                        <w:rFonts w:ascii="Century Gothic" w:hAnsi="Century Gothic"/>
                        <w:b/>
                        <w:color w:val="002060"/>
                      </w:rPr>
                      <w:t>TA TÉCNICA COMERCIAL Nº 012</w:t>
                    </w:r>
                    <w:r w:rsidR="003D7774">
                      <w:rPr>
                        <w:rFonts w:ascii="Century Gothic" w:hAnsi="Century Gothic"/>
                        <w:b/>
                        <w:color w:val="002060"/>
                      </w:rPr>
                      <w:t>60508</w:t>
                    </w:r>
                    <w:r>
                      <w:rPr>
                        <w:rFonts w:ascii="Century Gothic" w:hAnsi="Century Gothic"/>
                        <w:b/>
                        <w:color w:val="002060"/>
                      </w:rPr>
                      <w:t>/R00</w:t>
                    </w:r>
                  </w:p>
                  <w:p w14:paraId="114B125A" w14:textId="77777777" w:rsidR="00B70779" w:rsidRPr="003A380B" w:rsidRDefault="00B70779" w:rsidP="003A380B">
                    <w:pPr>
                      <w:pStyle w:val="SemEspaamento"/>
                      <w:jc w:val="center"/>
                      <w:rPr>
                        <w:rFonts w:ascii="Century Gothic" w:hAnsi="Century Gothic"/>
                        <w:b/>
                        <w:color w:val="002060"/>
                        <w:sz w:val="10"/>
                        <w:szCs w:val="10"/>
                      </w:rPr>
                    </w:pPr>
                  </w:p>
                  <w:p w14:paraId="114B125B" w14:textId="77777777" w:rsidR="00B70779" w:rsidRDefault="00B70779" w:rsidP="00742BF1">
                    <w:pPr>
                      <w:jc w:val="center"/>
                      <w:rPr>
                        <w:rFonts w:ascii="Century Gothic" w:hAnsi="Century Gothic"/>
                        <w:b/>
                        <w:color w:val="002060"/>
                        <w:sz w:val="20"/>
                      </w:rPr>
                    </w:pPr>
                    <w:r w:rsidRPr="003A380B">
                      <w:rPr>
                        <w:rFonts w:ascii="Century Gothic" w:hAnsi="Century Gothic"/>
                        <w:i/>
                        <w:color w:val="002060"/>
                        <w:sz w:val="18"/>
                        <w:szCs w:val="18"/>
                      </w:rPr>
                      <w:t xml:space="preserve">Especialista em Misturas, </w:t>
                    </w:r>
                    <w:r>
                      <w:rPr>
                        <w:rFonts w:ascii="Century Gothic" w:hAnsi="Century Gothic"/>
                        <w:i/>
                        <w:color w:val="002060"/>
                        <w:sz w:val="18"/>
                        <w:szCs w:val="18"/>
                      </w:rPr>
                      <w:t>Moagens, Dispersões, Dosagens, Automações, Excelência Operacional,</w:t>
                    </w:r>
                    <w:r w:rsidRPr="003A380B">
                      <w:rPr>
                        <w:rFonts w:ascii="Century Gothic" w:hAnsi="Century Gothic"/>
                        <w:i/>
                        <w:color w:val="002060"/>
                        <w:sz w:val="18"/>
                        <w:szCs w:val="18"/>
                      </w:rPr>
                      <w:t xml:space="preserve"> Projetos Conceituais, Projetos Executivos</w:t>
                    </w:r>
                    <w:r>
                      <w:rPr>
                        <w:rFonts w:ascii="Century Gothic" w:hAnsi="Century Gothic"/>
                        <w:i/>
                        <w:color w:val="002060"/>
                        <w:sz w:val="18"/>
                        <w:szCs w:val="18"/>
                      </w:rPr>
                      <w:t>, Instalações</w:t>
                    </w:r>
                    <w:r w:rsidRPr="003A380B">
                      <w:rPr>
                        <w:rFonts w:ascii="Century Gothic" w:hAnsi="Century Gothic"/>
                        <w:i/>
                        <w:color w:val="002060"/>
                        <w:sz w:val="18"/>
                        <w:szCs w:val="18"/>
                      </w:rPr>
                      <w:t xml:space="preserve"> e Sistemas Turn-Keys.</w:t>
                    </w:r>
                  </w:p>
                </w:txbxContent>
              </v:textbox>
              <w10:wrap anchorx="page"/>
            </v:roundrect>
          </w:pict>
        </mc:Fallback>
      </mc:AlternateContent>
    </w:r>
  </w:p>
  <w:p w14:paraId="114B1228" w14:textId="77777777" w:rsidR="00B70779" w:rsidRDefault="00B70779">
    <w:pPr>
      <w:pStyle w:val="Cabealho"/>
    </w:pPr>
  </w:p>
  <w:p w14:paraId="114B1229" w14:textId="77777777" w:rsidR="00B70779" w:rsidRDefault="00B70779">
    <w:pPr>
      <w:pStyle w:val="Cabealho"/>
    </w:pPr>
    <w:r>
      <w:rPr>
        <w:noProof/>
        <w:lang w:val="pt-BR" w:eastAsia="pt-BR"/>
      </w:rPr>
      <mc:AlternateContent>
        <mc:Choice Requires="wps">
          <w:drawing>
            <wp:anchor distT="4294967292" distB="4294967292" distL="114300" distR="114300" simplePos="0" relativeHeight="251659264" behindDoc="0" locked="0" layoutInCell="1" allowOverlap="1" wp14:anchorId="114B1238" wp14:editId="114B1239">
              <wp:simplePos x="0" y="0"/>
              <wp:positionH relativeFrom="column">
                <wp:posOffset>-856453</wp:posOffset>
              </wp:positionH>
              <wp:positionV relativeFrom="paragraph">
                <wp:posOffset>609600</wp:posOffset>
              </wp:positionV>
              <wp:extent cx="7355840" cy="0"/>
              <wp:effectExtent l="0" t="0" r="35560" b="57150"/>
              <wp:wrapNone/>
              <wp:docPr id="9" name="Conector re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355840" cy="0"/>
                      </a:xfrm>
                      <a:prstGeom prst="line">
                        <a:avLst/>
                      </a:prstGeom>
                      <a:noFill/>
                      <a:ln w="25400">
                        <a:solidFill>
                          <a:srgbClr val="4BACC6"/>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4F74E" id="Conector reto 9"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45pt,48pt" to="511.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" strokecolor="#4bacc6" strokeweight="2pt">
              <v:shadow on="t" color="black"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6A38F2"/>
    <w:lvl w:ilvl="0">
      <w:start w:val="1"/>
      <w:numFmt w:val="decimal"/>
      <w:pStyle w:val="Commarcadores2"/>
      <w:lvlText w:val="%1."/>
      <w:lvlJc w:val="left"/>
      <w:pPr>
        <w:tabs>
          <w:tab w:val="num" w:pos="1492"/>
        </w:tabs>
        <w:ind w:left="1492" w:hanging="360"/>
      </w:pPr>
    </w:lvl>
  </w:abstractNum>
  <w:abstractNum w:abstractNumId="1" w15:restartNumberingAfterBreak="0">
    <w:nsid w:val="FFFFFF89"/>
    <w:multiLevelType w:val="singleLevel"/>
    <w:tmpl w:val="3932A106"/>
    <w:lvl w:ilvl="0">
      <w:start w:val="1"/>
      <w:numFmt w:val="bullet"/>
      <w:pStyle w:val="Commarcadores"/>
      <w:lvlText w:val=""/>
      <w:lvlJc w:val="left"/>
      <w:pPr>
        <w:ind w:left="360" w:hanging="360"/>
      </w:pPr>
      <w:rPr>
        <w:rFonts w:ascii="Symbol" w:hAnsi="Symbol" w:hint="default"/>
        <w:color w:val="4F81BD"/>
      </w:rPr>
    </w:lvl>
  </w:abstractNum>
  <w:abstractNum w:abstractNumId="2" w15:restartNumberingAfterBreak="0">
    <w:nsid w:val="00000001"/>
    <w:multiLevelType w:val="multilevel"/>
    <w:tmpl w:val="00000001"/>
    <w:name w:val="WW8Num5"/>
    <w:lvl w:ilvl="0">
      <w:start w:val="1"/>
      <w:numFmt w:val="decimal"/>
      <w:lvlText w:val="%1."/>
      <w:lvlJc w:val="left"/>
      <w:pPr>
        <w:tabs>
          <w:tab w:val="num" w:pos="227"/>
        </w:tabs>
        <w:ind w:left="227" w:firstLine="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 w15:restartNumberingAfterBreak="0">
    <w:nsid w:val="00000002"/>
    <w:multiLevelType w:val="multilevel"/>
    <w:tmpl w:val="00000002"/>
    <w:name w:val="WW8Num6"/>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4" w15:restartNumberingAfterBreak="0">
    <w:nsid w:val="00000003"/>
    <w:multiLevelType w:val="multilevel"/>
    <w:tmpl w:val="00000003"/>
    <w:name w:val="WW8Num16"/>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 w15:restartNumberingAfterBreak="0">
    <w:nsid w:val="00000004"/>
    <w:multiLevelType w:val="multilevel"/>
    <w:tmpl w:val="00000004"/>
    <w:name w:val="WW8Num22"/>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6" w15:restartNumberingAfterBreak="0">
    <w:nsid w:val="00000005"/>
    <w:multiLevelType w:val="multilevel"/>
    <w:tmpl w:val="00000005"/>
    <w:name w:val="WW8Num23"/>
    <w:lvl w:ilvl="0">
      <w:start w:val="1"/>
      <w:numFmt w:val="bullet"/>
      <w:lvlText w:val="–"/>
      <w:lvlJc w:val="left"/>
      <w:pPr>
        <w:tabs>
          <w:tab w:val="num" w:pos="283"/>
        </w:tabs>
        <w:ind w:left="283" w:hanging="283"/>
      </w:pPr>
      <w:rPr>
        <w:rFonts w:ascii="StarSymbol" w:hAnsi="StarSymbol"/>
        <w:sz w:val="18"/>
      </w:rPr>
    </w:lvl>
    <w:lvl w:ilvl="1">
      <w:start w:val="1"/>
      <w:numFmt w:val="bullet"/>
      <w:lvlText w:val="–"/>
      <w:lvlJc w:val="left"/>
      <w:pPr>
        <w:tabs>
          <w:tab w:val="num" w:pos="566"/>
        </w:tabs>
        <w:ind w:left="566" w:hanging="283"/>
      </w:pPr>
      <w:rPr>
        <w:rFonts w:ascii="StarSymbol" w:hAnsi="StarSymbol"/>
        <w:sz w:val="18"/>
      </w:rPr>
    </w:lvl>
    <w:lvl w:ilvl="2">
      <w:start w:val="1"/>
      <w:numFmt w:val="bullet"/>
      <w:lvlText w:val="–"/>
      <w:lvlJc w:val="left"/>
      <w:pPr>
        <w:tabs>
          <w:tab w:val="num" w:pos="849"/>
        </w:tabs>
        <w:ind w:left="849" w:hanging="283"/>
      </w:pPr>
      <w:rPr>
        <w:rFonts w:ascii="StarSymbol" w:hAnsi="StarSymbol"/>
        <w:sz w:val="18"/>
      </w:rPr>
    </w:lvl>
    <w:lvl w:ilvl="3">
      <w:start w:val="1"/>
      <w:numFmt w:val="bullet"/>
      <w:lvlText w:val="–"/>
      <w:lvlJc w:val="left"/>
      <w:pPr>
        <w:tabs>
          <w:tab w:val="num" w:pos="1132"/>
        </w:tabs>
        <w:ind w:left="1132" w:hanging="283"/>
      </w:pPr>
      <w:rPr>
        <w:rFonts w:ascii="StarSymbol" w:hAnsi="StarSymbol"/>
        <w:sz w:val="18"/>
      </w:rPr>
    </w:lvl>
    <w:lvl w:ilvl="4">
      <w:start w:val="1"/>
      <w:numFmt w:val="bullet"/>
      <w:lvlText w:val="–"/>
      <w:lvlJc w:val="left"/>
      <w:pPr>
        <w:tabs>
          <w:tab w:val="num" w:pos="1415"/>
        </w:tabs>
        <w:ind w:left="1415" w:hanging="283"/>
      </w:pPr>
      <w:rPr>
        <w:rFonts w:ascii="StarSymbol" w:hAnsi="StarSymbol"/>
        <w:sz w:val="18"/>
      </w:rPr>
    </w:lvl>
    <w:lvl w:ilvl="5">
      <w:start w:val="1"/>
      <w:numFmt w:val="bullet"/>
      <w:lvlText w:val="–"/>
      <w:lvlJc w:val="left"/>
      <w:pPr>
        <w:tabs>
          <w:tab w:val="num" w:pos="1698"/>
        </w:tabs>
        <w:ind w:left="1698" w:hanging="283"/>
      </w:pPr>
      <w:rPr>
        <w:rFonts w:ascii="StarSymbol" w:hAnsi="StarSymbol"/>
        <w:sz w:val="18"/>
      </w:rPr>
    </w:lvl>
    <w:lvl w:ilvl="6">
      <w:start w:val="1"/>
      <w:numFmt w:val="bullet"/>
      <w:lvlText w:val="–"/>
      <w:lvlJc w:val="left"/>
      <w:pPr>
        <w:tabs>
          <w:tab w:val="num" w:pos="1981"/>
        </w:tabs>
        <w:ind w:left="1981" w:hanging="283"/>
      </w:pPr>
      <w:rPr>
        <w:rFonts w:ascii="StarSymbol" w:hAnsi="StarSymbol"/>
        <w:sz w:val="18"/>
      </w:rPr>
    </w:lvl>
    <w:lvl w:ilvl="7">
      <w:start w:val="1"/>
      <w:numFmt w:val="bullet"/>
      <w:lvlText w:val="–"/>
      <w:lvlJc w:val="left"/>
      <w:pPr>
        <w:tabs>
          <w:tab w:val="num" w:pos="2264"/>
        </w:tabs>
        <w:ind w:left="2264" w:hanging="283"/>
      </w:pPr>
      <w:rPr>
        <w:rFonts w:ascii="StarSymbol" w:hAnsi="StarSymbol"/>
        <w:sz w:val="18"/>
      </w:rPr>
    </w:lvl>
    <w:lvl w:ilvl="8">
      <w:start w:val="1"/>
      <w:numFmt w:val="bullet"/>
      <w:lvlText w:val="–"/>
      <w:lvlJc w:val="left"/>
      <w:pPr>
        <w:tabs>
          <w:tab w:val="num" w:pos="2547"/>
        </w:tabs>
        <w:ind w:left="2547" w:hanging="283"/>
      </w:pPr>
      <w:rPr>
        <w:rFonts w:ascii="StarSymbol" w:hAnsi="StarSymbol"/>
        <w:sz w:val="18"/>
      </w:rPr>
    </w:lvl>
  </w:abstractNum>
  <w:abstractNum w:abstractNumId="7" w15:restartNumberingAfterBreak="0">
    <w:nsid w:val="00000006"/>
    <w:multiLevelType w:val="multilevel"/>
    <w:tmpl w:val="00000006"/>
    <w:name w:val="WW8Num24"/>
    <w:lvl w:ilvl="0">
      <w:start w:val="1"/>
      <w:numFmt w:val="bullet"/>
      <w:lvlText w:val="Þ"/>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 w15:restartNumberingAfterBreak="0">
    <w:nsid w:val="00000007"/>
    <w:multiLevelType w:val="multilevel"/>
    <w:tmpl w:val="00000007"/>
    <w:name w:val="WW8Num25"/>
    <w:lvl w:ilvl="0">
      <w:start w:val="1"/>
      <w:numFmt w:val="bullet"/>
      <w:lvlText w:val="Þ"/>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9" w15:restartNumberingAfterBreak="0">
    <w:nsid w:val="00000008"/>
    <w:multiLevelType w:val="multilevel"/>
    <w:tmpl w:val="00000008"/>
    <w:name w:val="WW8Num26"/>
    <w:lvl w:ilvl="0">
      <w:start w:val="1"/>
      <w:numFmt w:val="bullet"/>
      <w:lvlText w:val="Þ"/>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0" w15:restartNumberingAfterBreak="0">
    <w:nsid w:val="00000009"/>
    <w:multiLevelType w:val="multilevel"/>
    <w:tmpl w:val="00000009"/>
    <w:name w:val="WW8Num27"/>
    <w:lvl w:ilvl="0">
      <w:start w:val="1"/>
      <w:numFmt w:val="bullet"/>
      <w:lvlText w:val="Þ"/>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1" w15:restartNumberingAfterBreak="0">
    <w:nsid w:val="0000000A"/>
    <w:multiLevelType w:val="multilevel"/>
    <w:tmpl w:val="0000000A"/>
    <w:name w:val="WW8Num28"/>
    <w:lvl w:ilvl="0">
      <w:start w:val="1"/>
      <w:numFmt w:val="bullet"/>
      <w:lvlText w:val="Þ"/>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2" w15:restartNumberingAfterBreak="0">
    <w:nsid w:val="0000000B"/>
    <w:multiLevelType w:val="multilevel"/>
    <w:tmpl w:val="0000000B"/>
    <w:name w:val="WW8Num29"/>
    <w:lvl w:ilvl="0">
      <w:start w:val="1"/>
      <w:numFmt w:val="bullet"/>
      <w:lvlText w:val="Þ"/>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3" w15:restartNumberingAfterBreak="0">
    <w:nsid w:val="0000000C"/>
    <w:multiLevelType w:val="multilevel"/>
    <w:tmpl w:val="0000000C"/>
    <w:name w:val="WW8Num33"/>
    <w:lvl w:ilvl="0">
      <w:start w:val="1"/>
      <w:numFmt w:val="bullet"/>
      <w:lvlText w:val="Ø"/>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4" w15:restartNumberingAfterBreak="0">
    <w:nsid w:val="0000000D"/>
    <w:multiLevelType w:val="multilevel"/>
    <w:tmpl w:val="0000000D"/>
    <w:name w:val="WW8Num35"/>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5" w15:restartNumberingAfterBreak="0">
    <w:nsid w:val="0000000E"/>
    <w:multiLevelType w:val="multilevel"/>
    <w:tmpl w:val="1848F0DA"/>
    <w:name w:val="WW8Num36"/>
    <w:lvl w:ilvl="0">
      <w:start w:val="1"/>
      <w:numFmt w:val="none"/>
      <w:lvlText w:val=""/>
      <w:lvlJc w:val="left"/>
      <w:pPr>
        <w:tabs>
          <w:tab w:val="num" w:pos="0"/>
        </w:tabs>
        <w:ind w:left="0" w:firstLine="0"/>
      </w:pPr>
    </w:lvl>
    <w:lvl w:ilvl="1">
      <w:start w:val="1"/>
      <w:numFmt w:val="none"/>
      <w:pStyle w:val="Ttulo2"/>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6" w15:restartNumberingAfterBreak="0">
    <w:nsid w:val="0000000F"/>
    <w:multiLevelType w:val="multilevel"/>
    <w:tmpl w:val="0000000F"/>
    <w:name w:val="WW8Num38"/>
    <w:lvl w:ilvl="0">
      <w:start w:val="1"/>
      <w:numFmt w:val="upperRoman"/>
      <w:lvlText w:val="%1."/>
      <w:lvlJc w:val="left"/>
      <w:pPr>
        <w:tabs>
          <w:tab w:val="num" w:pos="720"/>
        </w:tabs>
        <w:ind w:left="720" w:hanging="360"/>
      </w:pPr>
    </w:lvl>
    <w:lvl w:ilvl="1">
      <w:start w:val="1"/>
      <w:numFmt w:val="decimal"/>
      <w:lvlText w:val="%1.%2."/>
      <w:lvlJc w:val="left"/>
      <w:pPr>
        <w:tabs>
          <w:tab w:val="num" w:pos="1152"/>
        </w:tabs>
        <w:ind w:left="1152" w:hanging="432"/>
      </w:pPr>
    </w:lvl>
    <w:lvl w:ilvl="2">
      <w:start w:val="1"/>
      <w:numFmt w:val="decimal"/>
      <w:lvlText w:val="%1.%2.%3."/>
      <w:lvlJc w:val="left"/>
      <w:pPr>
        <w:tabs>
          <w:tab w:val="num" w:pos="1584"/>
        </w:tabs>
        <w:ind w:left="1584" w:hanging="504"/>
      </w:pPr>
    </w:lvl>
    <w:lvl w:ilvl="3">
      <w:start w:val="1"/>
      <w:numFmt w:val="decimal"/>
      <w:lvlText w:val="%1.%2.%3.%4."/>
      <w:lvlJc w:val="left"/>
      <w:pPr>
        <w:tabs>
          <w:tab w:val="num" w:pos="2088"/>
        </w:tabs>
        <w:ind w:left="2088" w:hanging="648"/>
      </w:pPr>
    </w:lvl>
    <w:lvl w:ilvl="4">
      <w:start w:val="1"/>
      <w:numFmt w:val="decimal"/>
      <w:lvlText w:val="%1.%2.%3.%4.%5."/>
      <w:lvlJc w:val="left"/>
      <w:pPr>
        <w:tabs>
          <w:tab w:val="num" w:pos="2592"/>
        </w:tabs>
        <w:ind w:left="2592" w:hanging="792"/>
      </w:pPr>
    </w:lvl>
    <w:lvl w:ilvl="5">
      <w:start w:val="1"/>
      <w:numFmt w:val="decimal"/>
      <w:lvlText w:val="%1.%2.%3.%4.%5.%6."/>
      <w:lvlJc w:val="left"/>
      <w:pPr>
        <w:tabs>
          <w:tab w:val="num" w:pos="3096"/>
        </w:tabs>
        <w:ind w:left="3096" w:hanging="936"/>
      </w:pPr>
    </w:lvl>
    <w:lvl w:ilvl="6">
      <w:start w:val="1"/>
      <w:numFmt w:val="decimal"/>
      <w:lvlText w:val="%1.%2.%3.%4.%5.%6.%7."/>
      <w:lvlJc w:val="left"/>
      <w:pPr>
        <w:tabs>
          <w:tab w:val="num" w:pos="3600"/>
        </w:tabs>
        <w:ind w:left="3600" w:hanging="1080"/>
      </w:pPr>
    </w:lvl>
    <w:lvl w:ilvl="7">
      <w:start w:val="1"/>
      <w:numFmt w:val="decimal"/>
      <w:lvlText w:val="%1.%2.%3.%4.%5.%6.%7.%8."/>
      <w:lvlJc w:val="left"/>
      <w:pPr>
        <w:tabs>
          <w:tab w:val="num" w:pos="4104"/>
        </w:tabs>
        <w:ind w:left="4104" w:hanging="1224"/>
      </w:pPr>
    </w:lvl>
    <w:lvl w:ilvl="8">
      <w:start w:val="1"/>
      <w:numFmt w:val="decimal"/>
      <w:lvlText w:val="%1.%2.%3.%4.%5.%6.%7.%8.%9."/>
      <w:lvlJc w:val="left"/>
      <w:pPr>
        <w:tabs>
          <w:tab w:val="num" w:pos="4680"/>
        </w:tabs>
        <w:ind w:left="4680" w:hanging="1440"/>
      </w:pPr>
    </w:lvl>
  </w:abstractNum>
  <w:abstractNum w:abstractNumId="17" w15:restartNumberingAfterBreak="0">
    <w:nsid w:val="00000010"/>
    <w:multiLevelType w:val="multilevel"/>
    <w:tmpl w:val="00000010"/>
    <w:name w:val="WW8Num39"/>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8" w15:restartNumberingAfterBreak="0">
    <w:nsid w:val="00000011"/>
    <w:multiLevelType w:val="multilevel"/>
    <w:tmpl w:val="00000011"/>
    <w:name w:val="WW8Num41"/>
    <w:lvl w:ilvl="0">
      <w:start w:val="1"/>
      <w:numFmt w:val="bullet"/>
      <w:lvlText w:val="§"/>
      <w:lvlJc w:val="left"/>
      <w:pPr>
        <w:tabs>
          <w:tab w:val="num" w:pos="964"/>
        </w:tabs>
        <w:ind w:left="964" w:hanging="397"/>
      </w:pPr>
      <w:rPr>
        <w:rFonts w:ascii="Wingdings" w:hAnsi="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2"/>
    <w:multiLevelType w:val="multilevel"/>
    <w:tmpl w:val="00000012"/>
    <w:name w:val="WW8Num42"/>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0" w15:restartNumberingAfterBreak="0">
    <w:nsid w:val="00000013"/>
    <w:multiLevelType w:val="multilevel"/>
    <w:tmpl w:val="00000013"/>
    <w:name w:val="WW8Num43"/>
    <w:lvl w:ilvl="0">
      <w:start w:val="1"/>
      <w:numFmt w:val="bullet"/>
      <w:lvlText w:val="Ø"/>
      <w:lvlJc w:val="left"/>
      <w:pPr>
        <w:tabs>
          <w:tab w:val="num" w:pos="340"/>
        </w:tabs>
        <w:ind w:left="340" w:hanging="340"/>
      </w:pPr>
      <w:rPr>
        <w:rFonts w:ascii="Wingdings" w:hAnsi="Wingdings"/>
      </w:rPr>
    </w:lvl>
    <w:lvl w:ilvl="1">
      <w:start w:val="1"/>
      <w:numFmt w:val="bullet"/>
      <w:lvlText w:val="§"/>
      <w:lvlJc w:val="left"/>
      <w:pPr>
        <w:tabs>
          <w:tab w:val="num" w:pos="964"/>
        </w:tabs>
        <w:ind w:left="964" w:hanging="397"/>
      </w:pPr>
      <w:rPr>
        <w:rFonts w:ascii="Wingdings" w:hAnsi="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4"/>
    <w:multiLevelType w:val="multilevel"/>
    <w:tmpl w:val="00000014"/>
    <w:name w:val="WW8Num4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5"/>
    <w:multiLevelType w:val="multilevel"/>
    <w:tmpl w:val="00000015"/>
    <w:name w:val="WW8Num49"/>
    <w:lvl w:ilvl="0">
      <w:start w:val="1"/>
      <w:numFmt w:val="decimal"/>
      <w:lvlText w:val="%1"/>
      <w:lvlJc w:val="left"/>
      <w:pPr>
        <w:tabs>
          <w:tab w:val="num" w:pos="720"/>
        </w:tabs>
        <w:ind w:left="720" w:hanging="72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3" w15:restartNumberingAfterBreak="0">
    <w:nsid w:val="00000016"/>
    <w:multiLevelType w:val="multilevel"/>
    <w:tmpl w:val="00000016"/>
    <w:name w:val="WW8Num53"/>
    <w:lvl w:ilvl="0">
      <w:start w:val="1"/>
      <w:numFmt w:val="bullet"/>
      <w:lvlText w:val="-"/>
      <w:lvlJc w:val="left"/>
      <w:pPr>
        <w:tabs>
          <w:tab w:val="num" w:pos="360"/>
        </w:tabs>
        <w:ind w:left="360" w:hanging="133"/>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4" w15:restartNumberingAfterBreak="0">
    <w:nsid w:val="00000017"/>
    <w:multiLevelType w:val="multilevel"/>
    <w:tmpl w:val="00000017"/>
    <w:name w:val="WW8Num58"/>
    <w:lvl w:ilvl="0">
      <w:start w:val="1"/>
      <w:numFmt w:val="lowerLetter"/>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8"/>
    <w:multiLevelType w:val="multilevel"/>
    <w:tmpl w:val="00000018"/>
    <w:name w:val="WW8Num59"/>
    <w:lvl w:ilvl="0">
      <w:start w:val="1"/>
      <w:numFmt w:val="bullet"/>
      <w:lvlText w:val="Ø"/>
      <w:lvlJc w:val="left"/>
      <w:pPr>
        <w:tabs>
          <w:tab w:val="num" w:pos="340"/>
        </w:tabs>
        <w:ind w:left="340" w:hanging="340"/>
      </w:pPr>
      <w:rPr>
        <w:rFonts w:ascii="Wingdings" w:hAnsi="Wingdings"/>
      </w:rPr>
    </w:lvl>
    <w:lvl w:ilvl="1">
      <w:start w:val="1"/>
      <w:numFmt w:val="bullet"/>
      <w:lvlText w:val="§"/>
      <w:lvlJc w:val="left"/>
      <w:pPr>
        <w:tabs>
          <w:tab w:val="num" w:pos="737"/>
        </w:tabs>
        <w:ind w:left="737" w:hanging="397"/>
      </w:pPr>
      <w:rPr>
        <w:rFonts w:ascii="Wingdings" w:hAnsi="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9"/>
    <w:multiLevelType w:val="multilevel"/>
    <w:tmpl w:val="00000019"/>
    <w:name w:val="WW8Num61"/>
    <w:lvl w:ilvl="0">
      <w:start w:val="1"/>
      <w:numFmt w:val="bullet"/>
      <w:lvlText w:val="-"/>
      <w:lvlJc w:val="left"/>
      <w:pPr>
        <w:tabs>
          <w:tab w:val="num" w:pos="1678"/>
        </w:tabs>
        <w:ind w:left="1678" w:hanging="357"/>
      </w:pPr>
      <w:rPr>
        <w:rFonts w:ascii="Lucida Console" w:hAnsi="Lucida Console"/>
      </w:rPr>
    </w:lvl>
    <w:lvl w:ilvl="1">
      <w:start w:val="1"/>
      <w:numFmt w:val="bullet"/>
      <w:lvlText w:val="Ø"/>
      <w:lvlJc w:val="left"/>
      <w:pPr>
        <w:tabs>
          <w:tab w:val="num" w:pos="2381"/>
        </w:tabs>
        <w:ind w:left="2381" w:hanging="340"/>
      </w:pPr>
      <w:rPr>
        <w:rFonts w:ascii="Wingdings" w:hAnsi="Wingdings"/>
      </w:rPr>
    </w:lvl>
    <w:lvl w:ilvl="2">
      <w:start w:val="1"/>
      <w:numFmt w:val="bullet"/>
      <w:lvlText w:val="§"/>
      <w:lvlJc w:val="left"/>
      <w:pPr>
        <w:tabs>
          <w:tab w:val="num" w:pos="3121"/>
        </w:tabs>
        <w:ind w:left="3121" w:hanging="360"/>
      </w:pPr>
      <w:rPr>
        <w:rFonts w:ascii="Wingdings" w:hAnsi="Wingdings"/>
      </w:rPr>
    </w:lvl>
    <w:lvl w:ilvl="3">
      <w:start w:val="1"/>
      <w:numFmt w:val="bullet"/>
      <w:lvlText w:val="·"/>
      <w:lvlJc w:val="left"/>
      <w:pPr>
        <w:tabs>
          <w:tab w:val="num" w:pos="3841"/>
        </w:tabs>
        <w:ind w:left="3841" w:hanging="360"/>
      </w:pPr>
      <w:rPr>
        <w:rFonts w:ascii="Symbol" w:hAnsi="Symbol"/>
      </w:rPr>
    </w:lvl>
    <w:lvl w:ilvl="4">
      <w:start w:val="1"/>
      <w:numFmt w:val="bullet"/>
      <w:lvlText w:val="o"/>
      <w:lvlJc w:val="left"/>
      <w:pPr>
        <w:tabs>
          <w:tab w:val="num" w:pos="4561"/>
        </w:tabs>
        <w:ind w:left="4561" w:hanging="360"/>
      </w:pPr>
      <w:rPr>
        <w:rFonts w:ascii="Courier New" w:hAnsi="Courier New"/>
      </w:rPr>
    </w:lvl>
    <w:lvl w:ilvl="5">
      <w:start w:val="1"/>
      <w:numFmt w:val="bullet"/>
      <w:lvlText w:val="§"/>
      <w:lvlJc w:val="left"/>
      <w:pPr>
        <w:tabs>
          <w:tab w:val="num" w:pos="5281"/>
        </w:tabs>
        <w:ind w:left="5281" w:hanging="360"/>
      </w:pPr>
      <w:rPr>
        <w:rFonts w:ascii="Wingdings" w:hAnsi="Wingdings"/>
      </w:rPr>
    </w:lvl>
    <w:lvl w:ilvl="6">
      <w:start w:val="1"/>
      <w:numFmt w:val="bullet"/>
      <w:lvlText w:val="·"/>
      <w:lvlJc w:val="left"/>
      <w:pPr>
        <w:tabs>
          <w:tab w:val="num" w:pos="6001"/>
        </w:tabs>
        <w:ind w:left="6001" w:hanging="360"/>
      </w:pPr>
      <w:rPr>
        <w:rFonts w:ascii="Symbol" w:hAnsi="Symbol"/>
      </w:rPr>
    </w:lvl>
    <w:lvl w:ilvl="7">
      <w:start w:val="1"/>
      <w:numFmt w:val="bullet"/>
      <w:lvlText w:val="o"/>
      <w:lvlJc w:val="left"/>
      <w:pPr>
        <w:tabs>
          <w:tab w:val="num" w:pos="6721"/>
        </w:tabs>
        <w:ind w:left="6721" w:hanging="360"/>
      </w:pPr>
      <w:rPr>
        <w:rFonts w:ascii="Courier New" w:hAnsi="Courier New"/>
      </w:rPr>
    </w:lvl>
    <w:lvl w:ilvl="8">
      <w:start w:val="1"/>
      <w:numFmt w:val="bullet"/>
      <w:lvlText w:val="§"/>
      <w:lvlJc w:val="left"/>
      <w:pPr>
        <w:tabs>
          <w:tab w:val="num" w:pos="7441"/>
        </w:tabs>
        <w:ind w:left="7441" w:hanging="360"/>
      </w:pPr>
      <w:rPr>
        <w:rFonts w:ascii="Wingdings" w:hAnsi="Wingdings"/>
      </w:rPr>
    </w:lvl>
  </w:abstractNum>
  <w:abstractNum w:abstractNumId="27" w15:restartNumberingAfterBreak="0">
    <w:nsid w:val="0000001A"/>
    <w:multiLevelType w:val="multilevel"/>
    <w:tmpl w:val="0000001A"/>
    <w:name w:val="WW8Num62"/>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8" w15:restartNumberingAfterBreak="0">
    <w:nsid w:val="0000001B"/>
    <w:multiLevelType w:val="multilevel"/>
    <w:tmpl w:val="0000001B"/>
    <w:name w:val="WW8Num65"/>
    <w:lvl w:ilvl="0">
      <w:start w:val="1"/>
      <w:numFmt w:val="bullet"/>
      <w:lvlText w:val="Ø"/>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29" w15:restartNumberingAfterBreak="0">
    <w:nsid w:val="0000001C"/>
    <w:multiLevelType w:val="multilevel"/>
    <w:tmpl w:val="0000001C"/>
    <w:name w:val="WW8Num66"/>
    <w:lvl w:ilvl="0">
      <w:start w:val="27"/>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0" w15:restartNumberingAfterBreak="0">
    <w:nsid w:val="0000001D"/>
    <w:multiLevelType w:val="multilevel"/>
    <w:tmpl w:val="0000001D"/>
    <w:name w:val="WW8Num67"/>
    <w:lvl w:ilvl="0">
      <w:start w:val="3"/>
      <w:numFmt w:val="decimal"/>
      <w:lvlText w:val="%1"/>
      <w:lvlJc w:val="left"/>
      <w:pPr>
        <w:tabs>
          <w:tab w:val="num" w:pos="720"/>
        </w:tabs>
        <w:ind w:left="720" w:hanging="720"/>
      </w:pPr>
    </w:lvl>
    <w:lvl w:ilvl="1">
      <w:start w:val="19"/>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1" w15:restartNumberingAfterBreak="0">
    <w:nsid w:val="0000001E"/>
    <w:multiLevelType w:val="multilevel"/>
    <w:tmpl w:val="0000001E"/>
    <w:name w:val="WW8Num68"/>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2" w15:restartNumberingAfterBreak="0">
    <w:nsid w:val="0000001F"/>
    <w:multiLevelType w:val="multilevel"/>
    <w:tmpl w:val="0000001F"/>
    <w:name w:val="WW8Num69"/>
    <w:lvl w:ilvl="0">
      <w:start w:val="1"/>
      <w:numFmt w:val="bullet"/>
      <w:lvlText w:val="§"/>
      <w:lvlJc w:val="left"/>
      <w:pPr>
        <w:tabs>
          <w:tab w:val="num" w:pos="964"/>
        </w:tabs>
        <w:ind w:left="964" w:hanging="397"/>
      </w:pPr>
      <w:rPr>
        <w:rFonts w:ascii="Wingdings" w:hAnsi="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15:restartNumberingAfterBreak="0">
    <w:nsid w:val="00000020"/>
    <w:multiLevelType w:val="multilevel"/>
    <w:tmpl w:val="00000020"/>
    <w:name w:val="WW8Num72"/>
    <w:lvl w:ilvl="0">
      <w:start w:val="1"/>
      <w:numFmt w:val="lowerLetter"/>
      <w:lvlText w:val="%1)"/>
      <w:lvlJc w:val="left"/>
      <w:pPr>
        <w:tabs>
          <w:tab w:val="num" w:pos="360"/>
        </w:tabs>
        <w:ind w:left="36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4" w15:restartNumberingAfterBreak="0">
    <w:nsid w:val="00000021"/>
    <w:multiLevelType w:val="multilevel"/>
    <w:tmpl w:val="00000021"/>
    <w:name w:val="WW8Num73"/>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5" w15:restartNumberingAfterBreak="0">
    <w:nsid w:val="00000022"/>
    <w:multiLevelType w:val="multilevel"/>
    <w:tmpl w:val="00000022"/>
    <w:name w:val="WW8Num76"/>
    <w:lvl w:ilvl="0">
      <w:start w:val="1"/>
      <w:numFmt w:val="bullet"/>
      <w:lvlText w:val="§"/>
      <w:lvlJc w:val="left"/>
      <w:pPr>
        <w:tabs>
          <w:tab w:val="num" w:pos="964"/>
        </w:tabs>
        <w:ind w:left="964" w:hanging="397"/>
      </w:pPr>
      <w:rPr>
        <w:rFonts w:ascii="Wingdings" w:hAnsi="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15:restartNumberingAfterBreak="0">
    <w:nsid w:val="00000023"/>
    <w:multiLevelType w:val="multilevel"/>
    <w:tmpl w:val="00000023"/>
    <w:name w:val="WW8Num77"/>
    <w:lvl w:ilvl="0">
      <w:start w:val="2"/>
      <w:numFmt w:val="decimal"/>
      <w:lvlText w:val="%1"/>
      <w:lvlJc w:val="left"/>
      <w:pPr>
        <w:tabs>
          <w:tab w:val="num" w:pos="720"/>
        </w:tabs>
        <w:ind w:left="720" w:hanging="720"/>
      </w:pPr>
    </w:lvl>
    <w:lvl w:ilvl="1">
      <w:start w:val="23"/>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7" w15:restartNumberingAfterBreak="0">
    <w:nsid w:val="00000024"/>
    <w:multiLevelType w:val="multilevel"/>
    <w:tmpl w:val="00000024"/>
    <w:name w:val="WW8Num78"/>
    <w:lvl w:ilvl="0">
      <w:start w:val="1"/>
      <w:numFmt w:val="lowerLetter"/>
      <w:lvlText w:val="%1)"/>
      <w:lvlJc w:val="left"/>
      <w:pPr>
        <w:tabs>
          <w:tab w:val="num" w:pos="360"/>
        </w:tabs>
        <w:ind w:left="36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8" w15:restartNumberingAfterBreak="0">
    <w:nsid w:val="00000025"/>
    <w:multiLevelType w:val="multilevel"/>
    <w:tmpl w:val="00000025"/>
    <w:name w:val="WW8Num81"/>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9" w15:restartNumberingAfterBreak="0">
    <w:nsid w:val="00000026"/>
    <w:multiLevelType w:val="multilevel"/>
    <w:tmpl w:val="00000026"/>
    <w:name w:val="WW8Num83"/>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40" w15:restartNumberingAfterBreak="0">
    <w:nsid w:val="00000027"/>
    <w:multiLevelType w:val="multilevel"/>
    <w:tmpl w:val="00000027"/>
    <w:name w:val="WW8Num84"/>
    <w:lvl w:ilvl="0">
      <w:start w:val="1"/>
      <w:numFmt w:val="bullet"/>
      <w:lvlText w:val="§"/>
      <w:lvlJc w:val="left"/>
      <w:pPr>
        <w:tabs>
          <w:tab w:val="num" w:pos="964"/>
        </w:tabs>
        <w:ind w:left="964" w:hanging="397"/>
      </w:pPr>
      <w:rPr>
        <w:rFonts w:ascii="Wingdings" w:hAnsi="Wingdings"/>
      </w:rPr>
    </w:lvl>
    <w:lvl w:ilvl="1">
      <w:start w:val="1"/>
      <w:numFmt w:val="bullet"/>
      <w:lvlText w:val="Ø"/>
      <w:lvlJc w:val="left"/>
      <w:pPr>
        <w:tabs>
          <w:tab w:val="num" w:pos="340"/>
        </w:tabs>
        <w:ind w:left="340" w:hanging="340"/>
      </w:pPr>
      <w:rPr>
        <w:rFonts w:ascii="Wingdings" w:hAnsi="Wingdings"/>
      </w:rPr>
    </w:lvl>
    <w:lvl w:ilvl="2">
      <w:start w:val="1"/>
      <w:numFmt w:val="bullet"/>
      <w:lvlText w:val="§"/>
      <w:lvlJc w:val="left"/>
      <w:pPr>
        <w:tabs>
          <w:tab w:val="num" w:pos="964"/>
        </w:tabs>
        <w:ind w:left="964" w:hanging="397"/>
      </w:pPr>
      <w:rPr>
        <w:rFonts w:ascii="Wingdings" w:hAnsi="Wingdings"/>
      </w:rPr>
    </w:lvl>
    <w:lvl w:ilvl="3">
      <w:start w:val="1"/>
      <w:numFmt w:val="bullet"/>
      <w:lvlText w:val="Ø"/>
      <w:lvlJc w:val="left"/>
      <w:pPr>
        <w:tabs>
          <w:tab w:val="num" w:pos="340"/>
        </w:tabs>
        <w:ind w:left="340" w:hanging="340"/>
      </w:pPr>
      <w:rPr>
        <w:rFonts w:ascii="Wingdings" w:hAnsi="Wingdings"/>
      </w:rPr>
    </w:lvl>
    <w:lvl w:ilvl="4">
      <w:start w:val="1"/>
      <w:numFmt w:val="bullet"/>
      <w:lvlText w:val="§"/>
      <w:lvlJc w:val="left"/>
      <w:pPr>
        <w:tabs>
          <w:tab w:val="num" w:pos="964"/>
        </w:tabs>
        <w:ind w:left="964" w:hanging="397"/>
      </w:pPr>
      <w:rPr>
        <w:rFonts w:ascii="Wingdings" w:hAnsi="Wingdings"/>
      </w:rPr>
    </w:lvl>
    <w:lvl w:ilvl="5">
      <w:start w:val="1"/>
      <w:numFmt w:val="bullet"/>
      <w:lvlText w:val="Ø"/>
      <w:lvlJc w:val="left"/>
      <w:pPr>
        <w:tabs>
          <w:tab w:val="num" w:pos="340"/>
        </w:tabs>
        <w:ind w:left="340" w:hanging="34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15:restartNumberingAfterBreak="0">
    <w:nsid w:val="00000028"/>
    <w:multiLevelType w:val="multilevel"/>
    <w:tmpl w:val="00000028"/>
    <w:name w:val="WW8Num85"/>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42" w15:restartNumberingAfterBreak="0">
    <w:nsid w:val="00000029"/>
    <w:multiLevelType w:val="multilevel"/>
    <w:tmpl w:val="00000029"/>
    <w:name w:val="WW8Num87"/>
    <w:lvl w:ilvl="0">
      <w:start w:val="2"/>
      <w:numFmt w:val="decimal"/>
      <w:lvlText w:val="%1"/>
      <w:lvlJc w:val="left"/>
      <w:pPr>
        <w:tabs>
          <w:tab w:val="num" w:pos="720"/>
        </w:tabs>
        <w:ind w:left="720" w:hanging="720"/>
      </w:pPr>
    </w:lvl>
    <w:lvl w:ilvl="1">
      <w:start w:val="14"/>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3" w15:restartNumberingAfterBreak="0">
    <w:nsid w:val="0000002A"/>
    <w:multiLevelType w:val="multilevel"/>
    <w:tmpl w:val="0000002A"/>
    <w:name w:val="WW8Num88"/>
    <w:lvl w:ilvl="0">
      <w:start w:val="1"/>
      <w:numFmt w:val="bullet"/>
      <w:lvlText w:val="-"/>
      <w:lvlJc w:val="left"/>
      <w:pPr>
        <w:tabs>
          <w:tab w:val="num" w:pos="1684"/>
        </w:tabs>
        <w:ind w:left="1684" w:hanging="360"/>
      </w:pPr>
      <w:rPr>
        <w:rFonts w:ascii="Lucida Console" w:hAnsi="Lucida Console"/>
      </w:rPr>
    </w:lvl>
    <w:lvl w:ilvl="1">
      <w:start w:val="1"/>
      <w:numFmt w:val="bullet"/>
      <w:lvlText w:val="Ø"/>
      <w:lvlJc w:val="left"/>
      <w:pPr>
        <w:tabs>
          <w:tab w:val="num" w:pos="340"/>
        </w:tabs>
        <w:ind w:left="340" w:hanging="340"/>
      </w:pPr>
      <w:rPr>
        <w:rFonts w:ascii="Wingdings" w:hAnsi="Wingdings"/>
      </w:rPr>
    </w:lvl>
    <w:lvl w:ilvl="2">
      <w:start w:val="1"/>
      <w:numFmt w:val="bullet"/>
      <w:lvlText w:val="§"/>
      <w:lvlJc w:val="left"/>
      <w:pPr>
        <w:tabs>
          <w:tab w:val="num" w:pos="964"/>
        </w:tabs>
        <w:ind w:left="964" w:hanging="397"/>
      </w:pPr>
      <w:rPr>
        <w:rFonts w:ascii="Wingdings" w:hAnsi="Wingdings"/>
      </w:rPr>
    </w:lvl>
    <w:lvl w:ilvl="3">
      <w:start w:val="1"/>
      <w:numFmt w:val="bullet"/>
      <w:lvlText w:val="-"/>
      <w:lvlJc w:val="left"/>
      <w:pPr>
        <w:tabs>
          <w:tab w:val="num" w:pos="3844"/>
        </w:tabs>
        <w:ind w:left="3844" w:hanging="360"/>
      </w:pPr>
      <w:rPr>
        <w:rFonts w:ascii="Lucida Console" w:hAnsi="Lucida Console"/>
      </w:rPr>
    </w:lvl>
    <w:lvl w:ilvl="4">
      <w:start w:val="1"/>
      <w:numFmt w:val="bullet"/>
      <w:lvlText w:val="Ø"/>
      <w:lvlJc w:val="left"/>
      <w:pPr>
        <w:tabs>
          <w:tab w:val="num" w:pos="340"/>
        </w:tabs>
        <w:ind w:left="340" w:hanging="340"/>
      </w:pPr>
      <w:rPr>
        <w:rFonts w:ascii="Wingdings" w:hAnsi="Wingdings"/>
      </w:rPr>
    </w:lvl>
    <w:lvl w:ilvl="5">
      <w:start w:val="1"/>
      <w:numFmt w:val="bullet"/>
      <w:lvlText w:val="§"/>
      <w:lvlJc w:val="left"/>
      <w:pPr>
        <w:tabs>
          <w:tab w:val="num" w:pos="964"/>
        </w:tabs>
        <w:ind w:left="964" w:hanging="397"/>
      </w:pPr>
      <w:rPr>
        <w:rFonts w:ascii="Wingdings" w:hAnsi="Wingdings"/>
      </w:rPr>
    </w:lvl>
    <w:lvl w:ilvl="6">
      <w:start w:val="1"/>
      <w:numFmt w:val="bullet"/>
      <w:lvlText w:val="§"/>
      <w:lvlJc w:val="left"/>
      <w:pPr>
        <w:tabs>
          <w:tab w:val="num" w:pos="964"/>
        </w:tabs>
        <w:ind w:left="964" w:hanging="397"/>
      </w:pPr>
      <w:rPr>
        <w:rFonts w:ascii="Wingdings" w:hAnsi="Wingdings"/>
      </w:rPr>
    </w:lvl>
    <w:lvl w:ilvl="7">
      <w:start w:val="1"/>
      <w:numFmt w:val="bullet"/>
      <w:lvlText w:val="o"/>
      <w:lvlJc w:val="left"/>
      <w:pPr>
        <w:tabs>
          <w:tab w:val="num" w:pos="6724"/>
        </w:tabs>
        <w:ind w:left="6724" w:hanging="360"/>
      </w:pPr>
      <w:rPr>
        <w:rFonts w:ascii="Courier New" w:hAnsi="Courier New"/>
      </w:rPr>
    </w:lvl>
    <w:lvl w:ilvl="8">
      <w:start w:val="1"/>
      <w:numFmt w:val="bullet"/>
      <w:lvlText w:val="§"/>
      <w:lvlJc w:val="left"/>
      <w:pPr>
        <w:tabs>
          <w:tab w:val="num" w:pos="7444"/>
        </w:tabs>
        <w:ind w:left="7444" w:hanging="360"/>
      </w:pPr>
      <w:rPr>
        <w:rFonts w:ascii="Wingdings" w:hAnsi="Wingdings"/>
      </w:rPr>
    </w:lvl>
  </w:abstractNum>
  <w:abstractNum w:abstractNumId="44" w15:restartNumberingAfterBreak="0">
    <w:nsid w:val="0000002B"/>
    <w:multiLevelType w:val="multilevel"/>
    <w:tmpl w:val="0000002B"/>
    <w:name w:val="WW8Num89"/>
    <w:lvl w:ilvl="0">
      <w:start w:val="1"/>
      <w:numFmt w:val="lowerLetter"/>
      <w:lvlText w:val="%1)"/>
      <w:lvlJc w:val="left"/>
      <w:pPr>
        <w:tabs>
          <w:tab w:val="num" w:pos="1080"/>
        </w:tabs>
        <w:ind w:left="108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45" w15:restartNumberingAfterBreak="0">
    <w:nsid w:val="0000002C"/>
    <w:multiLevelType w:val="multilevel"/>
    <w:tmpl w:val="0000002C"/>
    <w:name w:val="WW8Num93"/>
    <w:lvl w:ilvl="0">
      <w:start w:val="1"/>
      <w:numFmt w:val="bullet"/>
      <w:lvlText w:val="§"/>
      <w:lvlJc w:val="left"/>
      <w:pPr>
        <w:tabs>
          <w:tab w:val="num" w:pos="964"/>
        </w:tabs>
        <w:ind w:left="964" w:hanging="397"/>
      </w:pPr>
      <w:rPr>
        <w:rFonts w:ascii="Wingdings" w:hAnsi="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15:restartNumberingAfterBreak="0">
    <w:nsid w:val="0000002D"/>
    <w:multiLevelType w:val="multilevel"/>
    <w:tmpl w:val="0000002D"/>
    <w:name w:val="WW8Num96"/>
    <w:lvl w:ilvl="0">
      <w:start w:val="1"/>
      <w:numFmt w:val="bullet"/>
      <w:lvlText w:val="-"/>
      <w:lvlJc w:val="left"/>
      <w:pPr>
        <w:tabs>
          <w:tab w:val="num" w:pos="720"/>
        </w:tabs>
        <w:ind w:left="720" w:hanging="360"/>
      </w:pPr>
      <w:rPr>
        <w:rFonts w:ascii="Times New Roman" w:hAnsi="Times New Roman"/>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15:restartNumberingAfterBreak="0">
    <w:nsid w:val="0000002E"/>
    <w:multiLevelType w:val="multilevel"/>
    <w:tmpl w:val="0000002E"/>
    <w:name w:val="WW8Num97"/>
    <w:lvl w:ilvl="0">
      <w:start w:val="1"/>
      <w:numFmt w:val="decimal"/>
      <w:lvlText w:val="%1."/>
      <w:lvlJc w:val="left"/>
      <w:pPr>
        <w:tabs>
          <w:tab w:val="num" w:pos="360"/>
        </w:tabs>
        <w:ind w:left="36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48" w15:restartNumberingAfterBreak="0">
    <w:nsid w:val="0000002F"/>
    <w:multiLevelType w:val="multilevel"/>
    <w:tmpl w:val="0000002F"/>
    <w:name w:val="WW8Num98"/>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49" w15:restartNumberingAfterBreak="0">
    <w:nsid w:val="00000030"/>
    <w:multiLevelType w:val="multilevel"/>
    <w:tmpl w:val="00000030"/>
    <w:name w:val="WW8Num100"/>
    <w:lvl w:ilvl="0">
      <w:start w:val="1"/>
      <w:numFmt w:val="bullet"/>
      <w:lvlText w:val="-"/>
      <w:lvlJc w:val="left"/>
      <w:pPr>
        <w:tabs>
          <w:tab w:val="num" w:pos="720"/>
        </w:tabs>
        <w:ind w:left="720" w:hanging="360"/>
      </w:pPr>
      <w:rPr>
        <w:rFonts w:ascii="Times New Roman" w:hAnsi="Times New Roman"/>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0" w15:restartNumberingAfterBreak="0">
    <w:nsid w:val="00000031"/>
    <w:multiLevelType w:val="multilevel"/>
    <w:tmpl w:val="00000031"/>
    <w:name w:val="WW8Num103"/>
    <w:lvl w:ilvl="0">
      <w:start w:val="1"/>
      <w:numFmt w:val="bullet"/>
      <w:lvlText w:val="§"/>
      <w:lvlJc w:val="left"/>
      <w:pPr>
        <w:tabs>
          <w:tab w:val="num" w:pos="624"/>
        </w:tabs>
        <w:ind w:left="624" w:hanging="340"/>
      </w:pPr>
      <w:rPr>
        <w:rFonts w:ascii="Wingdings" w:hAnsi="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15:restartNumberingAfterBreak="0">
    <w:nsid w:val="00000032"/>
    <w:multiLevelType w:val="multilevel"/>
    <w:tmpl w:val="00000032"/>
    <w:name w:val="WW8Num104"/>
    <w:lvl w:ilvl="0">
      <w:start w:val="1"/>
      <w:numFmt w:val="bullet"/>
      <w:lvlText w:val="-"/>
      <w:lvlJc w:val="left"/>
      <w:pPr>
        <w:tabs>
          <w:tab w:val="num" w:pos="1684"/>
        </w:tabs>
        <w:ind w:left="1684" w:hanging="360"/>
      </w:pPr>
      <w:rPr>
        <w:rFonts w:ascii="Lucida Console" w:hAnsi="Lucida Console"/>
      </w:rPr>
    </w:lvl>
    <w:lvl w:ilvl="1">
      <w:start w:val="1"/>
      <w:numFmt w:val="bullet"/>
      <w:lvlText w:val="Ø"/>
      <w:lvlJc w:val="left"/>
      <w:pPr>
        <w:tabs>
          <w:tab w:val="num" w:pos="340"/>
        </w:tabs>
        <w:ind w:left="340" w:hanging="340"/>
      </w:pPr>
      <w:rPr>
        <w:rFonts w:ascii="Wingdings" w:hAnsi="Wingdings"/>
      </w:rPr>
    </w:lvl>
    <w:lvl w:ilvl="2">
      <w:start w:val="1"/>
      <w:numFmt w:val="bullet"/>
      <w:lvlText w:val="§"/>
      <w:lvlJc w:val="left"/>
      <w:pPr>
        <w:tabs>
          <w:tab w:val="num" w:pos="964"/>
        </w:tabs>
        <w:ind w:left="964" w:hanging="397"/>
      </w:pPr>
      <w:rPr>
        <w:rFonts w:ascii="Wingdings" w:hAnsi="Wingdings"/>
      </w:rPr>
    </w:lvl>
    <w:lvl w:ilvl="3">
      <w:start w:val="1"/>
      <w:numFmt w:val="bullet"/>
      <w:lvlText w:val="Ø"/>
      <w:lvlJc w:val="left"/>
      <w:pPr>
        <w:tabs>
          <w:tab w:val="num" w:pos="340"/>
        </w:tabs>
        <w:ind w:left="340" w:hanging="340"/>
      </w:pPr>
      <w:rPr>
        <w:rFonts w:ascii="Wingdings" w:hAnsi="Wingdings"/>
      </w:rPr>
    </w:lvl>
    <w:lvl w:ilvl="4">
      <w:start w:val="1"/>
      <w:numFmt w:val="bullet"/>
      <w:lvlText w:val="§"/>
      <w:lvlJc w:val="left"/>
      <w:pPr>
        <w:tabs>
          <w:tab w:val="num" w:pos="964"/>
        </w:tabs>
        <w:ind w:left="964" w:hanging="397"/>
      </w:pPr>
      <w:rPr>
        <w:rFonts w:ascii="Wingdings" w:hAnsi="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15:restartNumberingAfterBreak="0">
    <w:nsid w:val="00000033"/>
    <w:multiLevelType w:val="multilevel"/>
    <w:tmpl w:val="00000033"/>
    <w:name w:val="WW8Num105"/>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3" w15:restartNumberingAfterBreak="0">
    <w:nsid w:val="00000034"/>
    <w:multiLevelType w:val="multilevel"/>
    <w:tmpl w:val="00000034"/>
    <w:name w:val="WW8Num108"/>
    <w:lvl w:ilvl="0">
      <w:start w:val="1"/>
      <w:numFmt w:val="lowerLetter"/>
      <w:lvlText w:val="%1."/>
      <w:lvlJc w:val="left"/>
      <w:pPr>
        <w:tabs>
          <w:tab w:val="num" w:pos="1065"/>
        </w:tabs>
        <w:ind w:left="1065" w:hanging="360"/>
      </w:pPr>
    </w:lvl>
    <w:lvl w:ilvl="1">
      <w:start w:val="1"/>
      <w:numFmt w:val="lowerLetter"/>
      <w:lvlText w:val="%2."/>
      <w:lvlJc w:val="left"/>
      <w:pPr>
        <w:tabs>
          <w:tab w:val="num" w:pos="1785"/>
        </w:tabs>
        <w:ind w:left="1785" w:hanging="360"/>
      </w:pPr>
    </w:lvl>
    <w:lvl w:ilvl="2">
      <w:start w:val="1"/>
      <w:numFmt w:val="lowerRoman"/>
      <w:lvlText w:val="%3."/>
      <w:lvlJc w:val="right"/>
      <w:pPr>
        <w:tabs>
          <w:tab w:val="num" w:pos="2505"/>
        </w:tabs>
        <w:ind w:left="2505" w:hanging="180"/>
      </w:pPr>
    </w:lvl>
    <w:lvl w:ilvl="3">
      <w:start w:val="1"/>
      <w:numFmt w:val="decimal"/>
      <w:lvlText w:val="%4."/>
      <w:lvlJc w:val="left"/>
      <w:pPr>
        <w:tabs>
          <w:tab w:val="num" w:pos="3225"/>
        </w:tabs>
        <w:ind w:left="3225" w:hanging="360"/>
      </w:pPr>
    </w:lvl>
    <w:lvl w:ilvl="4">
      <w:start w:val="1"/>
      <w:numFmt w:val="lowerLetter"/>
      <w:lvlText w:val="%5."/>
      <w:lvlJc w:val="left"/>
      <w:pPr>
        <w:tabs>
          <w:tab w:val="num" w:pos="3945"/>
        </w:tabs>
        <w:ind w:left="3945" w:hanging="360"/>
      </w:pPr>
    </w:lvl>
    <w:lvl w:ilvl="5">
      <w:start w:val="1"/>
      <w:numFmt w:val="lowerRoman"/>
      <w:lvlText w:val="%6."/>
      <w:lvlJc w:val="right"/>
      <w:pPr>
        <w:tabs>
          <w:tab w:val="num" w:pos="4665"/>
        </w:tabs>
        <w:ind w:left="4665" w:hanging="180"/>
      </w:pPr>
    </w:lvl>
    <w:lvl w:ilvl="6">
      <w:start w:val="1"/>
      <w:numFmt w:val="decimal"/>
      <w:lvlText w:val="%7."/>
      <w:lvlJc w:val="left"/>
      <w:pPr>
        <w:tabs>
          <w:tab w:val="num" w:pos="5385"/>
        </w:tabs>
        <w:ind w:left="5385" w:hanging="360"/>
      </w:pPr>
    </w:lvl>
    <w:lvl w:ilvl="7">
      <w:start w:val="1"/>
      <w:numFmt w:val="lowerLetter"/>
      <w:lvlText w:val="%8."/>
      <w:lvlJc w:val="left"/>
      <w:pPr>
        <w:tabs>
          <w:tab w:val="num" w:pos="6105"/>
        </w:tabs>
        <w:ind w:left="6105" w:hanging="360"/>
      </w:pPr>
    </w:lvl>
    <w:lvl w:ilvl="8">
      <w:start w:val="1"/>
      <w:numFmt w:val="lowerRoman"/>
      <w:lvlText w:val="%9."/>
      <w:lvlJc w:val="right"/>
      <w:pPr>
        <w:tabs>
          <w:tab w:val="num" w:pos="6825"/>
        </w:tabs>
        <w:ind w:left="6825" w:hanging="180"/>
      </w:pPr>
    </w:lvl>
  </w:abstractNum>
  <w:abstractNum w:abstractNumId="54" w15:restartNumberingAfterBreak="0">
    <w:nsid w:val="00000035"/>
    <w:multiLevelType w:val="multilevel"/>
    <w:tmpl w:val="00000035"/>
    <w:name w:val="WW8Num110"/>
    <w:lvl w:ilvl="0">
      <w:start w:val="1"/>
      <w:numFmt w:val="lowerLetter"/>
      <w:lvlText w:val="%1)"/>
      <w:lvlJc w:val="left"/>
      <w:pPr>
        <w:tabs>
          <w:tab w:val="num" w:pos="360"/>
        </w:tabs>
        <w:ind w:left="36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5" w15:restartNumberingAfterBreak="0">
    <w:nsid w:val="00000036"/>
    <w:multiLevelType w:val="multilevel"/>
    <w:tmpl w:val="00000036"/>
    <w:name w:val="WW8Num111"/>
    <w:lvl w:ilvl="0">
      <w:start w:val="9"/>
      <w:numFmt w:val="upperLetter"/>
      <w:lvlText w:val="%1)"/>
      <w:lvlJc w:val="left"/>
      <w:pPr>
        <w:tabs>
          <w:tab w:val="num" w:pos="360"/>
        </w:tabs>
        <w:ind w:left="36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6" w15:restartNumberingAfterBreak="0">
    <w:nsid w:val="00000037"/>
    <w:multiLevelType w:val="multilevel"/>
    <w:tmpl w:val="00000037"/>
    <w:name w:val="WW8Num113"/>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7" w15:restartNumberingAfterBreak="0">
    <w:nsid w:val="00000038"/>
    <w:multiLevelType w:val="multilevel"/>
    <w:tmpl w:val="00000038"/>
    <w:name w:val="WW8Num115"/>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8" w15:restartNumberingAfterBreak="0">
    <w:nsid w:val="00000039"/>
    <w:multiLevelType w:val="multilevel"/>
    <w:tmpl w:val="00000039"/>
    <w:name w:val="WW8Num116"/>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59" w15:restartNumberingAfterBreak="0">
    <w:nsid w:val="0000003A"/>
    <w:multiLevelType w:val="multilevel"/>
    <w:tmpl w:val="0000003A"/>
    <w:name w:val="WW8Num117"/>
    <w:lvl w:ilvl="0">
      <w:start w:val="1"/>
      <w:numFmt w:val="bullet"/>
      <w:lvlText w:val="-"/>
      <w:lvlJc w:val="left"/>
      <w:pPr>
        <w:tabs>
          <w:tab w:val="num" w:pos="360"/>
        </w:tabs>
        <w:ind w:left="360" w:hanging="360"/>
      </w:pPr>
      <w:rPr>
        <w:rFonts w:ascii="Times New Roman" w:hAnsi="Times New Roman"/>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60" w15:restartNumberingAfterBreak="0">
    <w:nsid w:val="0000003B"/>
    <w:multiLevelType w:val="multilevel"/>
    <w:tmpl w:val="0000003B"/>
    <w:name w:val="WW8Num119"/>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61" w15:restartNumberingAfterBreak="0">
    <w:nsid w:val="0000003C"/>
    <w:multiLevelType w:val="multilevel"/>
    <w:tmpl w:val="0000003C"/>
    <w:name w:val="WW8Num120"/>
    <w:lvl w:ilvl="0">
      <w:start w:val="1"/>
      <w:numFmt w:val="bullet"/>
      <w:lvlText w:val="-"/>
      <w:lvlJc w:val="left"/>
      <w:pPr>
        <w:tabs>
          <w:tab w:val="num" w:pos="1684"/>
        </w:tabs>
        <w:ind w:left="1684" w:hanging="360"/>
      </w:pPr>
      <w:rPr>
        <w:rFonts w:ascii="Lucida Console" w:hAnsi="Lucida Console"/>
      </w:rPr>
    </w:lvl>
    <w:lvl w:ilvl="1">
      <w:start w:val="1"/>
      <w:numFmt w:val="bullet"/>
      <w:lvlText w:val="o"/>
      <w:lvlJc w:val="left"/>
      <w:pPr>
        <w:tabs>
          <w:tab w:val="num" w:pos="2404"/>
        </w:tabs>
        <w:ind w:left="2404" w:hanging="360"/>
      </w:pPr>
      <w:rPr>
        <w:rFonts w:ascii="Courier New" w:hAnsi="Courier New"/>
      </w:rPr>
    </w:lvl>
    <w:lvl w:ilvl="2">
      <w:start w:val="1"/>
      <w:numFmt w:val="bullet"/>
      <w:lvlText w:val="§"/>
      <w:lvlJc w:val="left"/>
      <w:pPr>
        <w:tabs>
          <w:tab w:val="num" w:pos="3124"/>
        </w:tabs>
        <w:ind w:left="3124" w:hanging="360"/>
      </w:pPr>
      <w:rPr>
        <w:rFonts w:ascii="Wingdings" w:hAnsi="Wingdings"/>
      </w:rPr>
    </w:lvl>
    <w:lvl w:ilvl="3">
      <w:start w:val="1"/>
      <w:numFmt w:val="bullet"/>
      <w:lvlText w:val="·"/>
      <w:lvlJc w:val="left"/>
      <w:pPr>
        <w:tabs>
          <w:tab w:val="num" w:pos="3844"/>
        </w:tabs>
        <w:ind w:left="3844" w:hanging="360"/>
      </w:pPr>
      <w:rPr>
        <w:rFonts w:ascii="Symbol" w:hAnsi="Symbol"/>
      </w:rPr>
    </w:lvl>
    <w:lvl w:ilvl="4">
      <w:start w:val="1"/>
      <w:numFmt w:val="bullet"/>
      <w:lvlText w:val="o"/>
      <w:lvlJc w:val="left"/>
      <w:pPr>
        <w:tabs>
          <w:tab w:val="num" w:pos="4564"/>
        </w:tabs>
        <w:ind w:left="4564" w:hanging="360"/>
      </w:pPr>
      <w:rPr>
        <w:rFonts w:ascii="Courier New" w:hAnsi="Courier New"/>
      </w:rPr>
    </w:lvl>
    <w:lvl w:ilvl="5">
      <w:start w:val="1"/>
      <w:numFmt w:val="bullet"/>
      <w:lvlText w:val="§"/>
      <w:lvlJc w:val="left"/>
      <w:pPr>
        <w:tabs>
          <w:tab w:val="num" w:pos="5284"/>
        </w:tabs>
        <w:ind w:left="5284" w:hanging="360"/>
      </w:pPr>
      <w:rPr>
        <w:rFonts w:ascii="Wingdings" w:hAnsi="Wingdings"/>
      </w:rPr>
    </w:lvl>
    <w:lvl w:ilvl="6">
      <w:start w:val="1"/>
      <w:numFmt w:val="bullet"/>
      <w:lvlText w:val="·"/>
      <w:lvlJc w:val="left"/>
      <w:pPr>
        <w:tabs>
          <w:tab w:val="num" w:pos="6004"/>
        </w:tabs>
        <w:ind w:left="6004" w:hanging="360"/>
      </w:pPr>
      <w:rPr>
        <w:rFonts w:ascii="Symbol" w:hAnsi="Symbol"/>
      </w:rPr>
    </w:lvl>
    <w:lvl w:ilvl="7">
      <w:start w:val="1"/>
      <w:numFmt w:val="bullet"/>
      <w:lvlText w:val="o"/>
      <w:lvlJc w:val="left"/>
      <w:pPr>
        <w:tabs>
          <w:tab w:val="num" w:pos="6724"/>
        </w:tabs>
        <w:ind w:left="6724" w:hanging="360"/>
      </w:pPr>
      <w:rPr>
        <w:rFonts w:ascii="Courier New" w:hAnsi="Courier New"/>
      </w:rPr>
    </w:lvl>
    <w:lvl w:ilvl="8">
      <w:start w:val="1"/>
      <w:numFmt w:val="bullet"/>
      <w:lvlText w:val="§"/>
      <w:lvlJc w:val="left"/>
      <w:pPr>
        <w:tabs>
          <w:tab w:val="num" w:pos="7444"/>
        </w:tabs>
        <w:ind w:left="7444" w:hanging="360"/>
      </w:pPr>
      <w:rPr>
        <w:rFonts w:ascii="Wingdings" w:hAnsi="Wingdings"/>
      </w:rPr>
    </w:lvl>
  </w:abstractNum>
  <w:abstractNum w:abstractNumId="62" w15:restartNumberingAfterBreak="0">
    <w:nsid w:val="0000003D"/>
    <w:multiLevelType w:val="multilevel"/>
    <w:tmpl w:val="0000003D"/>
    <w:name w:val="WW8Num122"/>
    <w:lvl w:ilvl="0">
      <w:start w:val="1"/>
      <w:numFmt w:val="decimal"/>
      <w:lvlText w:val="%1"/>
      <w:lvlJc w:val="left"/>
      <w:pPr>
        <w:tabs>
          <w:tab w:val="num" w:pos="720"/>
        </w:tabs>
        <w:ind w:left="720" w:hanging="720"/>
      </w:pPr>
    </w:lvl>
    <w:lvl w:ilvl="1">
      <w:start w:val="13"/>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3" w15:restartNumberingAfterBreak="0">
    <w:nsid w:val="0000003E"/>
    <w:multiLevelType w:val="multilevel"/>
    <w:tmpl w:val="0000003E"/>
    <w:name w:val="WW8Num127"/>
    <w:lvl w:ilvl="0">
      <w:start w:val="1"/>
      <w:numFmt w:val="bullet"/>
      <w:lvlText w:val="-"/>
      <w:lvlJc w:val="left"/>
      <w:pPr>
        <w:tabs>
          <w:tab w:val="num" w:pos="1684"/>
        </w:tabs>
        <w:ind w:left="1684" w:hanging="360"/>
      </w:pPr>
      <w:rPr>
        <w:rFonts w:ascii="Lucida Console" w:hAnsi="Lucida Console"/>
      </w:rPr>
    </w:lvl>
    <w:lvl w:ilvl="1">
      <w:start w:val="1"/>
      <w:numFmt w:val="bullet"/>
      <w:lvlText w:val="Ø"/>
      <w:lvlJc w:val="left"/>
      <w:pPr>
        <w:tabs>
          <w:tab w:val="num" w:pos="340"/>
        </w:tabs>
        <w:ind w:left="340" w:hanging="340"/>
      </w:pPr>
      <w:rPr>
        <w:rFonts w:ascii="Wingdings" w:hAnsi="Wingdings"/>
      </w:rPr>
    </w:lvl>
    <w:lvl w:ilvl="2">
      <w:start w:val="1"/>
      <w:numFmt w:val="bullet"/>
      <w:lvlText w:val="§"/>
      <w:lvlJc w:val="left"/>
      <w:pPr>
        <w:tabs>
          <w:tab w:val="num" w:pos="964"/>
        </w:tabs>
        <w:ind w:left="964" w:hanging="397"/>
      </w:pPr>
      <w:rPr>
        <w:rFonts w:ascii="Wingdings" w:hAnsi="Wingdings"/>
      </w:rPr>
    </w:lvl>
    <w:lvl w:ilvl="3">
      <w:start w:val="1"/>
      <w:numFmt w:val="bullet"/>
      <w:lvlText w:val="-"/>
      <w:lvlJc w:val="left"/>
      <w:pPr>
        <w:tabs>
          <w:tab w:val="num" w:pos="3844"/>
        </w:tabs>
        <w:ind w:left="3844" w:hanging="360"/>
      </w:pPr>
      <w:rPr>
        <w:rFonts w:ascii="Lucida Console" w:hAnsi="Lucida Console"/>
      </w:rPr>
    </w:lvl>
    <w:lvl w:ilvl="4">
      <w:start w:val="1"/>
      <w:numFmt w:val="bullet"/>
      <w:lvlText w:val="Ø"/>
      <w:lvlJc w:val="left"/>
      <w:pPr>
        <w:tabs>
          <w:tab w:val="num" w:pos="340"/>
        </w:tabs>
        <w:ind w:left="340" w:hanging="340"/>
      </w:pPr>
      <w:rPr>
        <w:rFonts w:ascii="Wingdings" w:hAnsi="Wingdings"/>
      </w:rPr>
    </w:lvl>
    <w:lvl w:ilvl="5">
      <w:start w:val="1"/>
      <w:numFmt w:val="bullet"/>
      <w:lvlText w:val="§"/>
      <w:lvlJc w:val="left"/>
      <w:pPr>
        <w:tabs>
          <w:tab w:val="num" w:pos="964"/>
        </w:tabs>
        <w:ind w:left="964" w:hanging="397"/>
      </w:pPr>
      <w:rPr>
        <w:rFonts w:ascii="Wingdings" w:hAnsi="Wingdings"/>
      </w:rPr>
    </w:lvl>
    <w:lvl w:ilvl="6">
      <w:start w:val="1"/>
      <w:numFmt w:val="bullet"/>
      <w:lvlText w:val="§"/>
      <w:lvlJc w:val="left"/>
      <w:pPr>
        <w:tabs>
          <w:tab w:val="num" w:pos="964"/>
        </w:tabs>
        <w:ind w:left="964" w:hanging="397"/>
      </w:pPr>
      <w:rPr>
        <w:rFonts w:ascii="Wingdings" w:hAnsi="Wingdings"/>
      </w:rPr>
    </w:lvl>
    <w:lvl w:ilvl="7">
      <w:start w:val="1"/>
      <w:numFmt w:val="bullet"/>
      <w:lvlText w:val="o"/>
      <w:lvlJc w:val="left"/>
      <w:pPr>
        <w:tabs>
          <w:tab w:val="num" w:pos="6724"/>
        </w:tabs>
        <w:ind w:left="6724" w:hanging="360"/>
      </w:pPr>
      <w:rPr>
        <w:rFonts w:ascii="Courier New" w:hAnsi="Courier New"/>
      </w:rPr>
    </w:lvl>
    <w:lvl w:ilvl="8">
      <w:start w:val="1"/>
      <w:numFmt w:val="bullet"/>
      <w:lvlText w:val="§"/>
      <w:lvlJc w:val="left"/>
      <w:pPr>
        <w:tabs>
          <w:tab w:val="num" w:pos="7444"/>
        </w:tabs>
        <w:ind w:left="7444" w:hanging="360"/>
      </w:pPr>
      <w:rPr>
        <w:rFonts w:ascii="Wingdings" w:hAnsi="Wingdings"/>
      </w:rPr>
    </w:lvl>
  </w:abstractNum>
  <w:abstractNum w:abstractNumId="64" w15:restartNumberingAfterBreak="0">
    <w:nsid w:val="0000003F"/>
    <w:multiLevelType w:val="multilevel"/>
    <w:tmpl w:val="0000003F"/>
    <w:name w:val="WW8Num128"/>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65" w15:restartNumberingAfterBreak="0">
    <w:nsid w:val="00000040"/>
    <w:multiLevelType w:val="multilevel"/>
    <w:tmpl w:val="00000040"/>
    <w:name w:val="WW8Num129"/>
    <w:lvl w:ilvl="0">
      <w:start w:val="1"/>
      <w:numFmt w:val="bullet"/>
      <w:lvlText w:val="Ø"/>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66" w15:restartNumberingAfterBreak="0">
    <w:nsid w:val="00000041"/>
    <w:multiLevelType w:val="multilevel"/>
    <w:tmpl w:val="00000041"/>
    <w:name w:val="WW8Num130"/>
    <w:lvl w:ilvl="0">
      <w:start w:val="4"/>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7" w15:restartNumberingAfterBreak="0">
    <w:nsid w:val="00000042"/>
    <w:multiLevelType w:val="multilevel"/>
    <w:tmpl w:val="00000042"/>
    <w:name w:val="WW8Num131"/>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68" w15:restartNumberingAfterBreak="0">
    <w:nsid w:val="00000043"/>
    <w:multiLevelType w:val="multilevel"/>
    <w:tmpl w:val="00000043"/>
    <w:name w:val="WW8Num132"/>
    <w:lvl w:ilvl="0">
      <w:start w:val="1"/>
      <w:numFmt w:val="bullet"/>
      <w:lvlText w:val="§"/>
      <w:lvlJc w:val="left"/>
      <w:pPr>
        <w:tabs>
          <w:tab w:val="num" w:pos="964"/>
        </w:tabs>
        <w:ind w:left="964" w:hanging="397"/>
      </w:pPr>
      <w:rPr>
        <w:rFonts w:ascii="Wingdings" w:hAnsi="Wingdings"/>
      </w:rPr>
    </w:lvl>
    <w:lvl w:ilvl="1">
      <w:start w:val="1"/>
      <w:numFmt w:val="bullet"/>
      <w:lvlText w:val="Ø"/>
      <w:lvlJc w:val="left"/>
      <w:pPr>
        <w:tabs>
          <w:tab w:val="num" w:pos="340"/>
        </w:tabs>
        <w:ind w:left="340" w:hanging="340"/>
      </w:pPr>
      <w:rPr>
        <w:rFonts w:ascii="Wingdings" w:hAnsi="Wingdings"/>
      </w:rPr>
    </w:lvl>
    <w:lvl w:ilvl="2">
      <w:start w:val="1"/>
      <w:numFmt w:val="bullet"/>
      <w:lvlText w:val="§"/>
      <w:lvlJc w:val="left"/>
      <w:pPr>
        <w:tabs>
          <w:tab w:val="num" w:pos="964"/>
        </w:tabs>
        <w:ind w:left="964" w:hanging="397"/>
      </w:pPr>
      <w:rPr>
        <w:rFonts w:ascii="Wingdings" w:hAnsi="Wingdings"/>
      </w:rPr>
    </w:lvl>
    <w:lvl w:ilvl="3">
      <w:start w:val="1"/>
      <w:numFmt w:val="bullet"/>
      <w:lvlText w:val="Ø"/>
      <w:lvlJc w:val="left"/>
      <w:pPr>
        <w:tabs>
          <w:tab w:val="num" w:pos="340"/>
        </w:tabs>
        <w:ind w:left="340" w:hanging="340"/>
      </w:pPr>
      <w:rPr>
        <w:rFonts w:ascii="Wingdings" w:hAnsi="Wingdings"/>
      </w:rPr>
    </w:lvl>
    <w:lvl w:ilvl="4">
      <w:start w:val="1"/>
      <w:numFmt w:val="bullet"/>
      <w:lvlText w:val="§"/>
      <w:lvlJc w:val="left"/>
      <w:pPr>
        <w:tabs>
          <w:tab w:val="num" w:pos="964"/>
        </w:tabs>
        <w:ind w:left="964" w:hanging="397"/>
      </w:pPr>
      <w:rPr>
        <w:rFonts w:ascii="Wingdings" w:hAnsi="Wingdings"/>
      </w:rPr>
    </w:lvl>
    <w:lvl w:ilvl="5">
      <w:start w:val="1"/>
      <w:numFmt w:val="bullet"/>
      <w:lvlText w:val="Ø"/>
      <w:lvlJc w:val="left"/>
      <w:pPr>
        <w:tabs>
          <w:tab w:val="num" w:pos="340"/>
        </w:tabs>
        <w:ind w:left="340" w:hanging="34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15:restartNumberingAfterBreak="0">
    <w:nsid w:val="00000044"/>
    <w:multiLevelType w:val="multilevel"/>
    <w:tmpl w:val="00000044"/>
    <w:name w:val="WW8Num133"/>
    <w:lvl w:ilvl="0">
      <w:start w:val="1"/>
      <w:numFmt w:val="lowerLetter"/>
      <w:lvlText w:val="%1."/>
      <w:lvlJc w:val="left"/>
      <w:pPr>
        <w:tabs>
          <w:tab w:val="num" w:pos="1068"/>
        </w:tabs>
        <w:ind w:left="1068" w:hanging="360"/>
      </w:pPr>
    </w:lvl>
    <w:lvl w:ilvl="1">
      <w:start w:val="1"/>
      <w:numFmt w:val="bullet"/>
      <w:lvlText w:val="-"/>
      <w:lvlJc w:val="left"/>
      <w:pPr>
        <w:tabs>
          <w:tab w:val="num" w:pos="1788"/>
        </w:tabs>
        <w:ind w:left="1788" w:hanging="360"/>
      </w:pPr>
      <w:rPr>
        <w:rFonts w:ascii="Times New Roman" w:hAnsi="Times New Roman"/>
      </w:rPr>
    </w:lvl>
    <w:lvl w:ilvl="2">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start w:val="1"/>
      <w:numFmt w:val="lowerLetter"/>
      <w:lvlText w:val="%5."/>
      <w:lvlJc w:val="left"/>
      <w:pPr>
        <w:tabs>
          <w:tab w:val="num" w:pos="3948"/>
        </w:tabs>
        <w:ind w:left="3948" w:hanging="360"/>
      </w:pPr>
    </w:lvl>
    <w:lvl w:ilvl="5">
      <w:start w:val="1"/>
      <w:numFmt w:val="lowerRoman"/>
      <w:lvlText w:val="%6."/>
      <w:lvlJc w:val="right"/>
      <w:pPr>
        <w:tabs>
          <w:tab w:val="num" w:pos="4668"/>
        </w:tabs>
        <w:ind w:left="4668" w:hanging="180"/>
      </w:pPr>
    </w:lvl>
    <w:lvl w:ilvl="6">
      <w:start w:val="1"/>
      <w:numFmt w:val="decimal"/>
      <w:lvlText w:val="%7."/>
      <w:lvlJc w:val="left"/>
      <w:pPr>
        <w:tabs>
          <w:tab w:val="num" w:pos="5388"/>
        </w:tabs>
        <w:ind w:left="5388" w:hanging="360"/>
      </w:pPr>
    </w:lvl>
    <w:lvl w:ilvl="7">
      <w:start w:val="1"/>
      <w:numFmt w:val="lowerLetter"/>
      <w:lvlText w:val="%8."/>
      <w:lvlJc w:val="left"/>
      <w:pPr>
        <w:tabs>
          <w:tab w:val="num" w:pos="6108"/>
        </w:tabs>
        <w:ind w:left="6108" w:hanging="360"/>
      </w:pPr>
    </w:lvl>
    <w:lvl w:ilvl="8">
      <w:start w:val="1"/>
      <w:numFmt w:val="lowerRoman"/>
      <w:lvlText w:val="%9."/>
      <w:lvlJc w:val="right"/>
      <w:pPr>
        <w:tabs>
          <w:tab w:val="num" w:pos="6828"/>
        </w:tabs>
        <w:ind w:left="6828" w:hanging="180"/>
      </w:pPr>
    </w:lvl>
  </w:abstractNum>
  <w:abstractNum w:abstractNumId="70" w15:restartNumberingAfterBreak="0">
    <w:nsid w:val="00000045"/>
    <w:multiLevelType w:val="multilevel"/>
    <w:tmpl w:val="00000045"/>
    <w:name w:val="WW8Num134"/>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71" w15:restartNumberingAfterBreak="0">
    <w:nsid w:val="00000046"/>
    <w:multiLevelType w:val="multilevel"/>
    <w:tmpl w:val="00000046"/>
    <w:name w:val="WW8Num136"/>
    <w:lvl w:ilvl="0">
      <w:start w:val="1"/>
      <w:numFmt w:val="lowerLetter"/>
      <w:lvlText w:val="%1)"/>
      <w:lvlJc w:val="left"/>
      <w:pPr>
        <w:tabs>
          <w:tab w:val="num" w:pos="360"/>
        </w:tabs>
        <w:ind w:left="36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72" w15:restartNumberingAfterBreak="0">
    <w:nsid w:val="00000047"/>
    <w:multiLevelType w:val="multilevel"/>
    <w:tmpl w:val="00000047"/>
    <w:name w:val="WW8Num137"/>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73" w15:restartNumberingAfterBreak="0">
    <w:nsid w:val="00000048"/>
    <w:multiLevelType w:val="multilevel"/>
    <w:tmpl w:val="00000048"/>
    <w:name w:val="WW8Num138"/>
    <w:lvl w:ilvl="0">
      <w:start w:val="1"/>
      <w:numFmt w:val="bullet"/>
      <w:lvlText w:val="-"/>
      <w:lvlJc w:val="left"/>
      <w:pPr>
        <w:tabs>
          <w:tab w:val="num" w:pos="1684"/>
        </w:tabs>
        <w:ind w:left="1684" w:hanging="360"/>
      </w:pPr>
      <w:rPr>
        <w:rFonts w:ascii="Lucida Console" w:hAnsi="Lucida Console"/>
      </w:rPr>
    </w:lvl>
    <w:lvl w:ilvl="1">
      <w:start w:val="1"/>
      <w:numFmt w:val="bullet"/>
      <w:lvlText w:val="Ø"/>
      <w:lvlJc w:val="left"/>
      <w:pPr>
        <w:tabs>
          <w:tab w:val="num" w:pos="340"/>
        </w:tabs>
        <w:ind w:left="340" w:hanging="340"/>
      </w:pPr>
      <w:rPr>
        <w:rFonts w:ascii="Wingdings" w:hAnsi="Wingdings"/>
      </w:rPr>
    </w:lvl>
    <w:lvl w:ilvl="2">
      <w:start w:val="1"/>
      <w:numFmt w:val="bullet"/>
      <w:lvlText w:val="§"/>
      <w:lvlJc w:val="left"/>
      <w:pPr>
        <w:tabs>
          <w:tab w:val="num" w:pos="964"/>
        </w:tabs>
        <w:ind w:left="964" w:hanging="397"/>
      </w:pPr>
      <w:rPr>
        <w:rFonts w:ascii="Wingdings" w:hAnsi="Wingdings"/>
      </w:rPr>
    </w:lvl>
    <w:lvl w:ilvl="3">
      <w:start w:val="1"/>
      <w:numFmt w:val="bullet"/>
      <w:lvlText w:val="-"/>
      <w:lvlJc w:val="left"/>
      <w:pPr>
        <w:tabs>
          <w:tab w:val="num" w:pos="3844"/>
        </w:tabs>
        <w:ind w:left="3844" w:hanging="360"/>
      </w:pPr>
      <w:rPr>
        <w:rFonts w:ascii="Lucida Console" w:hAnsi="Lucida Console"/>
      </w:rPr>
    </w:lvl>
    <w:lvl w:ilvl="4">
      <w:start w:val="1"/>
      <w:numFmt w:val="bullet"/>
      <w:lvlText w:val="Ø"/>
      <w:lvlJc w:val="left"/>
      <w:pPr>
        <w:tabs>
          <w:tab w:val="num" w:pos="340"/>
        </w:tabs>
        <w:ind w:left="340" w:hanging="340"/>
      </w:pPr>
      <w:rPr>
        <w:rFonts w:ascii="Wingdings" w:hAnsi="Wingdings"/>
      </w:rPr>
    </w:lvl>
    <w:lvl w:ilvl="5">
      <w:start w:val="1"/>
      <w:numFmt w:val="bullet"/>
      <w:lvlText w:val="§"/>
      <w:lvlJc w:val="left"/>
      <w:pPr>
        <w:tabs>
          <w:tab w:val="num" w:pos="964"/>
        </w:tabs>
        <w:ind w:left="964" w:hanging="397"/>
      </w:pPr>
      <w:rPr>
        <w:rFonts w:ascii="Wingdings" w:hAnsi="Wingdings"/>
      </w:rPr>
    </w:lvl>
    <w:lvl w:ilvl="6">
      <w:start w:val="1"/>
      <w:numFmt w:val="bullet"/>
      <w:lvlText w:val="§"/>
      <w:lvlJc w:val="left"/>
      <w:pPr>
        <w:tabs>
          <w:tab w:val="num" w:pos="964"/>
        </w:tabs>
        <w:ind w:left="964" w:hanging="397"/>
      </w:pPr>
      <w:rPr>
        <w:rFonts w:ascii="Wingdings" w:hAnsi="Wingdings"/>
      </w:rPr>
    </w:lvl>
    <w:lvl w:ilvl="7">
      <w:start w:val="1"/>
      <w:numFmt w:val="bullet"/>
      <w:lvlText w:val="o"/>
      <w:lvlJc w:val="left"/>
      <w:pPr>
        <w:tabs>
          <w:tab w:val="num" w:pos="6724"/>
        </w:tabs>
        <w:ind w:left="6724" w:hanging="360"/>
      </w:pPr>
      <w:rPr>
        <w:rFonts w:ascii="Courier New" w:hAnsi="Courier New"/>
      </w:rPr>
    </w:lvl>
    <w:lvl w:ilvl="8">
      <w:start w:val="1"/>
      <w:numFmt w:val="bullet"/>
      <w:lvlText w:val="§"/>
      <w:lvlJc w:val="left"/>
      <w:pPr>
        <w:tabs>
          <w:tab w:val="num" w:pos="7444"/>
        </w:tabs>
        <w:ind w:left="7444" w:hanging="360"/>
      </w:pPr>
      <w:rPr>
        <w:rFonts w:ascii="Wingdings" w:hAnsi="Wingdings"/>
      </w:rPr>
    </w:lvl>
  </w:abstractNum>
  <w:abstractNum w:abstractNumId="74" w15:restartNumberingAfterBreak="0">
    <w:nsid w:val="00000049"/>
    <w:multiLevelType w:val="multilevel"/>
    <w:tmpl w:val="00000049"/>
    <w:name w:val="WW8Num139"/>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75" w15:restartNumberingAfterBreak="0">
    <w:nsid w:val="0000004A"/>
    <w:multiLevelType w:val="multilevel"/>
    <w:tmpl w:val="0000004A"/>
    <w:name w:val="WW8Num14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6" w15:restartNumberingAfterBreak="0">
    <w:nsid w:val="0000004B"/>
    <w:multiLevelType w:val="multilevel"/>
    <w:tmpl w:val="0000004B"/>
    <w:name w:val="WW8Num144"/>
    <w:lvl w:ilvl="0">
      <w:start w:val="2"/>
      <w:numFmt w:val="upperRoman"/>
      <w:lvlText w:val="%1)"/>
      <w:lvlJc w:val="left"/>
      <w:pPr>
        <w:tabs>
          <w:tab w:val="num" w:pos="720"/>
        </w:tabs>
        <w:ind w:left="720" w:hanging="72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77" w15:restartNumberingAfterBreak="0">
    <w:nsid w:val="0000004C"/>
    <w:multiLevelType w:val="multilevel"/>
    <w:tmpl w:val="0000004C"/>
    <w:name w:val="WW8Num145"/>
    <w:lvl w:ilvl="0">
      <w:start w:val="1"/>
      <w:numFmt w:val="bullet"/>
      <w:lvlText w:val="·"/>
      <w:lvlJc w:val="left"/>
      <w:pPr>
        <w:tabs>
          <w:tab w:val="num" w:pos="1210"/>
        </w:tabs>
        <w:ind w:left="1210" w:hanging="360"/>
      </w:pPr>
      <w:rPr>
        <w:rFonts w:ascii="Symbol" w:hAnsi="Symbol"/>
      </w:rPr>
    </w:lvl>
    <w:lvl w:ilvl="1">
      <w:start w:val="1"/>
      <w:numFmt w:val="bullet"/>
      <w:lvlText w:val="o"/>
      <w:lvlJc w:val="left"/>
      <w:pPr>
        <w:tabs>
          <w:tab w:val="num" w:pos="1930"/>
        </w:tabs>
        <w:ind w:left="1930" w:hanging="360"/>
      </w:pPr>
      <w:rPr>
        <w:rFonts w:ascii="Courier New" w:hAnsi="Courier New"/>
      </w:rPr>
    </w:lvl>
    <w:lvl w:ilvl="2">
      <w:start w:val="1"/>
      <w:numFmt w:val="bullet"/>
      <w:lvlText w:val="§"/>
      <w:lvlJc w:val="left"/>
      <w:pPr>
        <w:tabs>
          <w:tab w:val="num" w:pos="2650"/>
        </w:tabs>
        <w:ind w:left="2650" w:hanging="360"/>
      </w:pPr>
      <w:rPr>
        <w:rFonts w:ascii="Wingdings" w:hAnsi="Wingdings"/>
      </w:rPr>
    </w:lvl>
    <w:lvl w:ilvl="3">
      <w:start w:val="1"/>
      <w:numFmt w:val="bullet"/>
      <w:lvlText w:val="·"/>
      <w:lvlJc w:val="left"/>
      <w:pPr>
        <w:tabs>
          <w:tab w:val="num" w:pos="3370"/>
        </w:tabs>
        <w:ind w:left="3370" w:hanging="360"/>
      </w:pPr>
      <w:rPr>
        <w:rFonts w:ascii="Symbol" w:hAnsi="Symbol"/>
      </w:rPr>
    </w:lvl>
    <w:lvl w:ilvl="4">
      <w:start w:val="1"/>
      <w:numFmt w:val="bullet"/>
      <w:lvlText w:val="o"/>
      <w:lvlJc w:val="left"/>
      <w:pPr>
        <w:tabs>
          <w:tab w:val="num" w:pos="4090"/>
        </w:tabs>
        <w:ind w:left="4090" w:hanging="360"/>
      </w:pPr>
      <w:rPr>
        <w:rFonts w:ascii="Courier New" w:hAnsi="Courier New"/>
      </w:rPr>
    </w:lvl>
    <w:lvl w:ilvl="5">
      <w:start w:val="1"/>
      <w:numFmt w:val="bullet"/>
      <w:lvlText w:val="§"/>
      <w:lvlJc w:val="left"/>
      <w:pPr>
        <w:tabs>
          <w:tab w:val="num" w:pos="4810"/>
        </w:tabs>
        <w:ind w:left="4810" w:hanging="360"/>
      </w:pPr>
      <w:rPr>
        <w:rFonts w:ascii="Wingdings" w:hAnsi="Wingdings"/>
      </w:rPr>
    </w:lvl>
    <w:lvl w:ilvl="6">
      <w:start w:val="1"/>
      <w:numFmt w:val="bullet"/>
      <w:lvlText w:val="·"/>
      <w:lvlJc w:val="left"/>
      <w:pPr>
        <w:tabs>
          <w:tab w:val="num" w:pos="5530"/>
        </w:tabs>
        <w:ind w:left="5530" w:hanging="360"/>
      </w:pPr>
      <w:rPr>
        <w:rFonts w:ascii="Symbol" w:hAnsi="Symbol"/>
      </w:rPr>
    </w:lvl>
    <w:lvl w:ilvl="7">
      <w:start w:val="1"/>
      <w:numFmt w:val="bullet"/>
      <w:lvlText w:val="o"/>
      <w:lvlJc w:val="left"/>
      <w:pPr>
        <w:tabs>
          <w:tab w:val="num" w:pos="6250"/>
        </w:tabs>
        <w:ind w:left="6250" w:hanging="360"/>
      </w:pPr>
      <w:rPr>
        <w:rFonts w:ascii="Courier New" w:hAnsi="Courier New"/>
      </w:rPr>
    </w:lvl>
    <w:lvl w:ilvl="8">
      <w:start w:val="1"/>
      <w:numFmt w:val="bullet"/>
      <w:lvlText w:val="§"/>
      <w:lvlJc w:val="left"/>
      <w:pPr>
        <w:tabs>
          <w:tab w:val="num" w:pos="6970"/>
        </w:tabs>
        <w:ind w:left="6970" w:hanging="360"/>
      </w:pPr>
      <w:rPr>
        <w:rFonts w:ascii="Wingdings" w:hAnsi="Wingdings"/>
      </w:rPr>
    </w:lvl>
  </w:abstractNum>
  <w:abstractNum w:abstractNumId="78" w15:restartNumberingAfterBreak="0">
    <w:nsid w:val="0000004D"/>
    <w:multiLevelType w:val="multilevel"/>
    <w:tmpl w:val="0000004D"/>
    <w:name w:val="WW8Num148"/>
    <w:lvl w:ilvl="0">
      <w:start w:val="10"/>
      <w:numFmt w:val="upperRoman"/>
      <w:lvlText w:val="%1)"/>
      <w:lvlJc w:val="left"/>
      <w:pPr>
        <w:tabs>
          <w:tab w:val="num" w:pos="720"/>
        </w:tabs>
        <w:ind w:left="720" w:hanging="72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79" w15:restartNumberingAfterBreak="0">
    <w:nsid w:val="0000004E"/>
    <w:multiLevelType w:val="multilevel"/>
    <w:tmpl w:val="0000004E"/>
    <w:name w:val="WW8Num150"/>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0" w15:restartNumberingAfterBreak="0">
    <w:nsid w:val="0000004F"/>
    <w:multiLevelType w:val="multilevel"/>
    <w:tmpl w:val="0000004F"/>
    <w:name w:val="WW8Num152"/>
    <w:lvl w:ilvl="0">
      <w:start w:val="1"/>
      <w:numFmt w:val="bullet"/>
      <w:lvlText w:val="§"/>
      <w:lvlJc w:val="left"/>
      <w:pPr>
        <w:tabs>
          <w:tab w:val="num" w:pos="360"/>
        </w:tabs>
        <w:ind w:left="360" w:hanging="360"/>
      </w:pPr>
      <w:rPr>
        <w:rFonts w:ascii="Wingdings" w:hAnsi="Wingdings"/>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1" w15:restartNumberingAfterBreak="0">
    <w:nsid w:val="00000050"/>
    <w:multiLevelType w:val="multilevel"/>
    <w:tmpl w:val="00000050"/>
    <w:name w:val="WW8Num158"/>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2" w15:restartNumberingAfterBreak="0">
    <w:nsid w:val="00000051"/>
    <w:multiLevelType w:val="multilevel"/>
    <w:tmpl w:val="00000051"/>
    <w:name w:val="WW8Num159"/>
    <w:lvl w:ilvl="0">
      <w:start w:val="2"/>
      <w:numFmt w:val="decimal"/>
      <w:lvlText w:val="%1-"/>
      <w:lvlJc w:val="left"/>
      <w:pPr>
        <w:tabs>
          <w:tab w:val="num" w:pos="360"/>
        </w:tabs>
        <w:ind w:left="36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3" w15:restartNumberingAfterBreak="0">
    <w:nsid w:val="00000052"/>
    <w:multiLevelType w:val="multilevel"/>
    <w:tmpl w:val="00000052"/>
    <w:name w:val="WW8Num163"/>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4" w15:restartNumberingAfterBreak="0">
    <w:nsid w:val="00000053"/>
    <w:multiLevelType w:val="multilevel"/>
    <w:tmpl w:val="00000053"/>
    <w:name w:val="WW8Num164"/>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5" w15:restartNumberingAfterBreak="0">
    <w:nsid w:val="00000054"/>
    <w:multiLevelType w:val="multilevel"/>
    <w:tmpl w:val="00000054"/>
    <w:name w:val="WW8Num165"/>
    <w:lvl w:ilvl="0">
      <w:start w:val="1"/>
      <w:numFmt w:val="lowerLetter"/>
      <w:lvlText w:val="%1)"/>
      <w:lvlJc w:val="left"/>
      <w:pPr>
        <w:tabs>
          <w:tab w:val="num" w:pos="360"/>
        </w:tabs>
        <w:ind w:left="360" w:hanging="360"/>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6" w15:restartNumberingAfterBreak="0">
    <w:nsid w:val="00000055"/>
    <w:multiLevelType w:val="multilevel"/>
    <w:tmpl w:val="00000055"/>
    <w:name w:val="WW8Num166"/>
    <w:lvl w:ilvl="0">
      <w:start w:val="1"/>
      <w:numFmt w:val="bullet"/>
      <w:lvlText w:val="-"/>
      <w:lvlJc w:val="left"/>
      <w:pPr>
        <w:tabs>
          <w:tab w:val="num" w:pos="360"/>
        </w:tabs>
        <w:ind w:left="360" w:hanging="360"/>
      </w:pPr>
      <w:rPr>
        <w:rFonts w:ascii="Times New Roman" w:hAnsi="Times New Roman"/>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7" w15:restartNumberingAfterBreak="0">
    <w:nsid w:val="00000056"/>
    <w:multiLevelType w:val="multilevel"/>
    <w:tmpl w:val="00000056"/>
    <w:name w:val="WW8Num167"/>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8" w15:restartNumberingAfterBreak="0">
    <w:nsid w:val="00000057"/>
    <w:multiLevelType w:val="multilevel"/>
    <w:tmpl w:val="00000057"/>
    <w:name w:val="WW8Num169"/>
    <w:lvl w:ilvl="0">
      <w:start w:val="1"/>
      <w:numFmt w:val="bullet"/>
      <w:lvlText w:val="·"/>
      <w:lvlJc w:val="left"/>
      <w:pPr>
        <w:tabs>
          <w:tab w:val="num" w:pos="283"/>
        </w:tabs>
        <w:ind w:left="283" w:hanging="283"/>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89" w15:restartNumberingAfterBreak="0">
    <w:nsid w:val="00000058"/>
    <w:multiLevelType w:val="multilevel"/>
    <w:tmpl w:val="00000058"/>
    <w:name w:val="WW8Num170"/>
    <w:lvl w:ilvl="0">
      <w:start w:val="1"/>
      <w:numFmt w:val="bullet"/>
      <w:lvlText w:val="*"/>
      <w:lvlJc w:val="left"/>
      <w:pPr>
        <w:tabs>
          <w:tab w:val="num" w:pos="1003"/>
        </w:tabs>
        <w:ind w:left="1003" w:hanging="283"/>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90" w15:restartNumberingAfterBreak="0">
    <w:nsid w:val="00000059"/>
    <w:multiLevelType w:val="multilevel"/>
    <w:tmpl w:val="00000059"/>
    <w:name w:val="WW8Num179"/>
    <w:lvl w:ilvl="0">
      <w:start w:val="1"/>
      <w:numFmt w:val="decimal"/>
      <w:lvlText w:val="%1."/>
      <w:lvlJc w:val="left"/>
      <w:pPr>
        <w:tabs>
          <w:tab w:val="num" w:pos="567"/>
        </w:tabs>
        <w:ind w:left="567" w:hanging="567"/>
      </w:pPr>
      <w:rPr>
        <w:rFonts w:ascii="Arial" w:hAnsi="Arial"/>
        <w:b w:val="0"/>
        <w:i w:val="0"/>
        <w:color w:val="000000"/>
        <w:sz w:val="22"/>
        <w:u w:val="none"/>
      </w:rPr>
    </w:lvl>
    <w:lvl w:ilvl="1">
      <w:start w:val="1"/>
      <w:numFmt w:val="decimal"/>
      <w:lvlText w:val="%1.%2."/>
      <w:lvlJc w:val="left"/>
      <w:pPr>
        <w:tabs>
          <w:tab w:val="num" w:pos="851"/>
        </w:tabs>
        <w:ind w:left="851" w:hanging="851"/>
      </w:pPr>
      <w:rPr>
        <w:rFonts w:ascii="Arial" w:hAnsi="Arial"/>
        <w:b w:val="0"/>
        <w:i w:val="0"/>
        <w:sz w:val="22"/>
      </w:rPr>
    </w:lvl>
    <w:lvl w:ilvl="2">
      <w:start w:val="1"/>
      <w:numFmt w:val="decimal"/>
      <w:lvlText w:val="%1.%2.%3."/>
      <w:lvlJc w:val="left"/>
      <w:pPr>
        <w:tabs>
          <w:tab w:val="num" w:pos="1134"/>
        </w:tabs>
        <w:ind w:left="1134" w:hanging="1134"/>
      </w:pPr>
      <w:rPr>
        <w:rFonts w:ascii="Arial" w:hAnsi="Arial"/>
        <w:b w:val="0"/>
        <w:i w:val="0"/>
        <w:sz w:val="22"/>
      </w:rPr>
    </w:lvl>
    <w:lvl w:ilvl="3">
      <w:start w:val="1"/>
      <w:numFmt w:val="none"/>
      <w:pStyle w:val="Ttulo4"/>
      <w:lvlText w:val=""/>
      <w:lvlJc w:val="left"/>
      <w:pPr>
        <w:tabs>
          <w:tab w:val="num" w:pos="0"/>
        </w:tabs>
        <w:ind w:left="0" w:firstLine="0"/>
      </w:pPr>
    </w:lvl>
    <w:lvl w:ilvl="4">
      <w:start w:val="1"/>
      <w:numFmt w:val="none"/>
      <w:pStyle w:val="Ttulo5"/>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91" w15:restartNumberingAfterBreak="0">
    <w:nsid w:val="0000005A"/>
    <w:multiLevelType w:val="singleLevel"/>
    <w:tmpl w:val="0000005A"/>
    <w:name w:val="WW8Num187"/>
    <w:lvl w:ilvl="0">
      <w:start w:val="1"/>
      <w:numFmt w:val="bullet"/>
      <w:lvlText w:val="·"/>
      <w:lvlJc w:val="left"/>
      <w:pPr>
        <w:tabs>
          <w:tab w:val="num" w:pos="360"/>
        </w:tabs>
        <w:ind w:left="360" w:hanging="360"/>
      </w:pPr>
      <w:rPr>
        <w:rFonts w:ascii="Symbol" w:hAnsi="Symbol"/>
      </w:rPr>
    </w:lvl>
  </w:abstractNum>
  <w:abstractNum w:abstractNumId="92" w15:restartNumberingAfterBreak="0">
    <w:nsid w:val="0000005B"/>
    <w:multiLevelType w:val="multilevel"/>
    <w:tmpl w:val="0000005B"/>
    <w:name w:val="WW8Num198"/>
    <w:lvl w:ilvl="0">
      <w:start w:val="1"/>
      <w:numFmt w:val="bullet"/>
      <w:lvlText w:val="•"/>
      <w:lvlJc w:val="left"/>
      <w:pPr>
        <w:tabs>
          <w:tab w:val="num" w:pos="720"/>
        </w:tabs>
        <w:ind w:left="720" w:hanging="360"/>
      </w:pPr>
      <w:rPr>
        <w:rFonts w:ascii="Times New Roman" w:hAnsi="Times New Roman"/>
      </w:rPr>
    </w:lvl>
    <w:lvl w:ilvl="1">
      <w:start w:val="1"/>
      <w:numFmt w:val="bullet"/>
      <w:lvlText w:val="•"/>
      <w:lvlJc w:val="left"/>
      <w:pPr>
        <w:tabs>
          <w:tab w:val="num" w:pos="1440"/>
        </w:tabs>
        <w:ind w:left="1440" w:hanging="360"/>
      </w:pPr>
      <w:rPr>
        <w:rFonts w:ascii="Times New Roman" w:hAnsi="Times New Roman"/>
      </w:rPr>
    </w:lvl>
    <w:lvl w:ilvl="2">
      <w:start w:val="1"/>
      <w:numFmt w:val="bullet"/>
      <w:lvlText w:val="•"/>
      <w:lvlJc w:val="left"/>
      <w:pPr>
        <w:tabs>
          <w:tab w:val="num" w:pos="2160"/>
        </w:tabs>
        <w:ind w:left="2160" w:hanging="360"/>
      </w:pPr>
      <w:rPr>
        <w:rFonts w:ascii="Times New Roman" w:hAnsi="Times New Roman"/>
      </w:rPr>
    </w:lvl>
    <w:lvl w:ilvl="3">
      <w:start w:val="1"/>
      <w:numFmt w:val="bullet"/>
      <w:lvlText w:val="•"/>
      <w:lvlJc w:val="left"/>
      <w:pPr>
        <w:tabs>
          <w:tab w:val="num" w:pos="2880"/>
        </w:tabs>
        <w:ind w:left="2880" w:hanging="360"/>
      </w:pPr>
      <w:rPr>
        <w:rFonts w:ascii="Times New Roman" w:hAnsi="Times New Roman"/>
      </w:rPr>
    </w:lvl>
    <w:lvl w:ilvl="4">
      <w:start w:val="1"/>
      <w:numFmt w:val="bullet"/>
      <w:lvlText w:val="•"/>
      <w:lvlJc w:val="left"/>
      <w:pPr>
        <w:tabs>
          <w:tab w:val="num" w:pos="3600"/>
        </w:tabs>
        <w:ind w:left="3600" w:hanging="360"/>
      </w:pPr>
      <w:rPr>
        <w:rFonts w:ascii="Times New Roman" w:hAnsi="Times New Roman"/>
      </w:rPr>
    </w:lvl>
    <w:lvl w:ilvl="5">
      <w:start w:val="1"/>
      <w:numFmt w:val="bullet"/>
      <w:lvlText w:val="•"/>
      <w:lvlJc w:val="left"/>
      <w:pPr>
        <w:tabs>
          <w:tab w:val="num" w:pos="4320"/>
        </w:tabs>
        <w:ind w:left="4320" w:hanging="360"/>
      </w:pPr>
      <w:rPr>
        <w:rFonts w:ascii="Times New Roman" w:hAnsi="Times New Roman"/>
      </w:rPr>
    </w:lvl>
    <w:lvl w:ilvl="6">
      <w:start w:val="1"/>
      <w:numFmt w:val="bullet"/>
      <w:lvlText w:val="•"/>
      <w:lvlJc w:val="left"/>
      <w:pPr>
        <w:tabs>
          <w:tab w:val="num" w:pos="5040"/>
        </w:tabs>
        <w:ind w:left="5040" w:hanging="360"/>
      </w:pPr>
      <w:rPr>
        <w:rFonts w:ascii="Times New Roman" w:hAnsi="Times New Roman"/>
      </w:rPr>
    </w:lvl>
    <w:lvl w:ilvl="7">
      <w:start w:val="1"/>
      <w:numFmt w:val="bullet"/>
      <w:lvlText w:val="•"/>
      <w:lvlJc w:val="left"/>
      <w:pPr>
        <w:tabs>
          <w:tab w:val="num" w:pos="5760"/>
        </w:tabs>
        <w:ind w:left="5760" w:hanging="360"/>
      </w:pPr>
      <w:rPr>
        <w:rFonts w:ascii="Times New Roman" w:hAnsi="Times New Roman"/>
      </w:rPr>
    </w:lvl>
    <w:lvl w:ilvl="8">
      <w:start w:val="1"/>
      <w:numFmt w:val="bullet"/>
      <w:lvlText w:val="•"/>
      <w:lvlJc w:val="left"/>
      <w:pPr>
        <w:tabs>
          <w:tab w:val="num" w:pos="6480"/>
        </w:tabs>
        <w:ind w:left="6480" w:hanging="360"/>
      </w:pPr>
      <w:rPr>
        <w:rFonts w:ascii="Times New Roman" w:hAnsi="Times New Roman"/>
      </w:rPr>
    </w:lvl>
  </w:abstractNum>
  <w:abstractNum w:abstractNumId="93" w15:restartNumberingAfterBreak="0">
    <w:nsid w:val="0000005C"/>
    <w:multiLevelType w:val="singleLevel"/>
    <w:tmpl w:val="0000005C"/>
    <w:name w:val="WW8Num205"/>
    <w:lvl w:ilvl="0">
      <w:start w:val="1"/>
      <w:numFmt w:val="bullet"/>
      <w:lvlText w:val="ü"/>
      <w:lvlJc w:val="left"/>
      <w:pPr>
        <w:tabs>
          <w:tab w:val="num" w:pos="397"/>
        </w:tabs>
        <w:ind w:left="397" w:hanging="397"/>
      </w:pPr>
      <w:rPr>
        <w:rFonts w:ascii="Wingdings" w:hAnsi="Wingdings"/>
      </w:rPr>
    </w:lvl>
  </w:abstractNum>
  <w:abstractNum w:abstractNumId="94" w15:restartNumberingAfterBreak="0">
    <w:nsid w:val="0000005D"/>
    <w:multiLevelType w:val="multilevel"/>
    <w:tmpl w:val="0000005D"/>
    <w:name w:val="WW8Num214"/>
    <w:lvl w:ilvl="0">
      <w:start w:val="1"/>
      <w:numFmt w:val="bullet"/>
      <w:lvlText w:val="·"/>
      <w:lvlJc w:val="left"/>
      <w:pPr>
        <w:tabs>
          <w:tab w:val="num" w:pos="567"/>
        </w:tabs>
        <w:ind w:left="567" w:hanging="283"/>
      </w:pPr>
      <w:rPr>
        <w:rFonts w:ascii="Symbol" w:hAnsi="Symbol"/>
      </w:rPr>
    </w:lvl>
    <w:lvl w:ilvl="1">
      <w:start w:val="1"/>
      <w:numFmt w:val="bullet"/>
      <w:lvlText w:val="o"/>
      <w:lvlJc w:val="left"/>
      <w:pPr>
        <w:tabs>
          <w:tab w:val="num" w:pos="1440"/>
        </w:tabs>
        <w:ind w:left="1440" w:hanging="360"/>
      </w:pPr>
      <w:rPr>
        <w:rFonts w:ascii="Courier New" w:hAnsi="Courier New"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Wingdings"/>
      </w:rPr>
    </w:lvl>
    <w:lvl w:ilvl="8">
      <w:start w:val="1"/>
      <w:numFmt w:val="bullet"/>
      <w:lvlText w:val="§"/>
      <w:lvlJc w:val="left"/>
      <w:pPr>
        <w:tabs>
          <w:tab w:val="num" w:pos="6480"/>
        </w:tabs>
        <w:ind w:left="6480" w:hanging="360"/>
      </w:pPr>
      <w:rPr>
        <w:rFonts w:ascii="Wingdings" w:hAnsi="Wingdings"/>
      </w:rPr>
    </w:lvl>
  </w:abstractNum>
  <w:abstractNum w:abstractNumId="95" w15:restartNumberingAfterBreak="0">
    <w:nsid w:val="0000005E"/>
    <w:multiLevelType w:val="multilevel"/>
    <w:tmpl w:val="0000005E"/>
    <w:name w:val="WW8Num217"/>
    <w:lvl w:ilvl="0">
      <w:start w:val="1"/>
      <w:numFmt w:val="bullet"/>
      <w:lvlText w:val="–"/>
      <w:lvlJc w:val="left"/>
      <w:pPr>
        <w:tabs>
          <w:tab w:val="num" w:pos="720"/>
        </w:tabs>
        <w:ind w:left="720" w:hanging="360"/>
      </w:pPr>
      <w:rPr>
        <w:rFonts w:ascii="Times New Roman" w:hAnsi="Times New Roman"/>
      </w:rPr>
    </w:lvl>
    <w:lvl w:ilvl="1">
      <w:start w:val="1"/>
      <w:numFmt w:val="bullet"/>
      <w:lvlText w:val="–"/>
      <w:lvlJc w:val="left"/>
      <w:pPr>
        <w:tabs>
          <w:tab w:val="num" w:pos="1440"/>
        </w:tabs>
        <w:ind w:left="1440" w:hanging="360"/>
      </w:pPr>
      <w:rPr>
        <w:rFonts w:ascii="Times New Roman" w:hAnsi="Times New Roman"/>
      </w:rPr>
    </w:lvl>
    <w:lvl w:ilvl="2">
      <w:start w:val="1"/>
      <w:numFmt w:val="bullet"/>
      <w:lvlText w:val="–"/>
      <w:lvlJc w:val="left"/>
      <w:pPr>
        <w:tabs>
          <w:tab w:val="num" w:pos="2160"/>
        </w:tabs>
        <w:ind w:left="2160" w:hanging="360"/>
      </w:pPr>
      <w:rPr>
        <w:rFonts w:ascii="Times New Roman" w:hAnsi="Times New Roman"/>
      </w:rPr>
    </w:lvl>
    <w:lvl w:ilvl="3">
      <w:start w:val="1"/>
      <w:numFmt w:val="bullet"/>
      <w:lvlText w:val="–"/>
      <w:lvlJc w:val="left"/>
      <w:pPr>
        <w:tabs>
          <w:tab w:val="num" w:pos="2880"/>
        </w:tabs>
        <w:ind w:left="2880" w:hanging="360"/>
      </w:pPr>
      <w:rPr>
        <w:rFonts w:ascii="Times New Roman" w:hAnsi="Times New Roman"/>
      </w:rPr>
    </w:lvl>
    <w:lvl w:ilvl="4">
      <w:start w:val="1"/>
      <w:numFmt w:val="bullet"/>
      <w:lvlText w:val="–"/>
      <w:lvlJc w:val="left"/>
      <w:pPr>
        <w:tabs>
          <w:tab w:val="num" w:pos="3600"/>
        </w:tabs>
        <w:ind w:left="3600" w:hanging="360"/>
      </w:pPr>
      <w:rPr>
        <w:rFonts w:ascii="Times New Roman" w:hAnsi="Times New Roman"/>
      </w:rPr>
    </w:lvl>
    <w:lvl w:ilvl="5">
      <w:start w:val="1"/>
      <w:numFmt w:val="bullet"/>
      <w:lvlText w:val="–"/>
      <w:lvlJc w:val="left"/>
      <w:pPr>
        <w:tabs>
          <w:tab w:val="num" w:pos="4320"/>
        </w:tabs>
        <w:ind w:left="4320" w:hanging="360"/>
      </w:pPr>
      <w:rPr>
        <w:rFonts w:ascii="Times New Roman" w:hAnsi="Times New Roman"/>
      </w:rPr>
    </w:lvl>
    <w:lvl w:ilvl="6">
      <w:start w:val="1"/>
      <w:numFmt w:val="bullet"/>
      <w:lvlText w:val="–"/>
      <w:lvlJc w:val="left"/>
      <w:pPr>
        <w:tabs>
          <w:tab w:val="num" w:pos="5040"/>
        </w:tabs>
        <w:ind w:left="5040" w:hanging="360"/>
      </w:pPr>
      <w:rPr>
        <w:rFonts w:ascii="Times New Roman" w:hAnsi="Times New Roman"/>
      </w:rPr>
    </w:lvl>
    <w:lvl w:ilvl="7">
      <w:start w:val="1"/>
      <w:numFmt w:val="bullet"/>
      <w:lvlText w:val="–"/>
      <w:lvlJc w:val="left"/>
      <w:pPr>
        <w:tabs>
          <w:tab w:val="num" w:pos="5760"/>
        </w:tabs>
        <w:ind w:left="5760" w:hanging="360"/>
      </w:pPr>
      <w:rPr>
        <w:rFonts w:ascii="Times New Roman" w:hAnsi="Times New Roman"/>
      </w:rPr>
    </w:lvl>
    <w:lvl w:ilvl="8">
      <w:start w:val="1"/>
      <w:numFmt w:val="bullet"/>
      <w:lvlText w:val="–"/>
      <w:lvlJc w:val="left"/>
      <w:pPr>
        <w:tabs>
          <w:tab w:val="num" w:pos="6480"/>
        </w:tabs>
        <w:ind w:left="6480" w:hanging="360"/>
      </w:pPr>
      <w:rPr>
        <w:rFonts w:ascii="Times New Roman" w:hAnsi="Times New Roman"/>
      </w:rPr>
    </w:lvl>
  </w:abstractNum>
  <w:abstractNum w:abstractNumId="96" w15:restartNumberingAfterBreak="0">
    <w:nsid w:val="0000005F"/>
    <w:multiLevelType w:val="singleLevel"/>
    <w:tmpl w:val="0000005F"/>
    <w:name w:val="WW8Num225"/>
    <w:lvl w:ilvl="0">
      <w:start w:val="1"/>
      <w:numFmt w:val="bullet"/>
      <w:lvlText w:val="·"/>
      <w:lvlJc w:val="left"/>
      <w:pPr>
        <w:tabs>
          <w:tab w:val="num" w:pos="720"/>
        </w:tabs>
        <w:ind w:left="720" w:hanging="360"/>
      </w:pPr>
      <w:rPr>
        <w:rFonts w:ascii="Symbol" w:hAnsi="Symbol"/>
      </w:rPr>
    </w:lvl>
  </w:abstractNum>
  <w:abstractNum w:abstractNumId="97" w15:restartNumberingAfterBreak="0">
    <w:nsid w:val="00000060"/>
    <w:multiLevelType w:val="multilevel"/>
    <w:tmpl w:val="00000060"/>
    <w:name w:val="WW8Num238"/>
    <w:lvl w:ilvl="0">
      <w:start w:val="1"/>
      <w:numFmt w:val="bullet"/>
      <w:lvlText w:val="•"/>
      <w:lvlJc w:val="left"/>
      <w:pPr>
        <w:tabs>
          <w:tab w:val="num" w:pos="720"/>
        </w:tabs>
        <w:ind w:left="720" w:hanging="360"/>
      </w:pPr>
      <w:rPr>
        <w:rFonts w:ascii="Times New Roman" w:hAnsi="Times New Roman"/>
      </w:rPr>
    </w:lvl>
    <w:lvl w:ilvl="1">
      <w:start w:val="1"/>
      <w:numFmt w:val="bullet"/>
      <w:lvlText w:val="•"/>
      <w:lvlJc w:val="left"/>
      <w:pPr>
        <w:tabs>
          <w:tab w:val="num" w:pos="1440"/>
        </w:tabs>
        <w:ind w:left="1440" w:hanging="360"/>
      </w:pPr>
      <w:rPr>
        <w:rFonts w:ascii="Times New Roman" w:hAnsi="Times New Roman"/>
      </w:rPr>
    </w:lvl>
    <w:lvl w:ilvl="2">
      <w:start w:val="1"/>
      <w:numFmt w:val="bullet"/>
      <w:lvlText w:val="•"/>
      <w:lvlJc w:val="left"/>
      <w:pPr>
        <w:tabs>
          <w:tab w:val="num" w:pos="2160"/>
        </w:tabs>
        <w:ind w:left="2160" w:hanging="360"/>
      </w:pPr>
      <w:rPr>
        <w:rFonts w:ascii="Times New Roman" w:hAnsi="Times New Roman"/>
      </w:rPr>
    </w:lvl>
    <w:lvl w:ilvl="3">
      <w:start w:val="1"/>
      <w:numFmt w:val="bullet"/>
      <w:lvlText w:val="•"/>
      <w:lvlJc w:val="left"/>
      <w:pPr>
        <w:tabs>
          <w:tab w:val="num" w:pos="2880"/>
        </w:tabs>
        <w:ind w:left="2880" w:hanging="360"/>
      </w:pPr>
      <w:rPr>
        <w:rFonts w:ascii="Times New Roman" w:hAnsi="Times New Roman"/>
      </w:rPr>
    </w:lvl>
    <w:lvl w:ilvl="4">
      <w:start w:val="1"/>
      <w:numFmt w:val="bullet"/>
      <w:lvlText w:val="•"/>
      <w:lvlJc w:val="left"/>
      <w:pPr>
        <w:tabs>
          <w:tab w:val="num" w:pos="3600"/>
        </w:tabs>
        <w:ind w:left="3600" w:hanging="360"/>
      </w:pPr>
      <w:rPr>
        <w:rFonts w:ascii="Times New Roman" w:hAnsi="Times New Roman"/>
      </w:rPr>
    </w:lvl>
    <w:lvl w:ilvl="5">
      <w:start w:val="1"/>
      <w:numFmt w:val="bullet"/>
      <w:lvlText w:val="•"/>
      <w:lvlJc w:val="left"/>
      <w:pPr>
        <w:tabs>
          <w:tab w:val="num" w:pos="4320"/>
        </w:tabs>
        <w:ind w:left="4320" w:hanging="360"/>
      </w:pPr>
      <w:rPr>
        <w:rFonts w:ascii="Times New Roman" w:hAnsi="Times New Roman"/>
      </w:rPr>
    </w:lvl>
    <w:lvl w:ilvl="6">
      <w:start w:val="1"/>
      <w:numFmt w:val="bullet"/>
      <w:lvlText w:val="•"/>
      <w:lvlJc w:val="left"/>
      <w:pPr>
        <w:tabs>
          <w:tab w:val="num" w:pos="5040"/>
        </w:tabs>
        <w:ind w:left="5040" w:hanging="360"/>
      </w:pPr>
      <w:rPr>
        <w:rFonts w:ascii="Times New Roman" w:hAnsi="Times New Roman"/>
      </w:rPr>
    </w:lvl>
    <w:lvl w:ilvl="7">
      <w:start w:val="1"/>
      <w:numFmt w:val="bullet"/>
      <w:lvlText w:val="•"/>
      <w:lvlJc w:val="left"/>
      <w:pPr>
        <w:tabs>
          <w:tab w:val="num" w:pos="5760"/>
        </w:tabs>
        <w:ind w:left="5760" w:hanging="360"/>
      </w:pPr>
      <w:rPr>
        <w:rFonts w:ascii="Times New Roman" w:hAnsi="Times New Roman"/>
      </w:rPr>
    </w:lvl>
    <w:lvl w:ilvl="8">
      <w:start w:val="1"/>
      <w:numFmt w:val="bullet"/>
      <w:lvlText w:val="•"/>
      <w:lvlJc w:val="left"/>
      <w:pPr>
        <w:tabs>
          <w:tab w:val="num" w:pos="6480"/>
        </w:tabs>
        <w:ind w:left="6480" w:hanging="360"/>
      </w:pPr>
      <w:rPr>
        <w:rFonts w:ascii="Times New Roman" w:hAnsi="Times New Roman"/>
      </w:rPr>
    </w:lvl>
  </w:abstractNum>
  <w:abstractNum w:abstractNumId="98" w15:restartNumberingAfterBreak="0">
    <w:nsid w:val="00000061"/>
    <w:multiLevelType w:val="multilevel"/>
    <w:tmpl w:val="00000061"/>
    <w:name w:val="WW8Num25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15:restartNumberingAfterBreak="0">
    <w:nsid w:val="00000062"/>
    <w:multiLevelType w:val="singleLevel"/>
    <w:tmpl w:val="00000062"/>
    <w:name w:val="WW8Num252"/>
    <w:lvl w:ilvl="0">
      <w:start w:val="1"/>
      <w:numFmt w:val="bullet"/>
      <w:lvlText w:val="·"/>
      <w:lvlJc w:val="left"/>
      <w:pPr>
        <w:tabs>
          <w:tab w:val="num" w:pos="360"/>
        </w:tabs>
        <w:ind w:left="360" w:hanging="360"/>
      </w:pPr>
      <w:rPr>
        <w:rFonts w:ascii="Symbol" w:hAnsi="Symbol"/>
      </w:rPr>
    </w:lvl>
  </w:abstractNum>
  <w:abstractNum w:abstractNumId="100" w15:restartNumberingAfterBreak="0">
    <w:nsid w:val="00000063"/>
    <w:multiLevelType w:val="multilevel"/>
    <w:tmpl w:val="00000063"/>
    <w:name w:val="WW8Num253"/>
    <w:lvl w:ilvl="0">
      <w:start w:val="1"/>
      <w:numFmt w:val="bullet"/>
      <w:lvlText w:val="•"/>
      <w:lvlJc w:val="left"/>
      <w:pPr>
        <w:tabs>
          <w:tab w:val="num" w:pos="720"/>
        </w:tabs>
        <w:ind w:left="720" w:hanging="360"/>
      </w:pPr>
      <w:rPr>
        <w:rFonts w:ascii="Times New Roman" w:hAnsi="Times New Roman"/>
      </w:rPr>
    </w:lvl>
    <w:lvl w:ilvl="1">
      <w:start w:val="1"/>
      <w:numFmt w:val="bullet"/>
      <w:lvlText w:val="•"/>
      <w:lvlJc w:val="left"/>
      <w:pPr>
        <w:tabs>
          <w:tab w:val="num" w:pos="1440"/>
        </w:tabs>
        <w:ind w:left="1440" w:hanging="360"/>
      </w:pPr>
      <w:rPr>
        <w:rFonts w:ascii="Times New Roman" w:hAnsi="Times New Roman"/>
      </w:rPr>
    </w:lvl>
    <w:lvl w:ilvl="2">
      <w:start w:val="1"/>
      <w:numFmt w:val="bullet"/>
      <w:lvlText w:val="•"/>
      <w:lvlJc w:val="left"/>
      <w:pPr>
        <w:tabs>
          <w:tab w:val="num" w:pos="2160"/>
        </w:tabs>
        <w:ind w:left="2160" w:hanging="360"/>
      </w:pPr>
      <w:rPr>
        <w:rFonts w:ascii="Times New Roman" w:hAnsi="Times New Roman"/>
      </w:rPr>
    </w:lvl>
    <w:lvl w:ilvl="3">
      <w:start w:val="1"/>
      <w:numFmt w:val="bullet"/>
      <w:lvlText w:val="•"/>
      <w:lvlJc w:val="left"/>
      <w:pPr>
        <w:tabs>
          <w:tab w:val="num" w:pos="2880"/>
        </w:tabs>
        <w:ind w:left="2880" w:hanging="360"/>
      </w:pPr>
      <w:rPr>
        <w:rFonts w:ascii="Times New Roman" w:hAnsi="Times New Roman"/>
      </w:rPr>
    </w:lvl>
    <w:lvl w:ilvl="4">
      <w:start w:val="1"/>
      <w:numFmt w:val="bullet"/>
      <w:lvlText w:val="•"/>
      <w:lvlJc w:val="left"/>
      <w:pPr>
        <w:tabs>
          <w:tab w:val="num" w:pos="3600"/>
        </w:tabs>
        <w:ind w:left="3600" w:hanging="360"/>
      </w:pPr>
      <w:rPr>
        <w:rFonts w:ascii="Times New Roman" w:hAnsi="Times New Roman"/>
      </w:rPr>
    </w:lvl>
    <w:lvl w:ilvl="5">
      <w:start w:val="1"/>
      <w:numFmt w:val="bullet"/>
      <w:lvlText w:val="•"/>
      <w:lvlJc w:val="left"/>
      <w:pPr>
        <w:tabs>
          <w:tab w:val="num" w:pos="4320"/>
        </w:tabs>
        <w:ind w:left="4320" w:hanging="360"/>
      </w:pPr>
      <w:rPr>
        <w:rFonts w:ascii="Times New Roman" w:hAnsi="Times New Roman"/>
      </w:rPr>
    </w:lvl>
    <w:lvl w:ilvl="6">
      <w:start w:val="1"/>
      <w:numFmt w:val="bullet"/>
      <w:lvlText w:val="•"/>
      <w:lvlJc w:val="left"/>
      <w:pPr>
        <w:tabs>
          <w:tab w:val="num" w:pos="5040"/>
        </w:tabs>
        <w:ind w:left="5040" w:hanging="360"/>
      </w:pPr>
      <w:rPr>
        <w:rFonts w:ascii="Times New Roman" w:hAnsi="Times New Roman"/>
      </w:rPr>
    </w:lvl>
    <w:lvl w:ilvl="7">
      <w:start w:val="1"/>
      <w:numFmt w:val="bullet"/>
      <w:lvlText w:val="•"/>
      <w:lvlJc w:val="left"/>
      <w:pPr>
        <w:tabs>
          <w:tab w:val="num" w:pos="5760"/>
        </w:tabs>
        <w:ind w:left="5760" w:hanging="360"/>
      </w:pPr>
      <w:rPr>
        <w:rFonts w:ascii="Times New Roman" w:hAnsi="Times New Roman"/>
      </w:rPr>
    </w:lvl>
    <w:lvl w:ilvl="8">
      <w:start w:val="1"/>
      <w:numFmt w:val="bullet"/>
      <w:lvlText w:val="•"/>
      <w:lvlJc w:val="left"/>
      <w:pPr>
        <w:tabs>
          <w:tab w:val="num" w:pos="6480"/>
        </w:tabs>
        <w:ind w:left="6480" w:hanging="360"/>
      </w:pPr>
      <w:rPr>
        <w:rFonts w:ascii="Times New Roman" w:hAnsi="Times New Roman"/>
      </w:rPr>
    </w:lvl>
  </w:abstractNum>
  <w:abstractNum w:abstractNumId="101" w15:restartNumberingAfterBreak="0">
    <w:nsid w:val="00000064"/>
    <w:multiLevelType w:val="multilevel"/>
    <w:tmpl w:val="00000064"/>
    <w:name w:val="WW8Num271"/>
    <w:lvl w:ilvl="0">
      <w:start w:val="1"/>
      <w:numFmt w:val="bullet"/>
      <w:lvlText w:val="·"/>
      <w:lvlJc w:val="left"/>
      <w:pPr>
        <w:tabs>
          <w:tab w:val="num" w:pos="567"/>
        </w:tabs>
        <w:ind w:left="567" w:hanging="283"/>
      </w:pPr>
      <w:rPr>
        <w:rFonts w:ascii="Symbol" w:hAnsi="Symbol"/>
      </w:rPr>
    </w:lvl>
    <w:lvl w:ilvl="1">
      <w:start w:val="1"/>
      <w:numFmt w:val="bullet"/>
      <w:lvlText w:val="o"/>
      <w:lvlJc w:val="left"/>
      <w:pPr>
        <w:tabs>
          <w:tab w:val="num" w:pos="1440"/>
        </w:tabs>
        <w:ind w:left="1440" w:hanging="360"/>
      </w:pPr>
      <w:rPr>
        <w:rFonts w:ascii="Courier New" w:hAnsi="Courier New"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Wingdings"/>
      </w:rPr>
    </w:lvl>
    <w:lvl w:ilvl="8">
      <w:start w:val="1"/>
      <w:numFmt w:val="bullet"/>
      <w:lvlText w:val="§"/>
      <w:lvlJc w:val="left"/>
      <w:pPr>
        <w:tabs>
          <w:tab w:val="num" w:pos="6480"/>
        </w:tabs>
        <w:ind w:left="6480" w:hanging="360"/>
      </w:pPr>
      <w:rPr>
        <w:rFonts w:ascii="Wingdings" w:hAnsi="Wingdings"/>
      </w:rPr>
    </w:lvl>
  </w:abstractNum>
  <w:abstractNum w:abstractNumId="102" w15:restartNumberingAfterBreak="0">
    <w:nsid w:val="00000065"/>
    <w:multiLevelType w:val="multilevel"/>
    <w:tmpl w:val="00000065"/>
    <w:name w:val="WW8Num277"/>
    <w:lvl w:ilvl="0">
      <w:start w:val="1"/>
      <w:numFmt w:val="bullet"/>
      <w:lvlText w:val="·"/>
      <w:lvlJc w:val="left"/>
      <w:pPr>
        <w:tabs>
          <w:tab w:val="num" w:pos="567"/>
        </w:tabs>
        <w:ind w:left="567" w:hanging="283"/>
      </w:pPr>
      <w:rPr>
        <w:rFonts w:ascii="Symbol" w:hAnsi="Symbol"/>
      </w:rPr>
    </w:lvl>
    <w:lvl w:ilvl="1">
      <w:start w:val="1"/>
      <w:numFmt w:val="bullet"/>
      <w:lvlText w:val="o"/>
      <w:lvlJc w:val="left"/>
      <w:pPr>
        <w:tabs>
          <w:tab w:val="num" w:pos="1440"/>
        </w:tabs>
        <w:ind w:left="1440" w:hanging="360"/>
      </w:pPr>
      <w:rPr>
        <w:rFonts w:ascii="Courier New" w:hAnsi="Courier New"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Wingdings"/>
      </w:rPr>
    </w:lvl>
    <w:lvl w:ilvl="8">
      <w:start w:val="1"/>
      <w:numFmt w:val="bullet"/>
      <w:lvlText w:val="§"/>
      <w:lvlJc w:val="left"/>
      <w:pPr>
        <w:tabs>
          <w:tab w:val="num" w:pos="6480"/>
        </w:tabs>
        <w:ind w:left="6480" w:hanging="360"/>
      </w:pPr>
      <w:rPr>
        <w:rFonts w:ascii="Wingdings" w:hAnsi="Wingdings"/>
      </w:rPr>
    </w:lvl>
  </w:abstractNum>
  <w:abstractNum w:abstractNumId="103" w15:restartNumberingAfterBreak="0">
    <w:nsid w:val="00000066"/>
    <w:multiLevelType w:val="multilevel"/>
    <w:tmpl w:val="00000066"/>
    <w:name w:val="WW8Num285"/>
    <w:lvl w:ilvl="0">
      <w:start w:val="1"/>
      <w:numFmt w:val="bullet"/>
      <w:lvlText w:val="·"/>
      <w:lvlJc w:val="left"/>
      <w:pPr>
        <w:tabs>
          <w:tab w:val="num" w:pos="567"/>
        </w:tabs>
        <w:ind w:left="567" w:hanging="283"/>
      </w:pPr>
      <w:rPr>
        <w:rFonts w:ascii="Symbol" w:hAnsi="Symbol"/>
      </w:rPr>
    </w:lvl>
    <w:lvl w:ilvl="1">
      <w:start w:val="1"/>
      <w:numFmt w:val="bullet"/>
      <w:lvlText w:val="o"/>
      <w:lvlJc w:val="left"/>
      <w:pPr>
        <w:tabs>
          <w:tab w:val="num" w:pos="1440"/>
        </w:tabs>
        <w:ind w:left="1440" w:hanging="360"/>
      </w:pPr>
      <w:rPr>
        <w:rFonts w:ascii="Courier New" w:hAnsi="Courier New"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Wingdings"/>
      </w:rPr>
    </w:lvl>
    <w:lvl w:ilvl="8">
      <w:start w:val="1"/>
      <w:numFmt w:val="bullet"/>
      <w:lvlText w:val="§"/>
      <w:lvlJc w:val="left"/>
      <w:pPr>
        <w:tabs>
          <w:tab w:val="num" w:pos="6480"/>
        </w:tabs>
        <w:ind w:left="6480" w:hanging="360"/>
      </w:pPr>
      <w:rPr>
        <w:rFonts w:ascii="Wingdings" w:hAnsi="Wingdings"/>
      </w:rPr>
    </w:lvl>
  </w:abstractNum>
  <w:abstractNum w:abstractNumId="104" w15:restartNumberingAfterBreak="0">
    <w:nsid w:val="00000067"/>
    <w:multiLevelType w:val="singleLevel"/>
    <w:tmpl w:val="00000067"/>
    <w:name w:val="WW8Num290"/>
    <w:lvl w:ilvl="0">
      <w:start w:val="1"/>
      <w:numFmt w:val="lowerLetter"/>
      <w:lvlText w:val="%1)"/>
      <w:lvlJc w:val="left"/>
      <w:pPr>
        <w:tabs>
          <w:tab w:val="num" w:pos="360"/>
        </w:tabs>
        <w:ind w:left="360" w:hanging="360"/>
      </w:pPr>
    </w:lvl>
  </w:abstractNum>
  <w:abstractNum w:abstractNumId="105" w15:restartNumberingAfterBreak="0">
    <w:nsid w:val="00000068"/>
    <w:multiLevelType w:val="singleLevel"/>
    <w:tmpl w:val="00000068"/>
    <w:name w:val="WW8Num296"/>
    <w:lvl w:ilvl="0">
      <w:start w:val="1"/>
      <w:numFmt w:val="lowerLetter"/>
      <w:lvlText w:val="%1)"/>
      <w:lvlJc w:val="left"/>
      <w:pPr>
        <w:tabs>
          <w:tab w:val="num" w:pos="473"/>
        </w:tabs>
        <w:ind w:left="473" w:hanging="360"/>
      </w:pPr>
    </w:lvl>
  </w:abstractNum>
  <w:abstractNum w:abstractNumId="106" w15:restartNumberingAfterBreak="0">
    <w:nsid w:val="00000069"/>
    <w:multiLevelType w:val="singleLevel"/>
    <w:tmpl w:val="00000069"/>
    <w:name w:val="WW8Num297"/>
    <w:lvl w:ilvl="0">
      <w:start w:val="1"/>
      <w:numFmt w:val="bullet"/>
      <w:lvlText w:val="·"/>
      <w:lvlJc w:val="left"/>
      <w:pPr>
        <w:tabs>
          <w:tab w:val="num" w:pos="360"/>
        </w:tabs>
        <w:ind w:left="360" w:hanging="360"/>
      </w:pPr>
      <w:rPr>
        <w:rFonts w:ascii="Symbol" w:hAnsi="Symbol"/>
      </w:rPr>
    </w:lvl>
  </w:abstractNum>
  <w:abstractNum w:abstractNumId="107" w15:restartNumberingAfterBreak="0">
    <w:nsid w:val="0000006A"/>
    <w:multiLevelType w:val="multilevel"/>
    <w:tmpl w:val="0000006A"/>
    <w:name w:val="WW8Num302"/>
    <w:lvl w:ilvl="0">
      <w:start w:val="1"/>
      <w:numFmt w:val="bullet"/>
      <w:lvlText w:val="·"/>
      <w:lvlJc w:val="left"/>
      <w:pPr>
        <w:tabs>
          <w:tab w:val="num" w:pos="567"/>
        </w:tabs>
        <w:ind w:left="567" w:hanging="283"/>
      </w:pPr>
      <w:rPr>
        <w:rFonts w:ascii="Symbol" w:hAnsi="Symbol"/>
      </w:rPr>
    </w:lvl>
    <w:lvl w:ilvl="1">
      <w:start w:val="1"/>
      <w:numFmt w:val="bullet"/>
      <w:lvlText w:val="o"/>
      <w:lvlJc w:val="left"/>
      <w:pPr>
        <w:tabs>
          <w:tab w:val="num" w:pos="1440"/>
        </w:tabs>
        <w:ind w:left="1440" w:hanging="360"/>
      </w:pPr>
      <w:rPr>
        <w:rFonts w:ascii="Courier New" w:hAnsi="Courier New"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Wingdings"/>
      </w:rPr>
    </w:lvl>
    <w:lvl w:ilvl="8">
      <w:start w:val="1"/>
      <w:numFmt w:val="bullet"/>
      <w:lvlText w:val="§"/>
      <w:lvlJc w:val="left"/>
      <w:pPr>
        <w:tabs>
          <w:tab w:val="num" w:pos="6480"/>
        </w:tabs>
        <w:ind w:left="6480" w:hanging="360"/>
      </w:pPr>
      <w:rPr>
        <w:rFonts w:ascii="Wingdings" w:hAnsi="Wingdings"/>
      </w:rPr>
    </w:lvl>
  </w:abstractNum>
  <w:abstractNum w:abstractNumId="108" w15:restartNumberingAfterBreak="0">
    <w:nsid w:val="0000006B"/>
    <w:multiLevelType w:val="multilevel"/>
    <w:tmpl w:val="0000006B"/>
    <w:name w:val="WW8Num312"/>
    <w:lvl w:ilvl="0">
      <w:start w:val="1"/>
      <w:numFmt w:val="bullet"/>
      <w:lvlText w:val="•"/>
      <w:lvlJc w:val="left"/>
      <w:pPr>
        <w:tabs>
          <w:tab w:val="num" w:pos="720"/>
        </w:tabs>
        <w:ind w:left="720" w:hanging="360"/>
      </w:pPr>
      <w:rPr>
        <w:rFonts w:ascii="Times New Roman" w:hAnsi="Times New Roman"/>
      </w:rPr>
    </w:lvl>
    <w:lvl w:ilvl="1">
      <w:start w:val="1"/>
      <w:numFmt w:val="bullet"/>
      <w:lvlText w:val="•"/>
      <w:lvlJc w:val="left"/>
      <w:pPr>
        <w:tabs>
          <w:tab w:val="num" w:pos="1440"/>
        </w:tabs>
        <w:ind w:left="1440" w:hanging="360"/>
      </w:pPr>
      <w:rPr>
        <w:rFonts w:ascii="Times New Roman" w:hAnsi="Times New Roman"/>
      </w:rPr>
    </w:lvl>
    <w:lvl w:ilvl="2">
      <w:start w:val="1"/>
      <w:numFmt w:val="bullet"/>
      <w:lvlText w:val="•"/>
      <w:lvlJc w:val="left"/>
      <w:pPr>
        <w:tabs>
          <w:tab w:val="num" w:pos="2160"/>
        </w:tabs>
        <w:ind w:left="2160" w:hanging="360"/>
      </w:pPr>
      <w:rPr>
        <w:rFonts w:ascii="Times New Roman" w:hAnsi="Times New Roman"/>
      </w:rPr>
    </w:lvl>
    <w:lvl w:ilvl="3">
      <w:start w:val="1"/>
      <w:numFmt w:val="bullet"/>
      <w:lvlText w:val="•"/>
      <w:lvlJc w:val="left"/>
      <w:pPr>
        <w:tabs>
          <w:tab w:val="num" w:pos="2880"/>
        </w:tabs>
        <w:ind w:left="2880" w:hanging="360"/>
      </w:pPr>
      <w:rPr>
        <w:rFonts w:ascii="Times New Roman" w:hAnsi="Times New Roman"/>
      </w:rPr>
    </w:lvl>
    <w:lvl w:ilvl="4">
      <w:start w:val="1"/>
      <w:numFmt w:val="bullet"/>
      <w:lvlText w:val="•"/>
      <w:lvlJc w:val="left"/>
      <w:pPr>
        <w:tabs>
          <w:tab w:val="num" w:pos="3600"/>
        </w:tabs>
        <w:ind w:left="3600" w:hanging="360"/>
      </w:pPr>
      <w:rPr>
        <w:rFonts w:ascii="Times New Roman" w:hAnsi="Times New Roman"/>
      </w:rPr>
    </w:lvl>
    <w:lvl w:ilvl="5">
      <w:start w:val="1"/>
      <w:numFmt w:val="bullet"/>
      <w:lvlText w:val="•"/>
      <w:lvlJc w:val="left"/>
      <w:pPr>
        <w:tabs>
          <w:tab w:val="num" w:pos="4320"/>
        </w:tabs>
        <w:ind w:left="4320" w:hanging="360"/>
      </w:pPr>
      <w:rPr>
        <w:rFonts w:ascii="Times New Roman" w:hAnsi="Times New Roman"/>
      </w:rPr>
    </w:lvl>
    <w:lvl w:ilvl="6">
      <w:start w:val="1"/>
      <w:numFmt w:val="bullet"/>
      <w:lvlText w:val="•"/>
      <w:lvlJc w:val="left"/>
      <w:pPr>
        <w:tabs>
          <w:tab w:val="num" w:pos="5040"/>
        </w:tabs>
        <w:ind w:left="5040" w:hanging="360"/>
      </w:pPr>
      <w:rPr>
        <w:rFonts w:ascii="Times New Roman" w:hAnsi="Times New Roman"/>
      </w:rPr>
    </w:lvl>
    <w:lvl w:ilvl="7">
      <w:start w:val="1"/>
      <w:numFmt w:val="bullet"/>
      <w:lvlText w:val="•"/>
      <w:lvlJc w:val="left"/>
      <w:pPr>
        <w:tabs>
          <w:tab w:val="num" w:pos="5760"/>
        </w:tabs>
        <w:ind w:left="5760" w:hanging="360"/>
      </w:pPr>
      <w:rPr>
        <w:rFonts w:ascii="Times New Roman" w:hAnsi="Times New Roman"/>
      </w:rPr>
    </w:lvl>
    <w:lvl w:ilvl="8">
      <w:start w:val="1"/>
      <w:numFmt w:val="bullet"/>
      <w:lvlText w:val="•"/>
      <w:lvlJc w:val="left"/>
      <w:pPr>
        <w:tabs>
          <w:tab w:val="num" w:pos="6480"/>
        </w:tabs>
        <w:ind w:left="6480" w:hanging="360"/>
      </w:pPr>
      <w:rPr>
        <w:rFonts w:ascii="Times New Roman" w:hAnsi="Times New Roman"/>
      </w:rPr>
    </w:lvl>
  </w:abstractNum>
  <w:abstractNum w:abstractNumId="109" w15:restartNumberingAfterBreak="0">
    <w:nsid w:val="0000006C"/>
    <w:multiLevelType w:val="singleLevel"/>
    <w:tmpl w:val="0000006C"/>
    <w:name w:val="WW8Num326"/>
    <w:lvl w:ilvl="0">
      <w:start w:val="1"/>
      <w:numFmt w:val="bullet"/>
      <w:lvlText w:val="·"/>
      <w:lvlJc w:val="left"/>
      <w:pPr>
        <w:tabs>
          <w:tab w:val="num" w:pos="360"/>
        </w:tabs>
        <w:ind w:left="360" w:hanging="360"/>
      </w:pPr>
      <w:rPr>
        <w:rFonts w:ascii="Symbol" w:hAnsi="Symbol"/>
      </w:rPr>
    </w:lvl>
  </w:abstractNum>
  <w:abstractNum w:abstractNumId="110" w15:restartNumberingAfterBreak="0">
    <w:nsid w:val="0000006D"/>
    <w:multiLevelType w:val="singleLevel"/>
    <w:tmpl w:val="0000006D"/>
    <w:name w:val="WW8Num330"/>
    <w:lvl w:ilvl="0">
      <w:start w:val="1"/>
      <w:numFmt w:val="bullet"/>
      <w:lvlText w:val="ü"/>
      <w:lvlJc w:val="left"/>
      <w:pPr>
        <w:tabs>
          <w:tab w:val="num" w:pos="397"/>
        </w:tabs>
        <w:ind w:left="397" w:hanging="397"/>
      </w:pPr>
      <w:rPr>
        <w:rFonts w:ascii="Wingdings" w:hAnsi="Wingdings"/>
      </w:rPr>
    </w:lvl>
  </w:abstractNum>
  <w:abstractNum w:abstractNumId="111" w15:restartNumberingAfterBreak="0">
    <w:nsid w:val="0000006E"/>
    <w:multiLevelType w:val="singleLevel"/>
    <w:tmpl w:val="0000006E"/>
    <w:name w:val="WW8Num331"/>
    <w:lvl w:ilvl="0">
      <w:start w:val="1"/>
      <w:numFmt w:val="bullet"/>
      <w:lvlText w:val="·"/>
      <w:lvlJc w:val="left"/>
      <w:pPr>
        <w:tabs>
          <w:tab w:val="num" w:pos="360"/>
        </w:tabs>
        <w:ind w:left="360" w:hanging="360"/>
      </w:pPr>
      <w:rPr>
        <w:rFonts w:ascii="Symbol" w:hAnsi="Symbol"/>
      </w:rPr>
    </w:lvl>
  </w:abstractNum>
  <w:abstractNum w:abstractNumId="112" w15:restartNumberingAfterBreak="0">
    <w:nsid w:val="0000006F"/>
    <w:multiLevelType w:val="multilevel"/>
    <w:tmpl w:val="0000006F"/>
    <w:name w:val="WW8Num351"/>
    <w:lvl w:ilvl="0">
      <w:start w:val="1"/>
      <w:numFmt w:val="bullet"/>
      <w:lvlText w:val="•"/>
      <w:lvlJc w:val="left"/>
      <w:pPr>
        <w:tabs>
          <w:tab w:val="num" w:pos="720"/>
        </w:tabs>
        <w:ind w:left="720" w:hanging="360"/>
      </w:pPr>
      <w:rPr>
        <w:rFonts w:ascii="Times New Roman" w:hAnsi="Times New Roman"/>
      </w:rPr>
    </w:lvl>
    <w:lvl w:ilvl="1">
      <w:start w:val="1"/>
      <w:numFmt w:val="bullet"/>
      <w:lvlText w:val="•"/>
      <w:lvlJc w:val="left"/>
      <w:pPr>
        <w:tabs>
          <w:tab w:val="num" w:pos="1440"/>
        </w:tabs>
        <w:ind w:left="1440" w:hanging="360"/>
      </w:pPr>
      <w:rPr>
        <w:rFonts w:ascii="Times New Roman" w:hAnsi="Times New Roman"/>
      </w:rPr>
    </w:lvl>
    <w:lvl w:ilvl="2">
      <w:start w:val="1"/>
      <w:numFmt w:val="bullet"/>
      <w:lvlText w:val="•"/>
      <w:lvlJc w:val="left"/>
      <w:pPr>
        <w:tabs>
          <w:tab w:val="num" w:pos="2160"/>
        </w:tabs>
        <w:ind w:left="2160" w:hanging="360"/>
      </w:pPr>
      <w:rPr>
        <w:rFonts w:ascii="Times New Roman" w:hAnsi="Times New Roman"/>
      </w:rPr>
    </w:lvl>
    <w:lvl w:ilvl="3">
      <w:start w:val="1"/>
      <w:numFmt w:val="bullet"/>
      <w:lvlText w:val="•"/>
      <w:lvlJc w:val="left"/>
      <w:pPr>
        <w:tabs>
          <w:tab w:val="num" w:pos="2880"/>
        </w:tabs>
        <w:ind w:left="2880" w:hanging="360"/>
      </w:pPr>
      <w:rPr>
        <w:rFonts w:ascii="Times New Roman" w:hAnsi="Times New Roman"/>
      </w:rPr>
    </w:lvl>
    <w:lvl w:ilvl="4">
      <w:start w:val="1"/>
      <w:numFmt w:val="bullet"/>
      <w:lvlText w:val="•"/>
      <w:lvlJc w:val="left"/>
      <w:pPr>
        <w:tabs>
          <w:tab w:val="num" w:pos="3600"/>
        </w:tabs>
        <w:ind w:left="3600" w:hanging="360"/>
      </w:pPr>
      <w:rPr>
        <w:rFonts w:ascii="Times New Roman" w:hAnsi="Times New Roman"/>
      </w:rPr>
    </w:lvl>
    <w:lvl w:ilvl="5">
      <w:start w:val="1"/>
      <w:numFmt w:val="bullet"/>
      <w:lvlText w:val="•"/>
      <w:lvlJc w:val="left"/>
      <w:pPr>
        <w:tabs>
          <w:tab w:val="num" w:pos="4320"/>
        </w:tabs>
        <w:ind w:left="4320" w:hanging="360"/>
      </w:pPr>
      <w:rPr>
        <w:rFonts w:ascii="Times New Roman" w:hAnsi="Times New Roman"/>
      </w:rPr>
    </w:lvl>
    <w:lvl w:ilvl="6">
      <w:start w:val="1"/>
      <w:numFmt w:val="bullet"/>
      <w:lvlText w:val="•"/>
      <w:lvlJc w:val="left"/>
      <w:pPr>
        <w:tabs>
          <w:tab w:val="num" w:pos="5040"/>
        </w:tabs>
        <w:ind w:left="5040" w:hanging="360"/>
      </w:pPr>
      <w:rPr>
        <w:rFonts w:ascii="Times New Roman" w:hAnsi="Times New Roman"/>
      </w:rPr>
    </w:lvl>
    <w:lvl w:ilvl="7">
      <w:start w:val="1"/>
      <w:numFmt w:val="bullet"/>
      <w:lvlText w:val="•"/>
      <w:lvlJc w:val="left"/>
      <w:pPr>
        <w:tabs>
          <w:tab w:val="num" w:pos="5760"/>
        </w:tabs>
        <w:ind w:left="5760" w:hanging="360"/>
      </w:pPr>
      <w:rPr>
        <w:rFonts w:ascii="Times New Roman" w:hAnsi="Times New Roman"/>
      </w:rPr>
    </w:lvl>
    <w:lvl w:ilvl="8">
      <w:start w:val="1"/>
      <w:numFmt w:val="bullet"/>
      <w:lvlText w:val="•"/>
      <w:lvlJc w:val="left"/>
      <w:pPr>
        <w:tabs>
          <w:tab w:val="num" w:pos="6480"/>
        </w:tabs>
        <w:ind w:left="6480" w:hanging="360"/>
      </w:pPr>
      <w:rPr>
        <w:rFonts w:ascii="Times New Roman" w:hAnsi="Times New Roman"/>
      </w:rPr>
    </w:lvl>
  </w:abstractNum>
  <w:abstractNum w:abstractNumId="113" w15:restartNumberingAfterBreak="0">
    <w:nsid w:val="00000070"/>
    <w:multiLevelType w:val="singleLevel"/>
    <w:tmpl w:val="00000070"/>
    <w:name w:val="WW8Num364"/>
    <w:lvl w:ilvl="0">
      <w:start w:val="1"/>
      <w:numFmt w:val="bullet"/>
      <w:lvlText w:val="·"/>
      <w:lvlJc w:val="left"/>
      <w:pPr>
        <w:tabs>
          <w:tab w:val="num" w:pos="360"/>
        </w:tabs>
        <w:ind w:left="360" w:hanging="360"/>
      </w:pPr>
      <w:rPr>
        <w:rFonts w:ascii="Symbol" w:hAnsi="Symbol"/>
      </w:rPr>
    </w:lvl>
  </w:abstractNum>
  <w:abstractNum w:abstractNumId="114" w15:restartNumberingAfterBreak="0">
    <w:nsid w:val="00000071"/>
    <w:multiLevelType w:val="singleLevel"/>
    <w:tmpl w:val="00000071"/>
    <w:name w:val="WW8Num366"/>
    <w:lvl w:ilvl="0">
      <w:start w:val="1"/>
      <w:numFmt w:val="decimal"/>
      <w:lvlText w:val="%1"/>
      <w:lvlJc w:val="left"/>
      <w:pPr>
        <w:tabs>
          <w:tab w:val="num" w:pos="360"/>
        </w:tabs>
        <w:ind w:left="360" w:hanging="360"/>
      </w:pPr>
    </w:lvl>
  </w:abstractNum>
  <w:abstractNum w:abstractNumId="115" w15:restartNumberingAfterBreak="0">
    <w:nsid w:val="00000072"/>
    <w:multiLevelType w:val="multilevel"/>
    <w:tmpl w:val="00000072"/>
    <w:name w:val="WW8Num374"/>
    <w:lvl w:ilvl="0">
      <w:start w:val="1"/>
      <w:numFmt w:val="bullet"/>
      <w:lvlText w:val="–"/>
      <w:lvlJc w:val="left"/>
      <w:pPr>
        <w:tabs>
          <w:tab w:val="num" w:pos="720"/>
        </w:tabs>
        <w:ind w:left="720" w:hanging="360"/>
      </w:pPr>
      <w:rPr>
        <w:rFonts w:ascii="Times New Roman" w:hAnsi="Times New Roman"/>
      </w:rPr>
    </w:lvl>
    <w:lvl w:ilvl="1">
      <w:start w:val="1"/>
      <w:numFmt w:val="bullet"/>
      <w:lvlText w:val="–"/>
      <w:lvlJc w:val="left"/>
      <w:pPr>
        <w:tabs>
          <w:tab w:val="num" w:pos="1440"/>
        </w:tabs>
        <w:ind w:left="1440" w:hanging="360"/>
      </w:pPr>
      <w:rPr>
        <w:rFonts w:ascii="Times New Roman" w:hAnsi="Times New Roman"/>
      </w:rPr>
    </w:lvl>
    <w:lvl w:ilvl="2">
      <w:start w:val="1"/>
      <w:numFmt w:val="bullet"/>
      <w:lvlText w:val="–"/>
      <w:lvlJc w:val="left"/>
      <w:pPr>
        <w:tabs>
          <w:tab w:val="num" w:pos="2160"/>
        </w:tabs>
        <w:ind w:left="2160" w:hanging="360"/>
      </w:pPr>
      <w:rPr>
        <w:rFonts w:ascii="Times New Roman" w:hAnsi="Times New Roman"/>
      </w:rPr>
    </w:lvl>
    <w:lvl w:ilvl="3">
      <w:start w:val="1"/>
      <w:numFmt w:val="bullet"/>
      <w:lvlText w:val="–"/>
      <w:lvlJc w:val="left"/>
      <w:pPr>
        <w:tabs>
          <w:tab w:val="num" w:pos="2880"/>
        </w:tabs>
        <w:ind w:left="2880" w:hanging="360"/>
      </w:pPr>
      <w:rPr>
        <w:rFonts w:ascii="Times New Roman" w:hAnsi="Times New Roman"/>
      </w:rPr>
    </w:lvl>
    <w:lvl w:ilvl="4">
      <w:start w:val="1"/>
      <w:numFmt w:val="bullet"/>
      <w:lvlText w:val="–"/>
      <w:lvlJc w:val="left"/>
      <w:pPr>
        <w:tabs>
          <w:tab w:val="num" w:pos="3600"/>
        </w:tabs>
        <w:ind w:left="3600" w:hanging="360"/>
      </w:pPr>
      <w:rPr>
        <w:rFonts w:ascii="Times New Roman" w:hAnsi="Times New Roman"/>
      </w:rPr>
    </w:lvl>
    <w:lvl w:ilvl="5">
      <w:start w:val="1"/>
      <w:numFmt w:val="bullet"/>
      <w:lvlText w:val="–"/>
      <w:lvlJc w:val="left"/>
      <w:pPr>
        <w:tabs>
          <w:tab w:val="num" w:pos="4320"/>
        </w:tabs>
        <w:ind w:left="4320" w:hanging="360"/>
      </w:pPr>
      <w:rPr>
        <w:rFonts w:ascii="Times New Roman" w:hAnsi="Times New Roman"/>
      </w:rPr>
    </w:lvl>
    <w:lvl w:ilvl="6">
      <w:start w:val="1"/>
      <w:numFmt w:val="bullet"/>
      <w:lvlText w:val="–"/>
      <w:lvlJc w:val="left"/>
      <w:pPr>
        <w:tabs>
          <w:tab w:val="num" w:pos="5040"/>
        </w:tabs>
        <w:ind w:left="5040" w:hanging="360"/>
      </w:pPr>
      <w:rPr>
        <w:rFonts w:ascii="Times New Roman" w:hAnsi="Times New Roman"/>
      </w:rPr>
    </w:lvl>
    <w:lvl w:ilvl="7">
      <w:start w:val="1"/>
      <w:numFmt w:val="bullet"/>
      <w:lvlText w:val="–"/>
      <w:lvlJc w:val="left"/>
      <w:pPr>
        <w:tabs>
          <w:tab w:val="num" w:pos="5760"/>
        </w:tabs>
        <w:ind w:left="5760" w:hanging="360"/>
      </w:pPr>
      <w:rPr>
        <w:rFonts w:ascii="Times New Roman" w:hAnsi="Times New Roman"/>
      </w:rPr>
    </w:lvl>
    <w:lvl w:ilvl="8">
      <w:start w:val="1"/>
      <w:numFmt w:val="bullet"/>
      <w:lvlText w:val="–"/>
      <w:lvlJc w:val="left"/>
      <w:pPr>
        <w:tabs>
          <w:tab w:val="num" w:pos="6480"/>
        </w:tabs>
        <w:ind w:left="6480" w:hanging="360"/>
      </w:pPr>
      <w:rPr>
        <w:rFonts w:ascii="Times New Roman" w:hAnsi="Times New Roman"/>
      </w:rPr>
    </w:lvl>
  </w:abstractNum>
  <w:abstractNum w:abstractNumId="116" w15:restartNumberingAfterBreak="0">
    <w:nsid w:val="00000073"/>
    <w:multiLevelType w:val="multilevel"/>
    <w:tmpl w:val="00000073"/>
    <w:name w:val="WW8Num381"/>
    <w:lvl w:ilvl="0">
      <w:start w:val="1"/>
      <w:numFmt w:val="bullet"/>
      <w:lvlText w:val="·"/>
      <w:lvlJc w:val="left"/>
      <w:pPr>
        <w:tabs>
          <w:tab w:val="num" w:pos="567"/>
        </w:tabs>
        <w:ind w:left="567" w:hanging="283"/>
      </w:pPr>
      <w:rPr>
        <w:rFonts w:ascii="Symbol" w:hAnsi="Symbol"/>
      </w:rPr>
    </w:lvl>
    <w:lvl w:ilvl="1">
      <w:start w:val="1"/>
      <w:numFmt w:val="bullet"/>
      <w:lvlText w:val="o"/>
      <w:lvlJc w:val="left"/>
      <w:pPr>
        <w:tabs>
          <w:tab w:val="num" w:pos="1440"/>
        </w:tabs>
        <w:ind w:left="1440" w:hanging="360"/>
      </w:pPr>
      <w:rPr>
        <w:rFonts w:ascii="Courier New" w:hAnsi="Courier New"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Wingdings"/>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Wingdings"/>
      </w:rPr>
    </w:lvl>
    <w:lvl w:ilvl="8">
      <w:start w:val="1"/>
      <w:numFmt w:val="bullet"/>
      <w:lvlText w:val="§"/>
      <w:lvlJc w:val="left"/>
      <w:pPr>
        <w:tabs>
          <w:tab w:val="num" w:pos="6480"/>
        </w:tabs>
        <w:ind w:left="6480" w:hanging="360"/>
      </w:pPr>
      <w:rPr>
        <w:rFonts w:ascii="Wingdings" w:hAnsi="Wingdings"/>
      </w:rPr>
    </w:lvl>
  </w:abstractNum>
  <w:abstractNum w:abstractNumId="117" w15:restartNumberingAfterBreak="0">
    <w:nsid w:val="00000074"/>
    <w:multiLevelType w:val="singleLevel"/>
    <w:tmpl w:val="00000074"/>
    <w:name w:val="WW8Num383"/>
    <w:lvl w:ilvl="0">
      <w:start w:val="1"/>
      <w:numFmt w:val="bullet"/>
      <w:lvlText w:val="-"/>
      <w:lvlJc w:val="left"/>
      <w:pPr>
        <w:tabs>
          <w:tab w:val="num" w:pos="360"/>
        </w:tabs>
        <w:ind w:left="360" w:hanging="360"/>
      </w:pPr>
      <w:rPr>
        <w:rFonts w:ascii="StarSymbol" w:hAnsi="StarSymbol"/>
      </w:rPr>
    </w:lvl>
  </w:abstractNum>
  <w:abstractNum w:abstractNumId="118" w15:restartNumberingAfterBreak="0">
    <w:nsid w:val="00000075"/>
    <w:multiLevelType w:val="singleLevel"/>
    <w:tmpl w:val="00000075"/>
    <w:name w:val="WW8Num387"/>
    <w:lvl w:ilvl="0">
      <w:start w:val="1"/>
      <w:numFmt w:val="bullet"/>
      <w:lvlText w:val="·"/>
      <w:lvlJc w:val="left"/>
      <w:pPr>
        <w:tabs>
          <w:tab w:val="num" w:pos="360"/>
        </w:tabs>
        <w:ind w:left="360" w:hanging="360"/>
      </w:pPr>
      <w:rPr>
        <w:rFonts w:ascii="Symbol" w:hAnsi="Symbol"/>
      </w:rPr>
    </w:lvl>
  </w:abstractNum>
  <w:abstractNum w:abstractNumId="119" w15:restartNumberingAfterBreak="0">
    <w:nsid w:val="00000076"/>
    <w:multiLevelType w:val="singleLevel"/>
    <w:tmpl w:val="00000076"/>
    <w:name w:val="WW8Num403"/>
    <w:lvl w:ilvl="0">
      <w:start w:val="1"/>
      <w:numFmt w:val="bullet"/>
      <w:lvlText w:val="-"/>
      <w:lvlJc w:val="left"/>
      <w:pPr>
        <w:tabs>
          <w:tab w:val="num" w:pos="360"/>
        </w:tabs>
        <w:ind w:left="360" w:hanging="360"/>
      </w:pPr>
      <w:rPr>
        <w:rFonts w:ascii="StarSymbol" w:hAnsi="StarSymbol"/>
      </w:rPr>
    </w:lvl>
  </w:abstractNum>
  <w:abstractNum w:abstractNumId="120" w15:restartNumberingAfterBreak="0">
    <w:nsid w:val="00000077"/>
    <w:multiLevelType w:val="singleLevel"/>
    <w:tmpl w:val="00000077"/>
    <w:name w:val="WW8Num406"/>
    <w:lvl w:ilvl="0">
      <w:start w:val="1"/>
      <w:numFmt w:val="bullet"/>
      <w:lvlText w:val="ü"/>
      <w:lvlJc w:val="left"/>
      <w:pPr>
        <w:tabs>
          <w:tab w:val="num" w:pos="397"/>
        </w:tabs>
        <w:ind w:left="397" w:hanging="397"/>
      </w:pPr>
      <w:rPr>
        <w:rFonts w:ascii="Wingdings" w:hAnsi="Wingdings"/>
      </w:rPr>
    </w:lvl>
  </w:abstractNum>
  <w:abstractNum w:abstractNumId="121" w15:restartNumberingAfterBreak="0">
    <w:nsid w:val="00000078"/>
    <w:multiLevelType w:val="singleLevel"/>
    <w:tmpl w:val="00000078"/>
    <w:name w:val="WW8Num407"/>
    <w:lvl w:ilvl="0">
      <w:start w:val="1"/>
      <w:numFmt w:val="bullet"/>
      <w:lvlText w:val="-"/>
      <w:lvlJc w:val="left"/>
      <w:pPr>
        <w:tabs>
          <w:tab w:val="num" w:pos="360"/>
        </w:tabs>
        <w:ind w:left="360" w:hanging="360"/>
      </w:pPr>
      <w:rPr>
        <w:rFonts w:ascii="StarSymbol" w:hAnsi="StarSymbol"/>
      </w:rPr>
    </w:lvl>
  </w:abstractNum>
  <w:abstractNum w:abstractNumId="122" w15:restartNumberingAfterBreak="0">
    <w:nsid w:val="00000079"/>
    <w:multiLevelType w:val="singleLevel"/>
    <w:tmpl w:val="00000079"/>
    <w:name w:val="WW8Num417"/>
    <w:lvl w:ilvl="0">
      <w:start w:val="1"/>
      <w:numFmt w:val="bullet"/>
      <w:lvlText w:val="ü"/>
      <w:lvlJc w:val="left"/>
      <w:pPr>
        <w:tabs>
          <w:tab w:val="num" w:pos="397"/>
        </w:tabs>
        <w:ind w:left="397" w:hanging="397"/>
      </w:pPr>
      <w:rPr>
        <w:rFonts w:ascii="Wingdings" w:hAnsi="Wingdings"/>
      </w:rPr>
    </w:lvl>
  </w:abstractNum>
  <w:abstractNum w:abstractNumId="123" w15:restartNumberingAfterBreak="0">
    <w:nsid w:val="03046488"/>
    <w:multiLevelType w:val="hybridMultilevel"/>
    <w:tmpl w:val="0DEC7006"/>
    <w:lvl w:ilvl="0" w:tplc="04160001">
      <w:start w:val="1"/>
      <w:numFmt w:val="bullet"/>
      <w:lvlText w:val=""/>
      <w:lvlJc w:val="left"/>
      <w:pPr>
        <w:ind w:left="1364" w:hanging="360"/>
      </w:pPr>
      <w:rPr>
        <w:rFonts w:ascii="Symbol" w:hAnsi="Symbol" w:hint="default"/>
      </w:rPr>
    </w:lvl>
    <w:lvl w:ilvl="1" w:tplc="04160003" w:tentative="1">
      <w:start w:val="1"/>
      <w:numFmt w:val="bullet"/>
      <w:lvlText w:val="o"/>
      <w:lvlJc w:val="left"/>
      <w:pPr>
        <w:ind w:left="2084" w:hanging="360"/>
      </w:pPr>
      <w:rPr>
        <w:rFonts w:ascii="Courier New" w:hAnsi="Courier New" w:cs="Courier New" w:hint="default"/>
      </w:rPr>
    </w:lvl>
    <w:lvl w:ilvl="2" w:tplc="04160005" w:tentative="1">
      <w:start w:val="1"/>
      <w:numFmt w:val="bullet"/>
      <w:lvlText w:val=""/>
      <w:lvlJc w:val="left"/>
      <w:pPr>
        <w:ind w:left="2804" w:hanging="360"/>
      </w:pPr>
      <w:rPr>
        <w:rFonts w:ascii="Wingdings" w:hAnsi="Wingdings" w:hint="default"/>
      </w:rPr>
    </w:lvl>
    <w:lvl w:ilvl="3" w:tplc="04160001" w:tentative="1">
      <w:start w:val="1"/>
      <w:numFmt w:val="bullet"/>
      <w:lvlText w:val=""/>
      <w:lvlJc w:val="left"/>
      <w:pPr>
        <w:ind w:left="3524" w:hanging="360"/>
      </w:pPr>
      <w:rPr>
        <w:rFonts w:ascii="Symbol" w:hAnsi="Symbol" w:hint="default"/>
      </w:rPr>
    </w:lvl>
    <w:lvl w:ilvl="4" w:tplc="04160003" w:tentative="1">
      <w:start w:val="1"/>
      <w:numFmt w:val="bullet"/>
      <w:lvlText w:val="o"/>
      <w:lvlJc w:val="left"/>
      <w:pPr>
        <w:ind w:left="4244" w:hanging="360"/>
      </w:pPr>
      <w:rPr>
        <w:rFonts w:ascii="Courier New" w:hAnsi="Courier New" w:cs="Courier New" w:hint="default"/>
      </w:rPr>
    </w:lvl>
    <w:lvl w:ilvl="5" w:tplc="04160005" w:tentative="1">
      <w:start w:val="1"/>
      <w:numFmt w:val="bullet"/>
      <w:lvlText w:val=""/>
      <w:lvlJc w:val="left"/>
      <w:pPr>
        <w:ind w:left="4964" w:hanging="360"/>
      </w:pPr>
      <w:rPr>
        <w:rFonts w:ascii="Wingdings" w:hAnsi="Wingdings" w:hint="default"/>
      </w:rPr>
    </w:lvl>
    <w:lvl w:ilvl="6" w:tplc="04160001" w:tentative="1">
      <w:start w:val="1"/>
      <w:numFmt w:val="bullet"/>
      <w:lvlText w:val=""/>
      <w:lvlJc w:val="left"/>
      <w:pPr>
        <w:ind w:left="5684" w:hanging="360"/>
      </w:pPr>
      <w:rPr>
        <w:rFonts w:ascii="Symbol" w:hAnsi="Symbol" w:hint="default"/>
      </w:rPr>
    </w:lvl>
    <w:lvl w:ilvl="7" w:tplc="04160003" w:tentative="1">
      <w:start w:val="1"/>
      <w:numFmt w:val="bullet"/>
      <w:lvlText w:val="o"/>
      <w:lvlJc w:val="left"/>
      <w:pPr>
        <w:ind w:left="6404" w:hanging="360"/>
      </w:pPr>
      <w:rPr>
        <w:rFonts w:ascii="Courier New" w:hAnsi="Courier New" w:cs="Courier New" w:hint="default"/>
      </w:rPr>
    </w:lvl>
    <w:lvl w:ilvl="8" w:tplc="04160005" w:tentative="1">
      <w:start w:val="1"/>
      <w:numFmt w:val="bullet"/>
      <w:lvlText w:val=""/>
      <w:lvlJc w:val="left"/>
      <w:pPr>
        <w:ind w:left="7124" w:hanging="360"/>
      </w:pPr>
      <w:rPr>
        <w:rFonts w:ascii="Wingdings" w:hAnsi="Wingdings" w:hint="default"/>
      </w:rPr>
    </w:lvl>
  </w:abstractNum>
  <w:abstractNum w:abstractNumId="124" w15:restartNumberingAfterBreak="0">
    <w:nsid w:val="03224CC3"/>
    <w:multiLevelType w:val="hybridMultilevel"/>
    <w:tmpl w:val="89DADCA0"/>
    <w:lvl w:ilvl="0" w:tplc="04160001">
      <w:start w:val="1"/>
      <w:numFmt w:val="bullet"/>
      <w:lvlText w:val=""/>
      <w:lvlJc w:val="left"/>
      <w:pPr>
        <w:ind w:left="1364" w:hanging="360"/>
      </w:pPr>
      <w:rPr>
        <w:rFonts w:ascii="Symbol" w:hAnsi="Symbol" w:hint="default"/>
      </w:rPr>
    </w:lvl>
    <w:lvl w:ilvl="1" w:tplc="04160003" w:tentative="1">
      <w:start w:val="1"/>
      <w:numFmt w:val="bullet"/>
      <w:lvlText w:val="o"/>
      <w:lvlJc w:val="left"/>
      <w:pPr>
        <w:ind w:left="2084" w:hanging="360"/>
      </w:pPr>
      <w:rPr>
        <w:rFonts w:ascii="Courier New" w:hAnsi="Courier New" w:cs="Courier New" w:hint="default"/>
      </w:rPr>
    </w:lvl>
    <w:lvl w:ilvl="2" w:tplc="04160005" w:tentative="1">
      <w:start w:val="1"/>
      <w:numFmt w:val="bullet"/>
      <w:lvlText w:val=""/>
      <w:lvlJc w:val="left"/>
      <w:pPr>
        <w:ind w:left="2804" w:hanging="360"/>
      </w:pPr>
      <w:rPr>
        <w:rFonts w:ascii="Wingdings" w:hAnsi="Wingdings" w:hint="default"/>
      </w:rPr>
    </w:lvl>
    <w:lvl w:ilvl="3" w:tplc="04160001" w:tentative="1">
      <w:start w:val="1"/>
      <w:numFmt w:val="bullet"/>
      <w:lvlText w:val=""/>
      <w:lvlJc w:val="left"/>
      <w:pPr>
        <w:ind w:left="3524" w:hanging="360"/>
      </w:pPr>
      <w:rPr>
        <w:rFonts w:ascii="Symbol" w:hAnsi="Symbol" w:hint="default"/>
      </w:rPr>
    </w:lvl>
    <w:lvl w:ilvl="4" w:tplc="04160003" w:tentative="1">
      <w:start w:val="1"/>
      <w:numFmt w:val="bullet"/>
      <w:lvlText w:val="o"/>
      <w:lvlJc w:val="left"/>
      <w:pPr>
        <w:ind w:left="4244" w:hanging="360"/>
      </w:pPr>
      <w:rPr>
        <w:rFonts w:ascii="Courier New" w:hAnsi="Courier New" w:cs="Courier New" w:hint="default"/>
      </w:rPr>
    </w:lvl>
    <w:lvl w:ilvl="5" w:tplc="04160005" w:tentative="1">
      <w:start w:val="1"/>
      <w:numFmt w:val="bullet"/>
      <w:lvlText w:val=""/>
      <w:lvlJc w:val="left"/>
      <w:pPr>
        <w:ind w:left="4964" w:hanging="360"/>
      </w:pPr>
      <w:rPr>
        <w:rFonts w:ascii="Wingdings" w:hAnsi="Wingdings" w:hint="default"/>
      </w:rPr>
    </w:lvl>
    <w:lvl w:ilvl="6" w:tplc="04160001" w:tentative="1">
      <w:start w:val="1"/>
      <w:numFmt w:val="bullet"/>
      <w:lvlText w:val=""/>
      <w:lvlJc w:val="left"/>
      <w:pPr>
        <w:ind w:left="5684" w:hanging="360"/>
      </w:pPr>
      <w:rPr>
        <w:rFonts w:ascii="Symbol" w:hAnsi="Symbol" w:hint="default"/>
      </w:rPr>
    </w:lvl>
    <w:lvl w:ilvl="7" w:tplc="04160003" w:tentative="1">
      <w:start w:val="1"/>
      <w:numFmt w:val="bullet"/>
      <w:lvlText w:val="o"/>
      <w:lvlJc w:val="left"/>
      <w:pPr>
        <w:ind w:left="6404" w:hanging="360"/>
      </w:pPr>
      <w:rPr>
        <w:rFonts w:ascii="Courier New" w:hAnsi="Courier New" w:cs="Courier New" w:hint="default"/>
      </w:rPr>
    </w:lvl>
    <w:lvl w:ilvl="8" w:tplc="04160005" w:tentative="1">
      <w:start w:val="1"/>
      <w:numFmt w:val="bullet"/>
      <w:lvlText w:val=""/>
      <w:lvlJc w:val="left"/>
      <w:pPr>
        <w:ind w:left="7124" w:hanging="360"/>
      </w:pPr>
      <w:rPr>
        <w:rFonts w:ascii="Wingdings" w:hAnsi="Wingdings" w:hint="default"/>
      </w:rPr>
    </w:lvl>
  </w:abstractNum>
  <w:abstractNum w:abstractNumId="125" w15:restartNumberingAfterBreak="0">
    <w:nsid w:val="03B557FE"/>
    <w:multiLevelType w:val="singleLevel"/>
    <w:tmpl w:val="04160001"/>
    <w:name w:val="WW8Num16222"/>
    <w:lvl w:ilvl="0">
      <w:start w:val="1"/>
      <w:numFmt w:val="bullet"/>
      <w:lvlText w:val=""/>
      <w:lvlJc w:val="left"/>
      <w:pPr>
        <w:tabs>
          <w:tab w:val="num" w:pos="360"/>
        </w:tabs>
        <w:ind w:left="360" w:hanging="360"/>
      </w:pPr>
      <w:rPr>
        <w:rFonts w:ascii="Symbol" w:hAnsi="Symbol" w:hint="default"/>
      </w:rPr>
    </w:lvl>
  </w:abstractNum>
  <w:abstractNum w:abstractNumId="126" w15:restartNumberingAfterBreak="0">
    <w:nsid w:val="0BEA4C12"/>
    <w:multiLevelType w:val="hybridMultilevel"/>
    <w:tmpl w:val="28C8FDC6"/>
    <w:lvl w:ilvl="0" w:tplc="1A663694">
      <w:start w:val="1"/>
      <w:numFmt w:val="bullet"/>
      <w:lvlText w:val=""/>
      <w:lvlJc w:val="left"/>
      <w:pPr>
        <w:tabs>
          <w:tab w:val="num" w:pos="720"/>
        </w:tabs>
        <w:ind w:left="720" w:hanging="360"/>
      </w:pPr>
      <w:rPr>
        <w:rFonts w:ascii="Wingdings" w:hAnsi="Wingdings" w:hint="default"/>
      </w:rPr>
    </w:lvl>
    <w:lvl w:ilvl="1" w:tplc="5B3EAEEA" w:tentative="1">
      <w:start w:val="1"/>
      <w:numFmt w:val="bullet"/>
      <w:lvlText w:val=""/>
      <w:lvlJc w:val="left"/>
      <w:pPr>
        <w:tabs>
          <w:tab w:val="num" w:pos="1440"/>
        </w:tabs>
        <w:ind w:left="1440" w:hanging="360"/>
      </w:pPr>
      <w:rPr>
        <w:rFonts w:ascii="Wingdings" w:hAnsi="Wingdings" w:hint="default"/>
      </w:rPr>
    </w:lvl>
    <w:lvl w:ilvl="2" w:tplc="D5223758" w:tentative="1">
      <w:start w:val="1"/>
      <w:numFmt w:val="bullet"/>
      <w:lvlText w:val=""/>
      <w:lvlJc w:val="left"/>
      <w:pPr>
        <w:tabs>
          <w:tab w:val="num" w:pos="2160"/>
        </w:tabs>
        <w:ind w:left="2160" w:hanging="360"/>
      </w:pPr>
      <w:rPr>
        <w:rFonts w:ascii="Wingdings" w:hAnsi="Wingdings" w:hint="default"/>
      </w:rPr>
    </w:lvl>
    <w:lvl w:ilvl="3" w:tplc="B8A648F2" w:tentative="1">
      <w:start w:val="1"/>
      <w:numFmt w:val="bullet"/>
      <w:lvlText w:val=""/>
      <w:lvlJc w:val="left"/>
      <w:pPr>
        <w:tabs>
          <w:tab w:val="num" w:pos="2880"/>
        </w:tabs>
        <w:ind w:left="2880" w:hanging="360"/>
      </w:pPr>
      <w:rPr>
        <w:rFonts w:ascii="Wingdings" w:hAnsi="Wingdings" w:hint="default"/>
      </w:rPr>
    </w:lvl>
    <w:lvl w:ilvl="4" w:tplc="B88AF954" w:tentative="1">
      <w:start w:val="1"/>
      <w:numFmt w:val="bullet"/>
      <w:lvlText w:val=""/>
      <w:lvlJc w:val="left"/>
      <w:pPr>
        <w:tabs>
          <w:tab w:val="num" w:pos="3600"/>
        </w:tabs>
        <w:ind w:left="3600" w:hanging="360"/>
      </w:pPr>
      <w:rPr>
        <w:rFonts w:ascii="Wingdings" w:hAnsi="Wingdings" w:hint="default"/>
      </w:rPr>
    </w:lvl>
    <w:lvl w:ilvl="5" w:tplc="939EBC66" w:tentative="1">
      <w:start w:val="1"/>
      <w:numFmt w:val="bullet"/>
      <w:lvlText w:val=""/>
      <w:lvlJc w:val="left"/>
      <w:pPr>
        <w:tabs>
          <w:tab w:val="num" w:pos="4320"/>
        </w:tabs>
        <w:ind w:left="4320" w:hanging="360"/>
      </w:pPr>
      <w:rPr>
        <w:rFonts w:ascii="Wingdings" w:hAnsi="Wingdings" w:hint="default"/>
      </w:rPr>
    </w:lvl>
    <w:lvl w:ilvl="6" w:tplc="481AA4B2" w:tentative="1">
      <w:start w:val="1"/>
      <w:numFmt w:val="bullet"/>
      <w:lvlText w:val=""/>
      <w:lvlJc w:val="left"/>
      <w:pPr>
        <w:tabs>
          <w:tab w:val="num" w:pos="5040"/>
        </w:tabs>
        <w:ind w:left="5040" w:hanging="360"/>
      </w:pPr>
      <w:rPr>
        <w:rFonts w:ascii="Wingdings" w:hAnsi="Wingdings" w:hint="default"/>
      </w:rPr>
    </w:lvl>
    <w:lvl w:ilvl="7" w:tplc="C05AF5A4" w:tentative="1">
      <w:start w:val="1"/>
      <w:numFmt w:val="bullet"/>
      <w:lvlText w:val=""/>
      <w:lvlJc w:val="left"/>
      <w:pPr>
        <w:tabs>
          <w:tab w:val="num" w:pos="5760"/>
        </w:tabs>
        <w:ind w:left="5760" w:hanging="360"/>
      </w:pPr>
      <w:rPr>
        <w:rFonts w:ascii="Wingdings" w:hAnsi="Wingdings" w:hint="default"/>
      </w:rPr>
    </w:lvl>
    <w:lvl w:ilvl="8" w:tplc="48D6C0CC"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0BF151F8"/>
    <w:multiLevelType w:val="singleLevel"/>
    <w:tmpl w:val="04160001"/>
    <w:name w:val="WW8Num16222222222"/>
    <w:lvl w:ilvl="0">
      <w:start w:val="1"/>
      <w:numFmt w:val="bullet"/>
      <w:lvlText w:val=""/>
      <w:lvlJc w:val="left"/>
      <w:pPr>
        <w:tabs>
          <w:tab w:val="num" w:pos="360"/>
        </w:tabs>
        <w:ind w:left="360" w:hanging="360"/>
      </w:pPr>
      <w:rPr>
        <w:rFonts w:ascii="Symbol" w:hAnsi="Symbol" w:hint="default"/>
      </w:rPr>
    </w:lvl>
  </w:abstractNum>
  <w:abstractNum w:abstractNumId="128" w15:restartNumberingAfterBreak="0">
    <w:nsid w:val="0CDC01D7"/>
    <w:multiLevelType w:val="hybridMultilevel"/>
    <w:tmpl w:val="3AE6024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9" w15:restartNumberingAfterBreak="0">
    <w:nsid w:val="0F044356"/>
    <w:multiLevelType w:val="singleLevel"/>
    <w:tmpl w:val="04160001"/>
    <w:name w:val="WW8Num1622222222"/>
    <w:lvl w:ilvl="0">
      <w:start w:val="1"/>
      <w:numFmt w:val="bullet"/>
      <w:lvlText w:val=""/>
      <w:lvlJc w:val="left"/>
      <w:pPr>
        <w:tabs>
          <w:tab w:val="num" w:pos="360"/>
        </w:tabs>
        <w:ind w:left="360" w:hanging="360"/>
      </w:pPr>
      <w:rPr>
        <w:rFonts w:ascii="Symbol" w:hAnsi="Symbol" w:hint="default"/>
      </w:rPr>
    </w:lvl>
  </w:abstractNum>
  <w:abstractNum w:abstractNumId="130" w15:restartNumberingAfterBreak="0">
    <w:nsid w:val="12E75513"/>
    <w:multiLevelType w:val="hybridMultilevel"/>
    <w:tmpl w:val="FB266738"/>
    <w:lvl w:ilvl="0" w:tplc="0416000D">
      <w:start w:val="1"/>
      <w:numFmt w:val="bullet"/>
      <w:lvlText w:val=""/>
      <w:lvlJc w:val="left"/>
      <w:pPr>
        <w:ind w:left="1070" w:hanging="360"/>
      </w:pPr>
      <w:rPr>
        <w:rFonts w:ascii="Wingdings" w:hAnsi="Wingdings" w:hint="default"/>
      </w:rPr>
    </w:lvl>
    <w:lvl w:ilvl="1" w:tplc="04160003" w:tentative="1">
      <w:start w:val="1"/>
      <w:numFmt w:val="bullet"/>
      <w:lvlText w:val="o"/>
      <w:lvlJc w:val="left"/>
      <w:pPr>
        <w:ind w:left="1790" w:hanging="360"/>
      </w:pPr>
      <w:rPr>
        <w:rFonts w:ascii="Courier New" w:hAnsi="Courier New" w:cs="Courier New" w:hint="default"/>
      </w:rPr>
    </w:lvl>
    <w:lvl w:ilvl="2" w:tplc="04160005" w:tentative="1">
      <w:start w:val="1"/>
      <w:numFmt w:val="bullet"/>
      <w:lvlText w:val=""/>
      <w:lvlJc w:val="left"/>
      <w:pPr>
        <w:ind w:left="2510" w:hanging="360"/>
      </w:pPr>
      <w:rPr>
        <w:rFonts w:ascii="Wingdings" w:hAnsi="Wingdings" w:hint="default"/>
      </w:rPr>
    </w:lvl>
    <w:lvl w:ilvl="3" w:tplc="04160001" w:tentative="1">
      <w:start w:val="1"/>
      <w:numFmt w:val="bullet"/>
      <w:lvlText w:val=""/>
      <w:lvlJc w:val="left"/>
      <w:pPr>
        <w:ind w:left="3230" w:hanging="360"/>
      </w:pPr>
      <w:rPr>
        <w:rFonts w:ascii="Symbol" w:hAnsi="Symbol" w:hint="default"/>
      </w:rPr>
    </w:lvl>
    <w:lvl w:ilvl="4" w:tplc="04160003" w:tentative="1">
      <w:start w:val="1"/>
      <w:numFmt w:val="bullet"/>
      <w:lvlText w:val="o"/>
      <w:lvlJc w:val="left"/>
      <w:pPr>
        <w:ind w:left="3950" w:hanging="360"/>
      </w:pPr>
      <w:rPr>
        <w:rFonts w:ascii="Courier New" w:hAnsi="Courier New" w:cs="Courier New" w:hint="default"/>
      </w:rPr>
    </w:lvl>
    <w:lvl w:ilvl="5" w:tplc="04160005" w:tentative="1">
      <w:start w:val="1"/>
      <w:numFmt w:val="bullet"/>
      <w:lvlText w:val=""/>
      <w:lvlJc w:val="left"/>
      <w:pPr>
        <w:ind w:left="4670" w:hanging="360"/>
      </w:pPr>
      <w:rPr>
        <w:rFonts w:ascii="Wingdings" w:hAnsi="Wingdings" w:hint="default"/>
      </w:rPr>
    </w:lvl>
    <w:lvl w:ilvl="6" w:tplc="04160001" w:tentative="1">
      <w:start w:val="1"/>
      <w:numFmt w:val="bullet"/>
      <w:lvlText w:val=""/>
      <w:lvlJc w:val="left"/>
      <w:pPr>
        <w:ind w:left="5390" w:hanging="360"/>
      </w:pPr>
      <w:rPr>
        <w:rFonts w:ascii="Symbol" w:hAnsi="Symbol" w:hint="default"/>
      </w:rPr>
    </w:lvl>
    <w:lvl w:ilvl="7" w:tplc="04160003" w:tentative="1">
      <w:start w:val="1"/>
      <w:numFmt w:val="bullet"/>
      <w:lvlText w:val="o"/>
      <w:lvlJc w:val="left"/>
      <w:pPr>
        <w:ind w:left="6110" w:hanging="360"/>
      </w:pPr>
      <w:rPr>
        <w:rFonts w:ascii="Courier New" w:hAnsi="Courier New" w:cs="Courier New" w:hint="default"/>
      </w:rPr>
    </w:lvl>
    <w:lvl w:ilvl="8" w:tplc="04160005" w:tentative="1">
      <w:start w:val="1"/>
      <w:numFmt w:val="bullet"/>
      <w:lvlText w:val=""/>
      <w:lvlJc w:val="left"/>
      <w:pPr>
        <w:ind w:left="6830" w:hanging="360"/>
      </w:pPr>
      <w:rPr>
        <w:rFonts w:ascii="Wingdings" w:hAnsi="Wingdings" w:hint="default"/>
      </w:rPr>
    </w:lvl>
  </w:abstractNum>
  <w:abstractNum w:abstractNumId="131" w15:restartNumberingAfterBreak="0">
    <w:nsid w:val="17A55535"/>
    <w:multiLevelType w:val="multilevel"/>
    <w:tmpl w:val="48E4B3AC"/>
    <w:lvl w:ilvl="0">
      <w:start w:val="1"/>
      <w:numFmt w:val="decimal"/>
      <w:lvlText w:val="%1."/>
      <w:lvlJc w:val="left"/>
      <w:pPr>
        <w:tabs>
          <w:tab w:val="num" w:pos="432"/>
        </w:tabs>
        <w:ind w:left="432" w:hanging="432"/>
      </w:pPr>
      <w:rPr>
        <w:rFonts w:hint="default"/>
        <w:b/>
        <w:color w:val="002060"/>
        <w:sz w:val="24"/>
        <w:szCs w:val="24"/>
      </w:rPr>
    </w:lvl>
    <w:lvl w:ilvl="1">
      <w:start w:val="1"/>
      <w:numFmt w:val="decimal"/>
      <w:lvlText w:val="%1.%2"/>
      <w:lvlJc w:val="left"/>
      <w:pPr>
        <w:tabs>
          <w:tab w:val="num" w:pos="576"/>
        </w:tabs>
        <w:ind w:left="576" w:hanging="576"/>
      </w:pPr>
      <w:rPr>
        <w:rFonts w:hint="default"/>
        <w:b/>
        <w:color w:val="00206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lowerLetter"/>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2" w15:restartNumberingAfterBreak="0">
    <w:nsid w:val="1A9151F3"/>
    <w:multiLevelType w:val="singleLevel"/>
    <w:tmpl w:val="04160001"/>
    <w:name w:val="WW8Num162222222222222"/>
    <w:lvl w:ilvl="0">
      <w:start w:val="1"/>
      <w:numFmt w:val="bullet"/>
      <w:lvlText w:val=""/>
      <w:lvlJc w:val="left"/>
      <w:pPr>
        <w:tabs>
          <w:tab w:val="num" w:pos="360"/>
        </w:tabs>
        <w:ind w:left="360" w:hanging="360"/>
      </w:pPr>
      <w:rPr>
        <w:rFonts w:ascii="Symbol" w:hAnsi="Symbol" w:hint="default"/>
      </w:rPr>
    </w:lvl>
  </w:abstractNum>
  <w:abstractNum w:abstractNumId="133" w15:restartNumberingAfterBreak="0">
    <w:nsid w:val="1B204670"/>
    <w:multiLevelType w:val="multilevel"/>
    <w:tmpl w:val="48E4B3AC"/>
    <w:lvl w:ilvl="0">
      <w:start w:val="1"/>
      <w:numFmt w:val="decimal"/>
      <w:lvlText w:val="%1."/>
      <w:lvlJc w:val="left"/>
      <w:pPr>
        <w:tabs>
          <w:tab w:val="num" w:pos="432"/>
        </w:tabs>
        <w:ind w:left="432" w:hanging="432"/>
      </w:pPr>
      <w:rPr>
        <w:rFonts w:hint="default"/>
        <w:b/>
        <w:color w:val="002060"/>
        <w:sz w:val="24"/>
        <w:szCs w:val="24"/>
      </w:rPr>
    </w:lvl>
    <w:lvl w:ilvl="1">
      <w:start w:val="1"/>
      <w:numFmt w:val="decimal"/>
      <w:lvlText w:val="%1.%2"/>
      <w:lvlJc w:val="left"/>
      <w:pPr>
        <w:tabs>
          <w:tab w:val="num" w:pos="576"/>
        </w:tabs>
        <w:ind w:left="576" w:hanging="576"/>
      </w:pPr>
      <w:rPr>
        <w:rFonts w:hint="default"/>
        <w:b/>
        <w:color w:val="00206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lowerLetter"/>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4" w15:restartNumberingAfterBreak="0">
    <w:nsid w:val="1E0C671A"/>
    <w:multiLevelType w:val="hybridMultilevel"/>
    <w:tmpl w:val="3594E722"/>
    <w:lvl w:ilvl="0" w:tplc="04160017">
      <w:start w:val="1"/>
      <w:numFmt w:val="lowerLetter"/>
      <w:lvlText w:val="%1)"/>
      <w:lvlJc w:val="left"/>
      <w:pPr>
        <w:ind w:left="1070" w:hanging="360"/>
      </w:p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35" w15:restartNumberingAfterBreak="0">
    <w:nsid w:val="1F680A19"/>
    <w:multiLevelType w:val="multilevel"/>
    <w:tmpl w:val="48E4B3AC"/>
    <w:lvl w:ilvl="0">
      <w:start w:val="1"/>
      <w:numFmt w:val="decimal"/>
      <w:lvlText w:val="%1."/>
      <w:lvlJc w:val="left"/>
      <w:pPr>
        <w:tabs>
          <w:tab w:val="num" w:pos="432"/>
        </w:tabs>
        <w:ind w:left="432" w:hanging="432"/>
      </w:pPr>
      <w:rPr>
        <w:rFonts w:hint="default"/>
        <w:b/>
        <w:color w:val="002060"/>
        <w:sz w:val="24"/>
        <w:szCs w:val="24"/>
      </w:rPr>
    </w:lvl>
    <w:lvl w:ilvl="1">
      <w:start w:val="1"/>
      <w:numFmt w:val="decimal"/>
      <w:lvlText w:val="%1.%2"/>
      <w:lvlJc w:val="left"/>
      <w:pPr>
        <w:tabs>
          <w:tab w:val="num" w:pos="576"/>
        </w:tabs>
        <w:ind w:left="576" w:hanging="576"/>
      </w:pPr>
      <w:rPr>
        <w:rFonts w:hint="default"/>
        <w:b/>
        <w:color w:val="00206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lowerLetter"/>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6" w15:restartNumberingAfterBreak="0">
    <w:nsid w:val="237A38FD"/>
    <w:multiLevelType w:val="hybridMultilevel"/>
    <w:tmpl w:val="0DA4A948"/>
    <w:lvl w:ilvl="0" w:tplc="04160001">
      <w:start w:val="1"/>
      <w:numFmt w:val="bullet"/>
      <w:lvlText w:val=""/>
      <w:lvlJc w:val="left"/>
      <w:pPr>
        <w:ind w:left="502" w:hanging="360"/>
      </w:pPr>
      <w:rPr>
        <w:rFonts w:ascii="Symbol" w:hAnsi="Symbol"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137" w15:restartNumberingAfterBreak="0">
    <w:nsid w:val="24B73591"/>
    <w:multiLevelType w:val="multilevel"/>
    <w:tmpl w:val="A606CB98"/>
    <w:lvl w:ilvl="0">
      <w:start w:val="1"/>
      <w:numFmt w:val="decimal"/>
      <w:pStyle w:val="IBTiTulo"/>
      <w:lvlText w:val="%1."/>
      <w:lvlJc w:val="left"/>
      <w:pPr>
        <w:ind w:left="644" w:hanging="360"/>
      </w:pPr>
      <w:rPr>
        <w:rFonts w:hint="default"/>
        <w:b/>
      </w:rPr>
    </w:lvl>
    <w:lvl w:ilvl="1">
      <w:start w:val="1"/>
      <w:numFmt w:val="decimal"/>
      <w:pStyle w:val="IB-Subtitulo"/>
      <w:isLgl/>
      <w:lvlText w:val="%1.%2."/>
      <w:lvlJc w:val="left"/>
      <w:pPr>
        <w:ind w:left="720" w:hanging="153"/>
      </w:pPr>
      <w:rPr>
        <w:rFonts w:hint="default"/>
      </w:rPr>
    </w:lvl>
    <w:lvl w:ilvl="2">
      <w:start w:val="1"/>
      <w:numFmt w:val="decimal"/>
      <w:pStyle w:val="IB-Subtitulo2"/>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8" w15:restartNumberingAfterBreak="0">
    <w:nsid w:val="25584AE5"/>
    <w:multiLevelType w:val="singleLevel"/>
    <w:tmpl w:val="04160001"/>
    <w:name w:val="WW8Num1622222222222222"/>
    <w:lvl w:ilvl="0">
      <w:start w:val="1"/>
      <w:numFmt w:val="bullet"/>
      <w:lvlText w:val=""/>
      <w:lvlJc w:val="left"/>
      <w:pPr>
        <w:tabs>
          <w:tab w:val="num" w:pos="360"/>
        </w:tabs>
        <w:ind w:left="360" w:hanging="360"/>
      </w:pPr>
      <w:rPr>
        <w:rFonts w:ascii="Symbol" w:hAnsi="Symbol" w:hint="default"/>
      </w:rPr>
    </w:lvl>
  </w:abstractNum>
  <w:abstractNum w:abstractNumId="139" w15:restartNumberingAfterBreak="0">
    <w:nsid w:val="2B477D59"/>
    <w:multiLevelType w:val="hybridMultilevel"/>
    <w:tmpl w:val="0506EF96"/>
    <w:lvl w:ilvl="0" w:tplc="1A663694">
      <w:start w:val="1"/>
      <w:numFmt w:val="bullet"/>
      <w:lvlText w:val=""/>
      <w:lvlJc w:val="left"/>
      <w:pPr>
        <w:ind w:left="1070" w:hanging="360"/>
      </w:pPr>
      <w:rPr>
        <w:rFonts w:ascii="Wingdings" w:hAnsi="Wingdings" w:hint="default"/>
      </w:rPr>
    </w:lvl>
    <w:lvl w:ilvl="1" w:tplc="04160003" w:tentative="1">
      <w:start w:val="1"/>
      <w:numFmt w:val="bullet"/>
      <w:lvlText w:val="o"/>
      <w:lvlJc w:val="left"/>
      <w:pPr>
        <w:ind w:left="1790" w:hanging="360"/>
      </w:pPr>
      <w:rPr>
        <w:rFonts w:ascii="Courier New" w:hAnsi="Courier New" w:cs="Courier New" w:hint="default"/>
      </w:rPr>
    </w:lvl>
    <w:lvl w:ilvl="2" w:tplc="04160005" w:tentative="1">
      <w:start w:val="1"/>
      <w:numFmt w:val="bullet"/>
      <w:lvlText w:val=""/>
      <w:lvlJc w:val="left"/>
      <w:pPr>
        <w:ind w:left="2510" w:hanging="360"/>
      </w:pPr>
      <w:rPr>
        <w:rFonts w:ascii="Wingdings" w:hAnsi="Wingdings" w:hint="default"/>
      </w:rPr>
    </w:lvl>
    <w:lvl w:ilvl="3" w:tplc="04160001" w:tentative="1">
      <w:start w:val="1"/>
      <w:numFmt w:val="bullet"/>
      <w:lvlText w:val=""/>
      <w:lvlJc w:val="left"/>
      <w:pPr>
        <w:ind w:left="3230" w:hanging="360"/>
      </w:pPr>
      <w:rPr>
        <w:rFonts w:ascii="Symbol" w:hAnsi="Symbol" w:hint="default"/>
      </w:rPr>
    </w:lvl>
    <w:lvl w:ilvl="4" w:tplc="04160003" w:tentative="1">
      <w:start w:val="1"/>
      <w:numFmt w:val="bullet"/>
      <w:lvlText w:val="o"/>
      <w:lvlJc w:val="left"/>
      <w:pPr>
        <w:ind w:left="3950" w:hanging="360"/>
      </w:pPr>
      <w:rPr>
        <w:rFonts w:ascii="Courier New" w:hAnsi="Courier New" w:cs="Courier New" w:hint="default"/>
      </w:rPr>
    </w:lvl>
    <w:lvl w:ilvl="5" w:tplc="04160005" w:tentative="1">
      <w:start w:val="1"/>
      <w:numFmt w:val="bullet"/>
      <w:lvlText w:val=""/>
      <w:lvlJc w:val="left"/>
      <w:pPr>
        <w:ind w:left="4670" w:hanging="360"/>
      </w:pPr>
      <w:rPr>
        <w:rFonts w:ascii="Wingdings" w:hAnsi="Wingdings" w:hint="default"/>
      </w:rPr>
    </w:lvl>
    <w:lvl w:ilvl="6" w:tplc="04160001" w:tentative="1">
      <w:start w:val="1"/>
      <w:numFmt w:val="bullet"/>
      <w:lvlText w:val=""/>
      <w:lvlJc w:val="left"/>
      <w:pPr>
        <w:ind w:left="5390" w:hanging="360"/>
      </w:pPr>
      <w:rPr>
        <w:rFonts w:ascii="Symbol" w:hAnsi="Symbol" w:hint="default"/>
      </w:rPr>
    </w:lvl>
    <w:lvl w:ilvl="7" w:tplc="04160003" w:tentative="1">
      <w:start w:val="1"/>
      <w:numFmt w:val="bullet"/>
      <w:lvlText w:val="o"/>
      <w:lvlJc w:val="left"/>
      <w:pPr>
        <w:ind w:left="6110" w:hanging="360"/>
      </w:pPr>
      <w:rPr>
        <w:rFonts w:ascii="Courier New" w:hAnsi="Courier New" w:cs="Courier New" w:hint="default"/>
      </w:rPr>
    </w:lvl>
    <w:lvl w:ilvl="8" w:tplc="04160005" w:tentative="1">
      <w:start w:val="1"/>
      <w:numFmt w:val="bullet"/>
      <w:lvlText w:val=""/>
      <w:lvlJc w:val="left"/>
      <w:pPr>
        <w:ind w:left="6830" w:hanging="360"/>
      </w:pPr>
      <w:rPr>
        <w:rFonts w:ascii="Wingdings" w:hAnsi="Wingdings" w:hint="default"/>
      </w:rPr>
    </w:lvl>
  </w:abstractNum>
  <w:abstractNum w:abstractNumId="140" w15:restartNumberingAfterBreak="0">
    <w:nsid w:val="2F2B4405"/>
    <w:multiLevelType w:val="singleLevel"/>
    <w:tmpl w:val="04160001"/>
    <w:name w:val="WW8Num16222222"/>
    <w:lvl w:ilvl="0">
      <w:start w:val="1"/>
      <w:numFmt w:val="bullet"/>
      <w:lvlText w:val=""/>
      <w:lvlJc w:val="left"/>
      <w:pPr>
        <w:tabs>
          <w:tab w:val="num" w:pos="360"/>
        </w:tabs>
        <w:ind w:left="360" w:hanging="360"/>
      </w:pPr>
      <w:rPr>
        <w:rFonts w:ascii="Symbol" w:hAnsi="Symbol" w:hint="default"/>
      </w:rPr>
    </w:lvl>
  </w:abstractNum>
  <w:abstractNum w:abstractNumId="141" w15:restartNumberingAfterBreak="0">
    <w:nsid w:val="300A3345"/>
    <w:multiLevelType w:val="singleLevel"/>
    <w:tmpl w:val="04160001"/>
    <w:name w:val="WW8Num16222222222222"/>
    <w:lvl w:ilvl="0">
      <w:start w:val="1"/>
      <w:numFmt w:val="bullet"/>
      <w:lvlText w:val=""/>
      <w:lvlJc w:val="left"/>
      <w:pPr>
        <w:tabs>
          <w:tab w:val="num" w:pos="360"/>
        </w:tabs>
        <w:ind w:left="360" w:hanging="360"/>
      </w:pPr>
      <w:rPr>
        <w:rFonts w:ascii="Symbol" w:hAnsi="Symbol" w:hint="default"/>
      </w:rPr>
    </w:lvl>
  </w:abstractNum>
  <w:abstractNum w:abstractNumId="142" w15:restartNumberingAfterBreak="0">
    <w:nsid w:val="31327B93"/>
    <w:multiLevelType w:val="singleLevel"/>
    <w:tmpl w:val="04160001"/>
    <w:name w:val="WW8Num162222222"/>
    <w:lvl w:ilvl="0">
      <w:start w:val="1"/>
      <w:numFmt w:val="bullet"/>
      <w:lvlText w:val=""/>
      <w:lvlJc w:val="left"/>
      <w:pPr>
        <w:tabs>
          <w:tab w:val="num" w:pos="360"/>
        </w:tabs>
        <w:ind w:left="360" w:hanging="360"/>
      </w:pPr>
      <w:rPr>
        <w:rFonts w:ascii="Symbol" w:hAnsi="Symbol" w:hint="default"/>
      </w:rPr>
    </w:lvl>
  </w:abstractNum>
  <w:abstractNum w:abstractNumId="143" w15:restartNumberingAfterBreak="0">
    <w:nsid w:val="325E06C8"/>
    <w:multiLevelType w:val="hybridMultilevel"/>
    <w:tmpl w:val="C8DA05A8"/>
    <w:lvl w:ilvl="0" w:tplc="04160011">
      <w:start w:val="1"/>
      <w:numFmt w:val="decimal"/>
      <w:lvlText w:val="%1)"/>
      <w:lvlJc w:val="left"/>
      <w:pPr>
        <w:ind w:left="1070" w:hanging="360"/>
      </w:p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44" w15:restartNumberingAfterBreak="0">
    <w:nsid w:val="32994E41"/>
    <w:multiLevelType w:val="hybridMultilevel"/>
    <w:tmpl w:val="9266E1D6"/>
    <w:lvl w:ilvl="0" w:tplc="0416000D">
      <w:start w:val="1"/>
      <w:numFmt w:val="bullet"/>
      <w:lvlText w:val=""/>
      <w:lvlJc w:val="left"/>
      <w:pPr>
        <w:ind w:left="644" w:hanging="360"/>
      </w:pPr>
      <w:rPr>
        <w:rFonts w:ascii="Wingdings" w:hAnsi="Wingdings"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145" w15:restartNumberingAfterBreak="0">
    <w:nsid w:val="3660370C"/>
    <w:multiLevelType w:val="hybridMultilevel"/>
    <w:tmpl w:val="22069752"/>
    <w:lvl w:ilvl="0" w:tplc="04160001">
      <w:start w:val="1"/>
      <w:numFmt w:val="bullet"/>
      <w:lvlText w:val=""/>
      <w:lvlJc w:val="left"/>
      <w:pPr>
        <w:ind w:left="1364" w:hanging="360"/>
      </w:pPr>
      <w:rPr>
        <w:rFonts w:ascii="Symbol" w:hAnsi="Symbol" w:hint="default"/>
      </w:rPr>
    </w:lvl>
    <w:lvl w:ilvl="1" w:tplc="04160003" w:tentative="1">
      <w:start w:val="1"/>
      <w:numFmt w:val="bullet"/>
      <w:lvlText w:val="o"/>
      <w:lvlJc w:val="left"/>
      <w:pPr>
        <w:ind w:left="2084" w:hanging="360"/>
      </w:pPr>
      <w:rPr>
        <w:rFonts w:ascii="Courier New" w:hAnsi="Courier New" w:cs="Courier New" w:hint="default"/>
      </w:rPr>
    </w:lvl>
    <w:lvl w:ilvl="2" w:tplc="04160005" w:tentative="1">
      <w:start w:val="1"/>
      <w:numFmt w:val="bullet"/>
      <w:lvlText w:val=""/>
      <w:lvlJc w:val="left"/>
      <w:pPr>
        <w:ind w:left="2804" w:hanging="360"/>
      </w:pPr>
      <w:rPr>
        <w:rFonts w:ascii="Wingdings" w:hAnsi="Wingdings" w:hint="default"/>
      </w:rPr>
    </w:lvl>
    <w:lvl w:ilvl="3" w:tplc="04160001" w:tentative="1">
      <w:start w:val="1"/>
      <w:numFmt w:val="bullet"/>
      <w:lvlText w:val=""/>
      <w:lvlJc w:val="left"/>
      <w:pPr>
        <w:ind w:left="3524" w:hanging="360"/>
      </w:pPr>
      <w:rPr>
        <w:rFonts w:ascii="Symbol" w:hAnsi="Symbol" w:hint="default"/>
      </w:rPr>
    </w:lvl>
    <w:lvl w:ilvl="4" w:tplc="04160003" w:tentative="1">
      <w:start w:val="1"/>
      <w:numFmt w:val="bullet"/>
      <w:lvlText w:val="o"/>
      <w:lvlJc w:val="left"/>
      <w:pPr>
        <w:ind w:left="4244" w:hanging="360"/>
      </w:pPr>
      <w:rPr>
        <w:rFonts w:ascii="Courier New" w:hAnsi="Courier New" w:cs="Courier New" w:hint="default"/>
      </w:rPr>
    </w:lvl>
    <w:lvl w:ilvl="5" w:tplc="04160005" w:tentative="1">
      <w:start w:val="1"/>
      <w:numFmt w:val="bullet"/>
      <w:lvlText w:val=""/>
      <w:lvlJc w:val="left"/>
      <w:pPr>
        <w:ind w:left="4964" w:hanging="360"/>
      </w:pPr>
      <w:rPr>
        <w:rFonts w:ascii="Wingdings" w:hAnsi="Wingdings" w:hint="default"/>
      </w:rPr>
    </w:lvl>
    <w:lvl w:ilvl="6" w:tplc="04160001" w:tentative="1">
      <w:start w:val="1"/>
      <w:numFmt w:val="bullet"/>
      <w:lvlText w:val=""/>
      <w:lvlJc w:val="left"/>
      <w:pPr>
        <w:ind w:left="5684" w:hanging="360"/>
      </w:pPr>
      <w:rPr>
        <w:rFonts w:ascii="Symbol" w:hAnsi="Symbol" w:hint="default"/>
      </w:rPr>
    </w:lvl>
    <w:lvl w:ilvl="7" w:tplc="04160003" w:tentative="1">
      <w:start w:val="1"/>
      <w:numFmt w:val="bullet"/>
      <w:lvlText w:val="o"/>
      <w:lvlJc w:val="left"/>
      <w:pPr>
        <w:ind w:left="6404" w:hanging="360"/>
      </w:pPr>
      <w:rPr>
        <w:rFonts w:ascii="Courier New" w:hAnsi="Courier New" w:cs="Courier New" w:hint="default"/>
      </w:rPr>
    </w:lvl>
    <w:lvl w:ilvl="8" w:tplc="04160005" w:tentative="1">
      <w:start w:val="1"/>
      <w:numFmt w:val="bullet"/>
      <w:lvlText w:val=""/>
      <w:lvlJc w:val="left"/>
      <w:pPr>
        <w:ind w:left="7124" w:hanging="360"/>
      </w:pPr>
      <w:rPr>
        <w:rFonts w:ascii="Wingdings" w:hAnsi="Wingdings" w:hint="default"/>
      </w:rPr>
    </w:lvl>
  </w:abstractNum>
  <w:abstractNum w:abstractNumId="146" w15:restartNumberingAfterBreak="0">
    <w:nsid w:val="366327A8"/>
    <w:multiLevelType w:val="singleLevel"/>
    <w:tmpl w:val="04160001"/>
    <w:name w:val="WW8Num1622"/>
    <w:lvl w:ilvl="0">
      <w:start w:val="1"/>
      <w:numFmt w:val="bullet"/>
      <w:lvlText w:val=""/>
      <w:lvlJc w:val="left"/>
      <w:pPr>
        <w:tabs>
          <w:tab w:val="num" w:pos="360"/>
        </w:tabs>
        <w:ind w:left="360" w:hanging="360"/>
      </w:pPr>
      <w:rPr>
        <w:rFonts w:ascii="Symbol" w:hAnsi="Symbol" w:hint="default"/>
      </w:rPr>
    </w:lvl>
  </w:abstractNum>
  <w:abstractNum w:abstractNumId="147" w15:restartNumberingAfterBreak="0">
    <w:nsid w:val="38EE547A"/>
    <w:multiLevelType w:val="hybridMultilevel"/>
    <w:tmpl w:val="CFD6E0F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8" w15:restartNumberingAfterBreak="0">
    <w:nsid w:val="39424C63"/>
    <w:multiLevelType w:val="singleLevel"/>
    <w:tmpl w:val="16DC5444"/>
    <w:name w:val="WW8Num222"/>
    <w:lvl w:ilvl="0">
      <w:numFmt w:val="bullet"/>
      <w:lvlText w:val="-"/>
      <w:lvlJc w:val="left"/>
      <w:pPr>
        <w:tabs>
          <w:tab w:val="num" w:pos="360"/>
        </w:tabs>
        <w:ind w:left="360" w:hanging="360"/>
      </w:pPr>
      <w:rPr>
        <w:rFonts w:hint="default"/>
      </w:rPr>
    </w:lvl>
  </w:abstractNum>
  <w:abstractNum w:abstractNumId="149" w15:restartNumberingAfterBreak="0">
    <w:nsid w:val="3B684E80"/>
    <w:multiLevelType w:val="hybridMultilevel"/>
    <w:tmpl w:val="3C0285E2"/>
    <w:lvl w:ilvl="0" w:tplc="04160001">
      <w:start w:val="1"/>
      <w:numFmt w:val="bullet"/>
      <w:lvlText w:val=""/>
      <w:lvlJc w:val="left"/>
      <w:pPr>
        <w:ind w:left="1364" w:hanging="360"/>
      </w:pPr>
      <w:rPr>
        <w:rFonts w:ascii="Symbol" w:hAnsi="Symbol" w:hint="default"/>
      </w:rPr>
    </w:lvl>
    <w:lvl w:ilvl="1" w:tplc="04160003" w:tentative="1">
      <w:start w:val="1"/>
      <w:numFmt w:val="bullet"/>
      <w:lvlText w:val="o"/>
      <w:lvlJc w:val="left"/>
      <w:pPr>
        <w:ind w:left="2084" w:hanging="360"/>
      </w:pPr>
      <w:rPr>
        <w:rFonts w:ascii="Courier New" w:hAnsi="Courier New" w:cs="Courier New" w:hint="default"/>
      </w:rPr>
    </w:lvl>
    <w:lvl w:ilvl="2" w:tplc="04160005" w:tentative="1">
      <w:start w:val="1"/>
      <w:numFmt w:val="bullet"/>
      <w:lvlText w:val=""/>
      <w:lvlJc w:val="left"/>
      <w:pPr>
        <w:ind w:left="2804" w:hanging="360"/>
      </w:pPr>
      <w:rPr>
        <w:rFonts w:ascii="Wingdings" w:hAnsi="Wingdings" w:hint="default"/>
      </w:rPr>
    </w:lvl>
    <w:lvl w:ilvl="3" w:tplc="04160001" w:tentative="1">
      <w:start w:val="1"/>
      <w:numFmt w:val="bullet"/>
      <w:lvlText w:val=""/>
      <w:lvlJc w:val="left"/>
      <w:pPr>
        <w:ind w:left="3524" w:hanging="360"/>
      </w:pPr>
      <w:rPr>
        <w:rFonts w:ascii="Symbol" w:hAnsi="Symbol" w:hint="default"/>
      </w:rPr>
    </w:lvl>
    <w:lvl w:ilvl="4" w:tplc="04160003" w:tentative="1">
      <w:start w:val="1"/>
      <w:numFmt w:val="bullet"/>
      <w:lvlText w:val="o"/>
      <w:lvlJc w:val="left"/>
      <w:pPr>
        <w:ind w:left="4244" w:hanging="360"/>
      </w:pPr>
      <w:rPr>
        <w:rFonts w:ascii="Courier New" w:hAnsi="Courier New" w:cs="Courier New" w:hint="default"/>
      </w:rPr>
    </w:lvl>
    <w:lvl w:ilvl="5" w:tplc="04160005" w:tentative="1">
      <w:start w:val="1"/>
      <w:numFmt w:val="bullet"/>
      <w:lvlText w:val=""/>
      <w:lvlJc w:val="left"/>
      <w:pPr>
        <w:ind w:left="4964" w:hanging="360"/>
      </w:pPr>
      <w:rPr>
        <w:rFonts w:ascii="Wingdings" w:hAnsi="Wingdings" w:hint="default"/>
      </w:rPr>
    </w:lvl>
    <w:lvl w:ilvl="6" w:tplc="04160001" w:tentative="1">
      <w:start w:val="1"/>
      <w:numFmt w:val="bullet"/>
      <w:lvlText w:val=""/>
      <w:lvlJc w:val="left"/>
      <w:pPr>
        <w:ind w:left="5684" w:hanging="360"/>
      </w:pPr>
      <w:rPr>
        <w:rFonts w:ascii="Symbol" w:hAnsi="Symbol" w:hint="default"/>
      </w:rPr>
    </w:lvl>
    <w:lvl w:ilvl="7" w:tplc="04160003" w:tentative="1">
      <w:start w:val="1"/>
      <w:numFmt w:val="bullet"/>
      <w:lvlText w:val="o"/>
      <w:lvlJc w:val="left"/>
      <w:pPr>
        <w:ind w:left="6404" w:hanging="360"/>
      </w:pPr>
      <w:rPr>
        <w:rFonts w:ascii="Courier New" w:hAnsi="Courier New" w:cs="Courier New" w:hint="default"/>
      </w:rPr>
    </w:lvl>
    <w:lvl w:ilvl="8" w:tplc="04160005" w:tentative="1">
      <w:start w:val="1"/>
      <w:numFmt w:val="bullet"/>
      <w:lvlText w:val=""/>
      <w:lvlJc w:val="left"/>
      <w:pPr>
        <w:ind w:left="7124" w:hanging="360"/>
      </w:pPr>
      <w:rPr>
        <w:rFonts w:ascii="Wingdings" w:hAnsi="Wingdings" w:hint="default"/>
      </w:rPr>
    </w:lvl>
  </w:abstractNum>
  <w:abstractNum w:abstractNumId="150" w15:restartNumberingAfterBreak="0">
    <w:nsid w:val="3E145061"/>
    <w:multiLevelType w:val="hybridMultilevel"/>
    <w:tmpl w:val="A3B86A4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1" w15:restartNumberingAfterBreak="0">
    <w:nsid w:val="419B119E"/>
    <w:multiLevelType w:val="singleLevel"/>
    <w:tmpl w:val="16DC5444"/>
    <w:name w:val="WW8Num2222"/>
    <w:lvl w:ilvl="0">
      <w:numFmt w:val="bullet"/>
      <w:lvlText w:val="-"/>
      <w:lvlJc w:val="left"/>
      <w:pPr>
        <w:tabs>
          <w:tab w:val="num" w:pos="360"/>
        </w:tabs>
        <w:ind w:left="360" w:hanging="360"/>
      </w:pPr>
      <w:rPr>
        <w:rFonts w:hint="default"/>
      </w:rPr>
    </w:lvl>
  </w:abstractNum>
  <w:abstractNum w:abstractNumId="152" w15:restartNumberingAfterBreak="0">
    <w:nsid w:val="46A744DA"/>
    <w:multiLevelType w:val="hybridMultilevel"/>
    <w:tmpl w:val="5EBCCF1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3" w15:restartNumberingAfterBreak="0">
    <w:nsid w:val="46C52ABA"/>
    <w:multiLevelType w:val="hybridMultilevel"/>
    <w:tmpl w:val="AE86CF1C"/>
    <w:name w:val="WW8Num433"/>
    <w:lvl w:ilvl="0" w:tplc="0AB66368">
      <w:start w:val="1"/>
      <w:numFmt w:val="lowerLetter"/>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4" w15:restartNumberingAfterBreak="0">
    <w:nsid w:val="49172A82"/>
    <w:multiLevelType w:val="hybridMultilevel"/>
    <w:tmpl w:val="D3C4BD26"/>
    <w:lvl w:ilvl="0" w:tplc="0416000B">
      <w:start w:val="1"/>
      <w:numFmt w:val="bullet"/>
      <w:lvlText w:val=""/>
      <w:lvlJc w:val="left"/>
      <w:pPr>
        <w:ind w:left="1070" w:hanging="360"/>
      </w:pPr>
      <w:rPr>
        <w:rFonts w:ascii="Wingdings" w:hAnsi="Wingdings" w:hint="default"/>
      </w:rPr>
    </w:lvl>
    <w:lvl w:ilvl="1" w:tplc="04160003" w:tentative="1">
      <w:start w:val="1"/>
      <w:numFmt w:val="bullet"/>
      <w:lvlText w:val="o"/>
      <w:lvlJc w:val="left"/>
      <w:pPr>
        <w:ind w:left="1790" w:hanging="360"/>
      </w:pPr>
      <w:rPr>
        <w:rFonts w:ascii="Courier New" w:hAnsi="Courier New" w:cs="Courier New" w:hint="default"/>
      </w:rPr>
    </w:lvl>
    <w:lvl w:ilvl="2" w:tplc="04160005" w:tentative="1">
      <w:start w:val="1"/>
      <w:numFmt w:val="bullet"/>
      <w:lvlText w:val=""/>
      <w:lvlJc w:val="left"/>
      <w:pPr>
        <w:ind w:left="2510" w:hanging="360"/>
      </w:pPr>
      <w:rPr>
        <w:rFonts w:ascii="Wingdings" w:hAnsi="Wingdings" w:hint="default"/>
      </w:rPr>
    </w:lvl>
    <w:lvl w:ilvl="3" w:tplc="04160001" w:tentative="1">
      <w:start w:val="1"/>
      <w:numFmt w:val="bullet"/>
      <w:lvlText w:val=""/>
      <w:lvlJc w:val="left"/>
      <w:pPr>
        <w:ind w:left="3230" w:hanging="360"/>
      </w:pPr>
      <w:rPr>
        <w:rFonts w:ascii="Symbol" w:hAnsi="Symbol" w:hint="default"/>
      </w:rPr>
    </w:lvl>
    <w:lvl w:ilvl="4" w:tplc="04160003" w:tentative="1">
      <w:start w:val="1"/>
      <w:numFmt w:val="bullet"/>
      <w:lvlText w:val="o"/>
      <w:lvlJc w:val="left"/>
      <w:pPr>
        <w:ind w:left="3950" w:hanging="360"/>
      </w:pPr>
      <w:rPr>
        <w:rFonts w:ascii="Courier New" w:hAnsi="Courier New" w:cs="Courier New" w:hint="default"/>
      </w:rPr>
    </w:lvl>
    <w:lvl w:ilvl="5" w:tplc="04160005" w:tentative="1">
      <w:start w:val="1"/>
      <w:numFmt w:val="bullet"/>
      <w:lvlText w:val=""/>
      <w:lvlJc w:val="left"/>
      <w:pPr>
        <w:ind w:left="4670" w:hanging="360"/>
      </w:pPr>
      <w:rPr>
        <w:rFonts w:ascii="Wingdings" w:hAnsi="Wingdings" w:hint="default"/>
      </w:rPr>
    </w:lvl>
    <w:lvl w:ilvl="6" w:tplc="04160001" w:tentative="1">
      <w:start w:val="1"/>
      <w:numFmt w:val="bullet"/>
      <w:lvlText w:val=""/>
      <w:lvlJc w:val="left"/>
      <w:pPr>
        <w:ind w:left="5390" w:hanging="360"/>
      </w:pPr>
      <w:rPr>
        <w:rFonts w:ascii="Symbol" w:hAnsi="Symbol" w:hint="default"/>
      </w:rPr>
    </w:lvl>
    <w:lvl w:ilvl="7" w:tplc="04160003" w:tentative="1">
      <w:start w:val="1"/>
      <w:numFmt w:val="bullet"/>
      <w:lvlText w:val="o"/>
      <w:lvlJc w:val="left"/>
      <w:pPr>
        <w:ind w:left="6110" w:hanging="360"/>
      </w:pPr>
      <w:rPr>
        <w:rFonts w:ascii="Courier New" w:hAnsi="Courier New" w:cs="Courier New" w:hint="default"/>
      </w:rPr>
    </w:lvl>
    <w:lvl w:ilvl="8" w:tplc="04160005" w:tentative="1">
      <w:start w:val="1"/>
      <w:numFmt w:val="bullet"/>
      <w:lvlText w:val=""/>
      <w:lvlJc w:val="left"/>
      <w:pPr>
        <w:ind w:left="6830" w:hanging="360"/>
      </w:pPr>
      <w:rPr>
        <w:rFonts w:ascii="Wingdings" w:hAnsi="Wingdings" w:hint="default"/>
      </w:rPr>
    </w:lvl>
  </w:abstractNum>
  <w:abstractNum w:abstractNumId="155" w15:restartNumberingAfterBreak="0">
    <w:nsid w:val="4ABD7076"/>
    <w:multiLevelType w:val="singleLevel"/>
    <w:tmpl w:val="04160001"/>
    <w:name w:val="WW8Num1622222222222"/>
    <w:lvl w:ilvl="0">
      <w:start w:val="1"/>
      <w:numFmt w:val="bullet"/>
      <w:lvlText w:val=""/>
      <w:lvlJc w:val="left"/>
      <w:pPr>
        <w:tabs>
          <w:tab w:val="num" w:pos="360"/>
        </w:tabs>
        <w:ind w:left="360" w:hanging="360"/>
      </w:pPr>
      <w:rPr>
        <w:rFonts w:ascii="Symbol" w:hAnsi="Symbol" w:hint="default"/>
      </w:rPr>
    </w:lvl>
  </w:abstractNum>
  <w:abstractNum w:abstractNumId="156" w15:restartNumberingAfterBreak="0">
    <w:nsid w:val="4F886C6F"/>
    <w:multiLevelType w:val="multilevel"/>
    <w:tmpl w:val="48E4B3AC"/>
    <w:lvl w:ilvl="0">
      <w:start w:val="1"/>
      <w:numFmt w:val="decimal"/>
      <w:lvlText w:val="%1."/>
      <w:lvlJc w:val="left"/>
      <w:pPr>
        <w:tabs>
          <w:tab w:val="num" w:pos="432"/>
        </w:tabs>
        <w:ind w:left="432" w:hanging="432"/>
      </w:pPr>
      <w:rPr>
        <w:rFonts w:hint="default"/>
        <w:b/>
        <w:color w:val="002060"/>
        <w:sz w:val="24"/>
        <w:szCs w:val="24"/>
      </w:rPr>
    </w:lvl>
    <w:lvl w:ilvl="1">
      <w:start w:val="1"/>
      <w:numFmt w:val="decimal"/>
      <w:lvlText w:val="%1.%2"/>
      <w:lvlJc w:val="left"/>
      <w:pPr>
        <w:tabs>
          <w:tab w:val="num" w:pos="576"/>
        </w:tabs>
        <w:ind w:left="576" w:hanging="576"/>
      </w:pPr>
      <w:rPr>
        <w:rFonts w:hint="default"/>
        <w:b/>
        <w:color w:val="00206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lowerLetter"/>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7" w15:restartNumberingAfterBreak="0">
    <w:nsid w:val="590D19F8"/>
    <w:multiLevelType w:val="singleLevel"/>
    <w:tmpl w:val="16DC5444"/>
    <w:name w:val="WW8Num222222222"/>
    <w:lvl w:ilvl="0">
      <w:numFmt w:val="bullet"/>
      <w:lvlText w:val="-"/>
      <w:lvlJc w:val="left"/>
      <w:pPr>
        <w:tabs>
          <w:tab w:val="num" w:pos="360"/>
        </w:tabs>
        <w:ind w:left="360" w:hanging="360"/>
      </w:pPr>
      <w:rPr>
        <w:rFonts w:hint="default"/>
      </w:rPr>
    </w:lvl>
  </w:abstractNum>
  <w:abstractNum w:abstractNumId="158" w15:restartNumberingAfterBreak="0">
    <w:nsid w:val="5B6B6B25"/>
    <w:multiLevelType w:val="hybridMultilevel"/>
    <w:tmpl w:val="602E1D02"/>
    <w:lvl w:ilvl="0" w:tplc="04160001">
      <w:start w:val="1"/>
      <w:numFmt w:val="bullet"/>
      <w:lvlText w:val=""/>
      <w:lvlJc w:val="left"/>
      <w:pPr>
        <w:ind w:left="1364" w:hanging="360"/>
      </w:pPr>
      <w:rPr>
        <w:rFonts w:ascii="Symbol" w:hAnsi="Symbol" w:hint="default"/>
      </w:rPr>
    </w:lvl>
    <w:lvl w:ilvl="1" w:tplc="04160003" w:tentative="1">
      <w:start w:val="1"/>
      <w:numFmt w:val="bullet"/>
      <w:lvlText w:val="o"/>
      <w:lvlJc w:val="left"/>
      <w:pPr>
        <w:ind w:left="2084" w:hanging="360"/>
      </w:pPr>
      <w:rPr>
        <w:rFonts w:ascii="Courier New" w:hAnsi="Courier New" w:cs="Courier New" w:hint="default"/>
      </w:rPr>
    </w:lvl>
    <w:lvl w:ilvl="2" w:tplc="04160005" w:tentative="1">
      <w:start w:val="1"/>
      <w:numFmt w:val="bullet"/>
      <w:lvlText w:val=""/>
      <w:lvlJc w:val="left"/>
      <w:pPr>
        <w:ind w:left="2804" w:hanging="360"/>
      </w:pPr>
      <w:rPr>
        <w:rFonts w:ascii="Wingdings" w:hAnsi="Wingdings" w:hint="default"/>
      </w:rPr>
    </w:lvl>
    <w:lvl w:ilvl="3" w:tplc="04160001" w:tentative="1">
      <w:start w:val="1"/>
      <w:numFmt w:val="bullet"/>
      <w:lvlText w:val=""/>
      <w:lvlJc w:val="left"/>
      <w:pPr>
        <w:ind w:left="3524" w:hanging="360"/>
      </w:pPr>
      <w:rPr>
        <w:rFonts w:ascii="Symbol" w:hAnsi="Symbol" w:hint="default"/>
      </w:rPr>
    </w:lvl>
    <w:lvl w:ilvl="4" w:tplc="04160003" w:tentative="1">
      <w:start w:val="1"/>
      <w:numFmt w:val="bullet"/>
      <w:lvlText w:val="o"/>
      <w:lvlJc w:val="left"/>
      <w:pPr>
        <w:ind w:left="4244" w:hanging="360"/>
      </w:pPr>
      <w:rPr>
        <w:rFonts w:ascii="Courier New" w:hAnsi="Courier New" w:cs="Courier New" w:hint="default"/>
      </w:rPr>
    </w:lvl>
    <w:lvl w:ilvl="5" w:tplc="04160005" w:tentative="1">
      <w:start w:val="1"/>
      <w:numFmt w:val="bullet"/>
      <w:lvlText w:val=""/>
      <w:lvlJc w:val="left"/>
      <w:pPr>
        <w:ind w:left="4964" w:hanging="360"/>
      </w:pPr>
      <w:rPr>
        <w:rFonts w:ascii="Wingdings" w:hAnsi="Wingdings" w:hint="default"/>
      </w:rPr>
    </w:lvl>
    <w:lvl w:ilvl="6" w:tplc="04160001" w:tentative="1">
      <w:start w:val="1"/>
      <w:numFmt w:val="bullet"/>
      <w:lvlText w:val=""/>
      <w:lvlJc w:val="left"/>
      <w:pPr>
        <w:ind w:left="5684" w:hanging="360"/>
      </w:pPr>
      <w:rPr>
        <w:rFonts w:ascii="Symbol" w:hAnsi="Symbol" w:hint="default"/>
      </w:rPr>
    </w:lvl>
    <w:lvl w:ilvl="7" w:tplc="04160003" w:tentative="1">
      <w:start w:val="1"/>
      <w:numFmt w:val="bullet"/>
      <w:lvlText w:val="o"/>
      <w:lvlJc w:val="left"/>
      <w:pPr>
        <w:ind w:left="6404" w:hanging="360"/>
      </w:pPr>
      <w:rPr>
        <w:rFonts w:ascii="Courier New" w:hAnsi="Courier New" w:cs="Courier New" w:hint="default"/>
      </w:rPr>
    </w:lvl>
    <w:lvl w:ilvl="8" w:tplc="04160005" w:tentative="1">
      <w:start w:val="1"/>
      <w:numFmt w:val="bullet"/>
      <w:lvlText w:val=""/>
      <w:lvlJc w:val="left"/>
      <w:pPr>
        <w:ind w:left="7124" w:hanging="360"/>
      </w:pPr>
      <w:rPr>
        <w:rFonts w:ascii="Wingdings" w:hAnsi="Wingdings" w:hint="default"/>
      </w:rPr>
    </w:lvl>
  </w:abstractNum>
  <w:abstractNum w:abstractNumId="159" w15:restartNumberingAfterBreak="0">
    <w:nsid w:val="62D72D65"/>
    <w:multiLevelType w:val="singleLevel"/>
    <w:tmpl w:val="902EDDB6"/>
    <w:name w:val="WW8Num52"/>
    <w:lvl w:ilvl="0">
      <w:start w:val="3"/>
      <w:numFmt w:val="bullet"/>
      <w:lvlText w:val="-"/>
      <w:lvlJc w:val="left"/>
      <w:pPr>
        <w:tabs>
          <w:tab w:val="num" w:pos="360"/>
        </w:tabs>
        <w:ind w:left="360" w:hanging="360"/>
      </w:pPr>
      <w:rPr>
        <w:rFonts w:hint="default"/>
      </w:rPr>
    </w:lvl>
  </w:abstractNum>
  <w:abstractNum w:abstractNumId="160" w15:restartNumberingAfterBreak="0">
    <w:nsid w:val="631329A7"/>
    <w:multiLevelType w:val="singleLevel"/>
    <w:tmpl w:val="04160001"/>
    <w:name w:val="WW8Num162"/>
    <w:lvl w:ilvl="0">
      <w:start w:val="1"/>
      <w:numFmt w:val="bullet"/>
      <w:lvlText w:val=""/>
      <w:lvlJc w:val="left"/>
      <w:pPr>
        <w:tabs>
          <w:tab w:val="num" w:pos="360"/>
        </w:tabs>
        <w:ind w:left="360" w:hanging="360"/>
      </w:pPr>
      <w:rPr>
        <w:rFonts w:ascii="Symbol" w:hAnsi="Symbol" w:hint="default"/>
      </w:rPr>
    </w:lvl>
  </w:abstractNum>
  <w:abstractNum w:abstractNumId="161" w15:restartNumberingAfterBreak="0">
    <w:nsid w:val="6640663D"/>
    <w:multiLevelType w:val="hybridMultilevel"/>
    <w:tmpl w:val="F4701D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2" w15:restartNumberingAfterBreak="0">
    <w:nsid w:val="678520F9"/>
    <w:multiLevelType w:val="hybridMultilevel"/>
    <w:tmpl w:val="BB08CCBE"/>
    <w:lvl w:ilvl="0" w:tplc="30E66A7A">
      <w:start w:val="1"/>
      <w:numFmt w:val="decimal"/>
      <w:lvlText w:val="%1)"/>
      <w:lvlJc w:val="left"/>
      <w:pPr>
        <w:ind w:left="1070" w:hanging="360"/>
      </w:pPr>
      <w:rPr>
        <w:rFonts w:hint="default"/>
        <w:b/>
        <w:color w:val="002060"/>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63" w15:restartNumberingAfterBreak="0">
    <w:nsid w:val="67AD27B9"/>
    <w:multiLevelType w:val="multilevel"/>
    <w:tmpl w:val="00000003"/>
    <w:name w:val="WW8Num1622222"/>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64" w15:restartNumberingAfterBreak="0">
    <w:nsid w:val="68B52640"/>
    <w:multiLevelType w:val="hybridMultilevel"/>
    <w:tmpl w:val="2C7ACC74"/>
    <w:lvl w:ilvl="0" w:tplc="04160001">
      <w:start w:val="1"/>
      <w:numFmt w:val="bullet"/>
      <w:lvlText w:val=""/>
      <w:lvlJc w:val="left"/>
      <w:pPr>
        <w:ind w:left="1364" w:hanging="360"/>
      </w:pPr>
      <w:rPr>
        <w:rFonts w:ascii="Symbol" w:hAnsi="Symbol" w:hint="default"/>
      </w:rPr>
    </w:lvl>
    <w:lvl w:ilvl="1" w:tplc="04160003" w:tentative="1">
      <w:start w:val="1"/>
      <w:numFmt w:val="bullet"/>
      <w:lvlText w:val="o"/>
      <w:lvlJc w:val="left"/>
      <w:pPr>
        <w:ind w:left="2084" w:hanging="360"/>
      </w:pPr>
      <w:rPr>
        <w:rFonts w:ascii="Courier New" w:hAnsi="Courier New" w:cs="Courier New" w:hint="default"/>
      </w:rPr>
    </w:lvl>
    <w:lvl w:ilvl="2" w:tplc="04160005" w:tentative="1">
      <w:start w:val="1"/>
      <w:numFmt w:val="bullet"/>
      <w:lvlText w:val=""/>
      <w:lvlJc w:val="left"/>
      <w:pPr>
        <w:ind w:left="2804" w:hanging="360"/>
      </w:pPr>
      <w:rPr>
        <w:rFonts w:ascii="Wingdings" w:hAnsi="Wingdings" w:hint="default"/>
      </w:rPr>
    </w:lvl>
    <w:lvl w:ilvl="3" w:tplc="04160001" w:tentative="1">
      <w:start w:val="1"/>
      <w:numFmt w:val="bullet"/>
      <w:lvlText w:val=""/>
      <w:lvlJc w:val="left"/>
      <w:pPr>
        <w:ind w:left="3524" w:hanging="360"/>
      </w:pPr>
      <w:rPr>
        <w:rFonts w:ascii="Symbol" w:hAnsi="Symbol" w:hint="default"/>
      </w:rPr>
    </w:lvl>
    <w:lvl w:ilvl="4" w:tplc="04160003" w:tentative="1">
      <w:start w:val="1"/>
      <w:numFmt w:val="bullet"/>
      <w:lvlText w:val="o"/>
      <w:lvlJc w:val="left"/>
      <w:pPr>
        <w:ind w:left="4244" w:hanging="360"/>
      </w:pPr>
      <w:rPr>
        <w:rFonts w:ascii="Courier New" w:hAnsi="Courier New" w:cs="Courier New" w:hint="default"/>
      </w:rPr>
    </w:lvl>
    <w:lvl w:ilvl="5" w:tplc="04160005" w:tentative="1">
      <w:start w:val="1"/>
      <w:numFmt w:val="bullet"/>
      <w:lvlText w:val=""/>
      <w:lvlJc w:val="left"/>
      <w:pPr>
        <w:ind w:left="4964" w:hanging="360"/>
      </w:pPr>
      <w:rPr>
        <w:rFonts w:ascii="Wingdings" w:hAnsi="Wingdings" w:hint="default"/>
      </w:rPr>
    </w:lvl>
    <w:lvl w:ilvl="6" w:tplc="04160001" w:tentative="1">
      <w:start w:val="1"/>
      <w:numFmt w:val="bullet"/>
      <w:lvlText w:val=""/>
      <w:lvlJc w:val="left"/>
      <w:pPr>
        <w:ind w:left="5684" w:hanging="360"/>
      </w:pPr>
      <w:rPr>
        <w:rFonts w:ascii="Symbol" w:hAnsi="Symbol" w:hint="default"/>
      </w:rPr>
    </w:lvl>
    <w:lvl w:ilvl="7" w:tplc="04160003" w:tentative="1">
      <w:start w:val="1"/>
      <w:numFmt w:val="bullet"/>
      <w:lvlText w:val="o"/>
      <w:lvlJc w:val="left"/>
      <w:pPr>
        <w:ind w:left="6404" w:hanging="360"/>
      </w:pPr>
      <w:rPr>
        <w:rFonts w:ascii="Courier New" w:hAnsi="Courier New" w:cs="Courier New" w:hint="default"/>
      </w:rPr>
    </w:lvl>
    <w:lvl w:ilvl="8" w:tplc="04160005" w:tentative="1">
      <w:start w:val="1"/>
      <w:numFmt w:val="bullet"/>
      <w:lvlText w:val=""/>
      <w:lvlJc w:val="left"/>
      <w:pPr>
        <w:ind w:left="7124" w:hanging="360"/>
      </w:pPr>
      <w:rPr>
        <w:rFonts w:ascii="Wingdings" w:hAnsi="Wingdings" w:hint="default"/>
      </w:rPr>
    </w:lvl>
  </w:abstractNum>
  <w:abstractNum w:abstractNumId="165" w15:restartNumberingAfterBreak="0">
    <w:nsid w:val="69175E3B"/>
    <w:multiLevelType w:val="hybridMultilevel"/>
    <w:tmpl w:val="6DF02A02"/>
    <w:lvl w:ilvl="0" w:tplc="0416000B">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6" w15:restartNumberingAfterBreak="0">
    <w:nsid w:val="69651109"/>
    <w:multiLevelType w:val="singleLevel"/>
    <w:tmpl w:val="04160001"/>
    <w:name w:val="WW8Num162222222222"/>
    <w:lvl w:ilvl="0">
      <w:start w:val="1"/>
      <w:numFmt w:val="bullet"/>
      <w:lvlText w:val=""/>
      <w:lvlJc w:val="left"/>
      <w:pPr>
        <w:tabs>
          <w:tab w:val="num" w:pos="360"/>
        </w:tabs>
        <w:ind w:left="360" w:hanging="360"/>
      </w:pPr>
      <w:rPr>
        <w:rFonts w:ascii="Symbol" w:hAnsi="Symbol" w:hint="default"/>
      </w:rPr>
    </w:lvl>
  </w:abstractNum>
  <w:abstractNum w:abstractNumId="167" w15:restartNumberingAfterBreak="0">
    <w:nsid w:val="6A800D97"/>
    <w:multiLevelType w:val="hybridMultilevel"/>
    <w:tmpl w:val="103C42EE"/>
    <w:lvl w:ilvl="0" w:tplc="0416000D">
      <w:start w:val="1"/>
      <w:numFmt w:val="bullet"/>
      <w:lvlText w:val=""/>
      <w:lvlJc w:val="left"/>
      <w:pPr>
        <w:ind w:left="644" w:hanging="360"/>
      </w:pPr>
      <w:rPr>
        <w:rFonts w:ascii="Wingdings" w:hAnsi="Wingdings"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168" w15:restartNumberingAfterBreak="0">
    <w:nsid w:val="6C0E2DC5"/>
    <w:multiLevelType w:val="hybridMultilevel"/>
    <w:tmpl w:val="149AB672"/>
    <w:lvl w:ilvl="0" w:tplc="FFFFFFFF">
      <w:start w:val="1"/>
      <w:numFmt w:val="bullet"/>
      <w:pStyle w:val="Bullet1"/>
      <w:lvlText w:val=""/>
      <w:lvlJc w:val="left"/>
      <w:pPr>
        <w:tabs>
          <w:tab w:val="num" w:pos="720"/>
        </w:tabs>
        <w:ind w:left="720" w:hanging="360"/>
      </w:pPr>
      <w:rPr>
        <w:rFonts w:ascii="Symbol" w:hAnsi="Symbol" w:hint="default"/>
        <w:color w:val="auto"/>
        <w:sz w:val="18"/>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6ED6443B"/>
    <w:multiLevelType w:val="hybridMultilevel"/>
    <w:tmpl w:val="5136DE6E"/>
    <w:lvl w:ilvl="0" w:tplc="0416000B">
      <w:start w:val="1"/>
      <w:numFmt w:val="bullet"/>
      <w:lvlText w:val=""/>
      <w:lvlJc w:val="left"/>
      <w:pPr>
        <w:ind w:left="786" w:hanging="360"/>
      </w:pPr>
      <w:rPr>
        <w:rFonts w:ascii="Wingdings" w:hAnsi="Wingdings" w:hint="default"/>
      </w:rPr>
    </w:lvl>
    <w:lvl w:ilvl="1" w:tplc="04160003" w:tentative="1">
      <w:start w:val="1"/>
      <w:numFmt w:val="bullet"/>
      <w:lvlText w:val="o"/>
      <w:lvlJc w:val="left"/>
      <w:pPr>
        <w:ind w:left="1157" w:hanging="360"/>
      </w:pPr>
      <w:rPr>
        <w:rFonts w:ascii="Courier New" w:hAnsi="Courier New" w:cs="Courier New" w:hint="default"/>
      </w:rPr>
    </w:lvl>
    <w:lvl w:ilvl="2" w:tplc="04160005" w:tentative="1">
      <w:start w:val="1"/>
      <w:numFmt w:val="bullet"/>
      <w:lvlText w:val=""/>
      <w:lvlJc w:val="left"/>
      <w:pPr>
        <w:ind w:left="1877" w:hanging="360"/>
      </w:pPr>
      <w:rPr>
        <w:rFonts w:ascii="Wingdings" w:hAnsi="Wingdings" w:hint="default"/>
      </w:rPr>
    </w:lvl>
    <w:lvl w:ilvl="3" w:tplc="04160001" w:tentative="1">
      <w:start w:val="1"/>
      <w:numFmt w:val="bullet"/>
      <w:lvlText w:val=""/>
      <w:lvlJc w:val="left"/>
      <w:pPr>
        <w:ind w:left="2597" w:hanging="360"/>
      </w:pPr>
      <w:rPr>
        <w:rFonts w:ascii="Symbol" w:hAnsi="Symbol" w:hint="default"/>
      </w:rPr>
    </w:lvl>
    <w:lvl w:ilvl="4" w:tplc="04160003" w:tentative="1">
      <w:start w:val="1"/>
      <w:numFmt w:val="bullet"/>
      <w:lvlText w:val="o"/>
      <w:lvlJc w:val="left"/>
      <w:pPr>
        <w:ind w:left="3317" w:hanging="360"/>
      </w:pPr>
      <w:rPr>
        <w:rFonts w:ascii="Courier New" w:hAnsi="Courier New" w:cs="Courier New" w:hint="default"/>
      </w:rPr>
    </w:lvl>
    <w:lvl w:ilvl="5" w:tplc="04160005" w:tentative="1">
      <w:start w:val="1"/>
      <w:numFmt w:val="bullet"/>
      <w:lvlText w:val=""/>
      <w:lvlJc w:val="left"/>
      <w:pPr>
        <w:ind w:left="4037" w:hanging="360"/>
      </w:pPr>
      <w:rPr>
        <w:rFonts w:ascii="Wingdings" w:hAnsi="Wingdings" w:hint="default"/>
      </w:rPr>
    </w:lvl>
    <w:lvl w:ilvl="6" w:tplc="04160001" w:tentative="1">
      <w:start w:val="1"/>
      <w:numFmt w:val="bullet"/>
      <w:lvlText w:val=""/>
      <w:lvlJc w:val="left"/>
      <w:pPr>
        <w:ind w:left="4757" w:hanging="360"/>
      </w:pPr>
      <w:rPr>
        <w:rFonts w:ascii="Symbol" w:hAnsi="Symbol" w:hint="default"/>
      </w:rPr>
    </w:lvl>
    <w:lvl w:ilvl="7" w:tplc="04160003" w:tentative="1">
      <w:start w:val="1"/>
      <w:numFmt w:val="bullet"/>
      <w:lvlText w:val="o"/>
      <w:lvlJc w:val="left"/>
      <w:pPr>
        <w:ind w:left="5477" w:hanging="360"/>
      </w:pPr>
      <w:rPr>
        <w:rFonts w:ascii="Courier New" w:hAnsi="Courier New" w:cs="Courier New" w:hint="default"/>
      </w:rPr>
    </w:lvl>
    <w:lvl w:ilvl="8" w:tplc="04160005" w:tentative="1">
      <w:start w:val="1"/>
      <w:numFmt w:val="bullet"/>
      <w:lvlText w:val=""/>
      <w:lvlJc w:val="left"/>
      <w:pPr>
        <w:ind w:left="6197" w:hanging="360"/>
      </w:pPr>
      <w:rPr>
        <w:rFonts w:ascii="Wingdings" w:hAnsi="Wingdings" w:hint="default"/>
      </w:rPr>
    </w:lvl>
  </w:abstractNum>
  <w:abstractNum w:abstractNumId="170" w15:restartNumberingAfterBreak="0">
    <w:nsid w:val="6F265707"/>
    <w:multiLevelType w:val="multilevel"/>
    <w:tmpl w:val="703C34CE"/>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1" w15:restartNumberingAfterBreak="0">
    <w:nsid w:val="7570096E"/>
    <w:multiLevelType w:val="hybridMultilevel"/>
    <w:tmpl w:val="A380F760"/>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172" w15:restartNumberingAfterBreak="0">
    <w:nsid w:val="77457705"/>
    <w:multiLevelType w:val="singleLevel"/>
    <w:tmpl w:val="04160001"/>
    <w:name w:val="WW8Num16222222222222222"/>
    <w:lvl w:ilvl="0">
      <w:start w:val="1"/>
      <w:numFmt w:val="bullet"/>
      <w:lvlText w:val=""/>
      <w:lvlJc w:val="left"/>
      <w:pPr>
        <w:tabs>
          <w:tab w:val="num" w:pos="360"/>
        </w:tabs>
        <w:ind w:left="360" w:hanging="360"/>
      </w:pPr>
      <w:rPr>
        <w:rFonts w:ascii="Symbol" w:hAnsi="Symbol" w:hint="default"/>
      </w:rPr>
    </w:lvl>
  </w:abstractNum>
  <w:abstractNum w:abstractNumId="173" w15:restartNumberingAfterBreak="0">
    <w:nsid w:val="791F7939"/>
    <w:multiLevelType w:val="hybridMultilevel"/>
    <w:tmpl w:val="C414BDF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74" w15:restartNumberingAfterBreak="0">
    <w:nsid w:val="7F7E4E8F"/>
    <w:multiLevelType w:val="hybridMultilevel"/>
    <w:tmpl w:val="26B69CAE"/>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5" w15:restartNumberingAfterBreak="0">
    <w:nsid w:val="7FCB6A11"/>
    <w:multiLevelType w:val="singleLevel"/>
    <w:tmpl w:val="04160001"/>
    <w:name w:val="WW8Num162222"/>
    <w:lvl w:ilvl="0">
      <w:start w:val="1"/>
      <w:numFmt w:val="bullet"/>
      <w:lvlText w:val=""/>
      <w:lvlJc w:val="left"/>
      <w:pPr>
        <w:tabs>
          <w:tab w:val="num" w:pos="360"/>
        </w:tabs>
        <w:ind w:left="360" w:hanging="360"/>
      </w:pPr>
      <w:rPr>
        <w:rFonts w:ascii="Symbol" w:hAnsi="Symbol" w:hint="default"/>
      </w:rPr>
    </w:lvl>
  </w:abstractNum>
  <w:num w:numId="1" w16cid:durableId="489096724">
    <w:abstractNumId w:val="15"/>
  </w:num>
  <w:num w:numId="2" w16cid:durableId="1809467874">
    <w:abstractNumId w:val="90"/>
  </w:num>
  <w:num w:numId="3" w16cid:durableId="881021750">
    <w:abstractNumId w:val="168"/>
  </w:num>
  <w:num w:numId="4" w16cid:durableId="894702386">
    <w:abstractNumId w:val="0"/>
  </w:num>
  <w:num w:numId="5" w16cid:durableId="547959769">
    <w:abstractNumId w:val="156"/>
  </w:num>
  <w:num w:numId="6" w16cid:durableId="678584963">
    <w:abstractNumId w:val="126"/>
  </w:num>
  <w:num w:numId="7" w16cid:durableId="168563626">
    <w:abstractNumId w:val="147"/>
  </w:num>
  <w:num w:numId="8" w16cid:durableId="9723228">
    <w:abstractNumId w:val="137"/>
  </w:num>
  <w:num w:numId="9" w16cid:durableId="361906127">
    <w:abstractNumId w:val="1"/>
  </w:num>
  <w:num w:numId="10" w16cid:durableId="2049404714">
    <w:abstractNumId w:val="169"/>
  </w:num>
  <w:num w:numId="11" w16cid:durableId="1785684103">
    <w:abstractNumId w:val="144"/>
  </w:num>
  <w:num w:numId="12" w16cid:durableId="1421832484">
    <w:abstractNumId w:val="167"/>
  </w:num>
  <w:num w:numId="13" w16cid:durableId="1935477874">
    <w:abstractNumId w:val="161"/>
  </w:num>
  <w:num w:numId="14" w16cid:durableId="1568566682">
    <w:abstractNumId w:val="128"/>
  </w:num>
  <w:num w:numId="15" w16cid:durableId="1981881474">
    <w:abstractNumId w:val="152"/>
  </w:num>
  <w:num w:numId="16" w16cid:durableId="988897592">
    <w:abstractNumId w:val="173"/>
  </w:num>
  <w:num w:numId="17" w16cid:durableId="117995714">
    <w:abstractNumId w:val="171"/>
  </w:num>
  <w:num w:numId="18" w16cid:durableId="1513913937">
    <w:abstractNumId w:val="149"/>
  </w:num>
  <w:num w:numId="19" w16cid:durableId="3290087">
    <w:abstractNumId w:val="131"/>
  </w:num>
  <w:num w:numId="20" w16cid:durableId="1837723261">
    <w:abstractNumId w:val="154"/>
  </w:num>
  <w:num w:numId="21" w16cid:durableId="1902983786">
    <w:abstractNumId w:val="165"/>
  </w:num>
  <w:num w:numId="22" w16cid:durableId="215744577">
    <w:abstractNumId w:val="153"/>
  </w:num>
  <w:num w:numId="23" w16cid:durableId="1147284847">
    <w:abstractNumId w:val="133"/>
  </w:num>
  <w:num w:numId="24" w16cid:durableId="1384014841">
    <w:abstractNumId w:val="158"/>
  </w:num>
  <w:num w:numId="25" w16cid:durableId="411973276">
    <w:abstractNumId w:val="135"/>
  </w:num>
  <w:num w:numId="26" w16cid:durableId="1737631572">
    <w:abstractNumId w:val="136"/>
  </w:num>
  <w:num w:numId="27" w16cid:durableId="2136019508">
    <w:abstractNumId w:val="124"/>
  </w:num>
  <w:num w:numId="28" w16cid:durableId="493372736">
    <w:abstractNumId w:val="145"/>
  </w:num>
  <w:num w:numId="29" w16cid:durableId="1988585137">
    <w:abstractNumId w:val="164"/>
  </w:num>
  <w:num w:numId="30" w16cid:durableId="692926406">
    <w:abstractNumId w:val="123"/>
  </w:num>
  <w:num w:numId="31" w16cid:durableId="1532720631">
    <w:abstractNumId w:val="150"/>
  </w:num>
  <w:num w:numId="32" w16cid:durableId="1225137207">
    <w:abstractNumId w:val="139"/>
  </w:num>
  <w:num w:numId="33" w16cid:durableId="1758287775">
    <w:abstractNumId w:val="170"/>
  </w:num>
  <w:num w:numId="34" w16cid:durableId="1128400555">
    <w:abstractNumId w:val="130"/>
  </w:num>
  <w:num w:numId="35" w16cid:durableId="1262449216">
    <w:abstractNumId w:val="174"/>
  </w:num>
  <w:num w:numId="36" w16cid:durableId="1586183376">
    <w:abstractNumId w:val="162"/>
  </w:num>
  <w:num w:numId="37" w16cid:durableId="1220360661">
    <w:abstractNumId w:val="143"/>
  </w:num>
  <w:num w:numId="38" w16cid:durableId="147598869">
    <w:abstractNumId w:val="13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0" w:nlCheck="1" w:checkStyle="0"/>
  <w:defaultTabStop w:val="720"/>
  <w:hyphenationZone w:val="425"/>
  <w:drawingGridHorizontalSpacing w:val="11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05D"/>
    <w:rsid w:val="000061AD"/>
    <w:rsid w:val="000061D6"/>
    <w:rsid w:val="000105A8"/>
    <w:rsid w:val="0001351E"/>
    <w:rsid w:val="00016094"/>
    <w:rsid w:val="000162F6"/>
    <w:rsid w:val="00017965"/>
    <w:rsid w:val="000228DC"/>
    <w:rsid w:val="00022AB4"/>
    <w:rsid w:val="0002334E"/>
    <w:rsid w:val="00023D0F"/>
    <w:rsid w:val="000251A4"/>
    <w:rsid w:val="00025817"/>
    <w:rsid w:val="00025D6B"/>
    <w:rsid w:val="000264DF"/>
    <w:rsid w:val="00026B2D"/>
    <w:rsid w:val="000271D4"/>
    <w:rsid w:val="000275C0"/>
    <w:rsid w:val="00030958"/>
    <w:rsid w:val="00033B00"/>
    <w:rsid w:val="00035055"/>
    <w:rsid w:val="000355CC"/>
    <w:rsid w:val="000358CA"/>
    <w:rsid w:val="00035D47"/>
    <w:rsid w:val="00036F2C"/>
    <w:rsid w:val="0003752A"/>
    <w:rsid w:val="00041E19"/>
    <w:rsid w:val="00042DD9"/>
    <w:rsid w:val="0004320B"/>
    <w:rsid w:val="000441DC"/>
    <w:rsid w:val="000443E9"/>
    <w:rsid w:val="00044D20"/>
    <w:rsid w:val="00045F50"/>
    <w:rsid w:val="000465CB"/>
    <w:rsid w:val="00046732"/>
    <w:rsid w:val="00047855"/>
    <w:rsid w:val="000508ED"/>
    <w:rsid w:val="0005369D"/>
    <w:rsid w:val="00053FBA"/>
    <w:rsid w:val="00056767"/>
    <w:rsid w:val="000579D3"/>
    <w:rsid w:val="000601A3"/>
    <w:rsid w:val="00060A38"/>
    <w:rsid w:val="000619E2"/>
    <w:rsid w:val="0006300F"/>
    <w:rsid w:val="000645D9"/>
    <w:rsid w:val="00065201"/>
    <w:rsid w:val="0006534F"/>
    <w:rsid w:val="00065C09"/>
    <w:rsid w:val="000677D6"/>
    <w:rsid w:val="00071232"/>
    <w:rsid w:val="00075167"/>
    <w:rsid w:val="000766CA"/>
    <w:rsid w:val="000767D5"/>
    <w:rsid w:val="00076955"/>
    <w:rsid w:val="00077B8A"/>
    <w:rsid w:val="00077B95"/>
    <w:rsid w:val="00077C9F"/>
    <w:rsid w:val="00077F78"/>
    <w:rsid w:val="000811D6"/>
    <w:rsid w:val="000815C3"/>
    <w:rsid w:val="00081DF6"/>
    <w:rsid w:val="000847B9"/>
    <w:rsid w:val="0008530E"/>
    <w:rsid w:val="00085349"/>
    <w:rsid w:val="000859CF"/>
    <w:rsid w:val="0008609A"/>
    <w:rsid w:val="00093E9E"/>
    <w:rsid w:val="00094552"/>
    <w:rsid w:val="00094716"/>
    <w:rsid w:val="000951FD"/>
    <w:rsid w:val="0009686D"/>
    <w:rsid w:val="000A08D5"/>
    <w:rsid w:val="000A176D"/>
    <w:rsid w:val="000A23DA"/>
    <w:rsid w:val="000A2B1B"/>
    <w:rsid w:val="000A48BC"/>
    <w:rsid w:val="000A6E18"/>
    <w:rsid w:val="000B0837"/>
    <w:rsid w:val="000B0C7B"/>
    <w:rsid w:val="000B0F0A"/>
    <w:rsid w:val="000B25CD"/>
    <w:rsid w:val="000B2E13"/>
    <w:rsid w:val="000B334C"/>
    <w:rsid w:val="000B7ABC"/>
    <w:rsid w:val="000C32C4"/>
    <w:rsid w:val="000C3F1B"/>
    <w:rsid w:val="000C6B7E"/>
    <w:rsid w:val="000D0D4E"/>
    <w:rsid w:val="000D0ECC"/>
    <w:rsid w:val="000D218B"/>
    <w:rsid w:val="000D3965"/>
    <w:rsid w:val="000D466C"/>
    <w:rsid w:val="000D6488"/>
    <w:rsid w:val="000D6595"/>
    <w:rsid w:val="000D66AC"/>
    <w:rsid w:val="000D7EBF"/>
    <w:rsid w:val="000E0D29"/>
    <w:rsid w:val="000E3C91"/>
    <w:rsid w:val="000E410E"/>
    <w:rsid w:val="000E416F"/>
    <w:rsid w:val="000E46B4"/>
    <w:rsid w:val="000E52CA"/>
    <w:rsid w:val="000E5979"/>
    <w:rsid w:val="000E5E79"/>
    <w:rsid w:val="000E5EEC"/>
    <w:rsid w:val="000E62FA"/>
    <w:rsid w:val="000E6D00"/>
    <w:rsid w:val="000E761B"/>
    <w:rsid w:val="000F122D"/>
    <w:rsid w:val="000F1E96"/>
    <w:rsid w:val="000F2289"/>
    <w:rsid w:val="000F2A5E"/>
    <w:rsid w:val="000F2DDB"/>
    <w:rsid w:val="000F5EC3"/>
    <w:rsid w:val="000F68DA"/>
    <w:rsid w:val="000F7E84"/>
    <w:rsid w:val="001008CE"/>
    <w:rsid w:val="00100FE5"/>
    <w:rsid w:val="001012A2"/>
    <w:rsid w:val="00102651"/>
    <w:rsid w:val="001044B6"/>
    <w:rsid w:val="00105780"/>
    <w:rsid w:val="00105EFE"/>
    <w:rsid w:val="00106394"/>
    <w:rsid w:val="0010703C"/>
    <w:rsid w:val="001073F8"/>
    <w:rsid w:val="00110082"/>
    <w:rsid w:val="00110268"/>
    <w:rsid w:val="00110760"/>
    <w:rsid w:val="00111091"/>
    <w:rsid w:val="001114E7"/>
    <w:rsid w:val="001129C9"/>
    <w:rsid w:val="001139A8"/>
    <w:rsid w:val="00114711"/>
    <w:rsid w:val="00121989"/>
    <w:rsid w:val="0012270F"/>
    <w:rsid w:val="001234C0"/>
    <w:rsid w:val="00126968"/>
    <w:rsid w:val="0013071E"/>
    <w:rsid w:val="00130AC1"/>
    <w:rsid w:val="00135094"/>
    <w:rsid w:val="00140266"/>
    <w:rsid w:val="00140886"/>
    <w:rsid w:val="00144304"/>
    <w:rsid w:val="0014455B"/>
    <w:rsid w:val="00146FB2"/>
    <w:rsid w:val="001511AD"/>
    <w:rsid w:val="00152339"/>
    <w:rsid w:val="00152FC8"/>
    <w:rsid w:val="001546B7"/>
    <w:rsid w:val="00154967"/>
    <w:rsid w:val="00160AC7"/>
    <w:rsid w:val="00160C88"/>
    <w:rsid w:val="00161329"/>
    <w:rsid w:val="00164A58"/>
    <w:rsid w:val="00165E0C"/>
    <w:rsid w:val="001666D9"/>
    <w:rsid w:val="00167E6E"/>
    <w:rsid w:val="00170708"/>
    <w:rsid w:val="00170CCB"/>
    <w:rsid w:val="00171242"/>
    <w:rsid w:val="0017168B"/>
    <w:rsid w:val="0017177A"/>
    <w:rsid w:val="00171AD9"/>
    <w:rsid w:val="00173268"/>
    <w:rsid w:val="00175BF4"/>
    <w:rsid w:val="001772AA"/>
    <w:rsid w:val="001779A7"/>
    <w:rsid w:val="00177CBD"/>
    <w:rsid w:val="001814EC"/>
    <w:rsid w:val="00182F0F"/>
    <w:rsid w:val="00182F20"/>
    <w:rsid w:val="001833AB"/>
    <w:rsid w:val="00183FE1"/>
    <w:rsid w:val="001845AC"/>
    <w:rsid w:val="00184A1B"/>
    <w:rsid w:val="00185344"/>
    <w:rsid w:val="001857DA"/>
    <w:rsid w:val="00186550"/>
    <w:rsid w:val="00186741"/>
    <w:rsid w:val="00187028"/>
    <w:rsid w:val="001919DB"/>
    <w:rsid w:val="00191DE9"/>
    <w:rsid w:val="00192F3A"/>
    <w:rsid w:val="00194DCB"/>
    <w:rsid w:val="00195073"/>
    <w:rsid w:val="00195926"/>
    <w:rsid w:val="00196832"/>
    <w:rsid w:val="0019734E"/>
    <w:rsid w:val="001A5D0B"/>
    <w:rsid w:val="001A7408"/>
    <w:rsid w:val="001A77BE"/>
    <w:rsid w:val="001A7A3C"/>
    <w:rsid w:val="001B0322"/>
    <w:rsid w:val="001B03AE"/>
    <w:rsid w:val="001B0454"/>
    <w:rsid w:val="001B0ADB"/>
    <w:rsid w:val="001B3C7C"/>
    <w:rsid w:val="001B4F9C"/>
    <w:rsid w:val="001C0261"/>
    <w:rsid w:val="001C0621"/>
    <w:rsid w:val="001C4942"/>
    <w:rsid w:val="001C514C"/>
    <w:rsid w:val="001C5C5F"/>
    <w:rsid w:val="001C5E1E"/>
    <w:rsid w:val="001C7F00"/>
    <w:rsid w:val="001D05A8"/>
    <w:rsid w:val="001D16EE"/>
    <w:rsid w:val="001D31B7"/>
    <w:rsid w:val="001D5450"/>
    <w:rsid w:val="001D5BCC"/>
    <w:rsid w:val="001D65BC"/>
    <w:rsid w:val="001D6F58"/>
    <w:rsid w:val="001D7CDB"/>
    <w:rsid w:val="001E0085"/>
    <w:rsid w:val="001E0CC3"/>
    <w:rsid w:val="001E2890"/>
    <w:rsid w:val="001E3074"/>
    <w:rsid w:val="001E389D"/>
    <w:rsid w:val="001E4E5F"/>
    <w:rsid w:val="001E572D"/>
    <w:rsid w:val="001E6585"/>
    <w:rsid w:val="001E7CEC"/>
    <w:rsid w:val="001E7EED"/>
    <w:rsid w:val="001F01F2"/>
    <w:rsid w:val="001F0C10"/>
    <w:rsid w:val="001F23AA"/>
    <w:rsid w:val="001F31AC"/>
    <w:rsid w:val="001F4ED4"/>
    <w:rsid w:val="001F5215"/>
    <w:rsid w:val="001F7E5B"/>
    <w:rsid w:val="001F7F8C"/>
    <w:rsid w:val="002001C2"/>
    <w:rsid w:val="00200AFD"/>
    <w:rsid w:val="00200B95"/>
    <w:rsid w:val="00202CF9"/>
    <w:rsid w:val="00204623"/>
    <w:rsid w:val="00204ACA"/>
    <w:rsid w:val="00205F85"/>
    <w:rsid w:val="002070AA"/>
    <w:rsid w:val="00207E06"/>
    <w:rsid w:val="00210CDA"/>
    <w:rsid w:val="0021276A"/>
    <w:rsid w:val="002140A0"/>
    <w:rsid w:val="0021486D"/>
    <w:rsid w:val="00214CD1"/>
    <w:rsid w:val="00217055"/>
    <w:rsid w:val="00217805"/>
    <w:rsid w:val="002209FA"/>
    <w:rsid w:val="002223DF"/>
    <w:rsid w:val="002247F0"/>
    <w:rsid w:val="002251AA"/>
    <w:rsid w:val="00227196"/>
    <w:rsid w:val="00227681"/>
    <w:rsid w:val="00227DF8"/>
    <w:rsid w:val="00227FFD"/>
    <w:rsid w:val="0023074B"/>
    <w:rsid w:val="00231B66"/>
    <w:rsid w:val="0023226A"/>
    <w:rsid w:val="002351B0"/>
    <w:rsid w:val="00235985"/>
    <w:rsid w:val="00235F7B"/>
    <w:rsid w:val="00236D69"/>
    <w:rsid w:val="00237530"/>
    <w:rsid w:val="00237FD4"/>
    <w:rsid w:val="00240C99"/>
    <w:rsid w:val="00240E50"/>
    <w:rsid w:val="00242EAE"/>
    <w:rsid w:val="00243668"/>
    <w:rsid w:val="00243C9D"/>
    <w:rsid w:val="00243DC4"/>
    <w:rsid w:val="0024580D"/>
    <w:rsid w:val="00246BD1"/>
    <w:rsid w:val="00247827"/>
    <w:rsid w:val="002478F9"/>
    <w:rsid w:val="00251CBA"/>
    <w:rsid w:val="002531EC"/>
    <w:rsid w:val="0025561E"/>
    <w:rsid w:val="002563B9"/>
    <w:rsid w:val="00257EA4"/>
    <w:rsid w:val="002605EF"/>
    <w:rsid w:val="00262B23"/>
    <w:rsid w:val="002633B9"/>
    <w:rsid w:val="00264609"/>
    <w:rsid w:val="00264F41"/>
    <w:rsid w:val="00265629"/>
    <w:rsid w:val="0027095B"/>
    <w:rsid w:val="00270E8E"/>
    <w:rsid w:val="00271CB7"/>
    <w:rsid w:val="00272A91"/>
    <w:rsid w:val="002735F6"/>
    <w:rsid w:val="002740D5"/>
    <w:rsid w:val="00277039"/>
    <w:rsid w:val="00277E9D"/>
    <w:rsid w:val="002804B4"/>
    <w:rsid w:val="0028145F"/>
    <w:rsid w:val="00282D7E"/>
    <w:rsid w:val="00283386"/>
    <w:rsid w:val="00285A0C"/>
    <w:rsid w:val="0028612E"/>
    <w:rsid w:val="0028673A"/>
    <w:rsid w:val="002867DD"/>
    <w:rsid w:val="0028746D"/>
    <w:rsid w:val="00287BBA"/>
    <w:rsid w:val="00294BAC"/>
    <w:rsid w:val="00295A03"/>
    <w:rsid w:val="0029613D"/>
    <w:rsid w:val="002963C6"/>
    <w:rsid w:val="00297074"/>
    <w:rsid w:val="002A07F5"/>
    <w:rsid w:val="002A1D40"/>
    <w:rsid w:val="002A2FF6"/>
    <w:rsid w:val="002A2FFF"/>
    <w:rsid w:val="002A48FB"/>
    <w:rsid w:val="002A4C75"/>
    <w:rsid w:val="002A66B2"/>
    <w:rsid w:val="002A6841"/>
    <w:rsid w:val="002A6933"/>
    <w:rsid w:val="002A6A4C"/>
    <w:rsid w:val="002A72F2"/>
    <w:rsid w:val="002B0AB7"/>
    <w:rsid w:val="002B17C0"/>
    <w:rsid w:val="002B40E5"/>
    <w:rsid w:val="002B42C2"/>
    <w:rsid w:val="002B4984"/>
    <w:rsid w:val="002B5AFB"/>
    <w:rsid w:val="002B62DF"/>
    <w:rsid w:val="002C01FF"/>
    <w:rsid w:val="002C0936"/>
    <w:rsid w:val="002C1FBF"/>
    <w:rsid w:val="002C22BD"/>
    <w:rsid w:val="002C2D17"/>
    <w:rsid w:val="002C3879"/>
    <w:rsid w:val="002C531C"/>
    <w:rsid w:val="002C5568"/>
    <w:rsid w:val="002C5CDE"/>
    <w:rsid w:val="002C66AB"/>
    <w:rsid w:val="002C7667"/>
    <w:rsid w:val="002C766A"/>
    <w:rsid w:val="002D05AA"/>
    <w:rsid w:val="002D074C"/>
    <w:rsid w:val="002D0FE0"/>
    <w:rsid w:val="002D3784"/>
    <w:rsid w:val="002D40CB"/>
    <w:rsid w:val="002D4857"/>
    <w:rsid w:val="002D4E65"/>
    <w:rsid w:val="002D5A59"/>
    <w:rsid w:val="002D5ABD"/>
    <w:rsid w:val="002D680B"/>
    <w:rsid w:val="002D6F79"/>
    <w:rsid w:val="002E1E20"/>
    <w:rsid w:val="002E2430"/>
    <w:rsid w:val="002E3840"/>
    <w:rsid w:val="002E38E9"/>
    <w:rsid w:val="002E39D8"/>
    <w:rsid w:val="002E4163"/>
    <w:rsid w:val="002E587A"/>
    <w:rsid w:val="002E6EBB"/>
    <w:rsid w:val="002E70AF"/>
    <w:rsid w:val="002F44EB"/>
    <w:rsid w:val="002F5052"/>
    <w:rsid w:val="002F5D47"/>
    <w:rsid w:val="002F71DA"/>
    <w:rsid w:val="002F7970"/>
    <w:rsid w:val="00300B9F"/>
    <w:rsid w:val="00301BBE"/>
    <w:rsid w:val="00302B86"/>
    <w:rsid w:val="00304ECE"/>
    <w:rsid w:val="00306BBC"/>
    <w:rsid w:val="003108EE"/>
    <w:rsid w:val="00312477"/>
    <w:rsid w:val="0031633D"/>
    <w:rsid w:val="0031760F"/>
    <w:rsid w:val="00317641"/>
    <w:rsid w:val="003202D8"/>
    <w:rsid w:val="00320AB5"/>
    <w:rsid w:val="00320D58"/>
    <w:rsid w:val="00322E52"/>
    <w:rsid w:val="00324CA4"/>
    <w:rsid w:val="00324E93"/>
    <w:rsid w:val="00326255"/>
    <w:rsid w:val="003274AA"/>
    <w:rsid w:val="003315BA"/>
    <w:rsid w:val="003325CC"/>
    <w:rsid w:val="003339D2"/>
    <w:rsid w:val="00333F65"/>
    <w:rsid w:val="00334424"/>
    <w:rsid w:val="003371A7"/>
    <w:rsid w:val="00337710"/>
    <w:rsid w:val="0034231D"/>
    <w:rsid w:val="003426CA"/>
    <w:rsid w:val="00342CEA"/>
    <w:rsid w:val="003434C7"/>
    <w:rsid w:val="00344514"/>
    <w:rsid w:val="003445BF"/>
    <w:rsid w:val="00344AA7"/>
    <w:rsid w:val="003457AE"/>
    <w:rsid w:val="003460CF"/>
    <w:rsid w:val="0034672E"/>
    <w:rsid w:val="00346E33"/>
    <w:rsid w:val="0035073A"/>
    <w:rsid w:val="003512BD"/>
    <w:rsid w:val="0035163E"/>
    <w:rsid w:val="003521BD"/>
    <w:rsid w:val="003545D1"/>
    <w:rsid w:val="00355275"/>
    <w:rsid w:val="00357736"/>
    <w:rsid w:val="00357796"/>
    <w:rsid w:val="0035789A"/>
    <w:rsid w:val="00357A03"/>
    <w:rsid w:val="00360B57"/>
    <w:rsid w:val="003621D6"/>
    <w:rsid w:val="00364A72"/>
    <w:rsid w:val="00364BF8"/>
    <w:rsid w:val="003650A8"/>
    <w:rsid w:val="00365981"/>
    <w:rsid w:val="0036642C"/>
    <w:rsid w:val="00367775"/>
    <w:rsid w:val="00367EB4"/>
    <w:rsid w:val="00371271"/>
    <w:rsid w:val="003720A0"/>
    <w:rsid w:val="00372C99"/>
    <w:rsid w:val="003730A8"/>
    <w:rsid w:val="003730B7"/>
    <w:rsid w:val="0037407D"/>
    <w:rsid w:val="00374659"/>
    <w:rsid w:val="00374A26"/>
    <w:rsid w:val="0037762F"/>
    <w:rsid w:val="00384814"/>
    <w:rsid w:val="00384C95"/>
    <w:rsid w:val="003856B2"/>
    <w:rsid w:val="00385CC5"/>
    <w:rsid w:val="00386FCB"/>
    <w:rsid w:val="00387F46"/>
    <w:rsid w:val="00390EF9"/>
    <w:rsid w:val="0039300C"/>
    <w:rsid w:val="003935AE"/>
    <w:rsid w:val="00395B43"/>
    <w:rsid w:val="003A0365"/>
    <w:rsid w:val="003A07B1"/>
    <w:rsid w:val="003A1002"/>
    <w:rsid w:val="003A1175"/>
    <w:rsid w:val="003A19AC"/>
    <w:rsid w:val="003A1B87"/>
    <w:rsid w:val="003A24BE"/>
    <w:rsid w:val="003A276C"/>
    <w:rsid w:val="003A380B"/>
    <w:rsid w:val="003A40DE"/>
    <w:rsid w:val="003A69B9"/>
    <w:rsid w:val="003B0BB8"/>
    <w:rsid w:val="003B30C5"/>
    <w:rsid w:val="003B4A10"/>
    <w:rsid w:val="003B4AD5"/>
    <w:rsid w:val="003B4AE9"/>
    <w:rsid w:val="003B51A5"/>
    <w:rsid w:val="003B6B9A"/>
    <w:rsid w:val="003B76EB"/>
    <w:rsid w:val="003C1FD3"/>
    <w:rsid w:val="003C3097"/>
    <w:rsid w:val="003C4B51"/>
    <w:rsid w:val="003C4CFC"/>
    <w:rsid w:val="003C69D4"/>
    <w:rsid w:val="003C76A7"/>
    <w:rsid w:val="003D19B5"/>
    <w:rsid w:val="003D1C86"/>
    <w:rsid w:val="003D275D"/>
    <w:rsid w:val="003D3559"/>
    <w:rsid w:val="003D377A"/>
    <w:rsid w:val="003D3EEF"/>
    <w:rsid w:val="003D501E"/>
    <w:rsid w:val="003D64DF"/>
    <w:rsid w:val="003D66DF"/>
    <w:rsid w:val="003D6911"/>
    <w:rsid w:val="003D7774"/>
    <w:rsid w:val="003E2C71"/>
    <w:rsid w:val="003E3077"/>
    <w:rsid w:val="003E3334"/>
    <w:rsid w:val="003E3958"/>
    <w:rsid w:val="003E4910"/>
    <w:rsid w:val="003E5D8C"/>
    <w:rsid w:val="003E7986"/>
    <w:rsid w:val="003E7C47"/>
    <w:rsid w:val="003F18FA"/>
    <w:rsid w:val="003F21BD"/>
    <w:rsid w:val="003F2834"/>
    <w:rsid w:val="003F2DB4"/>
    <w:rsid w:val="003F2EF7"/>
    <w:rsid w:val="003F422A"/>
    <w:rsid w:val="003F42F8"/>
    <w:rsid w:val="003F5DBF"/>
    <w:rsid w:val="003F645F"/>
    <w:rsid w:val="003F6E34"/>
    <w:rsid w:val="003F6FA5"/>
    <w:rsid w:val="003F7169"/>
    <w:rsid w:val="003F7EF8"/>
    <w:rsid w:val="003F7F00"/>
    <w:rsid w:val="004040A6"/>
    <w:rsid w:val="004065E3"/>
    <w:rsid w:val="004117C8"/>
    <w:rsid w:val="00412E56"/>
    <w:rsid w:val="00413879"/>
    <w:rsid w:val="00414261"/>
    <w:rsid w:val="00415D65"/>
    <w:rsid w:val="004163C3"/>
    <w:rsid w:val="004167F2"/>
    <w:rsid w:val="004168B6"/>
    <w:rsid w:val="004177E6"/>
    <w:rsid w:val="004179C0"/>
    <w:rsid w:val="00422462"/>
    <w:rsid w:val="004225C1"/>
    <w:rsid w:val="0042289D"/>
    <w:rsid w:val="0042328E"/>
    <w:rsid w:val="004300DD"/>
    <w:rsid w:val="00432D38"/>
    <w:rsid w:val="00436084"/>
    <w:rsid w:val="00436C10"/>
    <w:rsid w:val="00437664"/>
    <w:rsid w:val="004401D3"/>
    <w:rsid w:val="004421A8"/>
    <w:rsid w:val="004438B7"/>
    <w:rsid w:val="00443C3D"/>
    <w:rsid w:val="00444553"/>
    <w:rsid w:val="00445491"/>
    <w:rsid w:val="00446BE9"/>
    <w:rsid w:val="00447EE2"/>
    <w:rsid w:val="00451F23"/>
    <w:rsid w:val="004542CB"/>
    <w:rsid w:val="00454C64"/>
    <w:rsid w:val="00456E74"/>
    <w:rsid w:val="00460871"/>
    <w:rsid w:val="004612BA"/>
    <w:rsid w:val="004623C4"/>
    <w:rsid w:val="0046399C"/>
    <w:rsid w:val="004645C0"/>
    <w:rsid w:val="004653B9"/>
    <w:rsid w:val="00465C94"/>
    <w:rsid w:val="00466816"/>
    <w:rsid w:val="00466B0E"/>
    <w:rsid w:val="00471308"/>
    <w:rsid w:val="00471C27"/>
    <w:rsid w:val="00472B40"/>
    <w:rsid w:val="00473B18"/>
    <w:rsid w:val="00474A45"/>
    <w:rsid w:val="00480BDD"/>
    <w:rsid w:val="004818DE"/>
    <w:rsid w:val="00483599"/>
    <w:rsid w:val="004837C0"/>
    <w:rsid w:val="0048399C"/>
    <w:rsid w:val="00483CAA"/>
    <w:rsid w:val="00484167"/>
    <w:rsid w:val="004848B7"/>
    <w:rsid w:val="00484DB3"/>
    <w:rsid w:val="00485F0B"/>
    <w:rsid w:val="0048669B"/>
    <w:rsid w:val="00491F90"/>
    <w:rsid w:val="00495E00"/>
    <w:rsid w:val="004971CF"/>
    <w:rsid w:val="004A2472"/>
    <w:rsid w:val="004A42FF"/>
    <w:rsid w:val="004A4964"/>
    <w:rsid w:val="004A6A2C"/>
    <w:rsid w:val="004A6AAD"/>
    <w:rsid w:val="004B0940"/>
    <w:rsid w:val="004B182B"/>
    <w:rsid w:val="004B243F"/>
    <w:rsid w:val="004B3924"/>
    <w:rsid w:val="004B46E8"/>
    <w:rsid w:val="004B5163"/>
    <w:rsid w:val="004B5A1B"/>
    <w:rsid w:val="004B65BD"/>
    <w:rsid w:val="004B72CE"/>
    <w:rsid w:val="004B7FFB"/>
    <w:rsid w:val="004C0C3B"/>
    <w:rsid w:val="004C219E"/>
    <w:rsid w:val="004C4CA9"/>
    <w:rsid w:val="004C5C6E"/>
    <w:rsid w:val="004C6A86"/>
    <w:rsid w:val="004C74E7"/>
    <w:rsid w:val="004D1923"/>
    <w:rsid w:val="004D3B68"/>
    <w:rsid w:val="004D3B88"/>
    <w:rsid w:val="004D3EE5"/>
    <w:rsid w:val="004D6B30"/>
    <w:rsid w:val="004E0545"/>
    <w:rsid w:val="004E0AA3"/>
    <w:rsid w:val="004E1CC8"/>
    <w:rsid w:val="004E1D8A"/>
    <w:rsid w:val="004E2D34"/>
    <w:rsid w:val="004E351F"/>
    <w:rsid w:val="004E45C0"/>
    <w:rsid w:val="004E64AE"/>
    <w:rsid w:val="004E7E8A"/>
    <w:rsid w:val="004F20B8"/>
    <w:rsid w:val="004F2AE5"/>
    <w:rsid w:val="004F2C10"/>
    <w:rsid w:val="004F4E6E"/>
    <w:rsid w:val="004F5E63"/>
    <w:rsid w:val="004F64A3"/>
    <w:rsid w:val="004F73B9"/>
    <w:rsid w:val="004F73EF"/>
    <w:rsid w:val="0050041B"/>
    <w:rsid w:val="005008A1"/>
    <w:rsid w:val="00502227"/>
    <w:rsid w:val="00503F94"/>
    <w:rsid w:val="005046F8"/>
    <w:rsid w:val="005055D2"/>
    <w:rsid w:val="00506FC9"/>
    <w:rsid w:val="0050704B"/>
    <w:rsid w:val="005078DC"/>
    <w:rsid w:val="005107F2"/>
    <w:rsid w:val="00511E26"/>
    <w:rsid w:val="00512282"/>
    <w:rsid w:val="005123E9"/>
    <w:rsid w:val="00512C1B"/>
    <w:rsid w:val="00513A05"/>
    <w:rsid w:val="005157BF"/>
    <w:rsid w:val="00516EF1"/>
    <w:rsid w:val="005171C1"/>
    <w:rsid w:val="00517F58"/>
    <w:rsid w:val="005217E5"/>
    <w:rsid w:val="0052182C"/>
    <w:rsid w:val="00521E21"/>
    <w:rsid w:val="0052302A"/>
    <w:rsid w:val="0052305E"/>
    <w:rsid w:val="005236AD"/>
    <w:rsid w:val="00524787"/>
    <w:rsid w:val="00524DA6"/>
    <w:rsid w:val="00524DAB"/>
    <w:rsid w:val="00527B7E"/>
    <w:rsid w:val="0053323A"/>
    <w:rsid w:val="005343E1"/>
    <w:rsid w:val="005359A3"/>
    <w:rsid w:val="0054200D"/>
    <w:rsid w:val="005429A4"/>
    <w:rsid w:val="00542F38"/>
    <w:rsid w:val="00543D6F"/>
    <w:rsid w:val="0054536E"/>
    <w:rsid w:val="00546131"/>
    <w:rsid w:val="0054623F"/>
    <w:rsid w:val="005463B9"/>
    <w:rsid w:val="005466C6"/>
    <w:rsid w:val="00550FED"/>
    <w:rsid w:val="00551FAF"/>
    <w:rsid w:val="00552517"/>
    <w:rsid w:val="00554538"/>
    <w:rsid w:val="005577E5"/>
    <w:rsid w:val="005608B5"/>
    <w:rsid w:val="00563E20"/>
    <w:rsid w:val="00565DB0"/>
    <w:rsid w:val="00567083"/>
    <w:rsid w:val="0057167A"/>
    <w:rsid w:val="00572011"/>
    <w:rsid w:val="005723B9"/>
    <w:rsid w:val="00573C9E"/>
    <w:rsid w:val="00573FAE"/>
    <w:rsid w:val="00574193"/>
    <w:rsid w:val="005756A2"/>
    <w:rsid w:val="00575973"/>
    <w:rsid w:val="0057607E"/>
    <w:rsid w:val="0057643E"/>
    <w:rsid w:val="00576D84"/>
    <w:rsid w:val="00577D11"/>
    <w:rsid w:val="00580403"/>
    <w:rsid w:val="00583BBA"/>
    <w:rsid w:val="00585139"/>
    <w:rsid w:val="00585B7C"/>
    <w:rsid w:val="00585EF0"/>
    <w:rsid w:val="00586413"/>
    <w:rsid w:val="00587592"/>
    <w:rsid w:val="00587CD9"/>
    <w:rsid w:val="00590FA7"/>
    <w:rsid w:val="00594ECE"/>
    <w:rsid w:val="005952C0"/>
    <w:rsid w:val="00596267"/>
    <w:rsid w:val="00597998"/>
    <w:rsid w:val="005A067D"/>
    <w:rsid w:val="005A475B"/>
    <w:rsid w:val="005A47D1"/>
    <w:rsid w:val="005A5395"/>
    <w:rsid w:val="005A5609"/>
    <w:rsid w:val="005A5705"/>
    <w:rsid w:val="005A62E9"/>
    <w:rsid w:val="005A7F3F"/>
    <w:rsid w:val="005B17DB"/>
    <w:rsid w:val="005B3478"/>
    <w:rsid w:val="005B3495"/>
    <w:rsid w:val="005B3B86"/>
    <w:rsid w:val="005B56A3"/>
    <w:rsid w:val="005B5958"/>
    <w:rsid w:val="005C0084"/>
    <w:rsid w:val="005C0535"/>
    <w:rsid w:val="005C0C3D"/>
    <w:rsid w:val="005C1069"/>
    <w:rsid w:val="005C353C"/>
    <w:rsid w:val="005C3FF3"/>
    <w:rsid w:val="005C4C2F"/>
    <w:rsid w:val="005C6C7F"/>
    <w:rsid w:val="005C6DD5"/>
    <w:rsid w:val="005C768F"/>
    <w:rsid w:val="005D118D"/>
    <w:rsid w:val="005D164F"/>
    <w:rsid w:val="005D2F11"/>
    <w:rsid w:val="005D3055"/>
    <w:rsid w:val="005D62E6"/>
    <w:rsid w:val="005D7655"/>
    <w:rsid w:val="005D7E71"/>
    <w:rsid w:val="005E1308"/>
    <w:rsid w:val="005E228A"/>
    <w:rsid w:val="005E3FB9"/>
    <w:rsid w:val="005E403F"/>
    <w:rsid w:val="005E44C7"/>
    <w:rsid w:val="005E50E2"/>
    <w:rsid w:val="005E5579"/>
    <w:rsid w:val="005E77D8"/>
    <w:rsid w:val="005F0AE2"/>
    <w:rsid w:val="005F24D5"/>
    <w:rsid w:val="005F33BB"/>
    <w:rsid w:val="00602F49"/>
    <w:rsid w:val="00604BBB"/>
    <w:rsid w:val="00604C38"/>
    <w:rsid w:val="0060503E"/>
    <w:rsid w:val="006050D6"/>
    <w:rsid w:val="00605F5C"/>
    <w:rsid w:val="006067AB"/>
    <w:rsid w:val="00606EB6"/>
    <w:rsid w:val="00607BD6"/>
    <w:rsid w:val="00610286"/>
    <w:rsid w:val="00612F8F"/>
    <w:rsid w:val="0061317D"/>
    <w:rsid w:val="00613DE7"/>
    <w:rsid w:val="006144A9"/>
    <w:rsid w:val="006164D7"/>
    <w:rsid w:val="0061653D"/>
    <w:rsid w:val="00617323"/>
    <w:rsid w:val="006173ED"/>
    <w:rsid w:val="006179F5"/>
    <w:rsid w:val="0062013D"/>
    <w:rsid w:val="00621AF0"/>
    <w:rsid w:val="00621C6B"/>
    <w:rsid w:val="00622185"/>
    <w:rsid w:val="00623396"/>
    <w:rsid w:val="00624320"/>
    <w:rsid w:val="00624386"/>
    <w:rsid w:val="00624A03"/>
    <w:rsid w:val="00625126"/>
    <w:rsid w:val="00626AB2"/>
    <w:rsid w:val="00627053"/>
    <w:rsid w:val="00631F94"/>
    <w:rsid w:val="0063234A"/>
    <w:rsid w:val="0063536C"/>
    <w:rsid w:val="00636904"/>
    <w:rsid w:val="00640017"/>
    <w:rsid w:val="006405DE"/>
    <w:rsid w:val="0064248A"/>
    <w:rsid w:val="00642BD1"/>
    <w:rsid w:val="00643378"/>
    <w:rsid w:val="006434E0"/>
    <w:rsid w:val="0064381F"/>
    <w:rsid w:val="006466D1"/>
    <w:rsid w:val="006476A0"/>
    <w:rsid w:val="00650471"/>
    <w:rsid w:val="006509C3"/>
    <w:rsid w:val="006522F2"/>
    <w:rsid w:val="00653C8E"/>
    <w:rsid w:val="00654532"/>
    <w:rsid w:val="006546C0"/>
    <w:rsid w:val="00654928"/>
    <w:rsid w:val="00655723"/>
    <w:rsid w:val="00656D33"/>
    <w:rsid w:val="0066000B"/>
    <w:rsid w:val="0066312F"/>
    <w:rsid w:val="00663BB4"/>
    <w:rsid w:val="006655FE"/>
    <w:rsid w:val="00665C6E"/>
    <w:rsid w:val="0066635F"/>
    <w:rsid w:val="00667929"/>
    <w:rsid w:val="00670E5D"/>
    <w:rsid w:val="006715BB"/>
    <w:rsid w:val="00672A81"/>
    <w:rsid w:val="00675C6A"/>
    <w:rsid w:val="00680AD6"/>
    <w:rsid w:val="00681589"/>
    <w:rsid w:val="00682298"/>
    <w:rsid w:val="00683858"/>
    <w:rsid w:val="006857C1"/>
    <w:rsid w:val="00687884"/>
    <w:rsid w:val="00691078"/>
    <w:rsid w:val="00693655"/>
    <w:rsid w:val="0069478B"/>
    <w:rsid w:val="006958AE"/>
    <w:rsid w:val="00697088"/>
    <w:rsid w:val="00697D6D"/>
    <w:rsid w:val="006A067D"/>
    <w:rsid w:val="006A0FAC"/>
    <w:rsid w:val="006A1958"/>
    <w:rsid w:val="006A2AD5"/>
    <w:rsid w:val="006A35BF"/>
    <w:rsid w:val="006A38CB"/>
    <w:rsid w:val="006A4021"/>
    <w:rsid w:val="006A5561"/>
    <w:rsid w:val="006A704E"/>
    <w:rsid w:val="006A7CB8"/>
    <w:rsid w:val="006B0EEA"/>
    <w:rsid w:val="006B153C"/>
    <w:rsid w:val="006B2B2B"/>
    <w:rsid w:val="006B3288"/>
    <w:rsid w:val="006B45CD"/>
    <w:rsid w:val="006B499A"/>
    <w:rsid w:val="006B4D89"/>
    <w:rsid w:val="006B5A9B"/>
    <w:rsid w:val="006B5E04"/>
    <w:rsid w:val="006B5F01"/>
    <w:rsid w:val="006B7803"/>
    <w:rsid w:val="006C107C"/>
    <w:rsid w:val="006C499B"/>
    <w:rsid w:val="006C4FDB"/>
    <w:rsid w:val="006C56F3"/>
    <w:rsid w:val="006C5ACA"/>
    <w:rsid w:val="006C799D"/>
    <w:rsid w:val="006D17E0"/>
    <w:rsid w:val="006D370A"/>
    <w:rsid w:val="006D5784"/>
    <w:rsid w:val="006D7BD0"/>
    <w:rsid w:val="006D7EA6"/>
    <w:rsid w:val="006E0E2C"/>
    <w:rsid w:val="006E10F3"/>
    <w:rsid w:val="006E1D31"/>
    <w:rsid w:val="006E26F2"/>
    <w:rsid w:val="006E2D1A"/>
    <w:rsid w:val="006E4795"/>
    <w:rsid w:val="006E63EA"/>
    <w:rsid w:val="006F18EF"/>
    <w:rsid w:val="006F3D53"/>
    <w:rsid w:val="006F624D"/>
    <w:rsid w:val="006F6324"/>
    <w:rsid w:val="006F751F"/>
    <w:rsid w:val="00700E8A"/>
    <w:rsid w:val="00701087"/>
    <w:rsid w:val="0070430A"/>
    <w:rsid w:val="007058DE"/>
    <w:rsid w:val="00705D26"/>
    <w:rsid w:val="00705DF7"/>
    <w:rsid w:val="0070621B"/>
    <w:rsid w:val="00706B2F"/>
    <w:rsid w:val="0071217C"/>
    <w:rsid w:val="00712858"/>
    <w:rsid w:val="00712EFF"/>
    <w:rsid w:val="00713EE8"/>
    <w:rsid w:val="00714880"/>
    <w:rsid w:val="0071555F"/>
    <w:rsid w:val="0071611D"/>
    <w:rsid w:val="00716C53"/>
    <w:rsid w:val="007203D2"/>
    <w:rsid w:val="0072102B"/>
    <w:rsid w:val="007211DF"/>
    <w:rsid w:val="007213A9"/>
    <w:rsid w:val="00723E07"/>
    <w:rsid w:val="00725215"/>
    <w:rsid w:val="0072567D"/>
    <w:rsid w:val="0072594D"/>
    <w:rsid w:val="00725FE2"/>
    <w:rsid w:val="007262F5"/>
    <w:rsid w:val="00730B77"/>
    <w:rsid w:val="00730FD3"/>
    <w:rsid w:val="007313D2"/>
    <w:rsid w:val="00731DEE"/>
    <w:rsid w:val="0073291D"/>
    <w:rsid w:val="007333DF"/>
    <w:rsid w:val="0073389C"/>
    <w:rsid w:val="00734769"/>
    <w:rsid w:val="0074083E"/>
    <w:rsid w:val="00741B5F"/>
    <w:rsid w:val="00742BF1"/>
    <w:rsid w:val="0074373C"/>
    <w:rsid w:val="00743F8D"/>
    <w:rsid w:val="00744372"/>
    <w:rsid w:val="00744673"/>
    <w:rsid w:val="00744CC8"/>
    <w:rsid w:val="007455A3"/>
    <w:rsid w:val="00745898"/>
    <w:rsid w:val="00750357"/>
    <w:rsid w:val="00751EF7"/>
    <w:rsid w:val="00753CA8"/>
    <w:rsid w:val="00754F9F"/>
    <w:rsid w:val="007553F6"/>
    <w:rsid w:val="00755D09"/>
    <w:rsid w:val="00755FB9"/>
    <w:rsid w:val="0075604A"/>
    <w:rsid w:val="00757202"/>
    <w:rsid w:val="00757287"/>
    <w:rsid w:val="007576CA"/>
    <w:rsid w:val="007579A6"/>
    <w:rsid w:val="00757A7A"/>
    <w:rsid w:val="00760849"/>
    <w:rsid w:val="007640B0"/>
    <w:rsid w:val="00767535"/>
    <w:rsid w:val="00767A65"/>
    <w:rsid w:val="00767B2D"/>
    <w:rsid w:val="00770F5C"/>
    <w:rsid w:val="00771764"/>
    <w:rsid w:val="0077278D"/>
    <w:rsid w:val="0077376D"/>
    <w:rsid w:val="00773E4A"/>
    <w:rsid w:val="00774A90"/>
    <w:rsid w:val="00775160"/>
    <w:rsid w:val="00775827"/>
    <w:rsid w:val="00777FA7"/>
    <w:rsid w:val="00781002"/>
    <w:rsid w:val="007811DC"/>
    <w:rsid w:val="007829D5"/>
    <w:rsid w:val="00782DF2"/>
    <w:rsid w:val="00783533"/>
    <w:rsid w:val="007843B9"/>
    <w:rsid w:val="00784900"/>
    <w:rsid w:val="00786DC7"/>
    <w:rsid w:val="00791268"/>
    <w:rsid w:val="00791574"/>
    <w:rsid w:val="00793B2A"/>
    <w:rsid w:val="0079576C"/>
    <w:rsid w:val="00796464"/>
    <w:rsid w:val="00797255"/>
    <w:rsid w:val="007A0411"/>
    <w:rsid w:val="007A09EC"/>
    <w:rsid w:val="007A0FD4"/>
    <w:rsid w:val="007A1D21"/>
    <w:rsid w:val="007A241C"/>
    <w:rsid w:val="007B078C"/>
    <w:rsid w:val="007B0975"/>
    <w:rsid w:val="007B1D82"/>
    <w:rsid w:val="007B24B4"/>
    <w:rsid w:val="007B3043"/>
    <w:rsid w:val="007B5024"/>
    <w:rsid w:val="007B5DDB"/>
    <w:rsid w:val="007B664C"/>
    <w:rsid w:val="007B726F"/>
    <w:rsid w:val="007B7688"/>
    <w:rsid w:val="007B7F1E"/>
    <w:rsid w:val="007C0493"/>
    <w:rsid w:val="007C0761"/>
    <w:rsid w:val="007C1881"/>
    <w:rsid w:val="007C3C56"/>
    <w:rsid w:val="007C4072"/>
    <w:rsid w:val="007C456A"/>
    <w:rsid w:val="007C561E"/>
    <w:rsid w:val="007C78EB"/>
    <w:rsid w:val="007D0340"/>
    <w:rsid w:val="007D21B7"/>
    <w:rsid w:val="007D338C"/>
    <w:rsid w:val="007D3F36"/>
    <w:rsid w:val="007D4F45"/>
    <w:rsid w:val="007D5B37"/>
    <w:rsid w:val="007D65FD"/>
    <w:rsid w:val="007D6A34"/>
    <w:rsid w:val="007E0286"/>
    <w:rsid w:val="007E05B3"/>
    <w:rsid w:val="007E088D"/>
    <w:rsid w:val="007E11BD"/>
    <w:rsid w:val="007E2253"/>
    <w:rsid w:val="007E2A70"/>
    <w:rsid w:val="007E3D4D"/>
    <w:rsid w:val="007E3F1E"/>
    <w:rsid w:val="007E532E"/>
    <w:rsid w:val="007E5DE0"/>
    <w:rsid w:val="007E6114"/>
    <w:rsid w:val="007E7264"/>
    <w:rsid w:val="007F2AF9"/>
    <w:rsid w:val="007F31BD"/>
    <w:rsid w:val="007F423F"/>
    <w:rsid w:val="007F58AB"/>
    <w:rsid w:val="007F59A8"/>
    <w:rsid w:val="0080009A"/>
    <w:rsid w:val="00800865"/>
    <w:rsid w:val="00800DA8"/>
    <w:rsid w:val="0080117C"/>
    <w:rsid w:val="00801C74"/>
    <w:rsid w:val="008023CE"/>
    <w:rsid w:val="00806AED"/>
    <w:rsid w:val="00812BB0"/>
    <w:rsid w:val="00813446"/>
    <w:rsid w:val="00814F5E"/>
    <w:rsid w:val="00814FC8"/>
    <w:rsid w:val="00816922"/>
    <w:rsid w:val="008170A2"/>
    <w:rsid w:val="00817AF4"/>
    <w:rsid w:val="00822CC4"/>
    <w:rsid w:val="00824B8B"/>
    <w:rsid w:val="008260A7"/>
    <w:rsid w:val="00826B6D"/>
    <w:rsid w:val="00827A62"/>
    <w:rsid w:val="0083327F"/>
    <w:rsid w:val="0083485B"/>
    <w:rsid w:val="00835CF7"/>
    <w:rsid w:val="00835FEC"/>
    <w:rsid w:val="008364B3"/>
    <w:rsid w:val="0084104A"/>
    <w:rsid w:val="00842536"/>
    <w:rsid w:val="0084271A"/>
    <w:rsid w:val="008437C3"/>
    <w:rsid w:val="008454A3"/>
    <w:rsid w:val="0085062D"/>
    <w:rsid w:val="00853A01"/>
    <w:rsid w:val="00856C08"/>
    <w:rsid w:val="0085714B"/>
    <w:rsid w:val="008607CD"/>
    <w:rsid w:val="008611B9"/>
    <w:rsid w:val="0086181A"/>
    <w:rsid w:val="008665EB"/>
    <w:rsid w:val="008669C7"/>
    <w:rsid w:val="00866C1A"/>
    <w:rsid w:val="00866CD8"/>
    <w:rsid w:val="00866F45"/>
    <w:rsid w:val="00870133"/>
    <w:rsid w:val="008703A8"/>
    <w:rsid w:val="008726C2"/>
    <w:rsid w:val="008745BE"/>
    <w:rsid w:val="00874669"/>
    <w:rsid w:val="0087503A"/>
    <w:rsid w:val="00875297"/>
    <w:rsid w:val="00876BC7"/>
    <w:rsid w:val="00877A72"/>
    <w:rsid w:val="00877CF7"/>
    <w:rsid w:val="00877E84"/>
    <w:rsid w:val="00881A2E"/>
    <w:rsid w:val="00882369"/>
    <w:rsid w:val="00883559"/>
    <w:rsid w:val="0088588D"/>
    <w:rsid w:val="008871BD"/>
    <w:rsid w:val="00887497"/>
    <w:rsid w:val="00887DF6"/>
    <w:rsid w:val="0089005D"/>
    <w:rsid w:val="00890A93"/>
    <w:rsid w:val="00890F8B"/>
    <w:rsid w:val="008910BC"/>
    <w:rsid w:val="00893B8A"/>
    <w:rsid w:val="00893D96"/>
    <w:rsid w:val="0089419D"/>
    <w:rsid w:val="0089496E"/>
    <w:rsid w:val="00894F64"/>
    <w:rsid w:val="0089574A"/>
    <w:rsid w:val="00896601"/>
    <w:rsid w:val="00896EDE"/>
    <w:rsid w:val="00897DB8"/>
    <w:rsid w:val="008A1792"/>
    <w:rsid w:val="008A2E06"/>
    <w:rsid w:val="008A3920"/>
    <w:rsid w:val="008A4B0D"/>
    <w:rsid w:val="008A4C0C"/>
    <w:rsid w:val="008A77A4"/>
    <w:rsid w:val="008A7A86"/>
    <w:rsid w:val="008B0F53"/>
    <w:rsid w:val="008B1616"/>
    <w:rsid w:val="008B1A9F"/>
    <w:rsid w:val="008B235E"/>
    <w:rsid w:val="008B2720"/>
    <w:rsid w:val="008B327A"/>
    <w:rsid w:val="008B3D7C"/>
    <w:rsid w:val="008B5570"/>
    <w:rsid w:val="008B7035"/>
    <w:rsid w:val="008C06C3"/>
    <w:rsid w:val="008C0A8E"/>
    <w:rsid w:val="008C14D6"/>
    <w:rsid w:val="008C36CC"/>
    <w:rsid w:val="008C3885"/>
    <w:rsid w:val="008C54D9"/>
    <w:rsid w:val="008C7221"/>
    <w:rsid w:val="008C7BCF"/>
    <w:rsid w:val="008D3409"/>
    <w:rsid w:val="008D3B2E"/>
    <w:rsid w:val="008D3C29"/>
    <w:rsid w:val="008D41EF"/>
    <w:rsid w:val="008D4764"/>
    <w:rsid w:val="008D528D"/>
    <w:rsid w:val="008D63B6"/>
    <w:rsid w:val="008D724A"/>
    <w:rsid w:val="008E0837"/>
    <w:rsid w:val="008E0F2A"/>
    <w:rsid w:val="008E5A45"/>
    <w:rsid w:val="008E6E36"/>
    <w:rsid w:val="008E79C7"/>
    <w:rsid w:val="008F1909"/>
    <w:rsid w:val="008F2473"/>
    <w:rsid w:val="008F44A9"/>
    <w:rsid w:val="008F484F"/>
    <w:rsid w:val="008F4AEF"/>
    <w:rsid w:val="008F5744"/>
    <w:rsid w:val="008F5B3A"/>
    <w:rsid w:val="008F5E0B"/>
    <w:rsid w:val="008F68DD"/>
    <w:rsid w:val="008F71FB"/>
    <w:rsid w:val="0090023D"/>
    <w:rsid w:val="00903287"/>
    <w:rsid w:val="0090372E"/>
    <w:rsid w:val="00903D31"/>
    <w:rsid w:val="00904F8C"/>
    <w:rsid w:val="00905924"/>
    <w:rsid w:val="00905F8A"/>
    <w:rsid w:val="0090614D"/>
    <w:rsid w:val="0090645F"/>
    <w:rsid w:val="00907BCD"/>
    <w:rsid w:val="00910243"/>
    <w:rsid w:val="009111E1"/>
    <w:rsid w:val="009127D9"/>
    <w:rsid w:val="0091585F"/>
    <w:rsid w:val="00916F06"/>
    <w:rsid w:val="009177EF"/>
    <w:rsid w:val="00917868"/>
    <w:rsid w:val="00921640"/>
    <w:rsid w:val="00923679"/>
    <w:rsid w:val="0092497E"/>
    <w:rsid w:val="0092524C"/>
    <w:rsid w:val="0092554E"/>
    <w:rsid w:val="00925768"/>
    <w:rsid w:val="009275F7"/>
    <w:rsid w:val="00927E55"/>
    <w:rsid w:val="00927F1D"/>
    <w:rsid w:val="00932CE9"/>
    <w:rsid w:val="00937580"/>
    <w:rsid w:val="00941A2F"/>
    <w:rsid w:val="009427AE"/>
    <w:rsid w:val="0094549A"/>
    <w:rsid w:val="00945950"/>
    <w:rsid w:val="00945A68"/>
    <w:rsid w:val="00947C53"/>
    <w:rsid w:val="00947E8B"/>
    <w:rsid w:val="009500F7"/>
    <w:rsid w:val="00950344"/>
    <w:rsid w:val="009523B0"/>
    <w:rsid w:val="00952911"/>
    <w:rsid w:val="00953C1C"/>
    <w:rsid w:val="00953F1C"/>
    <w:rsid w:val="00954745"/>
    <w:rsid w:val="00955571"/>
    <w:rsid w:val="009555EC"/>
    <w:rsid w:val="00957F2D"/>
    <w:rsid w:val="00961BD5"/>
    <w:rsid w:val="009637C0"/>
    <w:rsid w:val="009651A5"/>
    <w:rsid w:val="009663DF"/>
    <w:rsid w:val="0097033C"/>
    <w:rsid w:val="00970893"/>
    <w:rsid w:val="00971475"/>
    <w:rsid w:val="00971AE1"/>
    <w:rsid w:val="00971FF5"/>
    <w:rsid w:val="00972405"/>
    <w:rsid w:val="00972D8E"/>
    <w:rsid w:val="00972EAC"/>
    <w:rsid w:val="00974E6B"/>
    <w:rsid w:val="009755F0"/>
    <w:rsid w:val="00976142"/>
    <w:rsid w:val="00976986"/>
    <w:rsid w:val="0098070D"/>
    <w:rsid w:val="0098197C"/>
    <w:rsid w:val="009819BE"/>
    <w:rsid w:val="00981E21"/>
    <w:rsid w:val="00982682"/>
    <w:rsid w:val="00982A45"/>
    <w:rsid w:val="009857B1"/>
    <w:rsid w:val="0098619E"/>
    <w:rsid w:val="00987D12"/>
    <w:rsid w:val="00987E36"/>
    <w:rsid w:val="00990697"/>
    <w:rsid w:val="00990FD7"/>
    <w:rsid w:val="0099134C"/>
    <w:rsid w:val="009913C1"/>
    <w:rsid w:val="009918F2"/>
    <w:rsid w:val="00992FBD"/>
    <w:rsid w:val="00993060"/>
    <w:rsid w:val="009949A0"/>
    <w:rsid w:val="00994C7D"/>
    <w:rsid w:val="009954A8"/>
    <w:rsid w:val="009959BE"/>
    <w:rsid w:val="00995B1F"/>
    <w:rsid w:val="00995DFE"/>
    <w:rsid w:val="009A184A"/>
    <w:rsid w:val="009A25EB"/>
    <w:rsid w:val="009A47A5"/>
    <w:rsid w:val="009A4CD7"/>
    <w:rsid w:val="009A5364"/>
    <w:rsid w:val="009A5860"/>
    <w:rsid w:val="009A5966"/>
    <w:rsid w:val="009A6129"/>
    <w:rsid w:val="009A68FB"/>
    <w:rsid w:val="009A7A63"/>
    <w:rsid w:val="009B0020"/>
    <w:rsid w:val="009B035E"/>
    <w:rsid w:val="009B0A0C"/>
    <w:rsid w:val="009B0C20"/>
    <w:rsid w:val="009B160C"/>
    <w:rsid w:val="009B18E8"/>
    <w:rsid w:val="009B78F6"/>
    <w:rsid w:val="009B7B9C"/>
    <w:rsid w:val="009C0CB4"/>
    <w:rsid w:val="009C30E8"/>
    <w:rsid w:val="009C45AC"/>
    <w:rsid w:val="009C53FE"/>
    <w:rsid w:val="009C5907"/>
    <w:rsid w:val="009C663C"/>
    <w:rsid w:val="009C692C"/>
    <w:rsid w:val="009C69C2"/>
    <w:rsid w:val="009D2F8E"/>
    <w:rsid w:val="009D305E"/>
    <w:rsid w:val="009D3CE7"/>
    <w:rsid w:val="009D4910"/>
    <w:rsid w:val="009D4A0E"/>
    <w:rsid w:val="009D4E61"/>
    <w:rsid w:val="009D74BE"/>
    <w:rsid w:val="009D7D9A"/>
    <w:rsid w:val="009E0C61"/>
    <w:rsid w:val="009E0D8D"/>
    <w:rsid w:val="009E0FDE"/>
    <w:rsid w:val="009E5B27"/>
    <w:rsid w:val="009E611E"/>
    <w:rsid w:val="009E7C04"/>
    <w:rsid w:val="009F002A"/>
    <w:rsid w:val="009F07DC"/>
    <w:rsid w:val="009F07E1"/>
    <w:rsid w:val="009F0EC6"/>
    <w:rsid w:val="009F1072"/>
    <w:rsid w:val="009F1167"/>
    <w:rsid w:val="009F293B"/>
    <w:rsid w:val="009F2C60"/>
    <w:rsid w:val="009F30FE"/>
    <w:rsid w:val="009F37AE"/>
    <w:rsid w:val="009F4D64"/>
    <w:rsid w:val="009F51A9"/>
    <w:rsid w:val="009F6F7B"/>
    <w:rsid w:val="00A02D68"/>
    <w:rsid w:val="00A030D2"/>
    <w:rsid w:val="00A03605"/>
    <w:rsid w:val="00A0365B"/>
    <w:rsid w:val="00A04695"/>
    <w:rsid w:val="00A04C76"/>
    <w:rsid w:val="00A066F9"/>
    <w:rsid w:val="00A06896"/>
    <w:rsid w:val="00A10BA3"/>
    <w:rsid w:val="00A10BD3"/>
    <w:rsid w:val="00A1275D"/>
    <w:rsid w:val="00A12BAA"/>
    <w:rsid w:val="00A135B5"/>
    <w:rsid w:val="00A156F8"/>
    <w:rsid w:val="00A16400"/>
    <w:rsid w:val="00A16EA3"/>
    <w:rsid w:val="00A17D69"/>
    <w:rsid w:val="00A21B80"/>
    <w:rsid w:val="00A22290"/>
    <w:rsid w:val="00A22627"/>
    <w:rsid w:val="00A25396"/>
    <w:rsid w:val="00A26413"/>
    <w:rsid w:val="00A2641A"/>
    <w:rsid w:val="00A2663E"/>
    <w:rsid w:val="00A266C5"/>
    <w:rsid w:val="00A2722D"/>
    <w:rsid w:val="00A30949"/>
    <w:rsid w:val="00A31E80"/>
    <w:rsid w:val="00A32416"/>
    <w:rsid w:val="00A32822"/>
    <w:rsid w:val="00A34033"/>
    <w:rsid w:val="00A3553F"/>
    <w:rsid w:val="00A36EF6"/>
    <w:rsid w:val="00A37626"/>
    <w:rsid w:val="00A3782D"/>
    <w:rsid w:val="00A4040B"/>
    <w:rsid w:val="00A4044F"/>
    <w:rsid w:val="00A40BF1"/>
    <w:rsid w:val="00A42C85"/>
    <w:rsid w:val="00A43DF5"/>
    <w:rsid w:val="00A44701"/>
    <w:rsid w:val="00A449B5"/>
    <w:rsid w:val="00A44BE6"/>
    <w:rsid w:val="00A44D81"/>
    <w:rsid w:val="00A46362"/>
    <w:rsid w:val="00A47D17"/>
    <w:rsid w:val="00A51F48"/>
    <w:rsid w:val="00A521DC"/>
    <w:rsid w:val="00A5547C"/>
    <w:rsid w:val="00A55541"/>
    <w:rsid w:val="00A56833"/>
    <w:rsid w:val="00A56DC8"/>
    <w:rsid w:val="00A60311"/>
    <w:rsid w:val="00A60BF9"/>
    <w:rsid w:val="00A63399"/>
    <w:rsid w:val="00A63D72"/>
    <w:rsid w:val="00A657BE"/>
    <w:rsid w:val="00A66F0C"/>
    <w:rsid w:val="00A67D29"/>
    <w:rsid w:val="00A71E7B"/>
    <w:rsid w:val="00A75363"/>
    <w:rsid w:val="00A75BD2"/>
    <w:rsid w:val="00A76FE6"/>
    <w:rsid w:val="00A81114"/>
    <w:rsid w:val="00A817A4"/>
    <w:rsid w:val="00A82016"/>
    <w:rsid w:val="00A84760"/>
    <w:rsid w:val="00A84E2D"/>
    <w:rsid w:val="00A8504A"/>
    <w:rsid w:val="00A855C2"/>
    <w:rsid w:val="00A85E94"/>
    <w:rsid w:val="00A8600F"/>
    <w:rsid w:val="00A86A00"/>
    <w:rsid w:val="00A90397"/>
    <w:rsid w:val="00A91A08"/>
    <w:rsid w:val="00A943F3"/>
    <w:rsid w:val="00A95110"/>
    <w:rsid w:val="00A959FF"/>
    <w:rsid w:val="00A971E2"/>
    <w:rsid w:val="00AA1FE0"/>
    <w:rsid w:val="00AA23D0"/>
    <w:rsid w:val="00AA2757"/>
    <w:rsid w:val="00AA3082"/>
    <w:rsid w:val="00AA3659"/>
    <w:rsid w:val="00AA3BCA"/>
    <w:rsid w:val="00AA3F3B"/>
    <w:rsid w:val="00AA4C3D"/>
    <w:rsid w:val="00AA4C82"/>
    <w:rsid w:val="00AA6AC8"/>
    <w:rsid w:val="00AA6C7C"/>
    <w:rsid w:val="00AB0E76"/>
    <w:rsid w:val="00AB2345"/>
    <w:rsid w:val="00AB2493"/>
    <w:rsid w:val="00AB27BE"/>
    <w:rsid w:val="00AB29A1"/>
    <w:rsid w:val="00AB4D13"/>
    <w:rsid w:val="00AB6CEA"/>
    <w:rsid w:val="00AC09A0"/>
    <w:rsid w:val="00AC5D0E"/>
    <w:rsid w:val="00AC6CC2"/>
    <w:rsid w:val="00AD027C"/>
    <w:rsid w:val="00AD060F"/>
    <w:rsid w:val="00AD0E60"/>
    <w:rsid w:val="00AD1762"/>
    <w:rsid w:val="00AD1972"/>
    <w:rsid w:val="00AD270F"/>
    <w:rsid w:val="00AD492C"/>
    <w:rsid w:val="00AD60F7"/>
    <w:rsid w:val="00AD76F2"/>
    <w:rsid w:val="00AE2ACF"/>
    <w:rsid w:val="00AE3A98"/>
    <w:rsid w:val="00AE3B7B"/>
    <w:rsid w:val="00AE3C5B"/>
    <w:rsid w:val="00AE425C"/>
    <w:rsid w:val="00AE43D6"/>
    <w:rsid w:val="00AE524E"/>
    <w:rsid w:val="00AE5382"/>
    <w:rsid w:val="00AE5451"/>
    <w:rsid w:val="00AE6330"/>
    <w:rsid w:val="00AE7791"/>
    <w:rsid w:val="00AF0B25"/>
    <w:rsid w:val="00AF0E6A"/>
    <w:rsid w:val="00AF14E7"/>
    <w:rsid w:val="00AF1F92"/>
    <w:rsid w:val="00AF30D6"/>
    <w:rsid w:val="00AF349C"/>
    <w:rsid w:val="00AF46D5"/>
    <w:rsid w:val="00AF5907"/>
    <w:rsid w:val="00AF62F8"/>
    <w:rsid w:val="00AF63EB"/>
    <w:rsid w:val="00AF658A"/>
    <w:rsid w:val="00AF695B"/>
    <w:rsid w:val="00AF74E0"/>
    <w:rsid w:val="00B024C0"/>
    <w:rsid w:val="00B03B00"/>
    <w:rsid w:val="00B03BD4"/>
    <w:rsid w:val="00B0464F"/>
    <w:rsid w:val="00B05F4A"/>
    <w:rsid w:val="00B06094"/>
    <w:rsid w:val="00B07D78"/>
    <w:rsid w:val="00B10309"/>
    <w:rsid w:val="00B10CCD"/>
    <w:rsid w:val="00B12215"/>
    <w:rsid w:val="00B1389A"/>
    <w:rsid w:val="00B13D26"/>
    <w:rsid w:val="00B13EF4"/>
    <w:rsid w:val="00B15D2D"/>
    <w:rsid w:val="00B170EA"/>
    <w:rsid w:val="00B21714"/>
    <w:rsid w:val="00B2225F"/>
    <w:rsid w:val="00B235B2"/>
    <w:rsid w:val="00B23CB2"/>
    <w:rsid w:val="00B25199"/>
    <w:rsid w:val="00B2580E"/>
    <w:rsid w:val="00B2585D"/>
    <w:rsid w:val="00B259FD"/>
    <w:rsid w:val="00B2623E"/>
    <w:rsid w:val="00B2710D"/>
    <w:rsid w:val="00B307B0"/>
    <w:rsid w:val="00B32714"/>
    <w:rsid w:val="00B34B86"/>
    <w:rsid w:val="00B34ED3"/>
    <w:rsid w:val="00B35A53"/>
    <w:rsid w:val="00B3643F"/>
    <w:rsid w:val="00B378E4"/>
    <w:rsid w:val="00B37FEE"/>
    <w:rsid w:val="00B41003"/>
    <w:rsid w:val="00B410AE"/>
    <w:rsid w:val="00B4110B"/>
    <w:rsid w:val="00B42060"/>
    <w:rsid w:val="00B424CF"/>
    <w:rsid w:val="00B42888"/>
    <w:rsid w:val="00B43111"/>
    <w:rsid w:val="00B44545"/>
    <w:rsid w:val="00B45390"/>
    <w:rsid w:val="00B45EA2"/>
    <w:rsid w:val="00B46BDF"/>
    <w:rsid w:val="00B4742A"/>
    <w:rsid w:val="00B50176"/>
    <w:rsid w:val="00B5217E"/>
    <w:rsid w:val="00B52735"/>
    <w:rsid w:val="00B52888"/>
    <w:rsid w:val="00B535BC"/>
    <w:rsid w:val="00B547A4"/>
    <w:rsid w:val="00B556A1"/>
    <w:rsid w:val="00B55DA5"/>
    <w:rsid w:val="00B6154D"/>
    <w:rsid w:val="00B62274"/>
    <w:rsid w:val="00B64969"/>
    <w:rsid w:val="00B65DD3"/>
    <w:rsid w:val="00B674AD"/>
    <w:rsid w:val="00B7030D"/>
    <w:rsid w:val="00B70779"/>
    <w:rsid w:val="00B73967"/>
    <w:rsid w:val="00B74139"/>
    <w:rsid w:val="00B746D7"/>
    <w:rsid w:val="00B74A3F"/>
    <w:rsid w:val="00B7552B"/>
    <w:rsid w:val="00B75E3C"/>
    <w:rsid w:val="00B76309"/>
    <w:rsid w:val="00B776EB"/>
    <w:rsid w:val="00B83851"/>
    <w:rsid w:val="00B83C54"/>
    <w:rsid w:val="00B8408A"/>
    <w:rsid w:val="00B85CA6"/>
    <w:rsid w:val="00B86B07"/>
    <w:rsid w:val="00B87C68"/>
    <w:rsid w:val="00B91021"/>
    <w:rsid w:val="00B91632"/>
    <w:rsid w:val="00B92B50"/>
    <w:rsid w:val="00B950FB"/>
    <w:rsid w:val="00B96132"/>
    <w:rsid w:val="00B97B2C"/>
    <w:rsid w:val="00BA005D"/>
    <w:rsid w:val="00BA162C"/>
    <w:rsid w:val="00BA1E23"/>
    <w:rsid w:val="00BA3856"/>
    <w:rsid w:val="00BA5239"/>
    <w:rsid w:val="00BA756F"/>
    <w:rsid w:val="00BB1F3F"/>
    <w:rsid w:val="00BB2864"/>
    <w:rsid w:val="00BB2F7D"/>
    <w:rsid w:val="00BB3BE6"/>
    <w:rsid w:val="00BB4788"/>
    <w:rsid w:val="00BB49E6"/>
    <w:rsid w:val="00BB5884"/>
    <w:rsid w:val="00BB5CE8"/>
    <w:rsid w:val="00BB5EE7"/>
    <w:rsid w:val="00BC09EB"/>
    <w:rsid w:val="00BC20C5"/>
    <w:rsid w:val="00BC2FE4"/>
    <w:rsid w:val="00BC5913"/>
    <w:rsid w:val="00BC65E7"/>
    <w:rsid w:val="00BC6B77"/>
    <w:rsid w:val="00BC7118"/>
    <w:rsid w:val="00BD08C7"/>
    <w:rsid w:val="00BD1030"/>
    <w:rsid w:val="00BD2B17"/>
    <w:rsid w:val="00BD334E"/>
    <w:rsid w:val="00BD3FD6"/>
    <w:rsid w:val="00BD496B"/>
    <w:rsid w:val="00BD62B4"/>
    <w:rsid w:val="00BD7381"/>
    <w:rsid w:val="00BE0C56"/>
    <w:rsid w:val="00BE2DA9"/>
    <w:rsid w:val="00BE2FE0"/>
    <w:rsid w:val="00BE486B"/>
    <w:rsid w:val="00BE4F3E"/>
    <w:rsid w:val="00BE5626"/>
    <w:rsid w:val="00BE7283"/>
    <w:rsid w:val="00BE7471"/>
    <w:rsid w:val="00BF1EDB"/>
    <w:rsid w:val="00BF2CB3"/>
    <w:rsid w:val="00BF3881"/>
    <w:rsid w:val="00BF45EC"/>
    <w:rsid w:val="00BF468D"/>
    <w:rsid w:val="00BF60DB"/>
    <w:rsid w:val="00BF657C"/>
    <w:rsid w:val="00BF6917"/>
    <w:rsid w:val="00BF7BAD"/>
    <w:rsid w:val="00BF7CEF"/>
    <w:rsid w:val="00C0161D"/>
    <w:rsid w:val="00C01679"/>
    <w:rsid w:val="00C036F5"/>
    <w:rsid w:val="00C0487C"/>
    <w:rsid w:val="00C04B82"/>
    <w:rsid w:val="00C050EA"/>
    <w:rsid w:val="00C054FA"/>
    <w:rsid w:val="00C067F6"/>
    <w:rsid w:val="00C07007"/>
    <w:rsid w:val="00C07D12"/>
    <w:rsid w:val="00C10189"/>
    <w:rsid w:val="00C10E57"/>
    <w:rsid w:val="00C11204"/>
    <w:rsid w:val="00C1124B"/>
    <w:rsid w:val="00C11635"/>
    <w:rsid w:val="00C122CE"/>
    <w:rsid w:val="00C1351F"/>
    <w:rsid w:val="00C14429"/>
    <w:rsid w:val="00C1488A"/>
    <w:rsid w:val="00C1527F"/>
    <w:rsid w:val="00C1585A"/>
    <w:rsid w:val="00C159C0"/>
    <w:rsid w:val="00C20682"/>
    <w:rsid w:val="00C206E9"/>
    <w:rsid w:val="00C21FE1"/>
    <w:rsid w:val="00C23E28"/>
    <w:rsid w:val="00C2485C"/>
    <w:rsid w:val="00C3084A"/>
    <w:rsid w:val="00C3088E"/>
    <w:rsid w:val="00C32BD3"/>
    <w:rsid w:val="00C345F1"/>
    <w:rsid w:val="00C34D32"/>
    <w:rsid w:val="00C34F18"/>
    <w:rsid w:val="00C34FEE"/>
    <w:rsid w:val="00C3583C"/>
    <w:rsid w:val="00C3595F"/>
    <w:rsid w:val="00C36826"/>
    <w:rsid w:val="00C37029"/>
    <w:rsid w:val="00C402D9"/>
    <w:rsid w:val="00C4046F"/>
    <w:rsid w:val="00C4161A"/>
    <w:rsid w:val="00C43D14"/>
    <w:rsid w:val="00C44AAA"/>
    <w:rsid w:val="00C45C75"/>
    <w:rsid w:val="00C51952"/>
    <w:rsid w:val="00C548C0"/>
    <w:rsid w:val="00C5598F"/>
    <w:rsid w:val="00C64F6F"/>
    <w:rsid w:val="00C65A68"/>
    <w:rsid w:val="00C6752B"/>
    <w:rsid w:val="00C73FFE"/>
    <w:rsid w:val="00C8051F"/>
    <w:rsid w:val="00C8059B"/>
    <w:rsid w:val="00C812D2"/>
    <w:rsid w:val="00C8195E"/>
    <w:rsid w:val="00C81BF4"/>
    <w:rsid w:val="00C8319A"/>
    <w:rsid w:val="00C835B3"/>
    <w:rsid w:val="00C83DC4"/>
    <w:rsid w:val="00C86B35"/>
    <w:rsid w:val="00C86CCC"/>
    <w:rsid w:val="00C87E02"/>
    <w:rsid w:val="00C927CC"/>
    <w:rsid w:val="00C92C37"/>
    <w:rsid w:val="00C92C3D"/>
    <w:rsid w:val="00C9396C"/>
    <w:rsid w:val="00C94765"/>
    <w:rsid w:val="00C95483"/>
    <w:rsid w:val="00C96013"/>
    <w:rsid w:val="00C969FD"/>
    <w:rsid w:val="00C97C67"/>
    <w:rsid w:val="00CA0E92"/>
    <w:rsid w:val="00CA191D"/>
    <w:rsid w:val="00CA1D66"/>
    <w:rsid w:val="00CA2490"/>
    <w:rsid w:val="00CA253E"/>
    <w:rsid w:val="00CA2627"/>
    <w:rsid w:val="00CA348F"/>
    <w:rsid w:val="00CA4F42"/>
    <w:rsid w:val="00CA5FBF"/>
    <w:rsid w:val="00CA75A6"/>
    <w:rsid w:val="00CB2E82"/>
    <w:rsid w:val="00CB3098"/>
    <w:rsid w:val="00CB331D"/>
    <w:rsid w:val="00CB46CF"/>
    <w:rsid w:val="00CB4794"/>
    <w:rsid w:val="00CB4AB0"/>
    <w:rsid w:val="00CB4FEE"/>
    <w:rsid w:val="00CB6B44"/>
    <w:rsid w:val="00CC0816"/>
    <w:rsid w:val="00CC194C"/>
    <w:rsid w:val="00CC19EB"/>
    <w:rsid w:val="00CC1B08"/>
    <w:rsid w:val="00CC3D15"/>
    <w:rsid w:val="00CC6AE9"/>
    <w:rsid w:val="00CC7031"/>
    <w:rsid w:val="00CC7089"/>
    <w:rsid w:val="00CC708A"/>
    <w:rsid w:val="00CD1760"/>
    <w:rsid w:val="00CD503D"/>
    <w:rsid w:val="00CD59F5"/>
    <w:rsid w:val="00CD5D77"/>
    <w:rsid w:val="00CD5F19"/>
    <w:rsid w:val="00CD6B19"/>
    <w:rsid w:val="00CD6EF6"/>
    <w:rsid w:val="00CE0B71"/>
    <w:rsid w:val="00CE3079"/>
    <w:rsid w:val="00CE349F"/>
    <w:rsid w:val="00CE3EAF"/>
    <w:rsid w:val="00CE69F8"/>
    <w:rsid w:val="00CE6C0B"/>
    <w:rsid w:val="00CE795E"/>
    <w:rsid w:val="00CF2B0E"/>
    <w:rsid w:val="00CF3203"/>
    <w:rsid w:val="00CF54B7"/>
    <w:rsid w:val="00CF61D5"/>
    <w:rsid w:val="00CF7A0F"/>
    <w:rsid w:val="00CF7B1D"/>
    <w:rsid w:val="00CF7B90"/>
    <w:rsid w:val="00D01D6B"/>
    <w:rsid w:val="00D03DDC"/>
    <w:rsid w:val="00D04308"/>
    <w:rsid w:val="00D04482"/>
    <w:rsid w:val="00D05EEE"/>
    <w:rsid w:val="00D064C5"/>
    <w:rsid w:val="00D07441"/>
    <w:rsid w:val="00D12203"/>
    <w:rsid w:val="00D127B6"/>
    <w:rsid w:val="00D13845"/>
    <w:rsid w:val="00D14840"/>
    <w:rsid w:val="00D157F0"/>
    <w:rsid w:val="00D17D02"/>
    <w:rsid w:val="00D205C4"/>
    <w:rsid w:val="00D20735"/>
    <w:rsid w:val="00D21338"/>
    <w:rsid w:val="00D21633"/>
    <w:rsid w:val="00D21F1B"/>
    <w:rsid w:val="00D2386B"/>
    <w:rsid w:val="00D24086"/>
    <w:rsid w:val="00D243CB"/>
    <w:rsid w:val="00D24E95"/>
    <w:rsid w:val="00D312D5"/>
    <w:rsid w:val="00D31B76"/>
    <w:rsid w:val="00D3229A"/>
    <w:rsid w:val="00D324A7"/>
    <w:rsid w:val="00D32B73"/>
    <w:rsid w:val="00D33112"/>
    <w:rsid w:val="00D355D6"/>
    <w:rsid w:val="00D37E5B"/>
    <w:rsid w:val="00D4053C"/>
    <w:rsid w:val="00D42A71"/>
    <w:rsid w:val="00D430E3"/>
    <w:rsid w:val="00D4685A"/>
    <w:rsid w:val="00D4689E"/>
    <w:rsid w:val="00D46F40"/>
    <w:rsid w:val="00D47887"/>
    <w:rsid w:val="00D500A7"/>
    <w:rsid w:val="00D500EA"/>
    <w:rsid w:val="00D50109"/>
    <w:rsid w:val="00D50C0F"/>
    <w:rsid w:val="00D51492"/>
    <w:rsid w:val="00D53D01"/>
    <w:rsid w:val="00D54DF2"/>
    <w:rsid w:val="00D561A9"/>
    <w:rsid w:val="00D5651F"/>
    <w:rsid w:val="00D569AB"/>
    <w:rsid w:val="00D56A70"/>
    <w:rsid w:val="00D60739"/>
    <w:rsid w:val="00D60983"/>
    <w:rsid w:val="00D614E3"/>
    <w:rsid w:val="00D6188F"/>
    <w:rsid w:val="00D61D2A"/>
    <w:rsid w:val="00D61FAD"/>
    <w:rsid w:val="00D63EDF"/>
    <w:rsid w:val="00D64110"/>
    <w:rsid w:val="00D64ECA"/>
    <w:rsid w:val="00D65FEF"/>
    <w:rsid w:val="00D67226"/>
    <w:rsid w:val="00D70FE4"/>
    <w:rsid w:val="00D7242A"/>
    <w:rsid w:val="00D732A2"/>
    <w:rsid w:val="00D738EF"/>
    <w:rsid w:val="00D74416"/>
    <w:rsid w:val="00D759E6"/>
    <w:rsid w:val="00D75B76"/>
    <w:rsid w:val="00D75C96"/>
    <w:rsid w:val="00D76254"/>
    <w:rsid w:val="00D764AA"/>
    <w:rsid w:val="00D76C08"/>
    <w:rsid w:val="00D7708A"/>
    <w:rsid w:val="00D80257"/>
    <w:rsid w:val="00D80A46"/>
    <w:rsid w:val="00D81236"/>
    <w:rsid w:val="00D816B1"/>
    <w:rsid w:val="00D83E38"/>
    <w:rsid w:val="00D84838"/>
    <w:rsid w:val="00D85023"/>
    <w:rsid w:val="00D85546"/>
    <w:rsid w:val="00D85983"/>
    <w:rsid w:val="00D85FCE"/>
    <w:rsid w:val="00D905BE"/>
    <w:rsid w:val="00D90FC9"/>
    <w:rsid w:val="00D91C09"/>
    <w:rsid w:val="00D92C96"/>
    <w:rsid w:val="00D92EA9"/>
    <w:rsid w:val="00D93848"/>
    <w:rsid w:val="00D93B57"/>
    <w:rsid w:val="00D96414"/>
    <w:rsid w:val="00D96975"/>
    <w:rsid w:val="00D975B8"/>
    <w:rsid w:val="00DA07F0"/>
    <w:rsid w:val="00DA48BC"/>
    <w:rsid w:val="00DA5410"/>
    <w:rsid w:val="00DA5E9B"/>
    <w:rsid w:val="00DA7D18"/>
    <w:rsid w:val="00DB035B"/>
    <w:rsid w:val="00DB2D3E"/>
    <w:rsid w:val="00DB3C3F"/>
    <w:rsid w:val="00DB5C82"/>
    <w:rsid w:val="00DB7A19"/>
    <w:rsid w:val="00DB7C07"/>
    <w:rsid w:val="00DC0F66"/>
    <w:rsid w:val="00DC0F99"/>
    <w:rsid w:val="00DC286B"/>
    <w:rsid w:val="00DC317F"/>
    <w:rsid w:val="00DC3FCF"/>
    <w:rsid w:val="00DC6098"/>
    <w:rsid w:val="00DC7E8C"/>
    <w:rsid w:val="00DD0AB4"/>
    <w:rsid w:val="00DD172C"/>
    <w:rsid w:val="00DD18DA"/>
    <w:rsid w:val="00DD24EF"/>
    <w:rsid w:val="00DD3FFC"/>
    <w:rsid w:val="00DD4F4B"/>
    <w:rsid w:val="00DD5096"/>
    <w:rsid w:val="00DD5225"/>
    <w:rsid w:val="00DE015C"/>
    <w:rsid w:val="00DE1617"/>
    <w:rsid w:val="00DE18AB"/>
    <w:rsid w:val="00DE1C1C"/>
    <w:rsid w:val="00DE248D"/>
    <w:rsid w:val="00DE28AD"/>
    <w:rsid w:val="00DE2B91"/>
    <w:rsid w:val="00DE38ED"/>
    <w:rsid w:val="00DE44F4"/>
    <w:rsid w:val="00DE5A6F"/>
    <w:rsid w:val="00DE5E70"/>
    <w:rsid w:val="00DE6A05"/>
    <w:rsid w:val="00DE798C"/>
    <w:rsid w:val="00DF21D8"/>
    <w:rsid w:val="00DF6584"/>
    <w:rsid w:val="00E0025C"/>
    <w:rsid w:val="00E016F2"/>
    <w:rsid w:val="00E02F73"/>
    <w:rsid w:val="00E03956"/>
    <w:rsid w:val="00E04D6E"/>
    <w:rsid w:val="00E061BF"/>
    <w:rsid w:val="00E06EFC"/>
    <w:rsid w:val="00E07129"/>
    <w:rsid w:val="00E07EDE"/>
    <w:rsid w:val="00E07FF9"/>
    <w:rsid w:val="00E10F13"/>
    <w:rsid w:val="00E12AF4"/>
    <w:rsid w:val="00E12F04"/>
    <w:rsid w:val="00E173C0"/>
    <w:rsid w:val="00E17E3F"/>
    <w:rsid w:val="00E2162D"/>
    <w:rsid w:val="00E22777"/>
    <w:rsid w:val="00E22C95"/>
    <w:rsid w:val="00E23674"/>
    <w:rsid w:val="00E2454E"/>
    <w:rsid w:val="00E25069"/>
    <w:rsid w:val="00E25839"/>
    <w:rsid w:val="00E25F5B"/>
    <w:rsid w:val="00E26611"/>
    <w:rsid w:val="00E30364"/>
    <w:rsid w:val="00E307A6"/>
    <w:rsid w:val="00E30E6E"/>
    <w:rsid w:val="00E3185D"/>
    <w:rsid w:val="00E31CEC"/>
    <w:rsid w:val="00E32BB4"/>
    <w:rsid w:val="00E35AAD"/>
    <w:rsid w:val="00E365CB"/>
    <w:rsid w:val="00E370F4"/>
    <w:rsid w:val="00E375DB"/>
    <w:rsid w:val="00E376B2"/>
    <w:rsid w:val="00E377DD"/>
    <w:rsid w:val="00E41587"/>
    <w:rsid w:val="00E428C6"/>
    <w:rsid w:val="00E429D4"/>
    <w:rsid w:val="00E42E09"/>
    <w:rsid w:val="00E467CC"/>
    <w:rsid w:val="00E46EF1"/>
    <w:rsid w:val="00E51BAB"/>
    <w:rsid w:val="00E51C60"/>
    <w:rsid w:val="00E51EB6"/>
    <w:rsid w:val="00E526EA"/>
    <w:rsid w:val="00E53468"/>
    <w:rsid w:val="00E551C6"/>
    <w:rsid w:val="00E63BAF"/>
    <w:rsid w:val="00E63C0E"/>
    <w:rsid w:val="00E642FA"/>
    <w:rsid w:val="00E65C35"/>
    <w:rsid w:val="00E668F0"/>
    <w:rsid w:val="00E6690E"/>
    <w:rsid w:val="00E673F7"/>
    <w:rsid w:val="00E7083C"/>
    <w:rsid w:val="00E70D9E"/>
    <w:rsid w:val="00E7177C"/>
    <w:rsid w:val="00E72E00"/>
    <w:rsid w:val="00E72EC2"/>
    <w:rsid w:val="00E740D2"/>
    <w:rsid w:val="00E7415F"/>
    <w:rsid w:val="00E74DCB"/>
    <w:rsid w:val="00E75165"/>
    <w:rsid w:val="00E75394"/>
    <w:rsid w:val="00E76BB7"/>
    <w:rsid w:val="00E77284"/>
    <w:rsid w:val="00E8079A"/>
    <w:rsid w:val="00E84E00"/>
    <w:rsid w:val="00E84EE4"/>
    <w:rsid w:val="00E85D57"/>
    <w:rsid w:val="00E85FF3"/>
    <w:rsid w:val="00E862C0"/>
    <w:rsid w:val="00E86734"/>
    <w:rsid w:val="00E86A0E"/>
    <w:rsid w:val="00E87272"/>
    <w:rsid w:val="00E879D5"/>
    <w:rsid w:val="00E91D1E"/>
    <w:rsid w:val="00E92B1E"/>
    <w:rsid w:val="00E94BE3"/>
    <w:rsid w:val="00E94F8A"/>
    <w:rsid w:val="00E95C7E"/>
    <w:rsid w:val="00E96085"/>
    <w:rsid w:val="00E96112"/>
    <w:rsid w:val="00E9672A"/>
    <w:rsid w:val="00E96F6A"/>
    <w:rsid w:val="00EA00BA"/>
    <w:rsid w:val="00EA089C"/>
    <w:rsid w:val="00EA1674"/>
    <w:rsid w:val="00EA1AC9"/>
    <w:rsid w:val="00EA1C2D"/>
    <w:rsid w:val="00EA1CAC"/>
    <w:rsid w:val="00EA41B4"/>
    <w:rsid w:val="00EA50A2"/>
    <w:rsid w:val="00EA5EAA"/>
    <w:rsid w:val="00EA640E"/>
    <w:rsid w:val="00EB1134"/>
    <w:rsid w:val="00EB2694"/>
    <w:rsid w:val="00EB3AE1"/>
    <w:rsid w:val="00EB4122"/>
    <w:rsid w:val="00EB459D"/>
    <w:rsid w:val="00EB4778"/>
    <w:rsid w:val="00EB47B1"/>
    <w:rsid w:val="00EC0117"/>
    <w:rsid w:val="00EC0C55"/>
    <w:rsid w:val="00EC2EC8"/>
    <w:rsid w:val="00EC2EFC"/>
    <w:rsid w:val="00EC5B40"/>
    <w:rsid w:val="00ED06F4"/>
    <w:rsid w:val="00ED170F"/>
    <w:rsid w:val="00ED35E0"/>
    <w:rsid w:val="00ED3BC9"/>
    <w:rsid w:val="00ED3D57"/>
    <w:rsid w:val="00ED63D7"/>
    <w:rsid w:val="00ED6EB8"/>
    <w:rsid w:val="00ED79B4"/>
    <w:rsid w:val="00ED7F4C"/>
    <w:rsid w:val="00EE0004"/>
    <w:rsid w:val="00EE0D35"/>
    <w:rsid w:val="00EE3D35"/>
    <w:rsid w:val="00EE48E1"/>
    <w:rsid w:val="00EE4A61"/>
    <w:rsid w:val="00EE543D"/>
    <w:rsid w:val="00EE709E"/>
    <w:rsid w:val="00EE7E0F"/>
    <w:rsid w:val="00EF0D13"/>
    <w:rsid w:val="00EF15FA"/>
    <w:rsid w:val="00EF25C1"/>
    <w:rsid w:val="00EF2F9F"/>
    <w:rsid w:val="00EF2FAB"/>
    <w:rsid w:val="00EF4FC8"/>
    <w:rsid w:val="00EF54AC"/>
    <w:rsid w:val="00EF54F7"/>
    <w:rsid w:val="00EF5B88"/>
    <w:rsid w:val="00F00780"/>
    <w:rsid w:val="00F00A6D"/>
    <w:rsid w:val="00F038E3"/>
    <w:rsid w:val="00F05023"/>
    <w:rsid w:val="00F053B5"/>
    <w:rsid w:val="00F0586A"/>
    <w:rsid w:val="00F05F0C"/>
    <w:rsid w:val="00F061CE"/>
    <w:rsid w:val="00F10910"/>
    <w:rsid w:val="00F11004"/>
    <w:rsid w:val="00F12FAB"/>
    <w:rsid w:val="00F146C8"/>
    <w:rsid w:val="00F14F5F"/>
    <w:rsid w:val="00F17007"/>
    <w:rsid w:val="00F214A3"/>
    <w:rsid w:val="00F227DF"/>
    <w:rsid w:val="00F22E1A"/>
    <w:rsid w:val="00F22E52"/>
    <w:rsid w:val="00F2326E"/>
    <w:rsid w:val="00F30537"/>
    <w:rsid w:val="00F3303E"/>
    <w:rsid w:val="00F3434C"/>
    <w:rsid w:val="00F3486D"/>
    <w:rsid w:val="00F36042"/>
    <w:rsid w:val="00F370FA"/>
    <w:rsid w:val="00F37641"/>
    <w:rsid w:val="00F4044B"/>
    <w:rsid w:val="00F40735"/>
    <w:rsid w:val="00F40A13"/>
    <w:rsid w:val="00F413E1"/>
    <w:rsid w:val="00F426C3"/>
    <w:rsid w:val="00F445DD"/>
    <w:rsid w:val="00F445E5"/>
    <w:rsid w:val="00F462A3"/>
    <w:rsid w:val="00F51BC1"/>
    <w:rsid w:val="00F5262E"/>
    <w:rsid w:val="00F526EF"/>
    <w:rsid w:val="00F5499F"/>
    <w:rsid w:val="00F55127"/>
    <w:rsid w:val="00F56768"/>
    <w:rsid w:val="00F56B40"/>
    <w:rsid w:val="00F56F68"/>
    <w:rsid w:val="00F60E9A"/>
    <w:rsid w:val="00F620BC"/>
    <w:rsid w:val="00F643F9"/>
    <w:rsid w:val="00F6473E"/>
    <w:rsid w:val="00F656A5"/>
    <w:rsid w:val="00F66202"/>
    <w:rsid w:val="00F66AA5"/>
    <w:rsid w:val="00F67E84"/>
    <w:rsid w:val="00F700CE"/>
    <w:rsid w:val="00F70DAC"/>
    <w:rsid w:val="00F71262"/>
    <w:rsid w:val="00F7420D"/>
    <w:rsid w:val="00F77279"/>
    <w:rsid w:val="00F805DF"/>
    <w:rsid w:val="00F80C76"/>
    <w:rsid w:val="00F81B07"/>
    <w:rsid w:val="00F820DF"/>
    <w:rsid w:val="00F82496"/>
    <w:rsid w:val="00F8443C"/>
    <w:rsid w:val="00F8458D"/>
    <w:rsid w:val="00F84A6F"/>
    <w:rsid w:val="00F85733"/>
    <w:rsid w:val="00F8594E"/>
    <w:rsid w:val="00F8682A"/>
    <w:rsid w:val="00F86A3B"/>
    <w:rsid w:val="00F8742F"/>
    <w:rsid w:val="00F87708"/>
    <w:rsid w:val="00F90FA3"/>
    <w:rsid w:val="00F922D8"/>
    <w:rsid w:val="00F94D75"/>
    <w:rsid w:val="00F957E8"/>
    <w:rsid w:val="00F95CF6"/>
    <w:rsid w:val="00F9663B"/>
    <w:rsid w:val="00F96A66"/>
    <w:rsid w:val="00F96B0D"/>
    <w:rsid w:val="00F96C1D"/>
    <w:rsid w:val="00F96D5D"/>
    <w:rsid w:val="00F97311"/>
    <w:rsid w:val="00F9747A"/>
    <w:rsid w:val="00FA0156"/>
    <w:rsid w:val="00FA0D45"/>
    <w:rsid w:val="00FA2DAA"/>
    <w:rsid w:val="00FA30F2"/>
    <w:rsid w:val="00FA4537"/>
    <w:rsid w:val="00FA50CB"/>
    <w:rsid w:val="00FB0A13"/>
    <w:rsid w:val="00FB2A09"/>
    <w:rsid w:val="00FB36C5"/>
    <w:rsid w:val="00FB3D13"/>
    <w:rsid w:val="00FB62E9"/>
    <w:rsid w:val="00FB74ED"/>
    <w:rsid w:val="00FC0AAB"/>
    <w:rsid w:val="00FC16C9"/>
    <w:rsid w:val="00FC1AF2"/>
    <w:rsid w:val="00FC21AF"/>
    <w:rsid w:val="00FD0654"/>
    <w:rsid w:val="00FD0AE9"/>
    <w:rsid w:val="00FD0CD2"/>
    <w:rsid w:val="00FD2407"/>
    <w:rsid w:val="00FD6C4C"/>
    <w:rsid w:val="00FD797F"/>
    <w:rsid w:val="00FE0B0A"/>
    <w:rsid w:val="00FE0B3A"/>
    <w:rsid w:val="00FE152E"/>
    <w:rsid w:val="00FE21D1"/>
    <w:rsid w:val="00FE234C"/>
    <w:rsid w:val="00FE24A2"/>
    <w:rsid w:val="00FE45F2"/>
    <w:rsid w:val="00FE5EC4"/>
    <w:rsid w:val="00FE763C"/>
    <w:rsid w:val="00FF0ACA"/>
    <w:rsid w:val="00FF2129"/>
    <w:rsid w:val="00FF458E"/>
    <w:rsid w:val="00FF55EE"/>
    <w:rsid w:val="00FF6B5C"/>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B0F86"/>
  <w15:chartTrackingRefBased/>
  <w15:docId w15:val="{554E55BB-ED50-4DF6-AE93-18AC57145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E33"/>
    <w:pPr>
      <w:widowControl w:val="0"/>
      <w:suppressAutoHyphens/>
    </w:pPr>
    <w:rPr>
      <w:rFonts w:ascii="Arial" w:hAnsi="Arial"/>
      <w:sz w:val="22"/>
    </w:rPr>
  </w:style>
  <w:style w:type="paragraph" w:styleId="Ttulo1">
    <w:name w:val="heading 1"/>
    <w:basedOn w:val="Normal"/>
    <w:next w:val="Normal"/>
    <w:link w:val="Ttulo1Char"/>
    <w:qFormat/>
    <w:rsid w:val="009A68FB"/>
    <w:pPr>
      <w:keepNext/>
      <w:pBdr>
        <w:top w:val="single" w:sz="1" w:space="1" w:color="000000"/>
        <w:left w:val="single" w:sz="1" w:space="4" w:color="000000"/>
        <w:bottom w:val="single" w:sz="1" w:space="1" w:color="000000"/>
        <w:right w:val="single" w:sz="1" w:space="4" w:color="000000"/>
      </w:pBdr>
      <w:shd w:val="clear" w:color="auto" w:fill="C0C0C0"/>
      <w:tabs>
        <w:tab w:val="num" w:pos="0"/>
      </w:tabs>
      <w:spacing w:before="240" w:after="60"/>
      <w:jc w:val="center"/>
      <w:outlineLvl w:val="0"/>
    </w:pPr>
    <w:rPr>
      <w:b/>
      <w:kern w:val="1"/>
      <w:sz w:val="32"/>
      <w:lang w:val="x-none" w:eastAsia="x-none"/>
    </w:rPr>
  </w:style>
  <w:style w:type="paragraph" w:styleId="Ttulo2">
    <w:name w:val="heading 2"/>
    <w:aliases w:val="lm 2"/>
    <w:basedOn w:val="Normal"/>
    <w:next w:val="Normal"/>
    <w:link w:val="Ttulo2Char"/>
    <w:qFormat/>
    <w:rsid w:val="009A68FB"/>
    <w:pPr>
      <w:keepNext/>
      <w:numPr>
        <w:ilvl w:val="1"/>
        <w:numId w:val="1"/>
      </w:numPr>
      <w:spacing w:before="240" w:after="60"/>
      <w:outlineLvl w:val="1"/>
    </w:pPr>
    <w:rPr>
      <w:b/>
      <w:caps/>
      <w:sz w:val="28"/>
      <w:lang w:val="x-none" w:eastAsia="x-none"/>
    </w:rPr>
  </w:style>
  <w:style w:type="paragraph" w:styleId="Ttulo3">
    <w:name w:val="heading 3"/>
    <w:aliases w:val="lm 3"/>
    <w:basedOn w:val="Normal"/>
    <w:next w:val="Normal"/>
    <w:link w:val="Ttulo3Char"/>
    <w:qFormat/>
    <w:rsid w:val="009A68FB"/>
    <w:pPr>
      <w:keepNext/>
      <w:tabs>
        <w:tab w:val="left" w:pos="450"/>
        <w:tab w:val="left" w:pos="1170"/>
        <w:tab w:val="left" w:pos="1890"/>
        <w:tab w:val="left" w:pos="2610"/>
        <w:tab w:val="left" w:pos="3330"/>
        <w:tab w:val="left" w:pos="4050"/>
      </w:tabs>
      <w:spacing w:before="120" w:after="120"/>
      <w:jc w:val="both"/>
      <w:outlineLvl w:val="2"/>
    </w:pPr>
    <w:rPr>
      <w:b/>
      <w:caps/>
      <w:sz w:val="24"/>
      <w:lang w:val="x-none" w:eastAsia="x-none"/>
    </w:rPr>
  </w:style>
  <w:style w:type="paragraph" w:styleId="Ttulo4">
    <w:name w:val="heading 4"/>
    <w:basedOn w:val="Normal"/>
    <w:next w:val="Normal"/>
    <w:link w:val="Ttulo4Char"/>
    <w:qFormat/>
    <w:rsid w:val="009A68FB"/>
    <w:pPr>
      <w:keepNext/>
      <w:numPr>
        <w:ilvl w:val="3"/>
        <w:numId w:val="2"/>
      </w:numPr>
      <w:tabs>
        <w:tab w:val="left" w:pos="4820"/>
      </w:tabs>
      <w:jc w:val="both"/>
      <w:outlineLvl w:val="3"/>
    </w:pPr>
    <w:rPr>
      <w:b/>
      <w:caps/>
      <w:lang w:val="x-none" w:eastAsia="x-none"/>
    </w:rPr>
  </w:style>
  <w:style w:type="paragraph" w:styleId="Ttulo5">
    <w:name w:val="heading 5"/>
    <w:basedOn w:val="Normal"/>
    <w:next w:val="Normal"/>
    <w:qFormat/>
    <w:rsid w:val="009A68FB"/>
    <w:pPr>
      <w:keepNext/>
      <w:numPr>
        <w:ilvl w:val="4"/>
        <w:numId w:val="2"/>
      </w:numPr>
      <w:spacing w:before="120"/>
      <w:jc w:val="both"/>
      <w:outlineLvl w:val="4"/>
    </w:pPr>
    <w:rPr>
      <w:caps/>
    </w:rPr>
  </w:style>
  <w:style w:type="paragraph" w:styleId="Ttulo6">
    <w:name w:val="heading 6"/>
    <w:basedOn w:val="Normal"/>
    <w:next w:val="Normal"/>
    <w:uiPriority w:val="9"/>
    <w:qFormat/>
    <w:rsid w:val="009A68FB"/>
    <w:pPr>
      <w:keepNext/>
      <w:tabs>
        <w:tab w:val="num" w:pos="0"/>
        <w:tab w:val="left" w:pos="144"/>
        <w:tab w:val="left" w:pos="864"/>
        <w:tab w:val="left" w:pos="1584"/>
        <w:tab w:val="left" w:pos="2304"/>
        <w:tab w:val="left" w:pos="3024"/>
        <w:tab w:val="left" w:pos="3744"/>
        <w:tab w:val="left" w:pos="4464"/>
        <w:tab w:val="left" w:pos="5184"/>
      </w:tabs>
      <w:outlineLvl w:val="5"/>
    </w:pPr>
  </w:style>
  <w:style w:type="paragraph" w:styleId="Ttulo7">
    <w:name w:val="heading 7"/>
    <w:basedOn w:val="Normal"/>
    <w:next w:val="Normal"/>
    <w:uiPriority w:val="9"/>
    <w:qFormat/>
    <w:rsid w:val="009A68FB"/>
    <w:pPr>
      <w:keepNext/>
      <w:tabs>
        <w:tab w:val="num" w:pos="0"/>
        <w:tab w:val="left" w:pos="144"/>
        <w:tab w:val="left" w:pos="864"/>
        <w:tab w:val="left" w:pos="1584"/>
        <w:tab w:val="left" w:pos="2304"/>
        <w:tab w:val="left" w:pos="3024"/>
        <w:tab w:val="left" w:pos="3744"/>
        <w:tab w:val="left" w:pos="4464"/>
        <w:tab w:val="left" w:pos="5184"/>
        <w:tab w:val="left" w:pos="5904"/>
        <w:tab w:val="left" w:pos="6624"/>
      </w:tabs>
      <w:outlineLvl w:val="6"/>
    </w:pPr>
    <w:rPr>
      <w:b/>
      <w:sz w:val="18"/>
    </w:rPr>
  </w:style>
  <w:style w:type="paragraph" w:styleId="Ttulo8">
    <w:name w:val="heading 8"/>
    <w:basedOn w:val="Normal"/>
    <w:next w:val="Normal"/>
    <w:uiPriority w:val="9"/>
    <w:qFormat/>
    <w:rsid w:val="009A68FB"/>
    <w:pPr>
      <w:keepNext/>
      <w:tabs>
        <w:tab w:val="num" w:pos="0"/>
      </w:tabs>
      <w:outlineLvl w:val="7"/>
    </w:pPr>
    <w:rPr>
      <w:sz w:val="18"/>
    </w:rPr>
  </w:style>
  <w:style w:type="paragraph" w:styleId="Ttulo9">
    <w:name w:val="heading 9"/>
    <w:basedOn w:val="Normal"/>
    <w:next w:val="Normal"/>
    <w:link w:val="Ttulo9Char"/>
    <w:qFormat/>
    <w:rsid w:val="009A68FB"/>
    <w:pPr>
      <w:keepNext/>
      <w:tabs>
        <w:tab w:val="num" w:pos="0"/>
      </w:tabs>
      <w:outlineLvl w:val="8"/>
    </w:pPr>
    <w:rPr>
      <w:color w:val="FF0000"/>
      <w:sz w:val="32"/>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merodepgina">
    <w:name w:val="page number"/>
    <w:basedOn w:val="WW-Fontepargpadro111"/>
    <w:semiHidden/>
    <w:rsid w:val="009A68FB"/>
  </w:style>
  <w:style w:type="character" w:customStyle="1" w:styleId="Caracteresdenumerao">
    <w:name w:val="Caracteres de numeração"/>
    <w:rsid w:val="009A68FB"/>
  </w:style>
  <w:style w:type="character" w:customStyle="1" w:styleId="Marcasenmeros">
    <w:name w:val="Marcas e números"/>
    <w:rsid w:val="009A68FB"/>
    <w:rPr>
      <w:rFonts w:ascii="StarSymbol" w:eastAsia="StarSymbol" w:hAnsi="StarSymbol" w:cs="Tahoma"/>
      <w:sz w:val="18"/>
      <w:szCs w:val="18"/>
    </w:rPr>
  </w:style>
  <w:style w:type="character" w:styleId="Hyperlink">
    <w:name w:val="Hyperlink"/>
    <w:uiPriority w:val="99"/>
    <w:rsid w:val="009A184A"/>
    <w:rPr>
      <w:noProof/>
      <w:color w:val="000080"/>
      <w:u w:val="single"/>
    </w:rPr>
  </w:style>
  <w:style w:type="character" w:styleId="HiperlinkVisitado">
    <w:name w:val="FollowedHyperlink"/>
    <w:semiHidden/>
    <w:rsid w:val="009A68FB"/>
    <w:rPr>
      <w:color w:val="800000"/>
      <w:u w:val="single"/>
    </w:rPr>
  </w:style>
  <w:style w:type="character" w:customStyle="1" w:styleId="WW8Num6z0">
    <w:name w:val="WW8Num6z0"/>
    <w:rsid w:val="009A68FB"/>
    <w:rPr>
      <w:rFonts w:ascii="Symbol" w:hAnsi="Symbol"/>
    </w:rPr>
  </w:style>
  <w:style w:type="character" w:customStyle="1" w:styleId="WW8Num7z0">
    <w:name w:val="WW8Num7z0"/>
    <w:rsid w:val="009A68FB"/>
    <w:rPr>
      <w:rFonts w:ascii="StarSymbol" w:hAnsi="StarSymbol"/>
    </w:rPr>
  </w:style>
  <w:style w:type="character" w:customStyle="1" w:styleId="WW8Num10z0">
    <w:name w:val="WW8Num10z0"/>
    <w:rsid w:val="009A68FB"/>
    <w:rPr>
      <w:rFonts w:ascii="Times New Roman" w:hAnsi="Times New Roman"/>
    </w:rPr>
  </w:style>
  <w:style w:type="character" w:customStyle="1" w:styleId="WW8Num12z0">
    <w:name w:val="WW8Num12z0"/>
    <w:rsid w:val="009A68FB"/>
    <w:rPr>
      <w:rFonts w:ascii="StarSymbol" w:hAnsi="StarSymbol"/>
    </w:rPr>
  </w:style>
  <w:style w:type="character" w:customStyle="1" w:styleId="WW8Num13z0">
    <w:name w:val="WW8Num13z0"/>
    <w:rsid w:val="009A68FB"/>
    <w:rPr>
      <w:rFonts w:ascii="Times New Roman" w:hAnsi="Times New Roman"/>
    </w:rPr>
  </w:style>
  <w:style w:type="character" w:customStyle="1" w:styleId="WW8Num15z0">
    <w:name w:val="WW8Num15z0"/>
    <w:rsid w:val="009A68FB"/>
    <w:rPr>
      <w:rFonts w:ascii="Symbol" w:hAnsi="Symbol"/>
    </w:rPr>
  </w:style>
  <w:style w:type="character" w:customStyle="1" w:styleId="WW8Num16z0">
    <w:name w:val="WW8Num16z0"/>
    <w:rsid w:val="009A68FB"/>
    <w:rPr>
      <w:rFonts w:ascii="Symbol" w:hAnsi="Symbol"/>
    </w:rPr>
  </w:style>
  <w:style w:type="character" w:customStyle="1" w:styleId="WW8Num17z0">
    <w:name w:val="WW8Num17z0"/>
    <w:rsid w:val="009A68FB"/>
    <w:rPr>
      <w:rFonts w:ascii="Symbol" w:hAnsi="Symbol"/>
    </w:rPr>
  </w:style>
  <w:style w:type="character" w:customStyle="1" w:styleId="WW8Num18z0">
    <w:name w:val="WW8Num18z0"/>
    <w:rsid w:val="009A68FB"/>
    <w:rPr>
      <w:rFonts w:ascii="Symbol" w:hAnsi="Symbol"/>
    </w:rPr>
  </w:style>
  <w:style w:type="character" w:customStyle="1" w:styleId="WW8Num19z0">
    <w:name w:val="WW8Num19z0"/>
    <w:rsid w:val="009A68FB"/>
    <w:rPr>
      <w:rFonts w:ascii="Symbol" w:hAnsi="Symbol"/>
    </w:rPr>
  </w:style>
  <w:style w:type="character" w:customStyle="1" w:styleId="WW8Num20z0">
    <w:name w:val="WW8Num20z0"/>
    <w:rsid w:val="009A68FB"/>
    <w:rPr>
      <w:rFonts w:ascii="Symbol" w:hAnsi="Symbol"/>
    </w:rPr>
  </w:style>
  <w:style w:type="character" w:customStyle="1" w:styleId="WW8Num21z0">
    <w:name w:val="WW8Num21z0"/>
    <w:rsid w:val="009A68FB"/>
    <w:rPr>
      <w:rFonts w:ascii="Symbol" w:hAnsi="Symbol"/>
    </w:rPr>
  </w:style>
  <w:style w:type="character" w:customStyle="1" w:styleId="WW8Num23z0">
    <w:name w:val="WW8Num23z0"/>
    <w:rsid w:val="009A68FB"/>
    <w:rPr>
      <w:rFonts w:ascii="StarSymbol" w:eastAsia="StarSymbol" w:hAnsi="StarSymbol"/>
      <w:sz w:val="18"/>
    </w:rPr>
  </w:style>
  <w:style w:type="character" w:customStyle="1" w:styleId="WW8Num24z0">
    <w:name w:val="WW8Num24z0"/>
    <w:rsid w:val="009A68FB"/>
    <w:rPr>
      <w:rFonts w:ascii="Symbol" w:hAnsi="Symbol"/>
    </w:rPr>
  </w:style>
  <w:style w:type="character" w:customStyle="1" w:styleId="WW8Num25z0">
    <w:name w:val="WW8Num25z0"/>
    <w:rsid w:val="009A68FB"/>
    <w:rPr>
      <w:rFonts w:ascii="Symbol" w:hAnsi="Symbol"/>
    </w:rPr>
  </w:style>
  <w:style w:type="character" w:customStyle="1" w:styleId="WW8Num26z0">
    <w:name w:val="WW8Num26z0"/>
    <w:rsid w:val="009A68FB"/>
    <w:rPr>
      <w:rFonts w:ascii="Symbol" w:hAnsi="Symbol"/>
    </w:rPr>
  </w:style>
  <w:style w:type="character" w:customStyle="1" w:styleId="WW8Num27z0">
    <w:name w:val="WW8Num27z0"/>
    <w:rsid w:val="009A68FB"/>
    <w:rPr>
      <w:rFonts w:ascii="Symbol" w:hAnsi="Symbol"/>
    </w:rPr>
  </w:style>
  <w:style w:type="character" w:customStyle="1" w:styleId="WW8Num28z0">
    <w:name w:val="WW8Num28z0"/>
    <w:rsid w:val="009A68FB"/>
    <w:rPr>
      <w:rFonts w:ascii="Symbol" w:hAnsi="Symbol"/>
    </w:rPr>
  </w:style>
  <w:style w:type="character" w:customStyle="1" w:styleId="WW8Num29z0">
    <w:name w:val="WW8Num29z0"/>
    <w:rsid w:val="009A68FB"/>
    <w:rPr>
      <w:rFonts w:ascii="Symbol" w:hAnsi="Symbol"/>
    </w:rPr>
  </w:style>
  <w:style w:type="character" w:customStyle="1" w:styleId="WW8Num30z0">
    <w:name w:val="WW8Num30z0"/>
    <w:rsid w:val="009A68FB"/>
    <w:rPr>
      <w:rFonts w:ascii="Symbol" w:hAnsi="Symbol"/>
    </w:rPr>
  </w:style>
  <w:style w:type="character" w:customStyle="1" w:styleId="WW8Num31z0">
    <w:name w:val="WW8Num31z0"/>
    <w:rsid w:val="009A68FB"/>
    <w:rPr>
      <w:rFonts w:ascii="Symbol" w:hAnsi="Symbol"/>
    </w:rPr>
  </w:style>
  <w:style w:type="character" w:customStyle="1" w:styleId="WW8Num32z0">
    <w:name w:val="WW8Num32z0"/>
    <w:rsid w:val="009A68FB"/>
    <w:rPr>
      <w:rFonts w:ascii="StarSymbol" w:eastAsia="StarSymbol" w:hAnsi="StarSymbol"/>
      <w:sz w:val="18"/>
    </w:rPr>
  </w:style>
  <w:style w:type="character" w:customStyle="1" w:styleId="WW8Num33z0">
    <w:name w:val="WW8Num33z0"/>
    <w:rsid w:val="009A68FB"/>
    <w:rPr>
      <w:rFonts w:ascii="Wingdings" w:hAnsi="Wingdings"/>
    </w:rPr>
  </w:style>
  <w:style w:type="character" w:customStyle="1" w:styleId="WW8Num35z0">
    <w:name w:val="WW8Num35z0"/>
    <w:rsid w:val="009A68FB"/>
    <w:rPr>
      <w:rFonts w:ascii="StarSymbol" w:hAnsi="StarSymbol"/>
    </w:rPr>
  </w:style>
  <w:style w:type="character" w:customStyle="1" w:styleId="WW8Num39z0">
    <w:name w:val="WW8Num39z0"/>
    <w:rsid w:val="009A68FB"/>
    <w:rPr>
      <w:rFonts w:ascii="Wingdings" w:hAnsi="Wingdings"/>
    </w:rPr>
  </w:style>
  <w:style w:type="character" w:customStyle="1" w:styleId="WW8Num41z0">
    <w:name w:val="WW8Num41z0"/>
    <w:rsid w:val="009A68FB"/>
    <w:rPr>
      <w:rFonts w:ascii="Wingdings" w:hAnsi="Wingdings"/>
    </w:rPr>
  </w:style>
  <w:style w:type="character" w:customStyle="1" w:styleId="WW8Num41z1">
    <w:name w:val="WW8Num41z1"/>
    <w:rsid w:val="009A68FB"/>
    <w:rPr>
      <w:rFonts w:ascii="Courier New" w:hAnsi="Courier New"/>
    </w:rPr>
  </w:style>
  <w:style w:type="character" w:customStyle="1" w:styleId="WW8Num41z3">
    <w:name w:val="WW8Num41z3"/>
    <w:rsid w:val="009A68FB"/>
    <w:rPr>
      <w:rFonts w:ascii="Symbol" w:hAnsi="Symbol"/>
    </w:rPr>
  </w:style>
  <w:style w:type="character" w:customStyle="1" w:styleId="WW8Num42z0">
    <w:name w:val="WW8Num42z0"/>
    <w:rsid w:val="009A68FB"/>
    <w:rPr>
      <w:rFonts w:ascii="Symbol" w:hAnsi="Symbol"/>
    </w:rPr>
  </w:style>
  <w:style w:type="character" w:customStyle="1" w:styleId="WW8Num43z0">
    <w:name w:val="WW8Num43z0"/>
    <w:rsid w:val="009A68FB"/>
    <w:rPr>
      <w:rFonts w:ascii="Wingdings" w:hAnsi="Wingdings"/>
    </w:rPr>
  </w:style>
  <w:style w:type="character" w:customStyle="1" w:styleId="WW8Num43z3">
    <w:name w:val="WW8Num43z3"/>
    <w:rsid w:val="009A68FB"/>
    <w:rPr>
      <w:rFonts w:ascii="Symbol" w:hAnsi="Symbol"/>
    </w:rPr>
  </w:style>
  <w:style w:type="character" w:customStyle="1" w:styleId="WW8Num43z4">
    <w:name w:val="WW8Num43z4"/>
    <w:rsid w:val="009A68FB"/>
    <w:rPr>
      <w:rFonts w:ascii="Courier New" w:hAnsi="Courier New"/>
    </w:rPr>
  </w:style>
  <w:style w:type="character" w:customStyle="1" w:styleId="WW8Num44z0">
    <w:name w:val="WW8Num44z0"/>
    <w:rsid w:val="009A68FB"/>
    <w:rPr>
      <w:rFonts w:ascii="Wingdings" w:hAnsi="Wingdings"/>
    </w:rPr>
  </w:style>
  <w:style w:type="character" w:customStyle="1" w:styleId="WW8Num44z1">
    <w:name w:val="WW8Num44z1"/>
    <w:rsid w:val="009A68FB"/>
    <w:rPr>
      <w:rFonts w:ascii="Courier New" w:hAnsi="Courier New"/>
    </w:rPr>
  </w:style>
  <w:style w:type="character" w:customStyle="1" w:styleId="WW8Num44z3">
    <w:name w:val="WW8Num44z3"/>
    <w:rsid w:val="009A68FB"/>
    <w:rPr>
      <w:rFonts w:ascii="Symbol" w:hAnsi="Symbol"/>
    </w:rPr>
  </w:style>
  <w:style w:type="character" w:customStyle="1" w:styleId="WW8Num45z0">
    <w:name w:val="WW8Num45z0"/>
    <w:rsid w:val="009A68FB"/>
    <w:rPr>
      <w:rFonts w:ascii="Symbol" w:hAnsi="Symbol"/>
    </w:rPr>
  </w:style>
  <w:style w:type="character" w:customStyle="1" w:styleId="WW8Num46z0">
    <w:name w:val="WW8Num46z0"/>
    <w:rsid w:val="009A68FB"/>
    <w:rPr>
      <w:rFonts w:ascii="Wingdings" w:hAnsi="Wingdings"/>
    </w:rPr>
  </w:style>
  <w:style w:type="character" w:customStyle="1" w:styleId="WW8Num46z1">
    <w:name w:val="WW8Num46z1"/>
    <w:rsid w:val="009A68FB"/>
    <w:rPr>
      <w:rFonts w:ascii="Courier New" w:hAnsi="Courier New"/>
    </w:rPr>
  </w:style>
  <w:style w:type="character" w:customStyle="1" w:styleId="WW8Num46z3">
    <w:name w:val="WW8Num46z3"/>
    <w:rsid w:val="009A68FB"/>
    <w:rPr>
      <w:rFonts w:ascii="Symbol" w:hAnsi="Symbol"/>
    </w:rPr>
  </w:style>
  <w:style w:type="character" w:customStyle="1" w:styleId="WW8Num47z0">
    <w:name w:val="WW8Num47z0"/>
    <w:rsid w:val="009A68FB"/>
    <w:rPr>
      <w:rFonts w:ascii="Times New Roman" w:hAnsi="Times New Roman"/>
    </w:rPr>
  </w:style>
  <w:style w:type="character" w:customStyle="1" w:styleId="WW8Num50z0">
    <w:name w:val="WW8Num50z0"/>
    <w:rsid w:val="009A68FB"/>
    <w:rPr>
      <w:rFonts w:ascii="Symbol" w:hAnsi="Symbol"/>
    </w:rPr>
  </w:style>
  <w:style w:type="character" w:customStyle="1" w:styleId="WW8Num51z0">
    <w:name w:val="WW8Num51z0"/>
    <w:rsid w:val="009A68FB"/>
    <w:rPr>
      <w:rFonts w:ascii="Symbol" w:hAnsi="Symbol"/>
    </w:rPr>
  </w:style>
  <w:style w:type="character" w:customStyle="1" w:styleId="WW8Num53z0">
    <w:name w:val="WW8Num53z0"/>
    <w:rsid w:val="009A68FB"/>
    <w:rPr>
      <w:rFonts w:ascii="StarSymbol" w:hAnsi="StarSymbol"/>
    </w:rPr>
  </w:style>
  <w:style w:type="character" w:customStyle="1" w:styleId="WW8Num55z0">
    <w:name w:val="WW8Num55z0"/>
    <w:rsid w:val="009A68FB"/>
    <w:rPr>
      <w:rFonts w:ascii="Symbol" w:hAnsi="Symbol"/>
    </w:rPr>
  </w:style>
  <w:style w:type="character" w:customStyle="1" w:styleId="WW8Num56z0">
    <w:name w:val="WW8Num56z0"/>
    <w:rsid w:val="009A68FB"/>
    <w:rPr>
      <w:rFonts w:ascii="Symbol" w:hAnsi="Symbol"/>
    </w:rPr>
  </w:style>
  <w:style w:type="character" w:customStyle="1" w:styleId="WW8Num57z0">
    <w:name w:val="WW8Num57z0"/>
    <w:rsid w:val="009A68FB"/>
    <w:rPr>
      <w:rFonts w:ascii="Symbol" w:hAnsi="Symbol"/>
    </w:rPr>
  </w:style>
  <w:style w:type="character" w:customStyle="1" w:styleId="WW8Num58z0">
    <w:name w:val="WW8Num58z0"/>
    <w:rsid w:val="009A68FB"/>
    <w:rPr>
      <w:b w:val="0"/>
    </w:rPr>
  </w:style>
  <w:style w:type="character" w:customStyle="1" w:styleId="WW8Num59z0">
    <w:name w:val="WW8Num59z0"/>
    <w:rsid w:val="009A68FB"/>
    <w:rPr>
      <w:rFonts w:ascii="Wingdings" w:hAnsi="Wingdings"/>
    </w:rPr>
  </w:style>
  <w:style w:type="character" w:customStyle="1" w:styleId="WW8Num59z3">
    <w:name w:val="WW8Num59z3"/>
    <w:rsid w:val="009A68FB"/>
    <w:rPr>
      <w:rFonts w:ascii="Symbol" w:hAnsi="Symbol"/>
    </w:rPr>
  </w:style>
  <w:style w:type="character" w:customStyle="1" w:styleId="WW8Num59z4">
    <w:name w:val="WW8Num59z4"/>
    <w:rsid w:val="009A68FB"/>
    <w:rPr>
      <w:rFonts w:ascii="Courier New" w:hAnsi="Courier New"/>
    </w:rPr>
  </w:style>
  <w:style w:type="character" w:customStyle="1" w:styleId="WW8Num60z0">
    <w:name w:val="WW8Num60z0"/>
    <w:rsid w:val="009A68FB"/>
    <w:rPr>
      <w:rFonts w:ascii="Symbol" w:hAnsi="Symbol"/>
    </w:rPr>
  </w:style>
  <w:style w:type="character" w:customStyle="1" w:styleId="WW8Num61z0">
    <w:name w:val="WW8Num61z0"/>
    <w:rsid w:val="009A68FB"/>
    <w:rPr>
      <w:rFonts w:ascii="Lucida Console" w:hAnsi="Lucida Console"/>
    </w:rPr>
  </w:style>
  <w:style w:type="character" w:customStyle="1" w:styleId="WW8Num61z1">
    <w:name w:val="WW8Num61z1"/>
    <w:rsid w:val="009A68FB"/>
    <w:rPr>
      <w:rFonts w:ascii="Wingdings" w:hAnsi="Wingdings"/>
    </w:rPr>
  </w:style>
  <w:style w:type="character" w:customStyle="1" w:styleId="WW8Num61z3">
    <w:name w:val="WW8Num61z3"/>
    <w:rsid w:val="009A68FB"/>
    <w:rPr>
      <w:rFonts w:ascii="Symbol" w:hAnsi="Symbol"/>
    </w:rPr>
  </w:style>
  <w:style w:type="character" w:customStyle="1" w:styleId="WW8Num61z4">
    <w:name w:val="WW8Num61z4"/>
    <w:rsid w:val="009A68FB"/>
    <w:rPr>
      <w:rFonts w:ascii="Courier New" w:hAnsi="Courier New"/>
    </w:rPr>
  </w:style>
  <w:style w:type="character" w:customStyle="1" w:styleId="WW8Num62z0">
    <w:name w:val="WW8Num62z0"/>
    <w:rsid w:val="009A68FB"/>
    <w:rPr>
      <w:rFonts w:ascii="StarSymbol" w:hAnsi="StarSymbol"/>
    </w:rPr>
  </w:style>
  <w:style w:type="character" w:customStyle="1" w:styleId="WW8Num65z0">
    <w:name w:val="WW8Num65z0"/>
    <w:rsid w:val="009A68FB"/>
    <w:rPr>
      <w:rFonts w:ascii="Wingdings" w:hAnsi="Wingdings"/>
    </w:rPr>
  </w:style>
  <w:style w:type="character" w:customStyle="1" w:styleId="WW8Num68z0">
    <w:name w:val="WW8Num68z0"/>
    <w:rsid w:val="009A68FB"/>
    <w:rPr>
      <w:rFonts w:ascii="StarSymbol" w:hAnsi="StarSymbol"/>
    </w:rPr>
  </w:style>
  <w:style w:type="character" w:customStyle="1" w:styleId="WW8Num69z0">
    <w:name w:val="WW8Num69z0"/>
    <w:rsid w:val="009A68FB"/>
    <w:rPr>
      <w:rFonts w:ascii="Wingdings" w:hAnsi="Wingdings"/>
    </w:rPr>
  </w:style>
  <w:style w:type="character" w:customStyle="1" w:styleId="WW8Num69z1">
    <w:name w:val="WW8Num69z1"/>
    <w:rsid w:val="009A68FB"/>
    <w:rPr>
      <w:rFonts w:ascii="Courier New" w:hAnsi="Courier New"/>
    </w:rPr>
  </w:style>
  <w:style w:type="character" w:customStyle="1" w:styleId="WW8Num69z3">
    <w:name w:val="WW8Num69z3"/>
    <w:rsid w:val="009A68FB"/>
    <w:rPr>
      <w:rFonts w:ascii="Symbol" w:hAnsi="Symbol"/>
    </w:rPr>
  </w:style>
  <w:style w:type="character" w:customStyle="1" w:styleId="WW8Num73z0">
    <w:name w:val="WW8Num73z0"/>
    <w:rsid w:val="009A68FB"/>
    <w:rPr>
      <w:rFonts w:ascii="Wingdings" w:hAnsi="Wingdings"/>
    </w:rPr>
  </w:style>
  <w:style w:type="character" w:customStyle="1" w:styleId="WW8Num75z0">
    <w:name w:val="WW8Num75z0"/>
    <w:rsid w:val="009A68FB"/>
    <w:rPr>
      <w:rFonts w:ascii="Wingdings" w:hAnsi="Wingdings"/>
    </w:rPr>
  </w:style>
  <w:style w:type="character" w:customStyle="1" w:styleId="WW8Num75z1">
    <w:name w:val="WW8Num75z1"/>
    <w:rsid w:val="009A68FB"/>
    <w:rPr>
      <w:rFonts w:ascii="Courier New" w:hAnsi="Courier New"/>
    </w:rPr>
  </w:style>
  <w:style w:type="character" w:customStyle="1" w:styleId="WW8Num75z3">
    <w:name w:val="WW8Num75z3"/>
    <w:rsid w:val="009A68FB"/>
    <w:rPr>
      <w:rFonts w:ascii="Symbol" w:hAnsi="Symbol"/>
    </w:rPr>
  </w:style>
  <w:style w:type="character" w:customStyle="1" w:styleId="WW8Num76z0">
    <w:name w:val="WW8Num76z0"/>
    <w:rsid w:val="009A68FB"/>
    <w:rPr>
      <w:rFonts w:ascii="Wingdings" w:hAnsi="Wingdings"/>
    </w:rPr>
  </w:style>
  <w:style w:type="character" w:customStyle="1" w:styleId="WW8Num76z1">
    <w:name w:val="WW8Num76z1"/>
    <w:rsid w:val="009A68FB"/>
    <w:rPr>
      <w:rFonts w:ascii="Courier New" w:hAnsi="Courier New"/>
    </w:rPr>
  </w:style>
  <w:style w:type="character" w:customStyle="1" w:styleId="WW8Num76z3">
    <w:name w:val="WW8Num76z3"/>
    <w:rsid w:val="009A68FB"/>
    <w:rPr>
      <w:rFonts w:ascii="Symbol" w:hAnsi="Symbol"/>
    </w:rPr>
  </w:style>
  <w:style w:type="character" w:customStyle="1" w:styleId="WW8Num81z0">
    <w:name w:val="WW8Num81z0"/>
    <w:rsid w:val="009A68FB"/>
    <w:rPr>
      <w:rFonts w:ascii="StarSymbol" w:hAnsi="StarSymbol"/>
    </w:rPr>
  </w:style>
  <w:style w:type="character" w:customStyle="1" w:styleId="WW8Num82z0">
    <w:name w:val="WW8Num82z0"/>
    <w:rsid w:val="009A68FB"/>
    <w:rPr>
      <w:rFonts w:ascii="Symbol" w:hAnsi="Symbol"/>
    </w:rPr>
  </w:style>
  <w:style w:type="character" w:customStyle="1" w:styleId="WW8Num83z0">
    <w:name w:val="WW8Num83z0"/>
    <w:rsid w:val="009A68FB"/>
    <w:rPr>
      <w:rFonts w:ascii="Symbol" w:hAnsi="Symbol"/>
    </w:rPr>
  </w:style>
  <w:style w:type="character" w:customStyle="1" w:styleId="WW8Num84z0">
    <w:name w:val="WW8Num84z0"/>
    <w:rsid w:val="009A68FB"/>
    <w:rPr>
      <w:rFonts w:ascii="Wingdings" w:hAnsi="Wingdings"/>
    </w:rPr>
  </w:style>
  <w:style w:type="character" w:customStyle="1" w:styleId="WW8Num84z6">
    <w:name w:val="WW8Num84z6"/>
    <w:rsid w:val="009A68FB"/>
    <w:rPr>
      <w:rFonts w:ascii="Symbol" w:hAnsi="Symbol"/>
    </w:rPr>
  </w:style>
  <w:style w:type="character" w:customStyle="1" w:styleId="WW8Num84z7">
    <w:name w:val="WW8Num84z7"/>
    <w:rsid w:val="009A68FB"/>
    <w:rPr>
      <w:rFonts w:ascii="Courier New" w:hAnsi="Courier New"/>
    </w:rPr>
  </w:style>
  <w:style w:type="character" w:customStyle="1" w:styleId="WW8Num85z0">
    <w:name w:val="WW8Num85z0"/>
    <w:rsid w:val="009A68FB"/>
    <w:rPr>
      <w:rFonts w:ascii="Symbol" w:hAnsi="Symbol"/>
    </w:rPr>
  </w:style>
  <w:style w:type="character" w:customStyle="1" w:styleId="WW8Num86z0">
    <w:name w:val="WW8Num86z0"/>
    <w:rsid w:val="009A68FB"/>
    <w:rPr>
      <w:rFonts w:ascii="Wingdings" w:hAnsi="Wingdings"/>
    </w:rPr>
  </w:style>
  <w:style w:type="character" w:customStyle="1" w:styleId="WW8Num86z1">
    <w:name w:val="WW8Num86z1"/>
    <w:rsid w:val="009A68FB"/>
    <w:rPr>
      <w:rFonts w:ascii="Courier New" w:hAnsi="Courier New"/>
    </w:rPr>
  </w:style>
  <w:style w:type="character" w:customStyle="1" w:styleId="WW8Num86z3">
    <w:name w:val="WW8Num86z3"/>
    <w:rsid w:val="009A68FB"/>
    <w:rPr>
      <w:rFonts w:ascii="Symbol" w:hAnsi="Symbol"/>
    </w:rPr>
  </w:style>
  <w:style w:type="character" w:customStyle="1" w:styleId="WW8Num88z0">
    <w:name w:val="WW8Num88z0"/>
    <w:rsid w:val="009A68FB"/>
    <w:rPr>
      <w:rFonts w:ascii="Lucida Console" w:hAnsi="Lucida Console"/>
    </w:rPr>
  </w:style>
  <w:style w:type="character" w:customStyle="1" w:styleId="WW8Num88z1">
    <w:name w:val="WW8Num88z1"/>
    <w:rsid w:val="009A68FB"/>
    <w:rPr>
      <w:rFonts w:ascii="Wingdings" w:hAnsi="Wingdings"/>
    </w:rPr>
  </w:style>
  <w:style w:type="character" w:customStyle="1" w:styleId="WW8Num88z7">
    <w:name w:val="WW8Num88z7"/>
    <w:rsid w:val="009A68FB"/>
    <w:rPr>
      <w:rFonts w:ascii="Courier New" w:hAnsi="Courier New"/>
    </w:rPr>
  </w:style>
  <w:style w:type="character" w:customStyle="1" w:styleId="WW8Num90z0">
    <w:name w:val="WW8Num90z0"/>
    <w:rsid w:val="009A68FB"/>
    <w:rPr>
      <w:rFonts w:ascii="Symbol" w:hAnsi="Symbol"/>
      <w:b w:val="0"/>
      <w:i w:val="0"/>
      <w:sz w:val="14"/>
    </w:rPr>
  </w:style>
  <w:style w:type="character" w:customStyle="1" w:styleId="WW8Num93z0">
    <w:name w:val="WW8Num93z0"/>
    <w:rsid w:val="009A68FB"/>
    <w:rPr>
      <w:rFonts w:ascii="Wingdings" w:hAnsi="Wingdings"/>
    </w:rPr>
  </w:style>
  <w:style w:type="character" w:customStyle="1" w:styleId="WW8Num93z1">
    <w:name w:val="WW8Num93z1"/>
    <w:rsid w:val="009A68FB"/>
    <w:rPr>
      <w:rFonts w:ascii="Courier New" w:hAnsi="Courier New"/>
    </w:rPr>
  </w:style>
  <w:style w:type="character" w:customStyle="1" w:styleId="WW8Num93z3">
    <w:name w:val="WW8Num93z3"/>
    <w:rsid w:val="009A68FB"/>
    <w:rPr>
      <w:rFonts w:ascii="Symbol" w:hAnsi="Symbol"/>
    </w:rPr>
  </w:style>
  <w:style w:type="character" w:customStyle="1" w:styleId="WW8Num94z0">
    <w:name w:val="WW8Num94z0"/>
    <w:rsid w:val="009A68FB"/>
    <w:rPr>
      <w:u w:val="none"/>
    </w:rPr>
  </w:style>
  <w:style w:type="character" w:customStyle="1" w:styleId="WW8Num96z0">
    <w:name w:val="WW8Num96z0"/>
    <w:rsid w:val="009A68FB"/>
    <w:rPr>
      <w:rFonts w:ascii="Times New Roman" w:eastAsia="Times New Roman" w:hAnsi="Times New Roman"/>
    </w:rPr>
  </w:style>
  <w:style w:type="character" w:customStyle="1" w:styleId="WW8Num96z1">
    <w:name w:val="WW8Num96z1"/>
    <w:rsid w:val="009A68FB"/>
    <w:rPr>
      <w:rFonts w:ascii="Courier New" w:hAnsi="Courier New"/>
    </w:rPr>
  </w:style>
  <w:style w:type="character" w:customStyle="1" w:styleId="WW8Num96z2">
    <w:name w:val="WW8Num96z2"/>
    <w:rsid w:val="009A68FB"/>
    <w:rPr>
      <w:rFonts w:ascii="Wingdings" w:hAnsi="Wingdings"/>
    </w:rPr>
  </w:style>
  <w:style w:type="character" w:customStyle="1" w:styleId="WW8Num96z3">
    <w:name w:val="WW8Num96z3"/>
    <w:rsid w:val="009A68FB"/>
    <w:rPr>
      <w:rFonts w:ascii="Symbol" w:hAnsi="Symbol"/>
    </w:rPr>
  </w:style>
  <w:style w:type="character" w:customStyle="1" w:styleId="WW8Num98z0">
    <w:name w:val="WW8Num98z0"/>
    <w:rsid w:val="009A68FB"/>
    <w:rPr>
      <w:rFonts w:ascii="Symbol" w:hAnsi="Symbol"/>
    </w:rPr>
  </w:style>
  <w:style w:type="character" w:customStyle="1" w:styleId="WW8Num100z0">
    <w:name w:val="WW8Num100z0"/>
    <w:rsid w:val="009A68FB"/>
    <w:rPr>
      <w:rFonts w:ascii="Times New Roman" w:hAnsi="Times New Roman"/>
    </w:rPr>
  </w:style>
  <w:style w:type="character" w:customStyle="1" w:styleId="WW8Num101z0">
    <w:name w:val="WW8Num101z0"/>
    <w:rsid w:val="009A68FB"/>
    <w:rPr>
      <w:rFonts w:ascii="StarSymbol" w:hAnsi="StarSymbol"/>
    </w:rPr>
  </w:style>
  <w:style w:type="character" w:customStyle="1" w:styleId="WW8Num103z0">
    <w:name w:val="WW8Num103z0"/>
    <w:rsid w:val="009A68FB"/>
    <w:rPr>
      <w:rFonts w:ascii="Wingdings" w:hAnsi="Wingdings"/>
    </w:rPr>
  </w:style>
  <w:style w:type="character" w:customStyle="1" w:styleId="WW8Num103z1">
    <w:name w:val="WW8Num103z1"/>
    <w:rsid w:val="009A68FB"/>
    <w:rPr>
      <w:rFonts w:ascii="Courier New" w:hAnsi="Courier New"/>
    </w:rPr>
  </w:style>
  <w:style w:type="character" w:customStyle="1" w:styleId="WW8Num103z3">
    <w:name w:val="WW8Num103z3"/>
    <w:rsid w:val="009A68FB"/>
    <w:rPr>
      <w:rFonts w:ascii="Symbol" w:hAnsi="Symbol"/>
    </w:rPr>
  </w:style>
  <w:style w:type="character" w:customStyle="1" w:styleId="WW8Num104z0">
    <w:name w:val="WW8Num104z0"/>
    <w:rsid w:val="009A68FB"/>
    <w:rPr>
      <w:rFonts w:ascii="Lucida Console" w:hAnsi="Lucida Console"/>
    </w:rPr>
  </w:style>
  <w:style w:type="character" w:customStyle="1" w:styleId="WW8Num104z1">
    <w:name w:val="WW8Num104z1"/>
    <w:rsid w:val="009A68FB"/>
    <w:rPr>
      <w:rFonts w:ascii="Wingdings" w:hAnsi="Wingdings"/>
    </w:rPr>
  </w:style>
  <w:style w:type="character" w:customStyle="1" w:styleId="WW8Num104z6">
    <w:name w:val="WW8Num104z6"/>
    <w:rsid w:val="009A68FB"/>
    <w:rPr>
      <w:rFonts w:ascii="Symbol" w:hAnsi="Symbol"/>
    </w:rPr>
  </w:style>
  <w:style w:type="character" w:customStyle="1" w:styleId="WW8Num104z7">
    <w:name w:val="WW8Num104z7"/>
    <w:rsid w:val="009A68FB"/>
    <w:rPr>
      <w:rFonts w:ascii="Courier New" w:hAnsi="Courier New"/>
    </w:rPr>
  </w:style>
  <w:style w:type="character" w:customStyle="1" w:styleId="WW8Num105z0">
    <w:name w:val="WW8Num105z0"/>
    <w:rsid w:val="009A68FB"/>
    <w:rPr>
      <w:rFonts w:ascii="Wingdings" w:hAnsi="Wingdings"/>
    </w:rPr>
  </w:style>
  <w:style w:type="character" w:customStyle="1" w:styleId="WW8Num106z0">
    <w:name w:val="WW8Num106z0"/>
    <w:rsid w:val="009A68FB"/>
    <w:rPr>
      <w:rFonts w:ascii="Symbol" w:hAnsi="Symbol"/>
    </w:rPr>
  </w:style>
  <w:style w:type="character" w:customStyle="1" w:styleId="WW8Num109z0">
    <w:name w:val="WW8Num109z0"/>
    <w:rsid w:val="009A68FB"/>
    <w:rPr>
      <w:rFonts w:ascii="Wingdings" w:hAnsi="Wingdings"/>
    </w:rPr>
  </w:style>
  <w:style w:type="character" w:customStyle="1" w:styleId="WW8Num109z1">
    <w:name w:val="WW8Num109z1"/>
    <w:rsid w:val="009A68FB"/>
    <w:rPr>
      <w:rFonts w:ascii="Courier New" w:hAnsi="Courier New"/>
    </w:rPr>
  </w:style>
  <w:style w:type="character" w:customStyle="1" w:styleId="WW8Num109z3">
    <w:name w:val="WW8Num109z3"/>
    <w:rsid w:val="009A68FB"/>
    <w:rPr>
      <w:rFonts w:ascii="Symbol" w:hAnsi="Symbol"/>
    </w:rPr>
  </w:style>
  <w:style w:type="character" w:customStyle="1" w:styleId="WW8Num112z0">
    <w:name w:val="WW8Num112z0"/>
    <w:rsid w:val="009A68FB"/>
    <w:rPr>
      <w:rFonts w:ascii="Symbol" w:hAnsi="Symbol"/>
    </w:rPr>
  </w:style>
  <w:style w:type="character" w:customStyle="1" w:styleId="WW8Num113z0">
    <w:name w:val="WW8Num113z0"/>
    <w:rsid w:val="009A68FB"/>
    <w:rPr>
      <w:rFonts w:ascii="Symbol" w:hAnsi="Symbol"/>
    </w:rPr>
  </w:style>
  <w:style w:type="character" w:customStyle="1" w:styleId="WW8Num114z0">
    <w:name w:val="WW8Num114z0"/>
    <w:rsid w:val="009A68FB"/>
    <w:rPr>
      <w:rFonts w:ascii="StarSymbol" w:hAnsi="StarSymbol"/>
    </w:rPr>
  </w:style>
  <w:style w:type="character" w:customStyle="1" w:styleId="WW8Num115z0">
    <w:name w:val="WW8Num115z0"/>
    <w:rsid w:val="009A68FB"/>
    <w:rPr>
      <w:rFonts w:ascii="Wingdings" w:hAnsi="Wingdings"/>
    </w:rPr>
  </w:style>
  <w:style w:type="character" w:customStyle="1" w:styleId="WW8Num116z0">
    <w:name w:val="WW8Num116z0"/>
    <w:rsid w:val="009A68FB"/>
    <w:rPr>
      <w:rFonts w:ascii="Symbol" w:hAnsi="Symbol"/>
    </w:rPr>
  </w:style>
  <w:style w:type="character" w:customStyle="1" w:styleId="WW8Num117z0">
    <w:name w:val="WW8Num117z0"/>
    <w:rsid w:val="009A68FB"/>
    <w:rPr>
      <w:rFonts w:ascii="Times New Roman" w:hAnsi="Times New Roman"/>
    </w:rPr>
  </w:style>
  <w:style w:type="character" w:customStyle="1" w:styleId="WW8Num118z0">
    <w:name w:val="WW8Num118z0"/>
    <w:rsid w:val="009A68FB"/>
    <w:rPr>
      <w:rFonts w:ascii="Symbol" w:hAnsi="Symbol"/>
    </w:rPr>
  </w:style>
  <w:style w:type="character" w:customStyle="1" w:styleId="WW8Num119z0">
    <w:name w:val="WW8Num119z0"/>
    <w:rsid w:val="009A68FB"/>
    <w:rPr>
      <w:rFonts w:ascii="Wingdings" w:hAnsi="Wingdings"/>
    </w:rPr>
  </w:style>
  <w:style w:type="character" w:customStyle="1" w:styleId="WW8Num120z0">
    <w:name w:val="WW8Num120z0"/>
    <w:rsid w:val="009A68FB"/>
    <w:rPr>
      <w:rFonts w:ascii="Lucida Console" w:hAnsi="Lucida Console"/>
    </w:rPr>
  </w:style>
  <w:style w:type="character" w:customStyle="1" w:styleId="WW8Num120z1">
    <w:name w:val="WW8Num120z1"/>
    <w:rsid w:val="009A68FB"/>
    <w:rPr>
      <w:rFonts w:ascii="Courier New" w:hAnsi="Courier New"/>
    </w:rPr>
  </w:style>
  <w:style w:type="character" w:customStyle="1" w:styleId="WW8Num120z2">
    <w:name w:val="WW8Num120z2"/>
    <w:rsid w:val="009A68FB"/>
    <w:rPr>
      <w:rFonts w:ascii="Wingdings" w:hAnsi="Wingdings"/>
    </w:rPr>
  </w:style>
  <w:style w:type="character" w:customStyle="1" w:styleId="WW8Num120z3">
    <w:name w:val="WW8Num120z3"/>
    <w:rsid w:val="009A68FB"/>
    <w:rPr>
      <w:rFonts w:ascii="Symbol" w:hAnsi="Symbol"/>
    </w:rPr>
  </w:style>
  <w:style w:type="character" w:customStyle="1" w:styleId="WW8Num121z0">
    <w:name w:val="WW8Num121z0"/>
    <w:rsid w:val="009A68FB"/>
    <w:rPr>
      <w:rFonts w:ascii="Symbol" w:hAnsi="Symbol"/>
    </w:rPr>
  </w:style>
  <w:style w:type="character" w:customStyle="1" w:styleId="WW8Num126z0">
    <w:name w:val="WW8Num126z0"/>
    <w:rsid w:val="009A68FB"/>
    <w:rPr>
      <w:rFonts w:ascii="Wingdings" w:hAnsi="Wingdings"/>
    </w:rPr>
  </w:style>
  <w:style w:type="character" w:customStyle="1" w:styleId="WW8Num127z0">
    <w:name w:val="WW8Num127z0"/>
    <w:rsid w:val="009A68FB"/>
    <w:rPr>
      <w:rFonts w:ascii="Lucida Console" w:hAnsi="Lucida Console"/>
    </w:rPr>
  </w:style>
  <w:style w:type="character" w:customStyle="1" w:styleId="WW8Num127z1">
    <w:name w:val="WW8Num127z1"/>
    <w:rsid w:val="009A68FB"/>
    <w:rPr>
      <w:rFonts w:ascii="Wingdings" w:hAnsi="Wingdings"/>
    </w:rPr>
  </w:style>
  <w:style w:type="character" w:customStyle="1" w:styleId="WW8Num127z7">
    <w:name w:val="WW8Num127z7"/>
    <w:rsid w:val="009A68FB"/>
    <w:rPr>
      <w:rFonts w:ascii="Courier New" w:hAnsi="Courier New"/>
    </w:rPr>
  </w:style>
  <w:style w:type="character" w:customStyle="1" w:styleId="WW8Num128z0">
    <w:name w:val="WW8Num128z0"/>
    <w:rsid w:val="009A68FB"/>
    <w:rPr>
      <w:rFonts w:ascii="StarSymbol" w:hAnsi="StarSymbol"/>
    </w:rPr>
  </w:style>
  <w:style w:type="character" w:customStyle="1" w:styleId="WW8Num129z0">
    <w:name w:val="WW8Num129z0"/>
    <w:rsid w:val="009A68FB"/>
    <w:rPr>
      <w:rFonts w:ascii="Wingdings" w:hAnsi="Wingdings"/>
    </w:rPr>
  </w:style>
  <w:style w:type="character" w:customStyle="1" w:styleId="WW8Num131z0">
    <w:name w:val="WW8Num131z0"/>
    <w:rsid w:val="009A68FB"/>
    <w:rPr>
      <w:rFonts w:ascii="Symbol" w:hAnsi="Symbol"/>
    </w:rPr>
  </w:style>
  <w:style w:type="character" w:customStyle="1" w:styleId="WW8Num132z0">
    <w:name w:val="WW8Num132z0"/>
    <w:rsid w:val="009A68FB"/>
    <w:rPr>
      <w:rFonts w:ascii="Wingdings" w:hAnsi="Wingdings"/>
    </w:rPr>
  </w:style>
  <w:style w:type="character" w:customStyle="1" w:styleId="WW8Num132z6">
    <w:name w:val="WW8Num132z6"/>
    <w:rsid w:val="009A68FB"/>
    <w:rPr>
      <w:rFonts w:ascii="Symbol" w:hAnsi="Symbol"/>
    </w:rPr>
  </w:style>
  <w:style w:type="character" w:customStyle="1" w:styleId="WW8Num132z7">
    <w:name w:val="WW8Num132z7"/>
    <w:rsid w:val="009A68FB"/>
    <w:rPr>
      <w:rFonts w:ascii="Courier New" w:hAnsi="Courier New"/>
    </w:rPr>
  </w:style>
  <w:style w:type="character" w:customStyle="1" w:styleId="WW8Num133z1">
    <w:name w:val="WW8Num133z1"/>
    <w:rsid w:val="009A68FB"/>
    <w:rPr>
      <w:rFonts w:ascii="Times New Roman" w:eastAsia="Times New Roman" w:hAnsi="Times New Roman"/>
    </w:rPr>
  </w:style>
  <w:style w:type="character" w:customStyle="1" w:styleId="WW8Num134z0">
    <w:name w:val="WW8Num134z0"/>
    <w:rsid w:val="009A68FB"/>
    <w:rPr>
      <w:rFonts w:ascii="Wingdings" w:hAnsi="Wingdings"/>
    </w:rPr>
  </w:style>
  <w:style w:type="character" w:customStyle="1" w:styleId="WW8Num135z0">
    <w:name w:val="WW8Num135z0"/>
    <w:rsid w:val="009A68FB"/>
    <w:rPr>
      <w:rFonts w:ascii="Wingdings" w:hAnsi="Wingdings"/>
    </w:rPr>
  </w:style>
  <w:style w:type="character" w:customStyle="1" w:styleId="WW8Num135z1">
    <w:name w:val="WW8Num135z1"/>
    <w:rsid w:val="009A68FB"/>
    <w:rPr>
      <w:rFonts w:ascii="Courier New" w:hAnsi="Courier New"/>
    </w:rPr>
  </w:style>
  <w:style w:type="character" w:customStyle="1" w:styleId="WW8Num135z3">
    <w:name w:val="WW8Num135z3"/>
    <w:rsid w:val="009A68FB"/>
    <w:rPr>
      <w:rFonts w:ascii="Symbol" w:hAnsi="Symbol"/>
    </w:rPr>
  </w:style>
  <w:style w:type="character" w:customStyle="1" w:styleId="WW8Num137z0">
    <w:name w:val="WW8Num137z0"/>
    <w:rsid w:val="009A68FB"/>
    <w:rPr>
      <w:rFonts w:ascii="Wingdings" w:hAnsi="Wingdings"/>
    </w:rPr>
  </w:style>
  <w:style w:type="character" w:customStyle="1" w:styleId="WW8Num138z0">
    <w:name w:val="WW8Num138z0"/>
    <w:rsid w:val="009A68FB"/>
    <w:rPr>
      <w:rFonts w:ascii="Lucida Console" w:hAnsi="Lucida Console"/>
    </w:rPr>
  </w:style>
  <w:style w:type="character" w:customStyle="1" w:styleId="WW8Num138z1">
    <w:name w:val="WW8Num138z1"/>
    <w:rsid w:val="009A68FB"/>
    <w:rPr>
      <w:rFonts w:ascii="Wingdings" w:hAnsi="Wingdings"/>
    </w:rPr>
  </w:style>
  <w:style w:type="character" w:customStyle="1" w:styleId="WW8Num138z7">
    <w:name w:val="WW8Num138z7"/>
    <w:rsid w:val="009A68FB"/>
    <w:rPr>
      <w:rFonts w:ascii="Courier New" w:hAnsi="Courier New"/>
    </w:rPr>
  </w:style>
  <w:style w:type="character" w:customStyle="1" w:styleId="WW8Num139z0">
    <w:name w:val="WW8Num139z0"/>
    <w:rsid w:val="009A68FB"/>
    <w:rPr>
      <w:rFonts w:ascii="Wingdings" w:hAnsi="Wingdings"/>
    </w:rPr>
  </w:style>
  <w:style w:type="character" w:customStyle="1" w:styleId="WW8Num145z0">
    <w:name w:val="WW8Num145z0"/>
    <w:rsid w:val="009A68FB"/>
    <w:rPr>
      <w:rFonts w:ascii="Symbol" w:hAnsi="Symbol"/>
    </w:rPr>
  </w:style>
  <w:style w:type="character" w:customStyle="1" w:styleId="WW8Num145z1">
    <w:name w:val="WW8Num145z1"/>
    <w:rsid w:val="009A68FB"/>
    <w:rPr>
      <w:rFonts w:ascii="Courier New" w:hAnsi="Courier New"/>
    </w:rPr>
  </w:style>
  <w:style w:type="character" w:customStyle="1" w:styleId="WW8Num145z2">
    <w:name w:val="WW8Num145z2"/>
    <w:rsid w:val="009A68FB"/>
    <w:rPr>
      <w:rFonts w:ascii="Wingdings" w:hAnsi="Wingdings"/>
    </w:rPr>
  </w:style>
  <w:style w:type="character" w:customStyle="1" w:styleId="WW8Num146z0">
    <w:name w:val="WW8Num146z0"/>
    <w:rsid w:val="009A68FB"/>
    <w:rPr>
      <w:rFonts w:ascii="Wingdings" w:hAnsi="Wingdings"/>
    </w:rPr>
  </w:style>
  <w:style w:type="character" w:customStyle="1" w:styleId="WW8Num146z1">
    <w:name w:val="WW8Num146z1"/>
    <w:rsid w:val="009A68FB"/>
    <w:rPr>
      <w:rFonts w:ascii="Courier New" w:hAnsi="Courier New"/>
    </w:rPr>
  </w:style>
  <w:style w:type="character" w:customStyle="1" w:styleId="WW8Num146z3">
    <w:name w:val="WW8Num146z3"/>
    <w:rsid w:val="009A68FB"/>
    <w:rPr>
      <w:rFonts w:ascii="Symbol" w:hAnsi="Symbol"/>
    </w:rPr>
  </w:style>
  <w:style w:type="character" w:customStyle="1" w:styleId="WW8Num149z0">
    <w:name w:val="WW8Num149z0"/>
    <w:rsid w:val="009A68FB"/>
    <w:rPr>
      <w:rFonts w:ascii="StarSymbol" w:hAnsi="StarSymbol"/>
    </w:rPr>
  </w:style>
  <w:style w:type="character" w:customStyle="1" w:styleId="WW8Num150z0">
    <w:name w:val="WW8Num150z0"/>
    <w:rsid w:val="009A68FB"/>
    <w:rPr>
      <w:rFonts w:ascii="Symbol" w:hAnsi="Symbol"/>
    </w:rPr>
  </w:style>
  <w:style w:type="character" w:customStyle="1" w:styleId="WW8Num151z0">
    <w:name w:val="WW8Num151z0"/>
    <w:rsid w:val="009A68FB"/>
    <w:rPr>
      <w:rFonts w:ascii="Symbol" w:hAnsi="Symbol"/>
    </w:rPr>
  </w:style>
  <w:style w:type="character" w:customStyle="1" w:styleId="WW8Num152z0">
    <w:name w:val="WW8Num152z0"/>
    <w:rsid w:val="009A68FB"/>
    <w:rPr>
      <w:rFonts w:ascii="Wingdings" w:hAnsi="Wingdings"/>
    </w:rPr>
  </w:style>
  <w:style w:type="character" w:customStyle="1" w:styleId="WW8Num153z0">
    <w:name w:val="WW8Num153z0"/>
    <w:rsid w:val="009A68FB"/>
    <w:rPr>
      <w:rFonts w:ascii="Wingdings" w:hAnsi="Wingdings"/>
    </w:rPr>
  </w:style>
  <w:style w:type="character" w:customStyle="1" w:styleId="WW8Num153z1">
    <w:name w:val="WW8Num153z1"/>
    <w:rsid w:val="009A68FB"/>
    <w:rPr>
      <w:rFonts w:ascii="Courier New" w:hAnsi="Courier New"/>
    </w:rPr>
  </w:style>
  <w:style w:type="character" w:customStyle="1" w:styleId="WW8Num153z3">
    <w:name w:val="WW8Num153z3"/>
    <w:rsid w:val="009A68FB"/>
    <w:rPr>
      <w:rFonts w:ascii="Symbol" w:hAnsi="Symbol"/>
    </w:rPr>
  </w:style>
  <w:style w:type="character" w:customStyle="1" w:styleId="WW8Num154z0">
    <w:name w:val="WW8Num154z0"/>
    <w:rsid w:val="009A68FB"/>
    <w:rPr>
      <w:rFonts w:ascii="Symbol" w:hAnsi="Symbol"/>
    </w:rPr>
  </w:style>
  <w:style w:type="character" w:customStyle="1" w:styleId="WW8Num158z0">
    <w:name w:val="WW8Num158z0"/>
    <w:rsid w:val="009A68FB"/>
    <w:rPr>
      <w:rFonts w:ascii="StarSymbol" w:hAnsi="StarSymbol"/>
    </w:rPr>
  </w:style>
  <w:style w:type="character" w:customStyle="1" w:styleId="WW8Num160z0">
    <w:name w:val="WW8Num160z0"/>
    <w:rsid w:val="009A68FB"/>
    <w:rPr>
      <w:rFonts w:ascii="Symbol" w:hAnsi="Symbol"/>
    </w:rPr>
  </w:style>
  <w:style w:type="character" w:customStyle="1" w:styleId="WW8Num161z0">
    <w:name w:val="WW8Num161z0"/>
    <w:rsid w:val="009A68FB"/>
    <w:rPr>
      <w:rFonts w:ascii="Symbol" w:hAnsi="Symbol"/>
    </w:rPr>
  </w:style>
  <w:style w:type="character" w:customStyle="1" w:styleId="WW8Num162z0">
    <w:name w:val="WW8Num162z0"/>
    <w:rsid w:val="009A68FB"/>
    <w:rPr>
      <w:rFonts w:ascii="Symbol" w:hAnsi="Symbol"/>
    </w:rPr>
  </w:style>
  <w:style w:type="character" w:customStyle="1" w:styleId="WW8Num163z0">
    <w:name w:val="WW8Num163z0"/>
    <w:rsid w:val="009A68FB"/>
    <w:rPr>
      <w:rFonts w:ascii="StarSymbol" w:hAnsi="StarSymbol"/>
    </w:rPr>
  </w:style>
  <w:style w:type="character" w:customStyle="1" w:styleId="WW8Num164z0">
    <w:name w:val="WW8Num164z0"/>
    <w:rsid w:val="009A68FB"/>
    <w:rPr>
      <w:rFonts w:ascii="StarSymbol" w:hAnsi="StarSymbol"/>
    </w:rPr>
  </w:style>
  <w:style w:type="character" w:customStyle="1" w:styleId="WW8Num166z0">
    <w:name w:val="WW8Num166z0"/>
    <w:rsid w:val="009A68FB"/>
    <w:rPr>
      <w:rFonts w:ascii="Times New Roman" w:hAnsi="Times New Roman"/>
    </w:rPr>
  </w:style>
  <w:style w:type="character" w:customStyle="1" w:styleId="WW8Num167z0">
    <w:name w:val="WW8Num167z0"/>
    <w:rsid w:val="009A68FB"/>
    <w:rPr>
      <w:rFonts w:ascii="StarSymbol" w:hAnsi="StarSymbol"/>
    </w:rPr>
  </w:style>
  <w:style w:type="character" w:customStyle="1" w:styleId="WW8Num168z0">
    <w:name w:val="WW8Num168z0"/>
    <w:rsid w:val="009A68FB"/>
    <w:rPr>
      <w:rFonts w:ascii="Symbol" w:hAnsi="Symbol"/>
    </w:rPr>
  </w:style>
  <w:style w:type="character" w:customStyle="1" w:styleId="WW8Num169z0">
    <w:name w:val="WW8Num169z0"/>
    <w:rsid w:val="009A68FB"/>
    <w:rPr>
      <w:rFonts w:ascii="Symbol" w:hAnsi="Symbol"/>
    </w:rPr>
  </w:style>
  <w:style w:type="character" w:customStyle="1" w:styleId="WW8Num170z0">
    <w:name w:val="WW8Num170z0"/>
    <w:rsid w:val="009A68FB"/>
    <w:rPr>
      <w:rFonts w:ascii="Symbol" w:hAnsi="Symbol"/>
    </w:rPr>
  </w:style>
  <w:style w:type="character" w:customStyle="1" w:styleId="WW8Num171z0">
    <w:name w:val="WW8Num171z0"/>
    <w:rsid w:val="009A68FB"/>
    <w:rPr>
      <w:rFonts w:ascii="Symbol" w:hAnsi="Symbol"/>
    </w:rPr>
  </w:style>
  <w:style w:type="character" w:customStyle="1" w:styleId="WW8Num171z1">
    <w:name w:val="WW8Num171z1"/>
    <w:rsid w:val="009A68FB"/>
    <w:rPr>
      <w:rFonts w:ascii="Courier New" w:hAnsi="Courier New"/>
    </w:rPr>
  </w:style>
  <w:style w:type="character" w:customStyle="1" w:styleId="WW8Num171z2">
    <w:name w:val="WW8Num171z2"/>
    <w:rsid w:val="009A68FB"/>
    <w:rPr>
      <w:rFonts w:ascii="Wingdings" w:hAnsi="Wingdings"/>
    </w:rPr>
  </w:style>
  <w:style w:type="character" w:customStyle="1" w:styleId="WW8Num172z0">
    <w:name w:val="WW8Num172z0"/>
    <w:rsid w:val="009A68FB"/>
    <w:rPr>
      <w:rFonts w:ascii="Symbol" w:hAnsi="Symbol"/>
    </w:rPr>
  </w:style>
  <w:style w:type="character" w:customStyle="1" w:styleId="WW8Num172z1">
    <w:name w:val="WW8Num172z1"/>
    <w:rsid w:val="009A68FB"/>
    <w:rPr>
      <w:rFonts w:ascii="Courier New" w:hAnsi="Courier New"/>
    </w:rPr>
  </w:style>
  <w:style w:type="character" w:customStyle="1" w:styleId="WW8Num172z2">
    <w:name w:val="WW8Num172z2"/>
    <w:rsid w:val="009A68FB"/>
    <w:rPr>
      <w:rFonts w:ascii="Wingdings" w:hAnsi="Wingdings"/>
    </w:rPr>
  </w:style>
  <w:style w:type="character" w:customStyle="1" w:styleId="WW8Num173z0">
    <w:name w:val="WW8Num173z0"/>
    <w:rsid w:val="009A68FB"/>
    <w:rPr>
      <w:rFonts w:ascii="Symbol" w:hAnsi="Symbol"/>
    </w:rPr>
  </w:style>
  <w:style w:type="character" w:customStyle="1" w:styleId="WW8Num173z1">
    <w:name w:val="WW8Num173z1"/>
    <w:rsid w:val="009A68FB"/>
    <w:rPr>
      <w:rFonts w:ascii="Courier New" w:hAnsi="Courier New"/>
    </w:rPr>
  </w:style>
  <w:style w:type="character" w:customStyle="1" w:styleId="WW8Num173z2">
    <w:name w:val="WW8Num173z2"/>
    <w:rsid w:val="009A68FB"/>
    <w:rPr>
      <w:rFonts w:ascii="Wingdings" w:hAnsi="Wingdings"/>
    </w:rPr>
  </w:style>
  <w:style w:type="character" w:customStyle="1" w:styleId="WW8Num174z0">
    <w:name w:val="WW8Num174z0"/>
    <w:rsid w:val="009A68FB"/>
    <w:rPr>
      <w:rFonts w:ascii="Symbol" w:hAnsi="Symbol"/>
    </w:rPr>
  </w:style>
  <w:style w:type="character" w:customStyle="1" w:styleId="WW8Num175z0">
    <w:name w:val="WW8Num175z0"/>
    <w:rsid w:val="009A68FB"/>
    <w:rPr>
      <w:rFonts w:ascii="Symbol" w:hAnsi="Symbol"/>
      <w:b w:val="0"/>
      <w:i w:val="0"/>
      <w:sz w:val="22"/>
    </w:rPr>
  </w:style>
  <w:style w:type="character" w:customStyle="1" w:styleId="WW8Num176z0">
    <w:name w:val="WW8Num176z0"/>
    <w:rsid w:val="009A68FB"/>
    <w:rPr>
      <w:rFonts w:ascii="Symbol" w:hAnsi="Symbol"/>
    </w:rPr>
  </w:style>
  <w:style w:type="character" w:customStyle="1" w:styleId="WW8Num176z1">
    <w:name w:val="WW8Num176z1"/>
    <w:rsid w:val="009A68FB"/>
    <w:rPr>
      <w:rFonts w:ascii="Courier New" w:hAnsi="Courier New"/>
    </w:rPr>
  </w:style>
  <w:style w:type="character" w:customStyle="1" w:styleId="WW8Num176z2">
    <w:name w:val="WW8Num176z2"/>
    <w:rsid w:val="009A68FB"/>
    <w:rPr>
      <w:rFonts w:ascii="Wingdings" w:hAnsi="Wingdings"/>
    </w:rPr>
  </w:style>
  <w:style w:type="character" w:customStyle="1" w:styleId="WW8Num177z0">
    <w:name w:val="WW8Num177z0"/>
    <w:rsid w:val="009A68FB"/>
    <w:rPr>
      <w:rFonts w:ascii="Symbol" w:hAnsi="Symbol"/>
    </w:rPr>
  </w:style>
  <w:style w:type="character" w:customStyle="1" w:styleId="WW8Num177z1">
    <w:name w:val="WW8Num177z1"/>
    <w:rsid w:val="009A68FB"/>
    <w:rPr>
      <w:rFonts w:ascii="Courier New" w:hAnsi="Courier New"/>
    </w:rPr>
  </w:style>
  <w:style w:type="character" w:customStyle="1" w:styleId="WW8Num177z2">
    <w:name w:val="WW8Num177z2"/>
    <w:rsid w:val="009A68FB"/>
    <w:rPr>
      <w:rFonts w:ascii="Wingdings" w:hAnsi="Wingdings"/>
    </w:rPr>
  </w:style>
  <w:style w:type="character" w:customStyle="1" w:styleId="WW8Num178z0">
    <w:name w:val="WW8Num178z0"/>
    <w:rsid w:val="009A68FB"/>
    <w:rPr>
      <w:rFonts w:ascii="Symbol" w:hAnsi="Symbol"/>
    </w:rPr>
  </w:style>
  <w:style w:type="character" w:customStyle="1" w:styleId="WW8Num178z1">
    <w:name w:val="WW8Num178z1"/>
    <w:rsid w:val="009A68FB"/>
    <w:rPr>
      <w:rFonts w:ascii="Courier New" w:hAnsi="Courier New"/>
    </w:rPr>
  </w:style>
  <w:style w:type="character" w:customStyle="1" w:styleId="WW8Num178z2">
    <w:name w:val="WW8Num178z2"/>
    <w:rsid w:val="009A68FB"/>
    <w:rPr>
      <w:rFonts w:ascii="Wingdings" w:hAnsi="Wingdings"/>
    </w:rPr>
  </w:style>
  <w:style w:type="character" w:customStyle="1" w:styleId="WW8Num179z0">
    <w:name w:val="WW8Num179z0"/>
    <w:rsid w:val="009A68FB"/>
    <w:rPr>
      <w:rFonts w:ascii="Arial" w:hAnsi="Arial"/>
      <w:b w:val="0"/>
      <w:i w:val="0"/>
      <w:color w:val="000000"/>
      <w:sz w:val="22"/>
      <w:u w:val="none"/>
    </w:rPr>
  </w:style>
  <w:style w:type="character" w:customStyle="1" w:styleId="WW8Num179z1">
    <w:name w:val="WW8Num179z1"/>
    <w:rsid w:val="009A68FB"/>
    <w:rPr>
      <w:rFonts w:ascii="Arial" w:hAnsi="Arial"/>
      <w:b w:val="0"/>
      <w:i w:val="0"/>
      <w:sz w:val="22"/>
    </w:rPr>
  </w:style>
  <w:style w:type="character" w:customStyle="1" w:styleId="WW8Num181z0">
    <w:name w:val="WW8Num181z0"/>
    <w:rsid w:val="009A68FB"/>
    <w:rPr>
      <w:rFonts w:ascii="Wingdings" w:hAnsi="Wingdings"/>
    </w:rPr>
  </w:style>
  <w:style w:type="character" w:customStyle="1" w:styleId="WW8Num185z0">
    <w:name w:val="WW8Num185z0"/>
    <w:rsid w:val="009A68FB"/>
    <w:rPr>
      <w:rFonts w:ascii="Symbol" w:hAnsi="Symbol"/>
    </w:rPr>
  </w:style>
  <w:style w:type="character" w:customStyle="1" w:styleId="WW8Num187z0">
    <w:name w:val="WW8Num187z0"/>
    <w:rsid w:val="009A68FB"/>
    <w:rPr>
      <w:rFonts w:ascii="Symbol" w:hAnsi="Symbol"/>
    </w:rPr>
  </w:style>
  <w:style w:type="character" w:customStyle="1" w:styleId="WW8Num188z0">
    <w:name w:val="WW8Num188z0"/>
    <w:rsid w:val="009A68FB"/>
    <w:rPr>
      <w:rFonts w:ascii="Symbol" w:hAnsi="Symbol"/>
    </w:rPr>
  </w:style>
  <w:style w:type="character" w:customStyle="1" w:styleId="WW8Num189z0">
    <w:name w:val="WW8Num189z0"/>
    <w:rsid w:val="009A68FB"/>
    <w:rPr>
      <w:rFonts w:ascii="Symbol" w:hAnsi="Symbol"/>
    </w:rPr>
  </w:style>
  <w:style w:type="character" w:customStyle="1" w:styleId="WW8Num192z0">
    <w:name w:val="WW8Num192z0"/>
    <w:rsid w:val="009A68FB"/>
    <w:rPr>
      <w:rFonts w:ascii="Times New Roman" w:hAnsi="Times New Roman" w:cs="Times New Roman"/>
    </w:rPr>
  </w:style>
  <w:style w:type="character" w:customStyle="1" w:styleId="WW8Num192z1">
    <w:name w:val="WW8Num192z1"/>
    <w:rsid w:val="009A68FB"/>
    <w:rPr>
      <w:rFonts w:ascii="Courier New" w:hAnsi="Courier New" w:cs="Lucida Console"/>
    </w:rPr>
  </w:style>
  <w:style w:type="character" w:customStyle="1" w:styleId="WW8Num192z2">
    <w:name w:val="WW8Num192z2"/>
    <w:rsid w:val="009A68FB"/>
    <w:rPr>
      <w:rFonts w:ascii="Wingdings" w:hAnsi="Wingdings"/>
    </w:rPr>
  </w:style>
  <w:style w:type="character" w:customStyle="1" w:styleId="WW8Num192z3">
    <w:name w:val="WW8Num192z3"/>
    <w:rsid w:val="009A68FB"/>
    <w:rPr>
      <w:rFonts w:ascii="Symbol" w:hAnsi="Symbol"/>
    </w:rPr>
  </w:style>
  <w:style w:type="character" w:customStyle="1" w:styleId="WW8Num194z0">
    <w:name w:val="WW8Num194z0"/>
    <w:rsid w:val="009A68FB"/>
    <w:rPr>
      <w:rFonts w:ascii="Arial" w:hAnsi="Arial"/>
      <w:b/>
      <w:i/>
      <w:sz w:val="24"/>
      <w:u w:val="none"/>
    </w:rPr>
  </w:style>
  <w:style w:type="character" w:customStyle="1" w:styleId="WW8Num195z0">
    <w:name w:val="WW8Num195z0"/>
    <w:rsid w:val="009A68FB"/>
    <w:rPr>
      <w:rFonts w:ascii="Symbol" w:hAnsi="Symbol"/>
    </w:rPr>
  </w:style>
  <w:style w:type="character" w:customStyle="1" w:styleId="WW8Num196z0">
    <w:name w:val="WW8Num196z0"/>
    <w:rsid w:val="009A68FB"/>
    <w:rPr>
      <w:rFonts w:ascii="Times New Roman" w:eastAsia="Times New Roman" w:hAnsi="Times New Roman" w:cs="Times New Roman"/>
    </w:rPr>
  </w:style>
  <w:style w:type="character" w:customStyle="1" w:styleId="WW8Num196z1">
    <w:name w:val="WW8Num196z1"/>
    <w:rsid w:val="009A68FB"/>
    <w:rPr>
      <w:rFonts w:ascii="Courier New" w:hAnsi="Courier New"/>
    </w:rPr>
  </w:style>
  <w:style w:type="character" w:customStyle="1" w:styleId="WW8Num196z2">
    <w:name w:val="WW8Num196z2"/>
    <w:rsid w:val="009A68FB"/>
    <w:rPr>
      <w:rFonts w:ascii="Wingdings" w:hAnsi="Wingdings"/>
    </w:rPr>
  </w:style>
  <w:style w:type="character" w:customStyle="1" w:styleId="WW8Num196z3">
    <w:name w:val="WW8Num196z3"/>
    <w:rsid w:val="009A68FB"/>
    <w:rPr>
      <w:rFonts w:ascii="Symbol" w:hAnsi="Symbol"/>
    </w:rPr>
  </w:style>
  <w:style w:type="character" w:customStyle="1" w:styleId="WW8Num198z0">
    <w:name w:val="WW8Num198z0"/>
    <w:rsid w:val="009A68FB"/>
    <w:rPr>
      <w:rFonts w:ascii="Times New Roman" w:hAnsi="Times New Roman"/>
    </w:rPr>
  </w:style>
  <w:style w:type="character" w:customStyle="1" w:styleId="WW8Num200z0">
    <w:name w:val="WW8Num200z0"/>
    <w:rsid w:val="009A68FB"/>
    <w:rPr>
      <w:rFonts w:ascii="Symbol" w:hAnsi="Symbol"/>
    </w:rPr>
  </w:style>
  <w:style w:type="character" w:customStyle="1" w:styleId="WW8Num201z0">
    <w:name w:val="WW8Num201z0"/>
    <w:rsid w:val="009A68FB"/>
    <w:rPr>
      <w:rFonts w:ascii="Symbol" w:hAnsi="Symbol"/>
    </w:rPr>
  </w:style>
  <w:style w:type="character" w:customStyle="1" w:styleId="WW8Num202z0">
    <w:name w:val="WW8Num202z0"/>
    <w:rsid w:val="009A68FB"/>
    <w:rPr>
      <w:rFonts w:ascii="Symbol" w:hAnsi="Symbol"/>
    </w:rPr>
  </w:style>
  <w:style w:type="character" w:customStyle="1" w:styleId="WW8Num204z0">
    <w:name w:val="WW8Num204z0"/>
    <w:rsid w:val="009A68FB"/>
    <w:rPr>
      <w:rFonts w:ascii="Symbol" w:hAnsi="Symbol"/>
    </w:rPr>
  </w:style>
  <w:style w:type="character" w:customStyle="1" w:styleId="WW8Num205z0">
    <w:name w:val="WW8Num205z0"/>
    <w:rsid w:val="009A68FB"/>
    <w:rPr>
      <w:rFonts w:ascii="Wingdings" w:hAnsi="Wingdings"/>
    </w:rPr>
  </w:style>
  <w:style w:type="character" w:customStyle="1" w:styleId="WW8Num207z0">
    <w:name w:val="WW8Num207z0"/>
    <w:rsid w:val="009A68FB"/>
    <w:rPr>
      <w:rFonts w:ascii="Symbol" w:hAnsi="Symbol"/>
    </w:rPr>
  </w:style>
  <w:style w:type="character" w:customStyle="1" w:styleId="WW8Num209z0">
    <w:name w:val="WW8Num209z0"/>
    <w:rsid w:val="009A68FB"/>
    <w:rPr>
      <w:rFonts w:ascii="Symbol" w:hAnsi="Symbol"/>
    </w:rPr>
  </w:style>
  <w:style w:type="character" w:customStyle="1" w:styleId="WW8Num210z0">
    <w:name w:val="WW8Num210z0"/>
    <w:rsid w:val="009A68FB"/>
    <w:rPr>
      <w:rFonts w:ascii="Symbol" w:hAnsi="Symbol"/>
    </w:rPr>
  </w:style>
  <w:style w:type="character" w:customStyle="1" w:styleId="WW8Num212z0">
    <w:name w:val="WW8Num212z0"/>
    <w:rsid w:val="009A68FB"/>
    <w:rPr>
      <w:rFonts w:ascii="Symbol" w:hAnsi="Symbol"/>
    </w:rPr>
  </w:style>
  <w:style w:type="character" w:customStyle="1" w:styleId="WW8Num213z0">
    <w:name w:val="WW8Num213z0"/>
    <w:rsid w:val="009A68FB"/>
    <w:rPr>
      <w:rFonts w:ascii="Symbol" w:hAnsi="Symbol"/>
    </w:rPr>
  </w:style>
  <w:style w:type="character" w:customStyle="1" w:styleId="WW8Num214z0">
    <w:name w:val="WW8Num214z0"/>
    <w:rsid w:val="009A68FB"/>
    <w:rPr>
      <w:rFonts w:ascii="Symbol" w:hAnsi="Symbol"/>
    </w:rPr>
  </w:style>
  <w:style w:type="character" w:customStyle="1" w:styleId="WW8Num214z1">
    <w:name w:val="WW8Num214z1"/>
    <w:rsid w:val="009A68FB"/>
    <w:rPr>
      <w:rFonts w:ascii="Courier New" w:hAnsi="Courier New" w:cs="Wingdings"/>
    </w:rPr>
  </w:style>
  <w:style w:type="character" w:customStyle="1" w:styleId="WW8Num214z2">
    <w:name w:val="WW8Num214z2"/>
    <w:rsid w:val="009A68FB"/>
    <w:rPr>
      <w:rFonts w:ascii="Wingdings" w:hAnsi="Wingdings"/>
    </w:rPr>
  </w:style>
  <w:style w:type="character" w:customStyle="1" w:styleId="WW8Num215z0">
    <w:name w:val="WW8Num215z0"/>
    <w:rsid w:val="009A68FB"/>
    <w:rPr>
      <w:rFonts w:ascii="Wingdings" w:hAnsi="Wingdings"/>
    </w:rPr>
  </w:style>
  <w:style w:type="character" w:customStyle="1" w:styleId="WW8Num216z0">
    <w:name w:val="WW8Num216z0"/>
    <w:rsid w:val="009A68FB"/>
    <w:rPr>
      <w:rFonts w:ascii="Symbol" w:hAnsi="Symbol"/>
    </w:rPr>
  </w:style>
  <w:style w:type="character" w:customStyle="1" w:styleId="WW8Num217z0">
    <w:name w:val="WW8Num217z0"/>
    <w:rsid w:val="009A68FB"/>
    <w:rPr>
      <w:rFonts w:ascii="Times New Roman" w:hAnsi="Times New Roman"/>
    </w:rPr>
  </w:style>
  <w:style w:type="character" w:customStyle="1" w:styleId="WW8Num218z0">
    <w:name w:val="WW8Num218z0"/>
    <w:rsid w:val="009A68FB"/>
    <w:rPr>
      <w:rFonts w:ascii="Times New Roman" w:hAnsi="Times New Roman"/>
    </w:rPr>
  </w:style>
  <w:style w:type="character" w:customStyle="1" w:styleId="WW8Num219z0">
    <w:name w:val="WW8Num219z0"/>
    <w:rsid w:val="009A68FB"/>
    <w:rPr>
      <w:rFonts w:ascii="Times New Roman" w:hAnsi="Times New Roman" w:cs="Times New Roman"/>
    </w:rPr>
  </w:style>
  <w:style w:type="character" w:customStyle="1" w:styleId="WW8Num219z1">
    <w:name w:val="WW8Num219z1"/>
    <w:rsid w:val="009A68FB"/>
    <w:rPr>
      <w:rFonts w:ascii="Courier New" w:hAnsi="Courier New" w:cs="Lucida Console"/>
    </w:rPr>
  </w:style>
  <w:style w:type="character" w:customStyle="1" w:styleId="WW8Num219z2">
    <w:name w:val="WW8Num219z2"/>
    <w:rsid w:val="009A68FB"/>
    <w:rPr>
      <w:rFonts w:ascii="Wingdings" w:hAnsi="Wingdings"/>
    </w:rPr>
  </w:style>
  <w:style w:type="character" w:customStyle="1" w:styleId="WW8Num219z3">
    <w:name w:val="WW8Num219z3"/>
    <w:rsid w:val="009A68FB"/>
    <w:rPr>
      <w:rFonts w:ascii="Symbol" w:hAnsi="Symbol"/>
    </w:rPr>
  </w:style>
  <w:style w:type="character" w:customStyle="1" w:styleId="WW8Num221z0">
    <w:name w:val="WW8Num221z0"/>
    <w:rsid w:val="009A68FB"/>
    <w:rPr>
      <w:rFonts w:ascii="Times New Roman" w:hAnsi="Times New Roman"/>
    </w:rPr>
  </w:style>
  <w:style w:type="character" w:customStyle="1" w:styleId="WW8Num222z0">
    <w:name w:val="WW8Num222z0"/>
    <w:rsid w:val="009A68FB"/>
    <w:rPr>
      <w:rFonts w:ascii="Wingdings" w:hAnsi="Wingdings"/>
    </w:rPr>
  </w:style>
  <w:style w:type="character" w:customStyle="1" w:styleId="WW8Num225z0">
    <w:name w:val="WW8Num225z0"/>
    <w:rsid w:val="009A68FB"/>
    <w:rPr>
      <w:rFonts w:ascii="Symbol" w:hAnsi="Symbol"/>
    </w:rPr>
  </w:style>
  <w:style w:type="character" w:customStyle="1" w:styleId="WW8Num227z0">
    <w:name w:val="WW8Num227z0"/>
    <w:rsid w:val="009A68FB"/>
    <w:rPr>
      <w:rFonts w:ascii="Symbol" w:hAnsi="Symbol"/>
    </w:rPr>
  </w:style>
  <w:style w:type="character" w:customStyle="1" w:styleId="WW8Num228z1">
    <w:name w:val="WW8Num228z1"/>
    <w:rsid w:val="009A68FB"/>
    <w:rPr>
      <w:rFonts w:ascii="Courier New" w:hAnsi="Courier New"/>
    </w:rPr>
  </w:style>
  <w:style w:type="character" w:customStyle="1" w:styleId="WW8Num228z2">
    <w:name w:val="WW8Num228z2"/>
    <w:rsid w:val="009A68FB"/>
    <w:rPr>
      <w:rFonts w:ascii="Wingdings" w:hAnsi="Wingdings"/>
    </w:rPr>
  </w:style>
  <w:style w:type="character" w:customStyle="1" w:styleId="WW8Num228z3">
    <w:name w:val="WW8Num228z3"/>
    <w:rsid w:val="009A68FB"/>
    <w:rPr>
      <w:rFonts w:ascii="Symbol" w:hAnsi="Symbol"/>
    </w:rPr>
  </w:style>
  <w:style w:type="character" w:customStyle="1" w:styleId="WW8Num231z0">
    <w:name w:val="WW8Num231z0"/>
    <w:rsid w:val="009A68FB"/>
    <w:rPr>
      <w:rFonts w:ascii="Wingdings" w:hAnsi="Wingdings"/>
    </w:rPr>
  </w:style>
  <w:style w:type="character" w:customStyle="1" w:styleId="WW8Num234z0">
    <w:name w:val="WW8Num234z0"/>
    <w:rsid w:val="009A68FB"/>
    <w:rPr>
      <w:rFonts w:ascii="Symbol" w:hAnsi="Symbol"/>
    </w:rPr>
  </w:style>
  <w:style w:type="character" w:customStyle="1" w:styleId="WW8Num234z1">
    <w:name w:val="WW8Num234z1"/>
    <w:rsid w:val="009A68FB"/>
    <w:rPr>
      <w:rFonts w:ascii="Courier New" w:hAnsi="Courier New" w:cs="AvantGarde"/>
    </w:rPr>
  </w:style>
  <w:style w:type="character" w:customStyle="1" w:styleId="WW8Num234z2">
    <w:name w:val="WW8Num234z2"/>
    <w:rsid w:val="009A68FB"/>
    <w:rPr>
      <w:rFonts w:ascii="Wingdings" w:hAnsi="Wingdings"/>
    </w:rPr>
  </w:style>
  <w:style w:type="character" w:customStyle="1" w:styleId="WW8Num235z0">
    <w:name w:val="WW8Num235z0"/>
    <w:rsid w:val="009A68FB"/>
    <w:rPr>
      <w:rFonts w:ascii="Symbol" w:hAnsi="Symbol"/>
    </w:rPr>
  </w:style>
  <w:style w:type="character" w:customStyle="1" w:styleId="WW8Num236z0">
    <w:name w:val="WW8Num236z0"/>
    <w:rsid w:val="009A68FB"/>
    <w:rPr>
      <w:rFonts w:ascii="Symbol" w:hAnsi="Symbol"/>
    </w:rPr>
  </w:style>
  <w:style w:type="character" w:customStyle="1" w:styleId="WW8Num238z0">
    <w:name w:val="WW8Num238z0"/>
    <w:rsid w:val="009A68FB"/>
    <w:rPr>
      <w:rFonts w:ascii="Times New Roman" w:hAnsi="Times New Roman"/>
    </w:rPr>
  </w:style>
  <w:style w:type="character" w:customStyle="1" w:styleId="WW8Num239z0">
    <w:name w:val="WW8Num239z0"/>
    <w:rsid w:val="009A68FB"/>
    <w:rPr>
      <w:rFonts w:ascii="Times New Roman" w:hAnsi="Times New Roman" w:cs="Times New Roman"/>
    </w:rPr>
  </w:style>
  <w:style w:type="character" w:customStyle="1" w:styleId="WW8Num239z1">
    <w:name w:val="WW8Num239z1"/>
    <w:rsid w:val="009A68FB"/>
    <w:rPr>
      <w:rFonts w:ascii="Courier New" w:hAnsi="Courier New" w:cs="Lucida Console"/>
    </w:rPr>
  </w:style>
  <w:style w:type="character" w:customStyle="1" w:styleId="WW8Num239z2">
    <w:name w:val="WW8Num239z2"/>
    <w:rsid w:val="009A68FB"/>
    <w:rPr>
      <w:rFonts w:ascii="Wingdings" w:hAnsi="Wingdings"/>
    </w:rPr>
  </w:style>
  <w:style w:type="character" w:customStyle="1" w:styleId="WW8Num239z3">
    <w:name w:val="WW8Num239z3"/>
    <w:rsid w:val="009A68FB"/>
    <w:rPr>
      <w:rFonts w:ascii="Symbol" w:hAnsi="Symbol"/>
    </w:rPr>
  </w:style>
  <w:style w:type="character" w:customStyle="1" w:styleId="WW8Num240z0">
    <w:name w:val="WW8Num240z0"/>
    <w:rsid w:val="009A68FB"/>
    <w:rPr>
      <w:rFonts w:ascii="Symbol" w:hAnsi="Symbol"/>
    </w:rPr>
  </w:style>
  <w:style w:type="character" w:customStyle="1" w:styleId="WW8Num241z0">
    <w:name w:val="WW8Num241z0"/>
    <w:rsid w:val="009A68FB"/>
    <w:rPr>
      <w:rFonts w:ascii="Symbol" w:hAnsi="Symbol"/>
    </w:rPr>
  </w:style>
  <w:style w:type="character" w:customStyle="1" w:styleId="WW8Num243z0">
    <w:name w:val="WW8Num243z0"/>
    <w:rsid w:val="009A68FB"/>
    <w:rPr>
      <w:rFonts w:ascii="Times New Roman" w:hAnsi="Times New Roman" w:cs="Times New Roman"/>
    </w:rPr>
  </w:style>
  <w:style w:type="character" w:customStyle="1" w:styleId="WW8Num243z1">
    <w:name w:val="WW8Num243z1"/>
    <w:rsid w:val="009A68FB"/>
    <w:rPr>
      <w:rFonts w:ascii="Courier New" w:hAnsi="Courier New" w:cs="Lucida Console"/>
    </w:rPr>
  </w:style>
  <w:style w:type="character" w:customStyle="1" w:styleId="WW8Num243z2">
    <w:name w:val="WW8Num243z2"/>
    <w:rsid w:val="009A68FB"/>
    <w:rPr>
      <w:rFonts w:ascii="Wingdings" w:hAnsi="Wingdings"/>
    </w:rPr>
  </w:style>
  <w:style w:type="character" w:customStyle="1" w:styleId="WW8Num243z3">
    <w:name w:val="WW8Num243z3"/>
    <w:rsid w:val="009A68FB"/>
    <w:rPr>
      <w:rFonts w:ascii="Symbol" w:hAnsi="Symbol"/>
    </w:rPr>
  </w:style>
  <w:style w:type="character" w:customStyle="1" w:styleId="WW8Num244z0">
    <w:name w:val="WW8Num244z0"/>
    <w:rsid w:val="009A68FB"/>
    <w:rPr>
      <w:rFonts w:ascii="Wingdings" w:hAnsi="Wingdings"/>
    </w:rPr>
  </w:style>
  <w:style w:type="character" w:customStyle="1" w:styleId="WW8Num245z0">
    <w:name w:val="WW8Num245z0"/>
    <w:rsid w:val="009A68FB"/>
    <w:rPr>
      <w:rFonts w:ascii="Symbol" w:hAnsi="Symbol"/>
    </w:rPr>
  </w:style>
  <w:style w:type="character" w:customStyle="1" w:styleId="WW8Num248z0">
    <w:name w:val="WW8Num248z0"/>
    <w:rsid w:val="009A68FB"/>
    <w:rPr>
      <w:rFonts w:ascii="Times New Roman" w:hAnsi="Times New Roman"/>
    </w:rPr>
  </w:style>
  <w:style w:type="character" w:customStyle="1" w:styleId="WW8Num249z0">
    <w:name w:val="WW8Num249z0"/>
    <w:rsid w:val="009A68FB"/>
    <w:rPr>
      <w:rFonts w:ascii="Symbol" w:hAnsi="Symbol"/>
    </w:rPr>
  </w:style>
  <w:style w:type="character" w:customStyle="1" w:styleId="WW8Num250z0">
    <w:name w:val="WW8Num250z0"/>
    <w:rsid w:val="009A68FB"/>
    <w:rPr>
      <w:rFonts w:ascii="Symbol" w:hAnsi="Symbol"/>
    </w:rPr>
  </w:style>
  <w:style w:type="character" w:customStyle="1" w:styleId="WW8Num250z1">
    <w:name w:val="WW8Num250z1"/>
    <w:rsid w:val="009A68FB"/>
    <w:rPr>
      <w:rFonts w:ascii="Courier New" w:hAnsi="Courier New"/>
    </w:rPr>
  </w:style>
  <w:style w:type="character" w:customStyle="1" w:styleId="WW8Num250z2">
    <w:name w:val="WW8Num250z2"/>
    <w:rsid w:val="009A68FB"/>
    <w:rPr>
      <w:rFonts w:ascii="Wingdings" w:hAnsi="Wingdings"/>
    </w:rPr>
  </w:style>
  <w:style w:type="character" w:customStyle="1" w:styleId="WW8Num252z0">
    <w:name w:val="WW8Num252z0"/>
    <w:rsid w:val="009A68FB"/>
    <w:rPr>
      <w:rFonts w:ascii="Symbol" w:hAnsi="Symbol"/>
    </w:rPr>
  </w:style>
  <w:style w:type="character" w:customStyle="1" w:styleId="WW8Num253z0">
    <w:name w:val="WW8Num253z0"/>
    <w:rsid w:val="009A68FB"/>
    <w:rPr>
      <w:rFonts w:ascii="Times New Roman" w:hAnsi="Times New Roman"/>
    </w:rPr>
  </w:style>
  <w:style w:type="character" w:customStyle="1" w:styleId="WW8Num254z0">
    <w:name w:val="WW8Num254z0"/>
    <w:rsid w:val="009A68FB"/>
    <w:rPr>
      <w:rFonts w:ascii="Symbol" w:hAnsi="Symbol"/>
      <w:color w:val="auto"/>
    </w:rPr>
  </w:style>
  <w:style w:type="character" w:customStyle="1" w:styleId="WW8Num256z0">
    <w:name w:val="WW8Num256z0"/>
    <w:rsid w:val="009A68FB"/>
    <w:rPr>
      <w:rFonts w:ascii="Symbol" w:hAnsi="Symbol"/>
    </w:rPr>
  </w:style>
  <w:style w:type="character" w:customStyle="1" w:styleId="WW8Num257z0">
    <w:name w:val="WW8Num257z0"/>
    <w:rsid w:val="009A68FB"/>
    <w:rPr>
      <w:rFonts w:ascii="Symbol" w:hAnsi="Symbol"/>
    </w:rPr>
  </w:style>
  <w:style w:type="character" w:customStyle="1" w:styleId="WW8Num257z1">
    <w:name w:val="WW8Num257z1"/>
    <w:rsid w:val="009A68FB"/>
    <w:rPr>
      <w:rFonts w:ascii="Courier New" w:hAnsi="Courier New" w:cs="Lucida Console"/>
    </w:rPr>
  </w:style>
  <w:style w:type="character" w:customStyle="1" w:styleId="WW8Num257z2">
    <w:name w:val="WW8Num257z2"/>
    <w:rsid w:val="009A68FB"/>
    <w:rPr>
      <w:rFonts w:ascii="Wingdings" w:hAnsi="Wingdings"/>
    </w:rPr>
  </w:style>
  <w:style w:type="character" w:customStyle="1" w:styleId="WW8Num259z0">
    <w:name w:val="WW8Num259z0"/>
    <w:rsid w:val="009A68FB"/>
    <w:rPr>
      <w:rFonts w:ascii="Times New Roman" w:hAnsi="Times New Roman"/>
    </w:rPr>
  </w:style>
  <w:style w:type="character" w:customStyle="1" w:styleId="WW8Num262z0">
    <w:name w:val="WW8Num262z0"/>
    <w:rsid w:val="009A68FB"/>
    <w:rPr>
      <w:rFonts w:ascii="Symbol" w:hAnsi="Symbol"/>
    </w:rPr>
  </w:style>
  <w:style w:type="character" w:customStyle="1" w:styleId="WW8Num263z0">
    <w:name w:val="WW8Num263z0"/>
    <w:rsid w:val="009A68FB"/>
    <w:rPr>
      <w:rFonts w:ascii="Wingdings" w:hAnsi="Wingdings"/>
    </w:rPr>
  </w:style>
  <w:style w:type="character" w:customStyle="1" w:styleId="WW8Num266z0">
    <w:name w:val="WW8Num266z0"/>
    <w:rsid w:val="009A68FB"/>
    <w:rPr>
      <w:rFonts w:ascii="Symbol" w:hAnsi="Symbol"/>
    </w:rPr>
  </w:style>
  <w:style w:type="character" w:customStyle="1" w:styleId="WW8Num267z0">
    <w:name w:val="WW8Num267z0"/>
    <w:rsid w:val="009A68FB"/>
    <w:rPr>
      <w:rFonts w:ascii="Symbol" w:hAnsi="Symbol"/>
    </w:rPr>
  </w:style>
  <w:style w:type="character" w:customStyle="1" w:styleId="WW8Num268z0">
    <w:name w:val="WW8Num268z0"/>
    <w:rsid w:val="009A68FB"/>
    <w:rPr>
      <w:rFonts w:ascii="Wingdings" w:hAnsi="Wingdings"/>
    </w:rPr>
  </w:style>
  <w:style w:type="character" w:customStyle="1" w:styleId="WW8Num268z1">
    <w:name w:val="WW8Num268z1"/>
    <w:rsid w:val="009A68FB"/>
    <w:rPr>
      <w:rFonts w:ascii="Courier New" w:hAnsi="Courier New"/>
    </w:rPr>
  </w:style>
  <w:style w:type="character" w:customStyle="1" w:styleId="WW8Num268z3">
    <w:name w:val="WW8Num268z3"/>
    <w:rsid w:val="009A68FB"/>
    <w:rPr>
      <w:rFonts w:ascii="Symbol" w:hAnsi="Symbol"/>
    </w:rPr>
  </w:style>
  <w:style w:type="character" w:customStyle="1" w:styleId="WW8Num269z0">
    <w:name w:val="WW8Num269z0"/>
    <w:rsid w:val="009A68FB"/>
    <w:rPr>
      <w:rFonts w:ascii="Symbol" w:hAnsi="Symbol"/>
    </w:rPr>
  </w:style>
  <w:style w:type="character" w:customStyle="1" w:styleId="WW8Num270z0">
    <w:name w:val="WW8Num270z0"/>
    <w:rsid w:val="009A68FB"/>
    <w:rPr>
      <w:rFonts w:ascii="Times New Roman" w:hAnsi="Times New Roman"/>
    </w:rPr>
  </w:style>
  <w:style w:type="character" w:customStyle="1" w:styleId="WW8Num271z0">
    <w:name w:val="WW8Num271z0"/>
    <w:rsid w:val="009A68FB"/>
    <w:rPr>
      <w:rFonts w:ascii="Symbol" w:hAnsi="Symbol"/>
    </w:rPr>
  </w:style>
  <w:style w:type="character" w:customStyle="1" w:styleId="WW8Num271z1">
    <w:name w:val="WW8Num271z1"/>
    <w:rsid w:val="009A68FB"/>
    <w:rPr>
      <w:rFonts w:ascii="Courier New" w:hAnsi="Courier New" w:cs="Wingdings"/>
    </w:rPr>
  </w:style>
  <w:style w:type="character" w:customStyle="1" w:styleId="WW8Num271z2">
    <w:name w:val="WW8Num271z2"/>
    <w:rsid w:val="009A68FB"/>
    <w:rPr>
      <w:rFonts w:ascii="Wingdings" w:hAnsi="Wingdings"/>
    </w:rPr>
  </w:style>
  <w:style w:type="character" w:customStyle="1" w:styleId="WW8Num273z0">
    <w:name w:val="WW8Num273z0"/>
    <w:rsid w:val="009A68FB"/>
    <w:rPr>
      <w:rFonts w:ascii="Symbol" w:hAnsi="Symbol"/>
    </w:rPr>
  </w:style>
  <w:style w:type="character" w:customStyle="1" w:styleId="WW8Num275z0">
    <w:name w:val="WW8Num275z0"/>
    <w:rsid w:val="009A68FB"/>
    <w:rPr>
      <w:rFonts w:ascii="Wingdings" w:hAnsi="Wingdings"/>
    </w:rPr>
  </w:style>
  <w:style w:type="character" w:customStyle="1" w:styleId="WW8Num275z1">
    <w:name w:val="WW8Num275z1"/>
    <w:rsid w:val="009A68FB"/>
    <w:rPr>
      <w:rFonts w:ascii="Courier New" w:hAnsi="Courier New"/>
    </w:rPr>
  </w:style>
  <w:style w:type="character" w:customStyle="1" w:styleId="WW8Num275z3">
    <w:name w:val="WW8Num275z3"/>
    <w:rsid w:val="009A68FB"/>
    <w:rPr>
      <w:rFonts w:ascii="Symbol" w:hAnsi="Symbol"/>
    </w:rPr>
  </w:style>
  <w:style w:type="character" w:customStyle="1" w:styleId="WW8Num276z0">
    <w:name w:val="WW8Num276z0"/>
    <w:rsid w:val="009A68FB"/>
    <w:rPr>
      <w:rFonts w:ascii="Times New Roman" w:hAnsi="Times New Roman"/>
    </w:rPr>
  </w:style>
  <w:style w:type="character" w:customStyle="1" w:styleId="WW8Num277z0">
    <w:name w:val="WW8Num277z0"/>
    <w:rsid w:val="009A68FB"/>
    <w:rPr>
      <w:rFonts w:ascii="Symbol" w:hAnsi="Symbol"/>
    </w:rPr>
  </w:style>
  <w:style w:type="character" w:customStyle="1" w:styleId="WW8Num277z1">
    <w:name w:val="WW8Num277z1"/>
    <w:rsid w:val="009A68FB"/>
    <w:rPr>
      <w:rFonts w:ascii="Courier New" w:hAnsi="Courier New" w:cs="Wingdings"/>
    </w:rPr>
  </w:style>
  <w:style w:type="character" w:customStyle="1" w:styleId="WW8Num277z2">
    <w:name w:val="WW8Num277z2"/>
    <w:rsid w:val="009A68FB"/>
    <w:rPr>
      <w:rFonts w:ascii="Wingdings" w:hAnsi="Wingdings"/>
    </w:rPr>
  </w:style>
  <w:style w:type="character" w:customStyle="1" w:styleId="WW8Num279z0">
    <w:name w:val="WW8Num279z0"/>
    <w:rsid w:val="009A68FB"/>
    <w:rPr>
      <w:rFonts w:ascii="Symbol" w:hAnsi="Symbol"/>
    </w:rPr>
  </w:style>
  <w:style w:type="character" w:customStyle="1" w:styleId="WW8Num280z0">
    <w:name w:val="WW8Num280z0"/>
    <w:rsid w:val="009A68FB"/>
    <w:rPr>
      <w:rFonts w:ascii="Wingdings" w:hAnsi="Wingdings"/>
    </w:rPr>
  </w:style>
  <w:style w:type="character" w:customStyle="1" w:styleId="WW8Num280z1">
    <w:name w:val="WW8Num280z1"/>
    <w:rsid w:val="009A68FB"/>
    <w:rPr>
      <w:rFonts w:ascii="Courier New" w:hAnsi="Courier New"/>
    </w:rPr>
  </w:style>
  <w:style w:type="character" w:customStyle="1" w:styleId="WW8Num280z3">
    <w:name w:val="WW8Num280z3"/>
    <w:rsid w:val="009A68FB"/>
    <w:rPr>
      <w:rFonts w:ascii="Symbol" w:hAnsi="Symbol"/>
    </w:rPr>
  </w:style>
  <w:style w:type="character" w:customStyle="1" w:styleId="WW8Num281z0">
    <w:name w:val="WW8Num281z0"/>
    <w:rsid w:val="009A68FB"/>
    <w:rPr>
      <w:rFonts w:ascii="Symbol" w:hAnsi="Symbol"/>
    </w:rPr>
  </w:style>
  <w:style w:type="character" w:customStyle="1" w:styleId="WW8Num282z0">
    <w:name w:val="WW8Num282z0"/>
    <w:rsid w:val="009A68FB"/>
    <w:rPr>
      <w:rFonts w:ascii="Symbol" w:hAnsi="Symbol"/>
    </w:rPr>
  </w:style>
  <w:style w:type="character" w:customStyle="1" w:styleId="WW8Num284z0">
    <w:name w:val="WW8Num284z0"/>
    <w:rsid w:val="009A68FB"/>
    <w:rPr>
      <w:rFonts w:ascii="Times New Roman" w:hAnsi="Times New Roman"/>
      <w:color w:val="000000"/>
    </w:rPr>
  </w:style>
  <w:style w:type="character" w:customStyle="1" w:styleId="WW8Num285z0">
    <w:name w:val="WW8Num285z0"/>
    <w:rsid w:val="009A68FB"/>
    <w:rPr>
      <w:rFonts w:ascii="Symbol" w:hAnsi="Symbol"/>
    </w:rPr>
  </w:style>
  <w:style w:type="character" w:customStyle="1" w:styleId="WW8Num285z1">
    <w:name w:val="WW8Num285z1"/>
    <w:rsid w:val="009A68FB"/>
    <w:rPr>
      <w:rFonts w:ascii="Courier New" w:hAnsi="Courier New" w:cs="Wingdings"/>
    </w:rPr>
  </w:style>
  <w:style w:type="character" w:customStyle="1" w:styleId="WW8Num285z2">
    <w:name w:val="WW8Num285z2"/>
    <w:rsid w:val="009A68FB"/>
    <w:rPr>
      <w:rFonts w:ascii="Wingdings" w:hAnsi="Wingdings"/>
    </w:rPr>
  </w:style>
  <w:style w:type="character" w:customStyle="1" w:styleId="WW8Num286z0">
    <w:name w:val="WW8Num286z0"/>
    <w:rsid w:val="009A68FB"/>
    <w:rPr>
      <w:rFonts w:ascii="Symbol" w:hAnsi="Symbol"/>
    </w:rPr>
  </w:style>
  <w:style w:type="character" w:customStyle="1" w:styleId="WW8Num287z0">
    <w:name w:val="WW8Num287z0"/>
    <w:rsid w:val="009A68FB"/>
    <w:rPr>
      <w:rFonts w:ascii="Symbol" w:hAnsi="Symbol"/>
    </w:rPr>
  </w:style>
  <w:style w:type="character" w:customStyle="1" w:styleId="WW8Num288z0">
    <w:name w:val="WW8Num288z0"/>
    <w:rsid w:val="009A68FB"/>
    <w:rPr>
      <w:rFonts w:ascii="Wingdings" w:hAnsi="Wingdings"/>
    </w:rPr>
  </w:style>
  <w:style w:type="character" w:customStyle="1" w:styleId="WW8Num288z1">
    <w:name w:val="WW8Num288z1"/>
    <w:rsid w:val="009A68FB"/>
    <w:rPr>
      <w:rFonts w:ascii="Courier New" w:hAnsi="Courier New"/>
    </w:rPr>
  </w:style>
  <w:style w:type="character" w:customStyle="1" w:styleId="WW8Num288z3">
    <w:name w:val="WW8Num288z3"/>
    <w:rsid w:val="009A68FB"/>
    <w:rPr>
      <w:rFonts w:ascii="Symbol" w:hAnsi="Symbol"/>
    </w:rPr>
  </w:style>
  <w:style w:type="character" w:customStyle="1" w:styleId="WW8Num289z0">
    <w:name w:val="WW8Num289z0"/>
    <w:rsid w:val="009A68FB"/>
    <w:rPr>
      <w:rFonts w:ascii="Symbol" w:hAnsi="Symbol"/>
    </w:rPr>
  </w:style>
  <w:style w:type="character" w:customStyle="1" w:styleId="WW8Num291z0">
    <w:name w:val="WW8Num291z0"/>
    <w:rsid w:val="009A68FB"/>
    <w:rPr>
      <w:rFonts w:ascii="Times New Roman" w:hAnsi="Times New Roman"/>
    </w:rPr>
  </w:style>
  <w:style w:type="character" w:customStyle="1" w:styleId="WW8Num294z0">
    <w:name w:val="WW8Num294z0"/>
    <w:rsid w:val="009A68FB"/>
    <w:rPr>
      <w:rFonts w:ascii="Symbol" w:hAnsi="Symbol"/>
    </w:rPr>
  </w:style>
  <w:style w:type="character" w:customStyle="1" w:styleId="WW8Num294z1">
    <w:name w:val="WW8Num294z1"/>
    <w:rsid w:val="009A68FB"/>
    <w:rPr>
      <w:rFonts w:ascii="Courier New" w:hAnsi="Courier New" w:cs="AvantGarde"/>
    </w:rPr>
  </w:style>
  <w:style w:type="character" w:customStyle="1" w:styleId="WW8Num294z2">
    <w:name w:val="WW8Num294z2"/>
    <w:rsid w:val="009A68FB"/>
    <w:rPr>
      <w:rFonts w:ascii="Wingdings" w:hAnsi="Wingdings"/>
    </w:rPr>
  </w:style>
  <w:style w:type="character" w:customStyle="1" w:styleId="WW8Num295z0">
    <w:name w:val="WW8Num295z0"/>
    <w:rsid w:val="009A68FB"/>
    <w:rPr>
      <w:rFonts w:ascii="Symbol" w:hAnsi="Symbol"/>
    </w:rPr>
  </w:style>
  <w:style w:type="character" w:customStyle="1" w:styleId="WW8Num297z0">
    <w:name w:val="WW8Num297z0"/>
    <w:rsid w:val="009A68FB"/>
    <w:rPr>
      <w:rFonts w:ascii="Symbol" w:hAnsi="Symbol"/>
    </w:rPr>
  </w:style>
  <w:style w:type="character" w:customStyle="1" w:styleId="WW8Num299z0">
    <w:name w:val="WW8Num299z0"/>
    <w:rsid w:val="009A68FB"/>
    <w:rPr>
      <w:rFonts w:ascii="Symbol" w:hAnsi="Symbol"/>
    </w:rPr>
  </w:style>
  <w:style w:type="character" w:customStyle="1" w:styleId="WW8Num300z0">
    <w:name w:val="WW8Num300z0"/>
    <w:rsid w:val="009A68FB"/>
    <w:rPr>
      <w:rFonts w:ascii="Symbol" w:hAnsi="Symbol"/>
    </w:rPr>
  </w:style>
  <w:style w:type="character" w:customStyle="1" w:styleId="WW8Num301z0">
    <w:name w:val="WW8Num301z0"/>
    <w:rsid w:val="009A68FB"/>
    <w:rPr>
      <w:rFonts w:ascii="Symbol" w:hAnsi="Symbol"/>
    </w:rPr>
  </w:style>
  <w:style w:type="character" w:customStyle="1" w:styleId="WW8Num301z1">
    <w:name w:val="WW8Num301z1"/>
    <w:rsid w:val="009A68FB"/>
    <w:rPr>
      <w:rFonts w:ascii="Courier New" w:hAnsi="Courier New"/>
    </w:rPr>
  </w:style>
  <w:style w:type="character" w:customStyle="1" w:styleId="WW8Num301z2">
    <w:name w:val="WW8Num301z2"/>
    <w:rsid w:val="009A68FB"/>
    <w:rPr>
      <w:rFonts w:ascii="Wingdings" w:hAnsi="Wingdings"/>
    </w:rPr>
  </w:style>
  <w:style w:type="character" w:customStyle="1" w:styleId="WW8Num302z0">
    <w:name w:val="WW8Num302z0"/>
    <w:rsid w:val="009A68FB"/>
    <w:rPr>
      <w:rFonts w:ascii="Symbol" w:hAnsi="Symbol"/>
    </w:rPr>
  </w:style>
  <w:style w:type="character" w:customStyle="1" w:styleId="WW8Num302z1">
    <w:name w:val="WW8Num302z1"/>
    <w:rsid w:val="009A68FB"/>
    <w:rPr>
      <w:rFonts w:ascii="Courier New" w:hAnsi="Courier New" w:cs="Wingdings"/>
    </w:rPr>
  </w:style>
  <w:style w:type="character" w:customStyle="1" w:styleId="WW8Num302z2">
    <w:name w:val="WW8Num302z2"/>
    <w:rsid w:val="009A68FB"/>
    <w:rPr>
      <w:rFonts w:ascii="Wingdings" w:hAnsi="Wingdings"/>
    </w:rPr>
  </w:style>
  <w:style w:type="character" w:customStyle="1" w:styleId="WW8Num304z0">
    <w:name w:val="WW8Num304z0"/>
    <w:rsid w:val="009A68FB"/>
    <w:rPr>
      <w:rFonts w:ascii="Times New Roman" w:eastAsia="Times New Roman" w:hAnsi="Times New Roman" w:cs="Times New Roman"/>
    </w:rPr>
  </w:style>
  <w:style w:type="character" w:customStyle="1" w:styleId="WW8Num304z1">
    <w:name w:val="WW8Num304z1"/>
    <w:rsid w:val="009A68FB"/>
    <w:rPr>
      <w:rFonts w:ascii="Courier New" w:hAnsi="Courier New"/>
    </w:rPr>
  </w:style>
  <w:style w:type="character" w:customStyle="1" w:styleId="WW8Num304z2">
    <w:name w:val="WW8Num304z2"/>
    <w:rsid w:val="009A68FB"/>
    <w:rPr>
      <w:rFonts w:ascii="Wingdings" w:hAnsi="Wingdings"/>
    </w:rPr>
  </w:style>
  <w:style w:type="character" w:customStyle="1" w:styleId="WW8Num304z3">
    <w:name w:val="WW8Num304z3"/>
    <w:rsid w:val="009A68FB"/>
    <w:rPr>
      <w:rFonts w:ascii="Symbol" w:hAnsi="Symbol"/>
    </w:rPr>
  </w:style>
  <w:style w:type="character" w:customStyle="1" w:styleId="WW8Num305z0">
    <w:name w:val="WW8Num305z0"/>
    <w:rsid w:val="009A68FB"/>
    <w:rPr>
      <w:rFonts w:ascii="Symbol" w:hAnsi="Symbol"/>
    </w:rPr>
  </w:style>
  <w:style w:type="character" w:customStyle="1" w:styleId="WW8Num306z0">
    <w:name w:val="WW8Num306z0"/>
    <w:rsid w:val="009A68FB"/>
    <w:rPr>
      <w:rFonts w:ascii="Times New Roman" w:hAnsi="Times New Roman" w:cs="Times New Roman"/>
    </w:rPr>
  </w:style>
  <w:style w:type="character" w:customStyle="1" w:styleId="WW8Num306z1">
    <w:name w:val="WW8Num306z1"/>
    <w:rsid w:val="009A68FB"/>
    <w:rPr>
      <w:rFonts w:ascii="Courier New" w:hAnsi="Courier New" w:cs="Lucida Console"/>
    </w:rPr>
  </w:style>
  <w:style w:type="character" w:customStyle="1" w:styleId="WW8Num306z2">
    <w:name w:val="WW8Num306z2"/>
    <w:rsid w:val="009A68FB"/>
    <w:rPr>
      <w:rFonts w:ascii="Wingdings" w:hAnsi="Wingdings"/>
    </w:rPr>
  </w:style>
  <w:style w:type="character" w:customStyle="1" w:styleId="WW8Num306z3">
    <w:name w:val="WW8Num306z3"/>
    <w:rsid w:val="009A68FB"/>
    <w:rPr>
      <w:rFonts w:ascii="Symbol" w:hAnsi="Symbol"/>
    </w:rPr>
  </w:style>
  <w:style w:type="character" w:customStyle="1" w:styleId="WW8Num307z0">
    <w:name w:val="WW8Num307z0"/>
    <w:rsid w:val="009A68FB"/>
    <w:rPr>
      <w:rFonts w:ascii="Wingdings" w:hAnsi="Wingdings"/>
    </w:rPr>
  </w:style>
  <w:style w:type="character" w:customStyle="1" w:styleId="WW8Num307z1">
    <w:name w:val="WW8Num307z1"/>
    <w:rsid w:val="009A68FB"/>
    <w:rPr>
      <w:rFonts w:ascii="Courier New" w:hAnsi="Courier New"/>
    </w:rPr>
  </w:style>
  <w:style w:type="character" w:customStyle="1" w:styleId="WW8Num307z3">
    <w:name w:val="WW8Num307z3"/>
    <w:rsid w:val="009A68FB"/>
    <w:rPr>
      <w:rFonts w:ascii="Symbol" w:hAnsi="Symbol"/>
    </w:rPr>
  </w:style>
  <w:style w:type="character" w:customStyle="1" w:styleId="WW8Num308z0">
    <w:name w:val="WW8Num308z0"/>
    <w:rsid w:val="009A68FB"/>
    <w:rPr>
      <w:rFonts w:ascii="Times New Roman" w:hAnsi="Times New Roman"/>
    </w:rPr>
  </w:style>
  <w:style w:type="character" w:customStyle="1" w:styleId="WW8Num309z0">
    <w:name w:val="WW8Num309z0"/>
    <w:rsid w:val="009A68FB"/>
    <w:rPr>
      <w:rFonts w:ascii="Symbol" w:hAnsi="Symbol"/>
    </w:rPr>
  </w:style>
  <w:style w:type="character" w:customStyle="1" w:styleId="WW8Num310z0">
    <w:name w:val="WW8Num310z0"/>
    <w:rsid w:val="009A68FB"/>
    <w:rPr>
      <w:rFonts w:ascii="Symbol" w:hAnsi="Symbol"/>
    </w:rPr>
  </w:style>
  <w:style w:type="character" w:customStyle="1" w:styleId="WW8Num312z0">
    <w:name w:val="WW8Num312z0"/>
    <w:rsid w:val="009A68FB"/>
    <w:rPr>
      <w:rFonts w:ascii="Times New Roman" w:hAnsi="Times New Roman"/>
    </w:rPr>
  </w:style>
  <w:style w:type="character" w:customStyle="1" w:styleId="WW8Num314z0">
    <w:name w:val="WW8Num314z0"/>
    <w:rsid w:val="009A68FB"/>
    <w:rPr>
      <w:rFonts w:ascii="Symbol" w:hAnsi="Symbol"/>
    </w:rPr>
  </w:style>
  <w:style w:type="character" w:customStyle="1" w:styleId="WW8Num315z0">
    <w:name w:val="WW8Num315z0"/>
    <w:rsid w:val="009A68FB"/>
    <w:rPr>
      <w:rFonts w:ascii="Wingdings" w:hAnsi="Wingdings"/>
    </w:rPr>
  </w:style>
  <w:style w:type="character" w:customStyle="1" w:styleId="WW8Num315z1">
    <w:name w:val="WW8Num315z1"/>
    <w:rsid w:val="009A68FB"/>
    <w:rPr>
      <w:rFonts w:ascii="Courier New" w:hAnsi="Courier New"/>
    </w:rPr>
  </w:style>
  <w:style w:type="character" w:customStyle="1" w:styleId="WW8Num315z3">
    <w:name w:val="WW8Num315z3"/>
    <w:rsid w:val="009A68FB"/>
    <w:rPr>
      <w:rFonts w:ascii="Symbol" w:hAnsi="Symbol"/>
    </w:rPr>
  </w:style>
  <w:style w:type="character" w:customStyle="1" w:styleId="WW8Num317z0">
    <w:name w:val="WW8Num317z0"/>
    <w:rsid w:val="009A68FB"/>
    <w:rPr>
      <w:rFonts w:ascii="Symbol" w:hAnsi="Symbol"/>
    </w:rPr>
  </w:style>
  <w:style w:type="character" w:customStyle="1" w:styleId="WW8Num320z0">
    <w:name w:val="WW8Num320z0"/>
    <w:rsid w:val="009A68FB"/>
    <w:rPr>
      <w:rFonts w:ascii="Symbol" w:hAnsi="Symbol"/>
    </w:rPr>
  </w:style>
  <w:style w:type="character" w:customStyle="1" w:styleId="WW8Num320z1">
    <w:name w:val="WW8Num320z1"/>
    <w:rsid w:val="009A68FB"/>
    <w:rPr>
      <w:rFonts w:ascii="Courier New" w:hAnsi="Courier New" w:cs="Lucida Console"/>
    </w:rPr>
  </w:style>
  <w:style w:type="character" w:customStyle="1" w:styleId="WW8Num320z2">
    <w:name w:val="WW8Num320z2"/>
    <w:rsid w:val="009A68FB"/>
    <w:rPr>
      <w:rFonts w:ascii="Wingdings" w:hAnsi="Wingdings"/>
    </w:rPr>
  </w:style>
  <w:style w:type="character" w:customStyle="1" w:styleId="WW8Num325z0">
    <w:name w:val="WW8Num325z0"/>
    <w:rsid w:val="009A68FB"/>
    <w:rPr>
      <w:rFonts w:ascii="Wingdings" w:hAnsi="Wingdings"/>
    </w:rPr>
  </w:style>
  <w:style w:type="character" w:customStyle="1" w:styleId="WW8Num326z0">
    <w:name w:val="WW8Num326z0"/>
    <w:rsid w:val="009A68FB"/>
    <w:rPr>
      <w:rFonts w:ascii="Symbol" w:hAnsi="Symbol"/>
    </w:rPr>
  </w:style>
  <w:style w:type="character" w:customStyle="1" w:styleId="WW8Num328z0">
    <w:name w:val="WW8Num328z0"/>
    <w:rsid w:val="009A68FB"/>
    <w:rPr>
      <w:rFonts w:ascii="Symbol" w:hAnsi="Symbol"/>
      <w:color w:val="auto"/>
    </w:rPr>
  </w:style>
  <w:style w:type="character" w:customStyle="1" w:styleId="WW8Num329z0">
    <w:name w:val="WW8Num329z0"/>
    <w:rsid w:val="009A68FB"/>
    <w:rPr>
      <w:rFonts w:ascii="Symbol" w:hAnsi="Symbol"/>
    </w:rPr>
  </w:style>
  <w:style w:type="character" w:customStyle="1" w:styleId="WW8Num329z1">
    <w:name w:val="WW8Num329z1"/>
    <w:rsid w:val="009A68FB"/>
    <w:rPr>
      <w:rFonts w:ascii="Courier New" w:hAnsi="Courier New" w:cs="Lucida Console"/>
    </w:rPr>
  </w:style>
  <w:style w:type="character" w:customStyle="1" w:styleId="WW8Num329z2">
    <w:name w:val="WW8Num329z2"/>
    <w:rsid w:val="009A68FB"/>
    <w:rPr>
      <w:rFonts w:ascii="Wingdings" w:hAnsi="Wingdings"/>
    </w:rPr>
  </w:style>
  <w:style w:type="character" w:customStyle="1" w:styleId="WW8Num330z0">
    <w:name w:val="WW8Num330z0"/>
    <w:rsid w:val="009A68FB"/>
    <w:rPr>
      <w:rFonts w:ascii="Wingdings" w:hAnsi="Wingdings"/>
    </w:rPr>
  </w:style>
  <w:style w:type="character" w:customStyle="1" w:styleId="WW8Num331z0">
    <w:name w:val="WW8Num331z0"/>
    <w:rsid w:val="009A68FB"/>
    <w:rPr>
      <w:rFonts w:ascii="Symbol" w:hAnsi="Symbol"/>
    </w:rPr>
  </w:style>
  <w:style w:type="character" w:customStyle="1" w:styleId="WW8Num332z0">
    <w:name w:val="WW8Num332z0"/>
    <w:rsid w:val="009A68FB"/>
    <w:rPr>
      <w:rFonts w:ascii="Symbol" w:hAnsi="Symbol"/>
    </w:rPr>
  </w:style>
  <w:style w:type="character" w:customStyle="1" w:styleId="WW8Num333z0">
    <w:name w:val="WW8Num333z0"/>
    <w:rsid w:val="009A68FB"/>
    <w:rPr>
      <w:rFonts w:ascii="Times New Roman" w:hAnsi="Times New Roman"/>
    </w:rPr>
  </w:style>
  <w:style w:type="character" w:customStyle="1" w:styleId="WW8Num334z0">
    <w:name w:val="WW8Num334z0"/>
    <w:rsid w:val="009A68FB"/>
    <w:rPr>
      <w:rFonts w:ascii="Symbol" w:hAnsi="Symbol"/>
    </w:rPr>
  </w:style>
  <w:style w:type="character" w:customStyle="1" w:styleId="WW8Num334z1">
    <w:name w:val="WW8Num334z1"/>
    <w:rsid w:val="009A68FB"/>
    <w:rPr>
      <w:rFonts w:ascii="Courier New" w:hAnsi="Courier New"/>
    </w:rPr>
  </w:style>
  <w:style w:type="character" w:customStyle="1" w:styleId="WW8Num334z2">
    <w:name w:val="WW8Num334z2"/>
    <w:rsid w:val="009A68FB"/>
    <w:rPr>
      <w:rFonts w:ascii="Wingdings" w:hAnsi="Wingdings"/>
    </w:rPr>
  </w:style>
  <w:style w:type="character" w:customStyle="1" w:styleId="WW8Num338z0">
    <w:name w:val="WW8Num338z0"/>
    <w:rsid w:val="009A68FB"/>
    <w:rPr>
      <w:rFonts w:ascii="Symbol" w:hAnsi="Symbol"/>
    </w:rPr>
  </w:style>
  <w:style w:type="character" w:customStyle="1" w:styleId="WW8Num340z0">
    <w:name w:val="WW8Num340z0"/>
    <w:rsid w:val="009A68FB"/>
    <w:rPr>
      <w:rFonts w:ascii="Symbol" w:hAnsi="Symbol"/>
    </w:rPr>
  </w:style>
  <w:style w:type="character" w:customStyle="1" w:styleId="WW8Num341z0">
    <w:name w:val="WW8Num341z0"/>
    <w:rsid w:val="009A68FB"/>
    <w:rPr>
      <w:rFonts w:ascii="Symbol" w:hAnsi="Symbol"/>
    </w:rPr>
  </w:style>
  <w:style w:type="character" w:customStyle="1" w:styleId="WW8Num343z0">
    <w:name w:val="WW8Num343z0"/>
    <w:rsid w:val="009A68FB"/>
    <w:rPr>
      <w:rFonts w:ascii="Wingdings" w:hAnsi="Wingdings"/>
    </w:rPr>
  </w:style>
  <w:style w:type="character" w:customStyle="1" w:styleId="WW8Num345z0">
    <w:name w:val="WW8Num345z0"/>
    <w:rsid w:val="009A68FB"/>
    <w:rPr>
      <w:rFonts w:ascii="Wingdings" w:hAnsi="Wingdings"/>
    </w:rPr>
  </w:style>
  <w:style w:type="character" w:customStyle="1" w:styleId="WW8Num346z0">
    <w:name w:val="WW8Num346z0"/>
    <w:rsid w:val="009A68FB"/>
    <w:rPr>
      <w:rFonts w:ascii="Times New Roman" w:hAnsi="Times New Roman" w:cs="Times New Roman"/>
    </w:rPr>
  </w:style>
  <w:style w:type="character" w:customStyle="1" w:styleId="WW8Num346z1">
    <w:name w:val="WW8Num346z1"/>
    <w:rsid w:val="009A68FB"/>
    <w:rPr>
      <w:rFonts w:ascii="Courier New" w:hAnsi="Courier New" w:cs="Lucida Console"/>
    </w:rPr>
  </w:style>
  <w:style w:type="character" w:customStyle="1" w:styleId="WW8Num346z2">
    <w:name w:val="WW8Num346z2"/>
    <w:rsid w:val="009A68FB"/>
    <w:rPr>
      <w:rFonts w:ascii="Wingdings" w:hAnsi="Wingdings"/>
    </w:rPr>
  </w:style>
  <w:style w:type="character" w:customStyle="1" w:styleId="WW8Num346z3">
    <w:name w:val="WW8Num346z3"/>
    <w:rsid w:val="009A68FB"/>
    <w:rPr>
      <w:rFonts w:ascii="Symbol" w:hAnsi="Symbol"/>
    </w:rPr>
  </w:style>
  <w:style w:type="character" w:customStyle="1" w:styleId="WW8Num348z0">
    <w:name w:val="WW8Num348z0"/>
    <w:rsid w:val="009A68FB"/>
    <w:rPr>
      <w:rFonts w:ascii="AvantGarde" w:hAnsi="AvantGarde"/>
      <w:b w:val="0"/>
      <w:i w:val="0"/>
      <w:sz w:val="20"/>
      <w:u w:val="none"/>
    </w:rPr>
  </w:style>
  <w:style w:type="character" w:customStyle="1" w:styleId="WW8Num349z0">
    <w:name w:val="WW8Num349z0"/>
    <w:rsid w:val="009A68FB"/>
    <w:rPr>
      <w:rFonts w:ascii="Symbol" w:hAnsi="Symbol"/>
    </w:rPr>
  </w:style>
  <w:style w:type="character" w:customStyle="1" w:styleId="WW8Num350z0">
    <w:name w:val="WW8Num350z0"/>
    <w:rsid w:val="009A68FB"/>
    <w:rPr>
      <w:rFonts w:ascii="Wingdings" w:hAnsi="Wingdings"/>
    </w:rPr>
  </w:style>
  <w:style w:type="character" w:customStyle="1" w:styleId="WW8Num350z1">
    <w:name w:val="WW8Num350z1"/>
    <w:rsid w:val="009A68FB"/>
    <w:rPr>
      <w:rFonts w:ascii="Courier New" w:hAnsi="Courier New"/>
    </w:rPr>
  </w:style>
  <w:style w:type="character" w:customStyle="1" w:styleId="WW8Num350z3">
    <w:name w:val="WW8Num350z3"/>
    <w:rsid w:val="009A68FB"/>
    <w:rPr>
      <w:rFonts w:ascii="Symbol" w:hAnsi="Symbol"/>
    </w:rPr>
  </w:style>
  <w:style w:type="character" w:customStyle="1" w:styleId="WW8Num351z0">
    <w:name w:val="WW8Num351z0"/>
    <w:rsid w:val="009A68FB"/>
    <w:rPr>
      <w:rFonts w:ascii="Times New Roman" w:hAnsi="Times New Roman"/>
    </w:rPr>
  </w:style>
  <w:style w:type="character" w:customStyle="1" w:styleId="WW8Num352z0">
    <w:name w:val="WW8Num352z0"/>
    <w:rsid w:val="009A68FB"/>
    <w:rPr>
      <w:rFonts w:ascii="Times New Roman" w:hAnsi="Times New Roman" w:cs="Times New Roman"/>
    </w:rPr>
  </w:style>
  <w:style w:type="character" w:customStyle="1" w:styleId="WW8Num352z1">
    <w:name w:val="WW8Num352z1"/>
    <w:rsid w:val="009A68FB"/>
    <w:rPr>
      <w:rFonts w:ascii="Courier New" w:hAnsi="Courier New" w:cs="Lucida Console"/>
    </w:rPr>
  </w:style>
  <w:style w:type="character" w:customStyle="1" w:styleId="WW8Num352z2">
    <w:name w:val="WW8Num352z2"/>
    <w:rsid w:val="009A68FB"/>
    <w:rPr>
      <w:rFonts w:ascii="Wingdings" w:hAnsi="Wingdings"/>
    </w:rPr>
  </w:style>
  <w:style w:type="character" w:customStyle="1" w:styleId="WW8Num352z3">
    <w:name w:val="WW8Num352z3"/>
    <w:rsid w:val="009A68FB"/>
    <w:rPr>
      <w:rFonts w:ascii="Symbol" w:hAnsi="Symbol"/>
    </w:rPr>
  </w:style>
  <w:style w:type="character" w:customStyle="1" w:styleId="WW8Num353z0">
    <w:name w:val="WW8Num353z0"/>
    <w:rsid w:val="009A68FB"/>
    <w:rPr>
      <w:rFonts w:ascii="Symbol" w:hAnsi="Symbol"/>
      <w:color w:val="auto"/>
    </w:rPr>
  </w:style>
  <w:style w:type="character" w:customStyle="1" w:styleId="WW8Num357z0">
    <w:name w:val="WW8Num357z0"/>
    <w:rsid w:val="009A68FB"/>
    <w:rPr>
      <w:rFonts w:ascii="Wingdings" w:hAnsi="Wingdings"/>
    </w:rPr>
  </w:style>
  <w:style w:type="character" w:customStyle="1" w:styleId="WW8Num358z0">
    <w:name w:val="WW8Num358z0"/>
    <w:rsid w:val="009A68FB"/>
    <w:rPr>
      <w:rFonts w:ascii="StarSymbol" w:hAnsi="StarSymbol"/>
    </w:rPr>
  </w:style>
  <w:style w:type="character" w:customStyle="1" w:styleId="WW8Num359z0">
    <w:name w:val="WW8Num359z0"/>
    <w:rsid w:val="009A68FB"/>
    <w:rPr>
      <w:rFonts w:ascii="Symbol" w:hAnsi="Symbol"/>
    </w:rPr>
  </w:style>
  <w:style w:type="character" w:customStyle="1" w:styleId="WW8Num359z1">
    <w:name w:val="WW8Num359z1"/>
    <w:rsid w:val="009A68FB"/>
    <w:rPr>
      <w:rFonts w:ascii="Courier New" w:hAnsi="Courier New" w:cs="Lucida Console"/>
    </w:rPr>
  </w:style>
  <w:style w:type="character" w:customStyle="1" w:styleId="WW8Num359z2">
    <w:name w:val="WW8Num359z2"/>
    <w:rsid w:val="009A68FB"/>
    <w:rPr>
      <w:rFonts w:ascii="Wingdings" w:hAnsi="Wingdings"/>
    </w:rPr>
  </w:style>
  <w:style w:type="character" w:customStyle="1" w:styleId="WW8Num360z0">
    <w:name w:val="WW8Num360z0"/>
    <w:rsid w:val="009A68FB"/>
    <w:rPr>
      <w:rFonts w:ascii="Wingdings" w:hAnsi="Wingdings"/>
    </w:rPr>
  </w:style>
  <w:style w:type="character" w:customStyle="1" w:styleId="WW8Num362z0">
    <w:name w:val="WW8Num362z0"/>
    <w:rsid w:val="009A68FB"/>
    <w:rPr>
      <w:rFonts w:ascii="Symbol" w:hAnsi="Symbol"/>
    </w:rPr>
  </w:style>
  <w:style w:type="character" w:customStyle="1" w:styleId="WW8Num364z0">
    <w:name w:val="WW8Num364z0"/>
    <w:rsid w:val="009A68FB"/>
    <w:rPr>
      <w:rFonts w:ascii="Symbol" w:hAnsi="Symbol"/>
    </w:rPr>
  </w:style>
  <w:style w:type="character" w:customStyle="1" w:styleId="WW8Num365z0">
    <w:name w:val="WW8Num365z0"/>
    <w:rsid w:val="009A68FB"/>
    <w:rPr>
      <w:rFonts w:ascii="Wingdings" w:hAnsi="Wingdings"/>
    </w:rPr>
  </w:style>
  <w:style w:type="character" w:customStyle="1" w:styleId="WW8Num367z0">
    <w:name w:val="WW8Num367z0"/>
    <w:rsid w:val="009A68FB"/>
    <w:rPr>
      <w:rFonts w:ascii="Symbol" w:hAnsi="Symbol"/>
    </w:rPr>
  </w:style>
  <w:style w:type="character" w:customStyle="1" w:styleId="WW8Num370z0">
    <w:name w:val="WW8Num370z0"/>
    <w:rsid w:val="009A68FB"/>
    <w:rPr>
      <w:rFonts w:ascii="Symbol" w:hAnsi="Symbol"/>
    </w:rPr>
  </w:style>
  <w:style w:type="character" w:customStyle="1" w:styleId="WW8Num371z0">
    <w:name w:val="WW8Num371z0"/>
    <w:rsid w:val="009A68FB"/>
    <w:rPr>
      <w:rFonts w:ascii="Times New Roman" w:hAnsi="Times New Roman"/>
    </w:rPr>
  </w:style>
  <w:style w:type="character" w:customStyle="1" w:styleId="WW8Num372z0">
    <w:name w:val="WW8Num372z0"/>
    <w:rsid w:val="009A68FB"/>
    <w:rPr>
      <w:rFonts w:ascii="Symbol" w:hAnsi="Symbol"/>
    </w:rPr>
  </w:style>
  <w:style w:type="character" w:customStyle="1" w:styleId="WW8Num374z0">
    <w:name w:val="WW8Num374z0"/>
    <w:rsid w:val="009A68FB"/>
    <w:rPr>
      <w:rFonts w:ascii="Times New Roman" w:hAnsi="Times New Roman"/>
    </w:rPr>
  </w:style>
  <w:style w:type="character" w:customStyle="1" w:styleId="WW8Num375z0">
    <w:name w:val="WW8Num375z0"/>
    <w:rsid w:val="009A68FB"/>
    <w:rPr>
      <w:rFonts w:ascii="Symbol" w:hAnsi="Symbol"/>
    </w:rPr>
  </w:style>
  <w:style w:type="character" w:customStyle="1" w:styleId="WW8Num376z0">
    <w:name w:val="WW8Num376z0"/>
    <w:rsid w:val="009A68FB"/>
    <w:rPr>
      <w:rFonts w:ascii="Symbol" w:hAnsi="Symbol"/>
    </w:rPr>
  </w:style>
  <w:style w:type="character" w:customStyle="1" w:styleId="WW8Num377z0">
    <w:name w:val="WW8Num377z0"/>
    <w:rsid w:val="009A68FB"/>
    <w:rPr>
      <w:rFonts w:ascii="Symbol" w:hAnsi="Symbol"/>
    </w:rPr>
  </w:style>
  <w:style w:type="character" w:customStyle="1" w:styleId="WW8Num378z0">
    <w:name w:val="WW8Num378z0"/>
    <w:rsid w:val="009A68FB"/>
    <w:rPr>
      <w:rFonts w:ascii="Wingdings" w:hAnsi="Wingdings"/>
    </w:rPr>
  </w:style>
  <w:style w:type="character" w:customStyle="1" w:styleId="WW8Num380z0">
    <w:name w:val="WW8Num380z0"/>
    <w:rsid w:val="009A68FB"/>
    <w:rPr>
      <w:rFonts w:ascii="Wingdings" w:hAnsi="Wingdings"/>
    </w:rPr>
  </w:style>
  <w:style w:type="character" w:customStyle="1" w:styleId="WW8Num381z0">
    <w:name w:val="WW8Num381z0"/>
    <w:rsid w:val="009A68FB"/>
    <w:rPr>
      <w:rFonts w:ascii="Symbol" w:hAnsi="Symbol"/>
    </w:rPr>
  </w:style>
  <w:style w:type="character" w:customStyle="1" w:styleId="WW8Num381z1">
    <w:name w:val="WW8Num381z1"/>
    <w:rsid w:val="009A68FB"/>
    <w:rPr>
      <w:rFonts w:ascii="Courier New" w:hAnsi="Courier New" w:cs="Wingdings"/>
    </w:rPr>
  </w:style>
  <w:style w:type="character" w:customStyle="1" w:styleId="WW8Num381z2">
    <w:name w:val="WW8Num381z2"/>
    <w:rsid w:val="009A68FB"/>
    <w:rPr>
      <w:rFonts w:ascii="Wingdings" w:hAnsi="Wingdings"/>
    </w:rPr>
  </w:style>
  <w:style w:type="character" w:customStyle="1" w:styleId="WW8Num382z0">
    <w:name w:val="WW8Num382z0"/>
    <w:rsid w:val="009A68FB"/>
    <w:rPr>
      <w:rFonts w:ascii="Symbol" w:hAnsi="Symbol"/>
    </w:rPr>
  </w:style>
  <w:style w:type="character" w:customStyle="1" w:styleId="WW8Num385z0">
    <w:name w:val="WW8Num385z0"/>
    <w:rsid w:val="009A68FB"/>
    <w:rPr>
      <w:rFonts w:ascii="Times New Roman" w:hAnsi="Times New Roman"/>
    </w:rPr>
  </w:style>
  <w:style w:type="character" w:customStyle="1" w:styleId="WW8Num387z0">
    <w:name w:val="WW8Num387z0"/>
    <w:rsid w:val="009A68FB"/>
    <w:rPr>
      <w:rFonts w:ascii="Symbol" w:hAnsi="Symbol"/>
    </w:rPr>
  </w:style>
  <w:style w:type="character" w:customStyle="1" w:styleId="WW8Num389z0">
    <w:name w:val="WW8Num389z0"/>
    <w:rsid w:val="009A68FB"/>
    <w:rPr>
      <w:rFonts w:ascii="Symbol" w:hAnsi="Symbol"/>
    </w:rPr>
  </w:style>
  <w:style w:type="character" w:customStyle="1" w:styleId="WW8Num389z1">
    <w:name w:val="WW8Num389z1"/>
    <w:rsid w:val="009A68FB"/>
    <w:rPr>
      <w:rFonts w:ascii="Courier New" w:hAnsi="Courier New" w:cs="Lucida Console"/>
    </w:rPr>
  </w:style>
  <w:style w:type="character" w:customStyle="1" w:styleId="WW8Num389z2">
    <w:name w:val="WW8Num389z2"/>
    <w:rsid w:val="009A68FB"/>
    <w:rPr>
      <w:rFonts w:ascii="Wingdings" w:hAnsi="Wingdings"/>
    </w:rPr>
  </w:style>
  <w:style w:type="character" w:customStyle="1" w:styleId="WW8Num390z0">
    <w:name w:val="WW8Num390z0"/>
    <w:rsid w:val="009A68FB"/>
    <w:rPr>
      <w:rFonts w:ascii="Times New Roman" w:hAnsi="Times New Roman" w:cs="Times New Roman"/>
    </w:rPr>
  </w:style>
  <w:style w:type="character" w:customStyle="1" w:styleId="WW8Num390z1">
    <w:name w:val="WW8Num390z1"/>
    <w:rsid w:val="009A68FB"/>
    <w:rPr>
      <w:rFonts w:ascii="Courier New" w:hAnsi="Courier New" w:cs="Lucida Console"/>
    </w:rPr>
  </w:style>
  <w:style w:type="character" w:customStyle="1" w:styleId="WW8Num390z2">
    <w:name w:val="WW8Num390z2"/>
    <w:rsid w:val="009A68FB"/>
    <w:rPr>
      <w:rFonts w:ascii="Wingdings" w:hAnsi="Wingdings"/>
    </w:rPr>
  </w:style>
  <w:style w:type="character" w:customStyle="1" w:styleId="WW8Num390z3">
    <w:name w:val="WW8Num390z3"/>
    <w:rsid w:val="009A68FB"/>
    <w:rPr>
      <w:rFonts w:ascii="Symbol" w:hAnsi="Symbol"/>
    </w:rPr>
  </w:style>
  <w:style w:type="character" w:customStyle="1" w:styleId="WW8Num395z0">
    <w:name w:val="WW8Num395z0"/>
    <w:rsid w:val="009A68FB"/>
    <w:rPr>
      <w:rFonts w:ascii="Symbol" w:hAnsi="Symbol"/>
    </w:rPr>
  </w:style>
  <w:style w:type="character" w:customStyle="1" w:styleId="WW8Num395z1">
    <w:name w:val="WW8Num395z1"/>
    <w:rsid w:val="009A68FB"/>
    <w:rPr>
      <w:rFonts w:ascii="Courier New" w:hAnsi="Courier New" w:cs="Lucida Console"/>
    </w:rPr>
  </w:style>
  <w:style w:type="character" w:customStyle="1" w:styleId="WW8Num395z2">
    <w:name w:val="WW8Num395z2"/>
    <w:rsid w:val="009A68FB"/>
    <w:rPr>
      <w:rFonts w:ascii="Wingdings" w:hAnsi="Wingdings"/>
    </w:rPr>
  </w:style>
  <w:style w:type="character" w:customStyle="1" w:styleId="WW8Num396z0">
    <w:name w:val="WW8Num396z0"/>
    <w:rsid w:val="009A68FB"/>
    <w:rPr>
      <w:rFonts w:ascii="Symbol" w:hAnsi="Symbol"/>
    </w:rPr>
  </w:style>
  <w:style w:type="character" w:customStyle="1" w:styleId="WW8Num397z0">
    <w:name w:val="WW8Num397z0"/>
    <w:rsid w:val="009A68FB"/>
    <w:rPr>
      <w:rFonts w:ascii="Times New Roman" w:hAnsi="Times New Roman"/>
    </w:rPr>
  </w:style>
  <w:style w:type="character" w:customStyle="1" w:styleId="WW8Num398z0">
    <w:name w:val="WW8Num398z0"/>
    <w:rsid w:val="009A68FB"/>
    <w:rPr>
      <w:rFonts w:ascii="Symbol" w:hAnsi="Symbol"/>
    </w:rPr>
  </w:style>
  <w:style w:type="character" w:customStyle="1" w:styleId="WW8Num398z1">
    <w:name w:val="WW8Num398z1"/>
    <w:rsid w:val="009A68FB"/>
    <w:rPr>
      <w:rFonts w:ascii="Courier New" w:hAnsi="Courier New" w:cs="Lucida Console"/>
    </w:rPr>
  </w:style>
  <w:style w:type="character" w:customStyle="1" w:styleId="WW8Num398z2">
    <w:name w:val="WW8Num398z2"/>
    <w:rsid w:val="009A68FB"/>
    <w:rPr>
      <w:rFonts w:ascii="Wingdings" w:hAnsi="Wingdings"/>
    </w:rPr>
  </w:style>
  <w:style w:type="character" w:customStyle="1" w:styleId="WW8Num406z0">
    <w:name w:val="WW8Num406z0"/>
    <w:rsid w:val="009A68FB"/>
    <w:rPr>
      <w:rFonts w:ascii="Wingdings" w:hAnsi="Wingdings"/>
    </w:rPr>
  </w:style>
  <w:style w:type="character" w:customStyle="1" w:styleId="WW8Num408z0">
    <w:name w:val="WW8Num408z0"/>
    <w:rsid w:val="009A68FB"/>
    <w:rPr>
      <w:rFonts w:ascii="Times New Roman" w:eastAsia="Times New Roman" w:hAnsi="Times New Roman" w:cs="Times New Roman"/>
    </w:rPr>
  </w:style>
  <w:style w:type="character" w:customStyle="1" w:styleId="WW8Num408z1">
    <w:name w:val="WW8Num408z1"/>
    <w:rsid w:val="009A68FB"/>
    <w:rPr>
      <w:rFonts w:ascii="Courier New" w:hAnsi="Courier New"/>
    </w:rPr>
  </w:style>
  <w:style w:type="character" w:customStyle="1" w:styleId="WW8Num408z2">
    <w:name w:val="WW8Num408z2"/>
    <w:rsid w:val="009A68FB"/>
    <w:rPr>
      <w:rFonts w:ascii="Wingdings" w:hAnsi="Wingdings"/>
    </w:rPr>
  </w:style>
  <w:style w:type="character" w:customStyle="1" w:styleId="WW8Num408z3">
    <w:name w:val="WW8Num408z3"/>
    <w:rsid w:val="009A68FB"/>
    <w:rPr>
      <w:rFonts w:ascii="Symbol" w:hAnsi="Symbol"/>
    </w:rPr>
  </w:style>
  <w:style w:type="character" w:customStyle="1" w:styleId="WW8Num410z0">
    <w:name w:val="WW8Num410z0"/>
    <w:rsid w:val="009A68FB"/>
    <w:rPr>
      <w:rFonts w:ascii="Times New Roman" w:hAnsi="Times New Roman" w:cs="Times New Roman"/>
    </w:rPr>
  </w:style>
  <w:style w:type="character" w:customStyle="1" w:styleId="WW8Num410z1">
    <w:name w:val="WW8Num410z1"/>
    <w:rsid w:val="009A68FB"/>
    <w:rPr>
      <w:rFonts w:ascii="Courier New" w:hAnsi="Courier New" w:cs="Lucida Console"/>
    </w:rPr>
  </w:style>
  <w:style w:type="character" w:customStyle="1" w:styleId="WW8Num410z2">
    <w:name w:val="WW8Num410z2"/>
    <w:rsid w:val="009A68FB"/>
    <w:rPr>
      <w:rFonts w:ascii="Wingdings" w:hAnsi="Wingdings"/>
    </w:rPr>
  </w:style>
  <w:style w:type="character" w:customStyle="1" w:styleId="WW8Num410z3">
    <w:name w:val="WW8Num410z3"/>
    <w:rsid w:val="009A68FB"/>
    <w:rPr>
      <w:rFonts w:ascii="Symbol" w:hAnsi="Symbol"/>
    </w:rPr>
  </w:style>
  <w:style w:type="character" w:customStyle="1" w:styleId="WW8Num411z0">
    <w:name w:val="WW8Num411z0"/>
    <w:rsid w:val="009A68FB"/>
    <w:rPr>
      <w:rFonts w:ascii="Symbol" w:hAnsi="Symbol"/>
      <w:sz w:val="16"/>
      <w:szCs w:val="16"/>
    </w:rPr>
  </w:style>
  <w:style w:type="character" w:customStyle="1" w:styleId="WW8Num412z0">
    <w:name w:val="WW8Num412z0"/>
    <w:rsid w:val="009A68FB"/>
    <w:rPr>
      <w:rFonts w:ascii="Times New Roman" w:hAnsi="Times New Roman"/>
    </w:rPr>
  </w:style>
  <w:style w:type="character" w:customStyle="1" w:styleId="WW8Num414z0">
    <w:name w:val="WW8Num414z0"/>
    <w:rsid w:val="009A68FB"/>
    <w:rPr>
      <w:rFonts w:ascii="Wingdings" w:hAnsi="Wingdings"/>
    </w:rPr>
  </w:style>
  <w:style w:type="character" w:customStyle="1" w:styleId="WW8Num414z1">
    <w:name w:val="WW8Num414z1"/>
    <w:rsid w:val="009A68FB"/>
    <w:rPr>
      <w:rFonts w:ascii="Courier New" w:hAnsi="Courier New"/>
    </w:rPr>
  </w:style>
  <w:style w:type="character" w:customStyle="1" w:styleId="WW8Num414z3">
    <w:name w:val="WW8Num414z3"/>
    <w:rsid w:val="009A68FB"/>
    <w:rPr>
      <w:rFonts w:ascii="Symbol" w:hAnsi="Symbol"/>
    </w:rPr>
  </w:style>
  <w:style w:type="character" w:customStyle="1" w:styleId="WW8Num415z0">
    <w:name w:val="WW8Num415z0"/>
    <w:rsid w:val="009A68FB"/>
    <w:rPr>
      <w:rFonts w:ascii="Symbol" w:hAnsi="Symbol"/>
    </w:rPr>
  </w:style>
  <w:style w:type="character" w:customStyle="1" w:styleId="WW8Num416z0">
    <w:name w:val="WW8Num416z0"/>
    <w:rsid w:val="009A68FB"/>
    <w:rPr>
      <w:rFonts w:ascii="Symbol" w:hAnsi="Symbol"/>
    </w:rPr>
  </w:style>
  <w:style w:type="character" w:customStyle="1" w:styleId="WW8Num417z0">
    <w:name w:val="WW8Num417z0"/>
    <w:rsid w:val="009A68FB"/>
    <w:rPr>
      <w:rFonts w:ascii="Wingdings" w:hAnsi="Wingdings"/>
    </w:rPr>
  </w:style>
  <w:style w:type="character" w:customStyle="1" w:styleId="WW8NumSt234z0">
    <w:name w:val="WW8NumSt234z0"/>
    <w:rsid w:val="009A68FB"/>
    <w:rPr>
      <w:rFonts w:ascii="Symbol" w:hAnsi="Symbol"/>
    </w:rPr>
  </w:style>
  <w:style w:type="character" w:customStyle="1" w:styleId="WW8NumSt243z0">
    <w:name w:val="WW8NumSt243z0"/>
    <w:rsid w:val="009A68FB"/>
    <w:rPr>
      <w:rFonts w:ascii="Symbol" w:hAnsi="Symbol"/>
    </w:rPr>
  </w:style>
  <w:style w:type="character" w:customStyle="1" w:styleId="WW8NumSt272z0">
    <w:name w:val="WW8NumSt272z0"/>
    <w:rsid w:val="009A68FB"/>
    <w:rPr>
      <w:rFonts w:ascii="Symbol" w:hAnsi="Symbol"/>
    </w:rPr>
  </w:style>
  <w:style w:type="character" w:customStyle="1" w:styleId="WW8NumSt339z0">
    <w:name w:val="WW8NumSt339z0"/>
    <w:rsid w:val="009A68FB"/>
    <w:rPr>
      <w:rFonts w:ascii="Symbol" w:hAnsi="Symbol"/>
    </w:rPr>
  </w:style>
  <w:style w:type="character" w:customStyle="1" w:styleId="WW8NumSt354z0">
    <w:name w:val="WW8NumSt354z0"/>
    <w:rsid w:val="009A68FB"/>
    <w:rPr>
      <w:rFonts w:ascii="Symbol" w:hAnsi="Symbol"/>
    </w:rPr>
  </w:style>
  <w:style w:type="character" w:customStyle="1" w:styleId="WW8NumSt360z0">
    <w:name w:val="WW8NumSt360z0"/>
    <w:rsid w:val="009A68FB"/>
    <w:rPr>
      <w:rFonts w:ascii="Symbol" w:hAnsi="Symbol"/>
    </w:rPr>
  </w:style>
  <w:style w:type="character" w:customStyle="1" w:styleId="WW8NumSt361z0">
    <w:name w:val="WW8NumSt361z0"/>
    <w:rsid w:val="009A68FB"/>
    <w:rPr>
      <w:rFonts w:ascii="Symbol" w:hAnsi="Symbol"/>
    </w:rPr>
  </w:style>
  <w:style w:type="character" w:customStyle="1" w:styleId="WW8NumSt372z0">
    <w:name w:val="WW8NumSt372z0"/>
    <w:rsid w:val="009A68FB"/>
    <w:rPr>
      <w:rFonts w:ascii="Symbol" w:hAnsi="Symbol"/>
    </w:rPr>
  </w:style>
  <w:style w:type="character" w:customStyle="1" w:styleId="WW8NumSt373z0">
    <w:name w:val="WW8NumSt373z0"/>
    <w:rsid w:val="009A68FB"/>
    <w:rPr>
      <w:rFonts w:ascii="Symbol" w:hAnsi="Symbol"/>
    </w:rPr>
  </w:style>
  <w:style w:type="character" w:customStyle="1" w:styleId="WW8NumSt374z0">
    <w:name w:val="WW8NumSt374z0"/>
    <w:rsid w:val="009A68FB"/>
    <w:rPr>
      <w:rFonts w:ascii="Symbol" w:hAnsi="Symbol"/>
    </w:rPr>
  </w:style>
  <w:style w:type="character" w:customStyle="1" w:styleId="WW8NumSt375z0">
    <w:name w:val="WW8NumSt375z0"/>
    <w:rsid w:val="009A68FB"/>
    <w:rPr>
      <w:rFonts w:ascii="Symbol" w:hAnsi="Symbol"/>
    </w:rPr>
  </w:style>
  <w:style w:type="character" w:customStyle="1" w:styleId="WW8NumSt376z0">
    <w:name w:val="WW8NumSt376z0"/>
    <w:rsid w:val="009A68FB"/>
    <w:rPr>
      <w:rFonts w:ascii="Symbol" w:hAnsi="Symbol"/>
    </w:rPr>
  </w:style>
  <w:style w:type="character" w:customStyle="1" w:styleId="WW8NumSt377z0">
    <w:name w:val="WW8NumSt377z0"/>
    <w:rsid w:val="009A68FB"/>
    <w:rPr>
      <w:rFonts w:ascii="Symbol" w:hAnsi="Symbol"/>
    </w:rPr>
  </w:style>
  <w:style w:type="character" w:customStyle="1" w:styleId="WW8NumSt378z0">
    <w:name w:val="WW8NumSt378z0"/>
    <w:rsid w:val="009A68FB"/>
    <w:rPr>
      <w:rFonts w:ascii="Symbol" w:hAnsi="Symbol"/>
    </w:rPr>
  </w:style>
  <w:style w:type="character" w:customStyle="1" w:styleId="WW8NumSt379z0">
    <w:name w:val="WW8NumSt379z0"/>
    <w:rsid w:val="009A68FB"/>
    <w:rPr>
      <w:rFonts w:ascii="Symbol" w:hAnsi="Symbol"/>
    </w:rPr>
  </w:style>
  <w:style w:type="character" w:customStyle="1" w:styleId="WW8NumSt380z0">
    <w:name w:val="WW8NumSt380z0"/>
    <w:rsid w:val="009A68FB"/>
    <w:rPr>
      <w:rFonts w:ascii="Symbol" w:hAnsi="Symbol"/>
    </w:rPr>
  </w:style>
  <w:style w:type="character" w:customStyle="1" w:styleId="WW8NumSt381z0">
    <w:name w:val="WW8NumSt381z0"/>
    <w:rsid w:val="009A68FB"/>
    <w:rPr>
      <w:rFonts w:ascii="Symbol" w:hAnsi="Symbol"/>
    </w:rPr>
  </w:style>
  <w:style w:type="character" w:customStyle="1" w:styleId="WW8NumSt382z0">
    <w:name w:val="WW8NumSt382z0"/>
    <w:rsid w:val="009A68FB"/>
    <w:rPr>
      <w:rFonts w:ascii="Symbol" w:hAnsi="Symbol"/>
    </w:rPr>
  </w:style>
  <w:style w:type="character" w:customStyle="1" w:styleId="WW8NumSt383z0">
    <w:name w:val="WW8NumSt383z0"/>
    <w:rsid w:val="009A68FB"/>
    <w:rPr>
      <w:rFonts w:ascii="Symbol" w:hAnsi="Symbol"/>
    </w:rPr>
  </w:style>
  <w:style w:type="character" w:customStyle="1" w:styleId="WW8NumSt405z0">
    <w:name w:val="WW8NumSt405z0"/>
    <w:rsid w:val="009A68FB"/>
    <w:rPr>
      <w:rFonts w:ascii="Symbol" w:hAnsi="Symbol"/>
    </w:rPr>
  </w:style>
  <w:style w:type="character" w:customStyle="1" w:styleId="WW8NumSt406z0">
    <w:name w:val="WW8NumSt406z0"/>
    <w:rsid w:val="009A68FB"/>
    <w:rPr>
      <w:rFonts w:ascii="Symbol" w:hAnsi="Symbol"/>
    </w:rPr>
  </w:style>
  <w:style w:type="character" w:customStyle="1" w:styleId="WW8NumSt407z0">
    <w:name w:val="WW8NumSt407z0"/>
    <w:rsid w:val="009A68FB"/>
    <w:rPr>
      <w:rFonts w:ascii="Symbol" w:hAnsi="Symbol"/>
    </w:rPr>
  </w:style>
  <w:style w:type="character" w:customStyle="1" w:styleId="WW8NumSt408z0">
    <w:name w:val="WW8NumSt408z0"/>
    <w:rsid w:val="009A68FB"/>
    <w:rPr>
      <w:rFonts w:ascii="Symbol" w:hAnsi="Symbol"/>
    </w:rPr>
  </w:style>
  <w:style w:type="character" w:customStyle="1" w:styleId="WW8NumSt411z0">
    <w:name w:val="WW8NumSt411z0"/>
    <w:rsid w:val="009A68FB"/>
    <w:rPr>
      <w:rFonts w:ascii="Symbol" w:hAnsi="Symbol"/>
    </w:rPr>
  </w:style>
  <w:style w:type="character" w:customStyle="1" w:styleId="WW8NumSt442z0">
    <w:name w:val="WW8NumSt442z0"/>
    <w:rsid w:val="009A68FB"/>
    <w:rPr>
      <w:rFonts w:ascii="Symbol" w:hAnsi="Symbol"/>
    </w:rPr>
  </w:style>
  <w:style w:type="character" w:customStyle="1" w:styleId="WW8NumSt443z0">
    <w:name w:val="WW8NumSt443z0"/>
    <w:rsid w:val="009A68FB"/>
    <w:rPr>
      <w:rFonts w:ascii="Symbol" w:hAnsi="Symbol"/>
    </w:rPr>
  </w:style>
  <w:style w:type="character" w:customStyle="1" w:styleId="WW8NumSt444z0">
    <w:name w:val="WW8NumSt444z0"/>
    <w:rsid w:val="009A68FB"/>
    <w:rPr>
      <w:rFonts w:ascii="Symbol" w:hAnsi="Symbol"/>
    </w:rPr>
  </w:style>
  <w:style w:type="character" w:customStyle="1" w:styleId="WW8NumSt445z0">
    <w:name w:val="WW8NumSt445z0"/>
    <w:rsid w:val="009A68FB"/>
    <w:rPr>
      <w:rFonts w:ascii="Symbol" w:hAnsi="Symbol"/>
    </w:rPr>
  </w:style>
  <w:style w:type="character" w:customStyle="1" w:styleId="WW8NumSt446z0">
    <w:name w:val="WW8NumSt446z0"/>
    <w:rsid w:val="009A68FB"/>
    <w:rPr>
      <w:rFonts w:ascii="Symbol" w:hAnsi="Symbol"/>
    </w:rPr>
  </w:style>
  <w:style w:type="character" w:customStyle="1" w:styleId="WW8NumSt447z0">
    <w:name w:val="WW8NumSt447z0"/>
    <w:rsid w:val="009A68FB"/>
    <w:rPr>
      <w:rFonts w:ascii="Symbol" w:hAnsi="Symbol"/>
    </w:rPr>
  </w:style>
  <w:style w:type="character" w:customStyle="1" w:styleId="WW8NumSt448z0">
    <w:name w:val="WW8NumSt448z0"/>
    <w:rsid w:val="009A68FB"/>
    <w:rPr>
      <w:rFonts w:ascii="Symbol" w:hAnsi="Symbol"/>
    </w:rPr>
  </w:style>
  <w:style w:type="character" w:customStyle="1" w:styleId="WW8NumSt449z0">
    <w:name w:val="WW8NumSt449z0"/>
    <w:rsid w:val="009A68FB"/>
    <w:rPr>
      <w:rFonts w:ascii="Symbol" w:hAnsi="Symbol"/>
    </w:rPr>
  </w:style>
  <w:style w:type="character" w:customStyle="1" w:styleId="WW8NumSt450z0">
    <w:name w:val="WW8NumSt450z0"/>
    <w:rsid w:val="009A68FB"/>
    <w:rPr>
      <w:rFonts w:ascii="Symbol" w:hAnsi="Symbol"/>
    </w:rPr>
  </w:style>
  <w:style w:type="character" w:customStyle="1" w:styleId="WW8NumSt451z0">
    <w:name w:val="WW8NumSt451z0"/>
    <w:rsid w:val="009A68FB"/>
    <w:rPr>
      <w:rFonts w:ascii="Symbol" w:hAnsi="Symbol"/>
    </w:rPr>
  </w:style>
  <w:style w:type="character" w:customStyle="1" w:styleId="WW8NumSt452z0">
    <w:name w:val="WW8NumSt452z0"/>
    <w:rsid w:val="009A68FB"/>
    <w:rPr>
      <w:rFonts w:ascii="Symbol" w:hAnsi="Symbol"/>
    </w:rPr>
  </w:style>
  <w:style w:type="character" w:customStyle="1" w:styleId="WW8NumSt453z0">
    <w:name w:val="WW8NumSt453z0"/>
    <w:rsid w:val="009A68FB"/>
    <w:rPr>
      <w:rFonts w:ascii="Symbol" w:hAnsi="Symbol"/>
    </w:rPr>
  </w:style>
  <w:style w:type="character" w:customStyle="1" w:styleId="WW8NumSt454z0">
    <w:name w:val="WW8NumSt454z0"/>
    <w:rsid w:val="009A68FB"/>
    <w:rPr>
      <w:rFonts w:ascii="Symbol" w:hAnsi="Symbol"/>
    </w:rPr>
  </w:style>
  <w:style w:type="character" w:customStyle="1" w:styleId="WW8NumSt455z0">
    <w:name w:val="WW8NumSt455z0"/>
    <w:rsid w:val="009A68FB"/>
    <w:rPr>
      <w:rFonts w:ascii="Symbol" w:hAnsi="Symbol"/>
    </w:rPr>
  </w:style>
  <w:style w:type="character" w:customStyle="1" w:styleId="WW8NumSt456z0">
    <w:name w:val="WW8NumSt456z0"/>
    <w:rsid w:val="009A68FB"/>
    <w:rPr>
      <w:rFonts w:ascii="Symbol" w:hAnsi="Symbol"/>
    </w:rPr>
  </w:style>
  <w:style w:type="character" w:customStyle="1" w:styleId="WW8NumSt457z0">
    <w:name w:val="WW8NumSt457z0"/>
    <w:rsid w:val="009A68FB"/>
    <w:rPr>
      <w:rFonts w:ascii="Symbol" w:hAnsi="Symbol"/>
    </w:rPr>
  </w:style>
  <w:style w:type="character" w:customStyle="1" w:styleId="WW8NumSt458z0">
    <w:name w:val="WW8NumSt458z0"/>
    <w:rsid w:val="009A68FB"/>
    <w:rPr>
      <w:rFonts w:ascii="Symbol" w:hAnsi="Symbol"/>
    </w:rPr>
  </w:style>
  <w:style w:type="character" w:customStyle="1" w:styleId="WW8NumSt459z0">
    <w:name w:val="WW8NumSt459z0"/>
    <w:rsid w:val="009A68FB"/>
    <w:rPr>
      <w:rFonts w:ascii="Symbol" w:hAnsi="Symbol"/>
    </w:rPr>
  </w:style>
  <w:style w:type="character" w:customStyle="1" w:styleId="WW8NumSt460z0">
    <w:name w:val="WW8NumSt460z0"/>
    <w:rsid w:val="009A68FB"/>
    <w:rPr>
      <w:rFonts w:ascii="Symbol" w:hAnsi="Symbol"/>
    </w:rPr>
  </w:style>
  <w:style w:type="character" w:customStyle="1" w:styleId="WW8NumSt461z0">
    <w:name w:val="WW8NumSt461z0"/>
    <w:rsid w:val="009A68FB"/>
    <w:rPr>
      <w:rFonts w:ascii="Symbol" w:hAnsi="Symbol"/>
    </w:rPr>
  </w:style>
  <w:style w:type="character" w:customStyle="1" w:styleId="WW8NumSt462z0">
    <w:name w:val="WW8NumSt462z0"/>
    <w:rsid w:val="009A68FB"/>
    <w:rPr>
      <w:rFonts w:ascii="Symbol" w:hAnsi="Symbol"/>
    </w:rPr>
  </w:style>
  <w:style w:type="character" w:customStyle="1" w:styleId="WW8NumSt463z0">
    <w:name w:val="WW8NumSt463z0"/>
    <w:rsid w:val="009A68FB"/>
    <w:rPr>
      <w:rFonts w:ascii="Symbol" w:hAnsi="Symbol"/>
    </w:rPr>
  </w:style>
  <w:style w:type="character" w:customStyle="1" w:styleId="WW8NumSt464z0">
    <w:name w:val="WW8NumSt464z0"/>
    <w:rsid w:val="009A68FB"/>
    <w:rPr>
      <w:rFonts w:ascii="Symbol" w:hAnsi="Symbol"/>
    </w:rPr>
  </w:style>
  <w:style w:type="character" w:customStyle="1" w:styleId="WW8NumSt465z0">
    <w:name w:val="WW8NumSt465z0"/>
    <w:rsid w:val="009A68FB"/>
    <w:rPr>
      <w:rFonts w:ascii="Symbol" w:hAnsi="Symbol"/>
    </w:rPr>
  </w:style>
  <w:style w:type="character" w:customStyle="1" w:styleId="WW8NumSt466z0">
    <w:name w:val="WW8NumSt466z0"/>
    <w:rsid w:val="009A68FB"/>
    <w:rPr>
      <w:rFonts w:ascii="Symbol" w:hAnsi="Symbol"/>
    </w:rPr>
  </w:style>
  <w:style w:type="character" w:customStyle="1" w:styleId="WW8NumSt467z0">
    <w:name w:val="WW8NumSt467z0"/>
    <w:rsid w:val="009A68FB"/>
    <w:rPr>
      <w:rFonts w:ascii="Symbol" w:hAnsi="Symbol"/>
    </w:rPr>
  </w:style>
  <w:style w:type="character" w:customStyle="1" w:styleId="WW8NumSt468z0">
    <w:name w:val="WW8NumSt468z0"/>
    <w:rsid w:val="009A68FB"/>
    <w:rPr>
      <w:rFonts w:ascii="Symbol" w:hAnsi="Symbol"/>
    </w:rPr>
  </w:style>
  <w:style w:type="character" w:customStyle="1" w:styleId="WW8NumSt469z0">
    <w:name w:val="WW8NumSt469z0"/>
    <w:rsid w:val="009A68FB"/>
    <w:rPr>
      <w:rFonts w:ascii="Symbol" w:hAnsi="Symbol"/>
    </w:rPr>
  </w:style>
  <w:style w:type="character" w:customStyle="1" w:styleId="WW8NumSt470z0">
    <w:name w:val="WW8NumSt470z0"/>
    <w:rsid w:val="009A68FB"/>
    <w:rPr>
      <w:rFonts w:ascii="Symbol" w:hAnsi="Symbol"/>
    </w:rPr>
  </w:style>
  <w:style w:type="character" w:customStyle="1" w:styleId="WW8NumSt471z0">
    <w:name w:val="WW8NumSt471z0"/>
    <w:rsid w:val="009A68FB"/>
    <w:rPr>
      <w:rFonts w:ascii="Symbol" w:hAnsi="Symbol"/>
    </w:rPr>
  </w:style>
  <w:style w:type="character" w:customStyle="1" w:styleId="WW8NumSt472z0">
    <w:name w:val="WW8NumSt472z0"/>
    <w:rsid w:val="009A68FB"/>
    <w:rPr>
      <w:rFonts w:ascii="Symbol" w:hAnsi="Symbol"/>
    </w:rPr>
  </w:style>
  <w:style w:type="character" w:customStyle="1" w:styleId="WW8NumSt473z0">
    <w:name w:val="WW8NumSt473z0"/>
    <w:rsid w:val="009A68FB"/>
    <w:rPr>
      <w:rFonts w:ascii="Symbol" w:hAnsi="Symbol"/>
    </w:rPr>
  </w:style>
  <w:style w:type="character" w:customStyle="1" w:styleId="WW8NumSt474z0">
    <w:name w:val="WW8NumSt474z0"/>
    <w:rsid w:val="009A68FB"/>
    <w:rPr>
      <w:rFonts w:ascii="Symbol" w:hAnsi="Symbol"/>
    </w:rPr>
  </w:style>
  <w:style w:type="character" w:customStyle="1" w:styleId="WW8NumSt475z0">
    <w:name w:val="WW8NumSt475z0"/>
    <w:rsid w:val="009A68FB"/>
    <w:rPr>
      <w:rFonts w:ascii="Symbol" w:hAnsi="Symbol"/>
    </w:rPr>
  </w:style>
  <w:style w:type="character" w:customStyle="1" w:styleId="WW8NumSt476z0">
    <w:name w:val="WW8NumSt476z0"/>
    <w:rsid w:val="009A68FB"/>
    <w:rPr>
      <w:rFonts w:ascii="Symbol" w:hAnsi="Symbol"/>
    </w:rPr>
  </w:style>
  <w:style w:type="character" w:customStyle="1" w:styleId="WW8NumSt477z0">
    <w:name w:val="WW8NumSt477z0"/>
    <w:rsid w:val="009A68FB"/>
    <w:rPr>
      <w:rFonts w:ascii="Symbol" w:hAnsi="Symbol"/>
    </w:rPr>
  </w:style>
  <w:style w:type="character" w:customStyle="1" w:styleId="WW8NumSt478z0">
    <w:name w:val="WW8NumSt478z0"/>
    <w:rsid w:val="009A68FB"/>
    <w:rPr>
      <w:rFonts w:ascii="Symbol" w:hAnsi="Symbol"/>
    </w:rPr>
  </w:style>
  <w:style w:type="character" w:customStyle="1" w:styleId="WW8NumSt479z0">
    <w:name w:val="WW8NumSt479z0"/>
    <w:rsid w:val="009A68FB"/>
    <w:rPr>
      <w:rFonts w:ascii="Symbol" w:hAnsi="Symbol"/>
    </w:rPr>
  </w:style>
  <w:style w:type="character" w:customStyle="1" w:styleId="WW8NumSt480z0">
    <w:name w:val="WW8NumSt480z0"/>
    <w:rsid w:val="009A68FB"/>
    <w:rPr>
      <w:rFonts w:ascii="Symbol" w:hAnsi="Symbol"/>
    </w:rPr>
  </w:style>
  <w:style w:type="character" w:customStyle="1" w:styleId="WW8NumSt481z0">
    <w:name w:val="WW8NumSt481z0"/>
    <w:rsid w:val="009A68FB"/>
    <w:rPr>
      <w:rFonts w:ascii="Symbol" w:hAnsi="Symbol"/>
    </w:rPr>
  </w:style>
  <w:style w:type="character" w:customStyle="1" w:styleId="WW8NumSt482z0">
    <w:name w:val="WW8NumSt482z0"/>
    <w:rsid w:val="009A68FB"/>
    <w:rPr>
      <w:rFonts w:ascii="Symbol" w:hAnsi="Symbol"/>
    </w:rPr>
  </w:style>
  <w:style w:type="character" w:customStyle="1" w:styleId="WW8NumSt483z0">
    <w:name w:val="WW8NumSt483z0"/>
    <w:rsid w:val="009A68FB"/>
    <w:rPr>
      <w:rFonts w:ascii="Symbol" w:hAnsi="Symbol"/>
    </w:rPr>
  </w:style>
  <w:style w:type="character" w:customStyle="1" w:styleId="WW-Fontepargpadro">
    <w:name w:val="WW-Fonte parág. padrão"/>
    <w:rsid w:val="009A68FB"/>
  </w:style>
  <w:style w:type="character" w:customStyle="1" w:styleId="WW-Fontepargpadro1">
    <w:name w:val="WW-Fonte parág. padrão1"/>
    <w:rsid w:val="009A68FB"/>
  </w:style>
  <w:style w:type="character" w:customStyle="1" w:styleId="WW-Fontepargpadro11">
    <w:name w:val="WW-Fonte parág. padrão11"/>
    <w:rsid w:val="009A68FB"/>
  </w:style>
  <w:style w:type="character" w:customStyle="1" w:styleId="WW-Absatz-Standardschriftart">
    <w:name w:val="WW-Absatz-Standardschriftart"/>
    <w:rsid w:val="009A68FB"/>
  </w:style>
  <w:style w:type="character" w:customStyle="1" w:styleId="WW-Absatz-Standardschriftart1">
    <w:name w:val="WW-Absatz-Standardschriftart1"/>
    <w:rsid w:val="009A68FB"/>
  </w:style>
  <w:style w:type="character" w:customStyle="1" w:styleId="WW-Absatz-Standardschriftart11">
    <w:name w:val="WW-Absatz-Standardschriftart11"/>
    <w:rsid w:val="009A68FB"/>
  </w:style>
  <w:style w:type="character" w:customStyle="1" w:styleId="WW-Absatz-Standardschriftart111">
    <w:name w:val="WW-Absatz-Standardschriftart111"/>
    <w:rsid w:val="009A68FB"/>
  </w:style>
  <w:style w:type="character" w:customStyle="1" w:styleId="WW-Absatz-Standardschriftart1111">
    <w:name w:val="WW-Absatz-Standardschriftart1111"/>
    <w:rsid w:val="009A68FB"/>
  </w:style>
  <w:style w:type="character" w:customStyle="1" w:styleId="WW-Absatz-Standardschriftart11111">
    <w:name w:val="WW-Absatz-Standardschriftart11111"/>
    <w:rsid w:val="009A68FB"/>
  </w:style>
  <w:style w:type="character" w:customStyle="1" w:styleId="WW-Absatz-Standardschriftart111111">
    <w:name w:val="WW-Absatz-Standardschriftart111111"/>
    <w:rsid w:val="009A68FB"/>
  </w:style>
  <w:style w:type="character" w:customStyle="1" w:styleId="WW-Absatz-Standardschriftart1111111">
    <w:name w:val="WW-Absatz-Standardschriftart1111111"/>
    <w:rsid w:val="009A68FB"/>
  </w:style>
  <w:style w:type="character" w:customStyle="1" w:styleId="WW-Fontepargpadro111">
    <w:name w:val="WW-Fonte parág. padrão111"/>
    <w:rsid w:val="009A68FB"/>
  </w:style>
  <w:style w:type="character" w:customStyle="1" w:styleId="WW8Num4z0">
    <w:name w:val="WW8Num4z0"/>
    <w:rsid w:val="009A68FB"/>
    <w:rPr>
      <w:rFonts w:ascii="StarBats" w:hAnsi="StarBats"/>
    </w:rPr>
  </w:style>
  <w:style w:type="character" w:customStyle="1" w:styleId="WW8Num5z0">
    <w:name w:val="WW8Num5z0"/>
    <w:rsid w:val="009A68FB"/>
    <w:rPr>
      <w:rFonts w:ascii="Symbol" w:hAnsi="Symbol"/>
    </w:rPr>
  </w:style>
  <w:style w:type="character" w:customStyle="1" w:styleId="WW-WW8Num6z0">
    <w:name w:val="WW-WW8Num6z0"/>
    <w:rsid w:val="009A68FB"/>
    <w:rPr>
      <w:rFonts w:ascii="Symbol" w:hAnsi="Symbol"/>
    </w:rPr>
  </w:style>
  <w:style w:type="character" w:customStyle="1" w:styleId="WW-WW8Num7z0">
    <w:name w:val="WW-WW8Num7z0"/>
    <w:rsid w:val="009A68FB"/>
    <w:rPr>
      <w:rFonts w:ascii="Symbol" w:hAnsi="Symbol"/>
    </w:rPr>
  </w:style>
  <w:style w:type="character" w:customStyle="1" w:styleId="WW-WW8Num10z0">
    <w:name w:val="WW-WW8Num10z0"/>
    <w:rsid w:val="009A68FB"/>
    <w:rPr>
      <w:rFonts w:ascii="StarBats" w:hAnsi="StarBats"/>
    </w:rPr>
  </w:style>
  <w:style w:type="character" w:customStyle="1" w:styleId="WW-WW8Num12z0">
    <w:name w:val="WW-WW8Num12z0"/>
    <w:rsid w:val="009A68FB"/>
    <w:rPr>
      <w:rFonts w:ascii="StarBats" w:hAnsi="StarBats"/>
    </w:rPr>
  </w:style>
  <w:style w:type="character" w:customStyle="1" w:styleId="WW-WW8Num13z0">
    <w:name w:val="WW-WW8Num13z0"/>
    <w:rsid w:val="009A68FB"/>
    <w:rPr>
      <w:rFonts w:ascii="StarBats" w:hAnsi="StarBats"/>
    </w:rPr>
  </w:style>
  <w:style w:type="character" w:customStyle="1" w:styleId="WW-WW8Num19z0">
    <w:name w:val="WW-WW8Num19z0"/>
    <w:rsid w:val="009A68FB"/>
    <w:rPr>
      <w:rFonts w:ascii="Symbol" w:hAnsi="Symbol"/>
    </w:rPr>
  </w:style>
  <w:style w:type="character" w:customStyle="1" w:styleId="WW-WW8Num29z0">
    <w:name w:val="WW-WW8Num29z0"/>
    <w:rsid w:val="009A68FB"/>
    <w:rPr>
      <w:rFonts w:ascii="Symbol" w:hAnsi="Symbol"/>
    </w:rPr>
  </w:style>
  <w:style w:type="character" w:customStyle="1" w:styleId="WW-WW8Num31z0">
    <w:name w:val="WW-WW8Num31z0"/>
    <w:rsid w:val="009A68FB"/>
    <w:rPr>
      <w:rFonts w:ascii="Times New Roman" w:hAnsi="Times New Roman"/>
    </w:rPr>
  </w:style>
  <w:style w:type="character" w:customStyle="1" w:styleId="WW8Num36z0">
    <w:name w:val="WW8Num36z0"/>
    <w:rsid w:val="009A68FB"/>
    <w:rPr>
      <w:rFonts w:ascii="Symbol" w:hAnsi="Symbol"/>
    </w:rPr>
  </w:style>
  <w:style w:type="character" w:customStyle="1" w:styleId="WW-WW8Num45z0">
    <w:name w:val="WW-WW8Num45z0"/>
    <w:rsid w:val="009A68FB"/>
    <w:rPr>
      <w:rFonts w:ascii="Times New Roman" w:hAnsi="Times New Roman"/>
    </w:rPr>
  </w:style>
  <w:style w:type="character" w:customStyle="1" w:styleId="WW-WW8Num51z0">
    <w:name w:val="WW-WW8Num51z0"/>
    <w:rsid w:val="009A68FB"/>
    <w:rPr>
      <w:rFonts w:ascii="Times New Roman" w:hAnsi="Times New Roman"/>
    </w:rPr>
  </w:style>
  <w:style w:type="character" w:customStyle="1" w:styleId="WW-WW8Num55z0">
    <w:name w:val="WW-WW8Num55z0"/>
    <w:rsid w:val="009A68FB"/>
    <w:rPr>
      <w:rFonts w:ascii="Times New Roman" w:hAnsi="Times New Roman"/>
      <w:color w:val="000000"/>
    </w:rPr>
  </w:style>
  <w:style w:type="character" w:customStyle="1" w:styleId="WW8Num72z0">
    <w:name w:val="WW8Num72z0"/>
    <w:rsid w:val="009A68FB"/>
    <w:rPr>
      <w:rFonts w:ascii="Times New Roman" w:hAnsi="Times New Roman"/>
    </w:rPr>
  </w:style>
  <w:style w:type="character" w:customStyle="1" w:styleId="WW8Num74z0">
    <w:name w:val="WW8Num74z0"/>
    <w:rsid w:val="009A68FB"/>
    <w:rPr>
      <w:rFonts w:ascii="Times New Roman" w:hAnsi="Times New Roman"/>
    </w:rPr>
  </w:style>
  <w:style w:type="character" w:customStyle="1" w:styleId="WW8Num89z0">
    <w:name w:val="WW8Num89z0"/>
    <w:rsid w:val="009A68FB"/>
    <w:rPr>
      <w:rFonts w:ascii="Times New Roman" w:hAnsi="Times New Roman"/>
    </w:rPr>
  </w:style>
  <w:style w:type="character" w:customStyle="1" w:styleId="WW-WW8Num93z0">
    <w:name w:val="WW-WW8Num93z0"/>
    <w:rsid w:val="009A68FB"/>
    <w:rPr>
      <w:rFonts w:ascii="Times New Roman" w:hAnsi="Times New Roman"/>
    </w:rPr>
  </w:style>
  <w:style w:type="character" w:customStyle="1" w:styleId="WW-WW8Num106z0">
    <w:name w:val="WW-WW8Num106z0"/>
    <w:rsid w:val="009A68FB"/>
    <w:rPr>
      <w:rFonts w:ascii="Times New Roman" w:hAnsi="Times New Roman"/>
    </w:rPr>
  </w:style>
  <w:style w:type="character" w:customStyle="1" w:styleId="WW-WW8Num109z0">
    <w:name w:val="WW-WW8Num109z0"/>
    <w:rsid w:val="009A68FB"/>
    <w:rPr>
      <w:rFonts w:ascii="Symbol" w:hAnsi="Symbol"/>
    </w:rPr>
  </w:style>
  <w:style w:type="character" w:customStyle="1" w:styleId="WW8NumSt12z0">
    <w:name w:val="WW8NumSt12z0"/>
    <w:rsid w:val="009A68FB"/>
    <w:rPr>
      <w:rFonts w:ascii="Symbol" w:hAnsi="Symbol"/>
    </w:rPr>
  </w:style>
  <w:style w:type="character" w:customStyle="1" w:styleId="WW8NumSt27z0">
    <w:name w:val="WW8NumSt27z0"/>
    <w:rsid w:val="009A68FB"/>
    <w:rPr>
      <w:rFonts w:ascii="Symbol" w:hAnsi="Symbol"/>
    </w:rPr>
  </w:style>
  <w:style w:type="character" w:customStyle="1" w:styleId="WW8NumSt39z0">
    <w:name w:val="WW8NumSt39z0"/>
    <w:rsid w:val="009A68FB"/>
    <w:rPr>
      <w:rFonts w:ascii="Symbol" w:hAnsi="Symbol"/>
    </w:rPr>
  </w:style>
  <w:style w:type="character" w:customStyle="1" w:styleId="WW8NumSt40z0">
    <w:name w:val="WW8NumSt40z0"/>
    <w:rsid w:val="009A68FB"/>
    <w:rPr>
      <w:rFonts w:ascii="Symbol" w:hAnsi="Symbol"/>
    </w:rPr>
  </w:style>
  <w:style w:type="character" w:customStyle="1" w:styleId="WW8NumSt54z0">
    <w:name w:val="WW8NumSt54z0"/>
    <w:rsid w:val="009A68FB"/>
    <w:rPr>
      <w:rFonts w:ascii="Symbol" w:hAnsi="Symbol"/>
    </w:rPr>
  </w:style>
  <w:style w:type="character" w:customStyle="1" w:styleId="WW8NumSt84z0">
    <w:name w:val="WW8NumSt84z0"/>
    <w:rsid w:val="009A68FB"/>
    <w:rPr>
      <w:rFonts w:ascii="Symbol" w:hAnsi="Symbol"/>
    </w:rPr>
  </w:style>
  <w:style w:type="character" w:customStyle="1" w:styleId="WW8NumSt85z0">
    <w:name w:val="WW8NumSt85z0"/>
    <w:rsid w:val="009A68FB"/>
    <w:rPr>
      <w:rFonts w:ascii="Symbol" w:hAnsi="Symbol"/>
    </w:rPr>
  </w:style>
  <w:style w:type="character" w:customStyle="1" w:styleId="WW8NumSt86z0">
    <w:name w:val="WW8NumSt86z0"/>
    <w:rsid w:val="009A68FB"/>
    <w:rPr>
      <w:rFonts w:ascii="Symbol" w:hAnsi="Symbol"/>
    </w:rPr>
  </w:style>
  <w:style w:type="character" w:customStyle="1" w:styleId="WW8NumSt87z0">
    <w:name w:val="WW8NumSt87z0"/>
    <w:rsid w:val="009A68FB"/>
    <w:rPr>
      <w:rFonts w:ascii="Symbol" w:hAnsi="Symbol"/>
    </w:rPr>
  </w:style>
  <w:style w:type="character" w:customStyle="1" w:styleId="WW-Marcasenmeros">
    <w:name w:val="WW-Marcas e números"/>
    <w:rsid w:val="009A68FB"/>
    <w:rPr>
      <w:rFonts w:ascii="StarSymbol" w:eastAsia="StarSymbol" w:hAnsi="StarSymbol"/>
      <w:sz w:val="18"/>
    </w:rPr>
  </w:style>
  <w:style w:type="character" w:customStyle="1" w:styleId="WW-Marcasenmeros1">
    <w:name w:val="WW-Marcas e números1"/>
    <w:rsid w:val="009A68FB"/>
    <w:rPr>
      <w:rFonts w:ascii="StarSymbol" w:eastAsia="StarSymbol" w:hAnsi="StarSymbol"/>
      <w:sz w:val="18"/>
    </w:rPr>
  </w:style>
  <w:style w:type="character" w:customStyle="1" w:styleId="WW-Marcasenmeros11">
    <w:name w:val="WW-Marcas e números11"/>
    <w:rsid w:val="009A68FB"/>
    <w:rPr>
      <w:rFonts w:ascii="StarSymbol" w:eastAsia="StarSymbol" w:hAnsi="StarSymbol"/>
      <w:sz w:val="18"/>
    </w:rPr>
  </w:style>
  <w:style w:type="character" w:customStyle="1" w:styleId="WW-Marcasenmeros111">
    <w:name w:val="WW-Marcas e números111"/>
    <w:rsid w:val="009A68FB"/>
    <w:rPr>
      <w:rFonts w:ascii="StarSymbol" w:eastAsia="StarSymbol" w:hAnsi="StarSymbol"/>
      <w:sz w:val="18"/>
    </w:rPr>
  </w:style>
  <w:style w:type="character" w:customStyle="1" w:styleId="WW-Marcasenmeros1111">
    <w:name w:val="WW-Marcas e números1111"/>
    <w:rsid w:val="009A68FB"/>
    <w:rPr>
      <w:rFonts w:ascii="StarSymbol" w:eastAsia="StarSymbol" w:hAnsi="StarSymbol"/>
      <w:sz w:val="18"/>
    </w:rPr>
  </w:style>
  <w:style w:type="character" w:customStyle="1" w:styleId="WW-Marcasenmeros11111">
    <w:name w:val="WW-Marcas e números11111"/>
    <w:rsid w:val="009A68FB"/>
    <w:rPr>
      <w:rFonts w:ascii="StarSymbol" w:eastAsia="StarSymbol" w:hAnsi="StarSymbol"/>
      <w:sz w:val="18"/>
    </w:rPr>
  </w:style>
  <w:style w:type="character" w:customStyle="1" w:styleId="WW-Marcasenmeros111111">
    <w:name w:val="WW-Marcas e números111111"/>
    <w:rsid w:val="009A68FB"/>
    <w:rPr>
      <w:rFonts w:ascii="StarSymbol" w:eastAsia="StarSymbol" w:hAnsi="StarSymbol"/>
      <w:sz w:val="18"/>
    </w:rPr>
  </w:style>
  <w:style w:type="character" w:customStyle="1" w:styleId="WW-Marcasenmeros1111111">
    <w:name w:val="WW-Marcas e números1111111"/>
    <w:rsid w:val="009A68FB"/>
    <w:rPr>
      <w:rFonts w:ascii="StarSymbol" w:eastAsia="StarSymbol" w:hAnsi="StarSymbol"/>
      <w:sz w:val="18"/>
    </w:rPr>
  </w:style>
  <w:style w:type="character" w:customStyle="1" w:styleId="WW-Marcasenmeros11111111">
    <w:name w:val="WW-Marcas e números11111111"/>
    <w:rsid w:val="009A68FB"/>
    <w:rPr>
      <w:rFonts w:ascii="StarSymbol" w:eastAsia="StarSymbol" w:hAnsi="StarSymbol"/>
      <w:sz w:val="18"/>
    </w:rPr>
  </w:style>
  <w:style w:type="character" w:customStyle="1" w:styleId="WW-Marcasenmeros111111111">
    <w:name w:val="WW-Marcas e números111111111"/>
    <w:rsid w:val="009A68FB"/>
    <w:rPr>
      <w:rFonts w:ascii="StarSymbol" w:eastAsia="StarSymbol" w:hAnsi="StarSymbol"/>
      <w:sz w:val="18"/>
    </w:rPr>
  </w:style>
  <w:style w:type="character" w:customStyle="1" w:styleId="WW-Marcasenmeros1111111111">
    <w:name w:val="WW-Marcas e números1111111111"/>
    <w:rsid w:val="009A68FB"/>
    <w:rPr>
      <w:rFonts w:ascii="StarSymbol" w:eastAsia="StarSymbol" w:hAnsi="StarSymbol"/>
      <w:sz w:val="18"/>
    </w:rPr>
  </w:style>
  <w:style w:type="character" w:customStyle="1" w:styleId="WW8Num1z0">
    <w:name w:val="WW8Num1z0"/>
    <w:rsid w:val="009A68FB"/>
    <w:rPr>
      <w:rFonts w:ascii="StarBats" w:hAnsi="StarBats"/>
    </w:rPr>
  </w:style>
  <w:style w:type="character" w:customStyle="1" w:styleId="WW8Num2z0">
    <w:name w:val="WW8Num2z0"/>
    <w:rsid w:val="009A68FB"/>
    <w:rPr>
      <w:rFonts w:ascii="Symbol" w:hAnsi="Symbol"/>
    </w:rPr>
  </w:style>
  <w:style w:type="character" w:customStyle="1" w:styleId="WW-WW8Num4z0">
    <w:name w:val="WW-WW8Num4z0"/>
    <w:rsid w:val="009A68FB"/>
    <w:rPr>
      <w:rFonts w:ascii="Symbol" w:hAnsi="Symbol"/>
    </w:rPr>
  </w:style>
  <w:style w:type="character" w:customStyle="1" w:styleId="WW-WW8Num5z0">
    <w:name w:val="WW-WW8Num5z0"/>
    <w:rsid w:val="009A68FB"/>
    <w:rPr>
      <w:rFonts w:ascii="StarSymbol" w:hAnsi="StarSymbol"/>
    </w:rPr>
  </w:style>
  <w:style w:type="character" w:customStyle="1" w:styleId="WW8Num8z0">
    <w:name w:val="WW8Num8z0"/>
    <w:rsid w:val="009A68FB"/>
    <w:rPr>
      <w:rFonts w:ascii="Times New Roman" w:hAnsi="Times New Roman"/>
    </w:rPr>
  </w:style>
  <w:style w:type="character" w:customStyle="1" w:styleId="WW8Num11z0">
    <w:name w:val="WW8Num11z0"/>
    <w:rsid w:val="009A68FB"/>
    <w:rPr>
      <w:rFonts w:ascii="StarSymbol" w:hAnsi="StarSymbol"/>
    </w:rPr>
  </w:style>
  <w:style w:type="character" w:customStyle="1" w:styleId="WW-WW8Num12z01">
    <w:name w:val="WW-WW8Num12z01"/>
    <w:rsid w:val="009A68FB"/>
    <w:rPr>
      <w:rFonts w:ascii="Times New Roman" w:hAnsi="Times New Roman"/>
    </w:rPr>
  </w:style>
  <w:style w:type="character" w:customStyle="1" w:styleId="WW8Num14z0">
    <w:name w:val="WW8Num14z0"/>
    <w:rsid w:val="009A68FB"/>
    <w:rPr>
      <w:rFonts w:ascii="Symbol" w:hAnsi="Symbol"/>
    </w:rPr>
  </w:style>
  <w:style w:type="character" w:customStyle="1" w:styleId="WW-WW8Num15z0">
    <w:name w:val="WW-WW8Num15z0"/>
    <w:rsid w:val="009A68FB"/>
    <w:rPr>
      <w:rFonts w:ascii="Symbol" w:hAnsi="Symbol"/>
    </w:rPr>
  </w:style>
  <w:style w:type="character" w:customStyle="1" w:styleId="WW-WW8Num16z0">
    <w:name w:val="WW-WW8Num16z0"/>
    <w:rsid w:val="009A68FB"/>
    <w:rPr>
      <w:rFonts w:ascii="Symbol" w:hAnsi="Symbol"/>
    </w:rPr>
  </w:style>
  <w:style w:type="character" w:customStyle="1" w:styleId="WW-WW8Num17z0">
    <w:name w:val="WW-WW8Num17z0"/>
    <w:rsid w:val="009A68FB"/>
    <w:rPr>
      <w:rFonts w:ascii="Symbol" w:hAnsi="Symbol"/>
    </w:rPr>
  </w:style>
  <w:style w:type="character" w:customStyle="1" w:styleId="WW-WW8Num18z0">
    <w:name w:val="WW-WW8Num18z0"/>
    <w:rsid w:val="009A68FB"/>
    <w:rPr>
      <w:rFonts w:ascii="Symbol" w:hAnsi="Symbol"/>
    </w:rPr>
  </w:style>
  <w:style w:type="character" w:customStyle="1" w:styleId="WW-WW8Num19z01">
    <w:name w:val="WW-WW8Num19z01"/>
    <w:rsid w:val="009A68FB"/>
    <w:rPr>
      <w:rFonts w:ascii="Symbol" w:hAnsi="Symbol"/>
    </w:rPr>
  </w:style>
  <w:style w:type="character" w:customStyle="1" w:styleId="WW-WW8Num20z0">
    <w:name w:val="WW-WW8Num20z0"/>
    <w:rsid w:val="009A68FB"/>
    <w:rPr>
      <w:rFonts w:ascii="Symbol" w:hAnsi="Symbol"/>
    </w:rPr>
  </w:style>
  <w:style w:type="character" w:customStyle="1" w:styleId="WW-WW8Num21z0">
    <w:name w:val="WW-WW8Num21z0"/>
    <w:rsid w:val="009A68FB"/>
    <w:rPr>
      <w:rFonts w:ascii="Symbol" w:hAnsi="Symbol"/>
    </w:rPr>
  </w:style>
  <w:style w:type="character" w:customStyle="1" w:styleId="WW8Num22z0">
    <w:name w:val="WW8Num22z0"/>
    <w:rsid w:val="009A68FB"/>
    <w:rPr>
      <w:rFonts w:ascii="Symbol" w:hAnsi="Symbol"/>
    </w:rPr>
  </w:style>
  <w:style w:type="character" w:customStyle="1" w:styleId="WW-WW8Num23z0">
    <w:name w:val="WW-WW8Num23z0"/>
    <w:rsid w:val="009A68FB"/>
    <w:rPr>
      <w:rFonts w:ascii="Symbol" w:hAnsi="Symbol"/>
    </w:rPr>
  </w:style>
  <w:style w:type="character" w:customStyle="1" w:styleId="WW-WW8Num24z0">
    <w:name w:val="WW-WW8Num24z0"/>
    <w:rsid w:val="009A68FB"/>
    <w:rPr>
      <w:rFonts w:ascii="Symbol" w:hAnsi="Symbol"/>
    </w:rPr>
  </w:style>
  <w:style w:type="character" w:customStyle="1" w:styleId="WW-WW8Num25z0">
    <w:name w:val="WW-WW8Num25z0"/>
    <w:rsid w:val="009A68FB"/>
    <w:rPr>
      <w:rFonts w:ascii="Symbol" w:hAnsi="Symbol"/>
    </w:rPr>
  </w:style>
  <w:style w:type="character" w:customStyle="1" w:styleId="WW-WW8Num26z0">
    <w:name w:val="WW-WW8Num26z0"/>
    <w:rsid w:val="009A68FB"/>
    <w:rPr>
      <w:rFonts w:ascii="Symbol" w:hAnsi="Symbol"/>
    </w:rPr>
  </w:style>
  <w:style w:type="character" w:customStyle="1" w:styleId="WW-WW8Num27z0">
    <w:name w:val="WW-WW8Num27z0"/>
    <w:rsid w:val="009A68FB"/>
    <w:rPr>
      <w:rFonts w:ascii="Symbol" w:hAnsi="Symbol"/>
    </w:rPr>
  </w:style>
  <w:style w:type="character" w:customStyle="1" w:styleId="WW-WW8Num28z0">
    <w:name w:val="WW-WW8Num28z0"/>
    <w:rsid w:val="009A68FB"/>
    <w:rPr>
      <w:rFonts w:ascii="Symbol" w:hAnsi="Symbol"/>
    </w:rPr>
  </w:style>
  <w:style w:type="character" w:customStyle="1" w:styleId="WW-WW8Num29z01">
    <w:name w:val="WW-WW8Num29z01"/>
    <w:rsid w:val="009A68FB"/>
    <w:rPr>
      <w:rFonts w:ascii="Symbol" w:hAnsi="Symbol"/>
    </w:rPr>
  </w:style>
  <w:style w:type="character" w:customStyle="1" w:styleId="WW-WW8Num30z0">
    <w:name w:val="WW-WW8Num30z0"/>
    <w:rsid w:val="009A68FB"/>
    <w:rPr>
      <w:rFonts w:ascii="Symbol" w:hAnsi="Symbol"/>
    </w:rPr>
  </w:style>
  <w:style w:type="character" w:customStyle="1" w:styleId="WW-WW8Num31z01">
    <w:name w:val="WW-WW8Num31z01"/>
    <w:rsid w:val="009A68FB"/>
    <w:rPr>
      <w:rFonts w:ascii="Symbol" w:hAnsi="Symbol"/>
    </w:rPr>
  </w:style>
  <w:style w:type="character" w:customStyle="1" w:styleId="WW-WW8Num32z0">
    <w:name w:val="WW-WW8Num32z0"/>
    <w:rsid w:val="009A68FB"/>
    <w:rPr>
      <w:rFonts w:ascii="Symbol" w:hAnsi="Symbol"/>
    </w:rPr>
  </w:style>
  <w:style w:type="character" w:customStyle="1" w:styleId="WW-WW8Num33z0">
    <w:name w:val="WW-WW8Num33z0"/>
    <w:rsid w:val="009A68FB"/>
    <w:rPr>
      <w:rFonts w:ascii="Symbol" w:hAnsi="Symbol"/>
    </w:rPr>
  </w:style>
  <w:style w:type="character" w:customStyle="1" w:styleId="WW8Num34z0">
    <w:name w:val="WW8Num34z0"/>
    <w:rsid w:val="009A68FB"/>
    <w:rPr>
      <w:rFonts w:ascii="Symbol" w:hAnsi="Symbol"/>
    </w:rPr>
  </w:style>
  <w:style w:type="character" w:customStyle="1" w:styleId="WW-WW8Num35z0">
    <w:name w:val="WW-WW8Num35z0"/>
    <w:rsid w:val="009A68FB"/>
    <w:rPr>
      <w:rFonts w:ascii="Symbol" w:hAnsi="Symbol"/>
    </w:rPr>
  </w:style>
  <w:style w:type="character" w:customStyle="1" w:styleId="WW-WW8Num1z0">
    <w:name w:val="WW-WW8Num1z0"/>
    <w:rsid w:val="009A68FB"/>
    <w:rPr>
      <w:rFonts w:ascii="StarBats" w:hAnsi="StarBats"/>
    </w:rPr>
  </w:style>
  <w:style w:type="character" w:customStyle="1" w:styleId="WW8Num3z0">
    <w:name w:val="WW8Num3z0"/>
    <w:rsid w:val="009A68FB"/>
    <w:rPr>
      <w:rFonts w:ascii="Symbol" w:hAnsi="Symbol"/>
    </w:rPr>
  </w:style>
  <w:style w:type="character" w:customStyle="1" w:styleId="WW-WW8Num4z01">
    <w:name w:val="WW-WW8Num4z01"/>
    <w:rsid w:val="009A68FB"/>
    <w:rPr>
      <w:rFonts w:ascii="StarSymbol" w:hAnsi="StarSymbol"/>
    </w:rPr>
  </w:style>
  <w:style w:type="character" w:customStyle="1" w:styleId="WW-WW8Num7z01">
    <w:name w:val="WW-WW8Num7z01"/>
    <w:rsid w:val="009A68FB"/>
    <w:rPr>
      <w:rFonts w:ascii="Times New Roman" w:hAnsi="Times New Roman"/>
    </w:rPr>
  </w:style>
  <w:style w:type="character" w:customStyle="1" w:styleId="WW8Num9z0">
    <w:name w:val="WW8Num9z0"/>
    <w:rsid w:val="009A68FB"/>
    <w:rPr>
      <w:rFonts w:ascii="StarSymbol" w:hAnsi="StarSymbol"/>
    </w:rPr>
  </w:style>
  <w:style w:type="character" w:customStyle="1" w:styleId="WW-WW8Num10z01">
    <w:name w:val="WW-WW8Num10z01"/>
    <w:rsid w:val="009A68FB"/>
    <w:rPr>
      <w:rFonts w:ascii="Times New Roman" w:hAnsi="Times New Roman"/>
    </w:rPr>
  </w:style>
  <w:style w:type="character" w:customStyle="1" w:styleId="WW-WW8Num12z011">
    <w:name w:val="WW-WW8Num12z011"/>
    <w:rsid w:val="009A68FB"/>
    <w:rPr>
      <w:rFonts w:ascii="Symbol" w:hAnsi="Symbol"/>
    </w:rPr>
  </w:style>
  <w:style w:type="character" w:customStyle="1" w:styleId="WW-WW8Num13z01">
    <w:name w:val="WW-WW8Num13z01"/>
    <w:rsid w:val="009A68FB"/>
    <w:rPr>
      <w:rFonts w:ascii="Symbol" w:hAnsi="Symbol"/>
    </w:rPr>
  </w:style>
  <w:style w:type="character" w:customStyle="1" w:styleId="WW-WW8Num14z0">
    <w:name w:val="WW-WW8Num14z0"/>
    <w:rsid w:val="009A68FB"/>
    <w:rPr>
      <w:rFonts w:ascii="Symbol" w:hAnsi="Symbol"/>
    </w:rPr>
  </w:style>
  <w:style w:type="character" w:customStyle="1" w:styleId="WW-WW8Num15z01">
    <w:name w:val="WW-WW8Num15z01"/>
    <w:rsid w:val="009A68FB"/>
    <w:rPr>
      <w:rFonts w:ascii="Symbol" w:hAnsi="Symbol"/>
    </w:rPr>
  </w:style>
  <w:style w:type="character" w:customStyle="1" w:styleId="WW-WW8Num16z01">
    <w:name w:val="WW-WW8Num16z01"/>
    <w:rsid w:val="009A68FB"/>
    <w:rPr>
      <w:rFonts w:ascii="Symbol" w:hAnsi="Symbol"/>
    </w:rPr>
  </w:style>
  <w:style w:type="character" w:customStyle="1" w:styleId="WW-WW8Num17z01">
    <w:name w:val="WW-WW8Num17z01"/>
    <w:rsid w:val="009A68FB"/>
    <w:rPr>
      <w:rFonts w:ascii="Symbol" w:hAnsi="Symbol"/>
    </w:rPr>
  </w:style>
  <w:style w:type="character" w:customStyle="1" w:styleId="WW-WW8Num18z01">
    <w:name w:val="WW-WW8Num18z01"/>
    <w:rsid w:val="009A68FB"/>
    <w:rPr>
      <w:rFonts w:ascii="Symbol" w:hAnsi="Symbol"/>
    </w:rPr>
  </w:style>
  <w:style w:type="character" w:customStyle="1" w:styleId="WW-WW8Num19z011">
    <w:name w:val="WW-WW8Num19z011"/>
    <w:rsid w:val="009A68FB"/>
    <w:rPr>
      <w:rFonts w:ascii="Symbol" w:hAnsi="Symbol"/>
    </w:rPr>
  </w:style>
  <w:style w:type="character" w:customStyle="1" w:styleId="WW-WW8Num20z01">
    <w:name w:val="WW-WW8Num20z01"/>
    <w:rsid w:val="009A68FB"/>
    <w:rPr>
      <w:rFonts w:ascii="Symbol" w:hAnsi="Symbol"/>
    </w:rPr>
  </w:style>
  <w:style w:type="character" w:customStyle="1" w:styleId="WW-WW8Num21z01">
    <w:name w:val="WW-WW8Num21z01"/>
    <w:rsid w:val="009A68FB"/>
    <w:rPr>
      <w:rFonts w:ascii="Symbol" w:hAnsi="Symbol"/>
    </w:rPr>
  </w:style>
  <w:style w:type="character" w:customStyle="1" w:styleId="WW-WW8Num22z0">
    <w:name w:val="WW-WW8Num22z0"/>
    <w:rsid w:val="009A68FB"/>
    <w:rPr>
      <w:rFonts w:ascii="Symbol" w:hAnsi="Symbol"/>
    </w:rPr>
  </w:style>
  <w:style w:type="character" w:customStyle="1" w:styleId="WW-WW8Num23z01">
    <w:name w:val="WW-WW8Num23z01"/>
    <w:rsid w:val="009A68FB"/>
    <w:rPr>
      <w:rFonts w:ascii="Symbol" w:hAnsi="Symbol"/>
    </w:rPr>
  </w:style>
  <w:style w:type="character" w:customStyle="1" w:styleId="WW-WW8Num24z01">
    <w:name w:val="WW-WW8Num24z01"/>
    <w:rsid w:val="009A68FB"/>
    <w:rPr>
      <w:rFonts w:ascii="Symbol" w:hAnsi="Symbol"/>
    </w:rPr>
  </w:style>
  <w:style w:type="character" w:customStyle="1" w:styleId="WW-WW8Num25z01">
    <w:name w:val="WW-WW8Num25z01"/>
    <w:rsid w:val="009A68FB"/>
    <w:rPr>
      <w:rFonts w:ascii="Symbol" w:hAnsi="Symbol"/>
    </w:rPr>
  </w:style>
  <w:style w:type="character" w:customStyle="1" w:styleId="WW-WW8Num26z01">
    <w:name w:val="WW-WW8Num26z01"/>
    <w:rsid w:val="009A68FB"/>
    <w:rPr>
      <w:rFonts w:ascii="Symbol" w:hAnsi="Symbol"/>
    </w:rPr>
  </w:style>
  <w:style w:type="character" w:customStyle="1" w:styleId="WW-WW8Num27z01">
    <w:name w:val="WW-WW8Num27z01"/>
    <w:rsid w:val="009A68FB"/>
    <w:rPr>
      <w:rFonts w:ascii="Symbol" w:hAnsi="Symbol"/>
    </w:rPr>
  </w:style>
  <w:style w:type="character" w:customStyle="1" w:styleId="WW-WW8Num28z01">
    <w:name w:val="WW-WW8Num28z01"/>
    <w:rsid w:val="009A68FB"/>
    <w:rPr>
      <w:rFonts w:ascii="Symbol" w:hAnsi="Symbol"/>
    </w:rPr>
  </w:style>
  <w:style w:type="character" w:customStyle="1" w:styleId="WW-WW8Num29z011">
    <w:name w:val="WW-WW8Num29z011"/>
    <w:rsid w:val="009A68FB"/>
    <w:rPr>
      <w:rFonts w:ascii="Symbol" w:hAnsi="Symbol"/>
    </w:rPr>
  </w:style>
  <w:style w:type="character" w:customStyle="1" w:styleId="WW-WW8Num30z01">
    <w:name w:val="WW-WW8Num30z01"/>
    <w:rsid w:val="009A68FB"/>
    <w:rPr>
      <w:rFonts w:ascii="Symbol" w:hAnsi="Symbol"/>
    </w:rPr>
  </w:style>
  <w:style w:type="character" w:customStyle="1" w:styleId="WW-WW8Num31z011">
    <w:name w:val="WW-WW8Num31z011"/>
    <w:rsid w:val="009A68FB"/>
    <w:rPr>
      <w:rFonts w:ascii="Symbol" w:hAnsi="Symbol"/>
    </w:rPr>
  </w:style>
  <w:style w:type="character" w:customStyle="1" w:styleId="WW-WW8Num32z01">
    <w:name w:val="WW-WW8Num32z01"/>
    <w:rsid w:val="009A68FB"/>
    <w:rPr>
      <w:rFonts w:ascii="Symbol" w:hAnsi="Symbol"/>
    </w:rPr>
  </w:style>
  <w:style w:type="character" w:customStyle="1" w:styleId="WW-WW8Num33z01">
    <w:name w:val="WW-WW8Num33z01"/>
    <w:rsid w:val="009A68FB"/>
    <w:rPr>
      <w:rFonts w:ascii="Symbol" w:hAnsi="Symbol"/>
    </w:rPr>
  </w:style>
  <w:style w:type="character" w:customStyle="1" w:styleId="WW-WW8Num35z01">
    <w:name w:val="WW-WW8Num35z01"/>
    <w:rsid w:val="009A68FB"/>
    <w:rPr>
      <w:rFonts w:ascii="StarSymbol" w:eastAsia="StarSymbol" w:hAnsi="StarSymbol"/>
      <w:sz w:val="18"/>
    </w:rPr>
  </w:style>
  <w:style w:type="character" w:customStyle="1" w:styleId="WW-WW8Num1z01">
    <w:name w:val="WW-WW8Num1z01"/>
    <w:rsid w:val="009A68FB"/>
    <w:rPr>
      <w:rFonts w:ascii="StarBats" w:hAnsi="StarBats"/>
    </w:rPr>
  </w:style>
  <w:style w:type="character" w:customStyle="1" w:styleId="WW-WW8Num3z0">
    <w:name w:val="WW-WW8Num3z0"/>
    <w:rsid w:val="009A68FB"/>
    <w:rPr>
      <w:rFonts w:ascii="Symbol" w:hAnsi="Symbol"/>
    </w:rPr>
  </w:style>
  <w:style w:type="character" w:customStyle="1" w:styleId="WW-WW8Num4z02">
    <w:name w:val="WW-WW8Num4z02"/>
    <w:rsid w:val="009A68FB"/>
    <w:rPr>
      <w:rFonts w:ascii="StarSymbol" w:hAnsi="StarSymbol"/>
    </w:rPr>
  </w:style>
  <w:style w:type="character" w:customStyle="1" w:styleId="WW-WW8Num7z011">
    <w:name w:val="WW-WW8Num7z011"/>
    <w:rsid w:val="009A68FB"/>
    <w:rPr>
      <w:rFonts w:ascii="Times New Roman" w:hAnsi="Times New Roman"/>
    </w:rPr>
  </w:style>
  <w:style w:type="character" w:customStyle="1" w:styleId="WW-WW8Num9z0">
    <w:name w:val="WW-WW8Num9z0"/>
    <w:rsid w:val="009A68FB"/>
    <w:rPr>
      <w:rFonts w:ascii="StarSymbol" w:hAnsi="StarSymbol"/>
    </w:rPr>
  </w:style>
  <w:style w:type="character" w:customStyle="1" w:styleId="WW-WW8Num10z011">
    <w:name w:val="WW-WW8Num10z011"/>
    <w:rsid w:val="009A68FB"/>
    <w:rPr>
      <w:rFonts w:ascii="Times New Roman" w:hAnsi="Times New Roman"/>
    </w:rPr>
  </w:style>
  <w:style w:type="character" w:customStyle="1" w:styleId="WW-WW8Num12z02">
    <w:name w:val="WW-WW8Num12z02"/>
    <w:rsid w:val="009A68FB"/>
    <w:rPr>
      <w:rFonts w:ascii="Symbol" w:hAnsi="Symbol"/>
    </w:rPr>
  </w:style>
  <w:style w:type="character" w:customStyle="1" w:styleId="WW-WW8Num13z011">
    <w:name w:val="WW-WW8Num13z011"/>
    <w:rsid w:val="009A68FB"/>
    <w:rPr>
      <w:rFonts w:ascii="Symbol" w:hAnsi="Symbol"/>
    </w:rPr>
  </w:style>
  <w:style w:type="character" w:customStyle="1" w:styleId="WW-WW8Num14z01">
    <w:name w:val="WW-WW8Num14z01"/>
    <w:rsid w:val="009A68FB"/>
    <w:rPr>
      <w:rFonts w:ascii="Symbol" w:hAnsi="Symbol"/>
    </w:rPr>
  </w:style>
  <w:style w:type="character" w:customStyle="1" w:styleId="WW-WW8Num15z011">
    <w:name w:val="WW-WW8Num15z011"/>
    <w:rsid w:val="009A68FB"/>
    <w:rPr>
      <w:rFonts w:ascii="Symbol" w:hAnsi="Symbol"/>
    </w:rPr>
  </w:style>
  <w:style w:type="character" w:customStyle="1" w:styleId="WW-WW8Num16z011">
    <w:name w:val="WW-WW8Num16z011"/>
    <w:rsid w:val="009A68FB"/>
    <w:rPr>
      <w:rFonts w:ascii="Symbol" w:hAnsi="Symbol"/>
    </w:rPr>
  </w:style>
  <w:style w:type="character" w:customStyle="1" w:styleId="WW-WW8Num17z011">
    <w:name w:val="WW-WW8Num17z011"/>
    <w:rsid w:val="009A68FB"/>
    <w:rPr>
      <w:rFonts w:ascii="Symbol" w:hAnsi="Symbol"/>
    </w:rPr>
  </w:style>
  <w:style w:type="character" w:customStyle="1" w:styleId="WW-WW8Num18z011">
    <w:name w:val="WW-WW8Num18z011"/>
    <w:rsid w:val="009A68FB"/>
    <w:rPr>
      <w:rFonts w:ascii="Symbol" w:hAnsi="Symbol"/>
    </w:rPr>
  </w:style>
  <w:style w:type="character" w:customStyle="1" w:styleId="WW-WW8Num19z02">
    <w:name w:val="WW-WW8Num19z02"/>
    <w:rsid w:val="009A68FB"/>
    <w:rPr>
      <w:rFonts w:ascii="Symbol" w:hAnsi="Symbol"/>
    </w:rPr>
  </w:style>
  <w:style w:type="character" w:customStyle="1" w:styleId="WW-WW8Num20z011">
    <w:name w:val="WW-WW8Num20z011"/>
    <w:rsid w:val="009A68FB"/>
    <w:rPr>
      <w:rFonts w:ascii="Symbol" w:hAnsi="Symbol"/>
    </w:rPr>
  </w:style>
  <w:style w:type="character" w:customStyle="1" w:styleId="WW-WW8Num21z011">
    <w:name w:val="WW-WW8Num21z011"/>
    <w:rsid w:val="009A68FB"/>
    <w:rPr>
      <w:rFonts w:ascii="Symbol" w:hAnsi="Symbol"/>
    </w:rPr>
  </w:style>
  <w:style w:type="character" w:customStyle="1" w:styleId="WW-WW8Num22z01">
    <w:name w:val="WW-WW8Num22z01"/>
    <w:rsid w:val="009A68FB"/>
    <w:rPr>
      <w:rFonts w:ascii="Symbol" w:hAnsi="Symbol"/>
    </w:rPr>
  </w:style>
  <w:style w:type="character" w:customStyle="1" w:styleId="WW-WW8Num23z011">
    <w:name w:val="WW-WW8Num23z011"/>
    <w:rsid w:val="009A68FB"/>
    <w:rPr>
      <w:rFonts w:ascii="Symbol" w:hAnsi="Symbol"/>
    </w:rPr>
  </w:style>
  <w:style w:type="character" w:customStyle="1" w:styleId="WW-WW8Num24z011">
    <w:name w:val="WW-WW8Num24z011"/>
    <w:rsid w:val="009A68FB"/>
    <w:rPr>
      <w:rFonts w:ascii="Symbol" w:hAnsi="Symbol"/>
    </w:rPr>
  </w:style>
  <w:style w:type="character" w:customStyle="1" w:styleId="WW-WW8Num25z011">
    <w:name w:val="WW-WW8Num25z011"/>
    <w:rsid w:val="009A68FB"/>
    <w:rPr>
      <w:rFonts w:ascii="Symbol" w:hAnsi="Symbol"/>
    </w:rPr>
  </w:style>
  <w:style w:type="character" w:customStyle="1" w:styleId="WW-WW8Num26z011">
    <w:name w:val="WW-WW8Num26z011"/>
    <w:rsid w:val="009A68FB"/>
    <w:rPr>
      <w:rFonts w:ascii="Symbol" w:hAnsi="Symbol"/>
    </w:rPr>
  </w:style>
  <w:style w:type="character" w:customStyle="1" w:styleId="WW-WW8Num27z011">
    <w:name w:val="WW-WW8Num27z011"/>
    <w:rsid w:val="009A68FB"/>
    <w:rPr>
      <w:rFonts w:ascii="Symbol" w:hAnsi="Symbol"/>
    </w:rPr>
  </w:style>
  <w:style w:type="character" w:customStyle="1" w:styleId="WW-WW8Num28z011">
    <w:name w:val="WW-WW8Num28z011"/>
    <w:rsid w:val="009A68FB"/>
    <w:rPr>
      <w:rFonts w:ascii="Symbol" w:hAnsi="Symbol"/>
    </w:rPr>
  </w:style>
  <w:style w:type="character" w:customStyle="1" w:styleId="WW-WW8Num29z02">
    <w:name w:val="WW-WW8Num29z02"/>
    <w:rsid w:val="009A68FB"/>
    <w:rPr>
      <w:rFonts w:ascii="Symbol" w:hAnsi="Symbol"/>
    </w:rPr>
  </w:style>
  <w:style w:type="character" w:customStyle="1" w:styleId="WW-WW8Num30z011">
    <w:name w:val="WW-WW8Num30z011"/>
    <w:rsid w:val="009A68FB"/>
    <w:rPr>
      <w:rFonts w:ascii="Symbol" w:hAnsi="Symbol"/>
    </w:rPr>
  </w:style>
  <w:style w:type="character" w:customStyle="1" w:styleId="WW-WW8Num31z02">
    <w:name w:val="WW-WW8Num31z02"/>
    <w:rsid w:val="009A68FB"/>
    <w:rPr>
      <w:rFonts w:ascii="Symbol" w:hAnsi="Symbol"/>
    </w:rPr>
  </w:style>
  <w:style w:type="character" w:customStyle="1" w:styleId="WW-WW8Num32z011">
    <w:name w:val="WW-WW8Num32z011"/>
    <w:rsid w:val="009A68FB"/>
    <w:rPr>
      <w:rFonts w:ascii="Symbol" w:hAnsi="Symbol"/>
    </w:rPr>
  </w:style>
  <w:style w:type="character" w:customStyle="1" w:styleId="WW-WW8Num33z011">
    <w:name w:val="WW-WW8Num33z011"/>
    <w:rsid w:val="009A68FB"/>
    <w:rPr>
      <w:rFonts w:ascii="Symbol" w:hAnsi="Symbol"/>
    </w:rPr>
  </w:style>
  <w:style w:type="character" w:customStyle="1" w:styleId="WW-WW8Num35z011">
    <w:name w:val="WW-WW8Num35z011"/>
    <w:rsid w:val="009A68FB"/>
    <w:rPr>
      <w:rFonts w:ascii="StarSymbol" w:eastAsia="StarSymbol" w:hAnsi="StarSymbol"/>
      <w:sz w:val="18"/>
    </w:rPr>
  </w:style>
  <w:style w:type="character" w:customStyle="1" w:styleId="WW-WW8Num1z02">
    <w:name w:val="WW-WW8Num1z02"/>
    <w:rsid w:val="009A68FB"/>
    <w:rPr>
      <w:rFonts w:ascii="StarBats" w:hAnsi="StarBats"/>
    </w:rPr>
  </w:style>
  <w:style w:type="character" w:customStyle="1" w:styleId="WW-WW8Num3z01">
    <w:name w:val="WW-WW8Num3z01"/>
    <w:rsid w:val="009A68FB"/>
    <w:rPr>
      <w:rFonts w:ascii="Symbol" w:hAnsi="Symbol"/>
    </w:rPr>
  </w:style>
  <w:style w:type="character" w:customStyle="1" w:styleId="WW-WW8Num4z03">
    <w:name w:val="WW-WW8Num4z03"/>
    <w:rsid w:val="009A68FB"/>
    <w:rPr>
      <w:rFonts w:ascii="StarSymbol" w:hAnsi="StarSymbol"/>
    </w:rPr>
  </w:style>
  <w:style w:type="character" w:customStyle="1" w:styleId="WW-WW8Num7z02">
    <w:name w:val="WW-WW8Num7z02"/>
    <w:rsid w:val="009A68FB"/>
    <w:rPr>
      <w:rFonts w:ascii="Times New Roman" w:hAnsi="Times New Roman"/>
    </w:rPr>
  </w:style>
  <w:style w:type="character" w:customStyle="1" w:styleId="WW-WW8Num9z01">
    <w:name w:val="WW-WW8Num9z01"/>
    <w:rsid w:val="009A68FB"/>
    <w:rPr>
      <w:rFonts w:ascii="StarSymbol" w:hAnsi="StarSymbol"/>
    </w:rPr>
  </w:style>
  <w:style w:type="character" w:customStyle="1" w:styleId="WW-WW8Num10z02">
    <w:name w:val="WW-WW8Num10z02"/>
    <w:rsid w:val="009A68FB"/>
    <w:rPr>
      <w:rFonts w:ascii="Times New Roman" w:hAnsi="Times New Roman"/>
    </w:rPr>
  </w:style>
  <w:style w:type="character" w:customStyle="1" w:styleId="WW-WW8Num12z03">
    <w:name w:val="WW-WW8Num12z03"/>
    <w:rsid w:val="009A68FB"/>
    <w:rPr>
      <w:rFonts w:ascii="Symbol" w:hAnsi="Symbol"/>
    </w:rPr>
  </w:style>
  <w:style w:type="character" w:customStyle="1" w:styleId="WW-WW8Num13z02">
    <w:name w:val="WW-WW8Num13z02"/>
    <w:rsid w:val="009A68FB"/>
    <w:rPr>
      <w:rFonts w:ascii="Symbol" w:hAnsi="Symbol"/>
    </w:rPr>
  </w:style>
  <w:style w:type="character" w:customStyle="1" w:styleId="WW-WW8Num14z02">
    <w:name w:val="WW-WW8Num14z02"/>
    <w:rsid w:val="009A68FB"/>
    <w:rPr>
      <w:rFonts w:ascii="Symbol" w:hAnsi="Symbol"/>
    </w:rPr>
  </w:style>
  <w:style w:type="character" w:customStyle="1" w:styleId="WW-WW8Num15z02">
    <w:name w:val="WW-WW8Num15z02"/>
    <w:rsid w:val="009A68FB"/>
    <w:rPr>
      <w:rFonts w:ascii="Symbol" w:hAnsi="Symbol"/>
    </w:rPr>
  </w:style>
  <w:style w:type="character" w:customStyle="1" w:styleId="WW-WW8Num16z02">
    <w:name w:val="WW-WW8Num16z02"/>
    <w:rsid w:val="009A68FB"/>
    <w:rPr>
      <w:rFonts w:ascii="Symbol" w:hAnsi="Symbol"/>
    </w:rPr>
  </w:style>
  <w:style w:type="character" w:customStyle="1" w:styleId="WW-WW8Num17z02">
    <w:name w:val="WW-WW8Num17z02"/>
    <w:rsid w:val="009A68FB"/>
    <w:rPr>
      <w:rFonts w:ascii="Symbol" w:hAnsi="Symbol"/>
    </w:rPr>
  </w:style>
  <w:style w:type="character" w:customStyle="1" w:styleId="WW-WW8Num18z02">
    <w:name w:val="WW-WW8Num18z02"/>
    <w:rsid w:val="009A68FB"/>
    <w:rPr>
      <w:rFonts w:ascii="Symbol" w:hAnsi="Symbol"/>
    </w:rPr>
  </w:style>
  <w:style w:type="character" w:customStyle="1" w:styleId="WW-WW8Num19z03">
    <w:name w:val="WW-WW8Num19z03"/>
    <w:rsid w:val="009A68FB"/>
    <w:rPr>
      <w:rFonts w:ascii="Symbol" w:hAnsi="Symbol"/>
    </w:rPr>
  </w:style>
  <w:style w:type="character" w:customStyle="1" w:styleId="WW-WW8Num20z02">
    <w:name w:val="WW-WW8Num20z02"/>
    <w:rsid w:val="009A68FB"/>
    <w:rPr>
      <w:rFonts w:ascii="Symbol" w:hAnsi="Symbol"/>
    </w:rPr>
  </w:style>
  <w:style w:type="character" w:customStyle="1" w:styleId="WW-WW8Num21z02">
    <w:name w:val="WW-WW8Num21z02"/>
    <w:rsid w:val="009A68FB"/>
    <w:rPr>
      <w:rFonts w:ascii="Symbol" w:hAnsi="Symbol"/>
    </w:rPr>
  </w:style>
  <w:style w:type="character" w:customStyle="1" w:styleId="WW-WW8Num22z02">
    <w:name w:val="WW-WW8Num22z02"/>
    <w:rsid w:val="009A68FB"/>
    <w:rPr>
      <w:rFonts w:ascii="Symbol" w:hAnsi="Symbol"/>
    </w:rPr>
  </w:style>
  <w:style w:type="character" w:customStyle="1" w:styleId="WW-WW8Num23z02">
    <w:name w:val="WW-WW8Num23z02"/>
    <w:rsid w:val="009A68FB"/>
    <w:rPr>
      <w:rFonts w:ascii="Symbol" w:hAnsi="Symbol"/>
    </w:rPr>
  </w:style>
  <w:style w:type="character" w:customStyle="1" w:styleId="WW-WW8Num24z02">
    <w:name w:val="WW-WW8Num24z02"/>
    <w:rsid w:val="009A68FB"/>
    <w:rPr>
      <w:rFonts w:ascii="Symbol" w:hAnsi="Symbol"/>
    </w:rPr>
  </w:style>
  <w:style w:type="character" w:customStyle="1" w:styleId="WW-WW8Num25z02">
    <w:name w:val="WW-WW8Num25z02"/>
    <w:rsid w:val="009A68FB"/>
    <w:rPr>
      <w:rFonts w:ascii="Symbol" w:hAnsi="Symbol"/>
    </w:rPr>
  </w:style>
  <w:style w:type="character" w:customStyle="1" w:styleId="WW-WW8Num26z02">
    <w:name w:val="WW-WW8Num26z02"/>
    <w:rsid w:val="009A68FB"/>
    <w:rPr>
      <w:rFonts w:ascii="Symbol" w:hAnsi="Symbol"/>
    </w:rPr>
  </w:style>
  <w:style w:type="character" w:customStyle="1" w:styleId="WW-WW8Num27z02">
    <w:name w:val="WW-WW8Num27z02"/>
    <w:rsid w:val="009A68FB"/>
    <w:rPr>
      <w:rFonts w:ascii="Symbol" w:hAnsi="Symbol"/>
    </w:rPr>
  </w:style>
  <w:style w:type="character" w:customStyle="1" w:styleId="WW-WW8Num28z02">
    <w:name w:val="WW-WW8Num28z02"/>
    <w:rsid w:val="009A68FB"/>
    <w:rPr>
      <w:rFonts w:ascii="Symbol" w:hAnsi="Symbol"/>
    </w:rPr>
  </w:style>
  <w:style w:type="character" w:customStyle="1" w:styleId="WW-WW8Num29z03">
    <w:name w:val="WW-WW8Num29z03"/>
    <w:rsid w:val="009A68FB"/>
    <w:rPr>
      <w:rFonts w:ascii="Symbol" w:hAnsi="Symbol"/>
    </w:rPr>
  </w:style>
  <w:style w:type="character" w:customStyle="1" w:styleId="WW-WW8Num30z02">
    <w:name w:val="WW-WW8Num30z02"/>
    <w:rsid w:val="009A68FB"/>
    <w:rPr>
      <w:rFonts w:ascii="Symbol" w:hAnsi="Symbol"/>
    </w:rPr>
  </w:style>
  <w:style w:type="character" w:customStyle="1" w:styleId="WW-WW8Num31z03">
    <w:name w:val="WW-WW8Num31z03"/>
    <w:rsid w:val="009A68FB"/>
    <w:rPr>
      <w:rFonts w:ascii="Symbol" w:hAnsi="Symbol"/>
    </w:rPr>
  </w:style>
  <w:style w:type="character" w:customStyle="1" w:styleId="WW-WW8Num32z02">
    <w:name w:val="WW-WW8Num32z02"/>
    <w:rsid w:val="009A68FB"/>
    <w:rPr>
      <w:rFonts w:ascii="Symbol" w:hAnsi="Symbol"/>
    </w:rPr>
  </w:style>
  <w:style w:type="character" w:customStyle="1" w:styleId="WW-WW8Num33z02">
    <w:name w:val="WW-WW8Num33z02"/>
    <w:rsid w:val="009A68FB"/>
    <w:rPr>
      <w:rFonts w:ascii="Symbol" w:hAnsi="Symbol"/>
    </w:rPr>
  </w:style>
  <w:style w:type="character" w:customStyle="1" w:styleId="WW-WW8Num35z02">
    <w:name w:val="WW-WW8Num35z02"/>
    <w:rsid w:val="009A68FB"/>
    <w:rPr>
      <w:rFonts w:ascii="StarSymbol" w:eastAsia="StarSymbol" w:hAnsi="StarSymbol"/>
      <w:sz w:val="18"/>
    </w:rPr>
  </w:style>
  <w:style w:type="character" w:customStyle="1" w:styleId="WW8Num38z0">
    <w:name w:val="WW8Num38z0"/>
    <w:rsid w:val="009A68FB"/>
    <w:rPr>
      <w:rFonts w:ascii="Symbol" w:hAnsi="Symbol"/>
    </w:rPr>
  </w:style>
  <w:style w:type="character" w:customStyle="1" w:styleId="WW-WW8Num39z0">
    <w:name w:val="WW-WW8Num39z0"/>
    <w:rsid w:val="009A68FB"/>
    <w:rPr>
      <w:rFonts w:ascii="Symbol" w:hAnsi="Symbol"/>
    </w:rPr>
  </w:style>
  <w:style w:type="character" w:customStyle="1" w:styleId="WW-WW8Num1z03">
    <w:name w:val="WW-WW8Num1z03"/>
    <w:rsid w:val="009A68FB"/>
    <w:rPr>
      <w:rFonts w:ascii="StarBats" w:hAnsi="StarBats"/>
    </w:rPr>
  </w:style>
  <w:style w:type="character" w:customStyle="1" w:styleId="WW-WW8Num3z02">
    <w:name w:val="WW-WW8Num3z02"/>
    <w:rsid w:val="009A68FB"/>
    <w:rPr>
      <w:rFonts w:ascii="Symbol" w:hAnsi="Symbol"/>
    </w:rPr>
  </w:style>
  <w:style w:type="character" w:customStyle="1" w:styleId="WW-WW8Num4z04">
    <w:name w:val="WW-WW8Num4z04"/>
    <w:rsid w:val="009A68FB"/>
    <w:rPr>
      <w:rFonts w:ascii="StarSymbol" w:hAnsi="StarSymbol"/>
    </w:rPr>
  </w:style>
  <w:style w:type="character" w:customStyle="1" w:styleId="WW-WW8Num7z03">
    <w:name w:val="WW-WW8Num7z03"/>
    <w:rsid w:val="009A68FB"/>
    <w:rPr>
      <w:rFonts w:ascii="Times New Roman" w:hAnsi="Times New Roman"/>
    </w:rPr>
  </w:style>
  <w:style w:type="character" w:customStyle="1" w:styleId="WW-WW8Num9z02">
    <w:name w:val="WW-WW8Num9z02"/>
    <w:rsid w:val="009A68FB"/>
    <w:rPr>
      <w:rFonts w:ascii="StarSymbol" w:hAnsi="StarSymbol"/>
    </w:rPr>
  </w:style>
  <w:style w:type="character" w:customStyle="1" w:styleId="WW-WW8Num10z03">
    <w:name w:val="WW-WW8Num10z03"/>
    <w:rsid w:val="009A68FB"/>
    <w:rPr>
      <w:rFonts w:ascii="Times New Roman" w:hAnsi="Times New Roman"/>
    </w:rPr>
  </w:style>
  <w:style w:type="character" w:customStyle="1" w:styleId="WW-WW8Num12z04">
    <w:name w:val="WW-WW8Num12z04"/>
    <w:rsid w:val="009A68FB"/>
    <w:rPr>
      <w:rFonts w:ascii="Symbol" w:hAnsi="Symbol"/>
    </w:rPr>
  </w:style>
  <w:style w:type="character" w:customStyle="1" w:styleId="WW-WW8Num13z03">
    <w:name w:val="WW-WW8Num13z03"/>
    <w:rsid w:val="009A68FB"/>
    <w:rPr>
      <w:rFonts w:ascii="Symbol" w:hAnsi="Symbol"/>
    </w:rPr>
  </w:style>
  <w:style w:type="character" w:customStyle="1" w:styleId="WW-WW8Num14z03">
    <w:name w:val="WW-WW8Num14z03"/>
    <w:rsid w:val="009A68FB"/>
    <w:rPr>
      <w:rFonts w:ascii="Symbol" w:hAnsi="Symbol"/>
    </w:rPr>
  </w:style>
  <w:style w:type="character" w:customStyle="1" w:styleId="WW-WW8Num15z03">
    <w:name w:val="WW-WW8Num15z03"/>
    <w:rsid w:val="009A68FB"/>
    <w:rPr>
      <w:rFonts w:ascii="Symbol" w:hAnsi="Symbol"/>
    </w:rPr>
  </w:style>
  <w:style w:type="character" w:customStyle="1" w:styleId="WW-WW8Num16z03">
    <w:name w:val="WW-WW8Num16z03"/>
    <w:rsid w:val="009A68FB"/>
    <w:rPr>
      <w:rFonts w:ascii="Symbol" w:hAnsi="Symbol"/>
    </w:rPr>
  </w:style>
  <w:style w:type="character" w:customStyle="1" w:styleId="WW-WW8Num17z03">
    <w:name w:val="WW-WW8Num17z03"/>
    <w:rsid w:val="009A68FB"/>
    <w:rPr>
      <w:rFonts w:ascii="Symbol" w:hAnsi="Symbol"/>
    </w:rPr>
  </w:style>
  <w:style w:type="character" w:customStyle="1" w:styleId="WW-WW8Num18z03">
    <w:name w:val="WW-WW8Num18z03"/>
    <w:rsid w:val="009A68FB"/>
    <w:rPr>
      <w:rFonts w:ascii="Symbol" w:hAnsi="Symbol"/>
    </w:rPr>
  </w:style>
  <w:style w:type="character" w:customStyle="1" w:styleId="WW-WW8Num19z04">
    <w:name w:val="WW-WW8Num19z04"/>
    <w:rsid w:val="009A68FB"/>
    <w:rPr>
      <w:rFonts w:ascii="Symbol" w:hAnsi="Symbol"/>
    </w:rPr>
  </w:style>
  <w:style w:type="character" w:customStyle="1" w:styleId="WW-WW8Num20z03">
    <w:name w:val="WW-WW8Num20z03"/>
    <w:rsid w:val="009A68FB"/>
    <w:rPr>
      <w:rFonts w:ascii="Symbol" w:hAnsi="Symbol"/>
    </w:rPr>
  </w:style>
  <w:style w:type="character" w:customStyle="1" w:styleId="WW-WW8Num21z03">
    <w:name w:val="WW-WW8Num21z03"/>
    <w:rsid w:val="009A68FB"/>
    <w:rPr>
      <w:rFonts w:ascii="Symbol" w:hAnsi="Symbol"/>
    </w:rPr>
  </w:style>
  <w:style w:type="character" w:customStyle="1" w:styleId="WW-WW8Num22z03">
    <w:name w:val="WW-WW8Num22z03"/>
    <w:rsid w:val="009A68FB"/>
    <w:rPr>
      <w:rFonts w:ascii="Symbol" w:hAnsi="Symbol"/>
    </w:rPr>
  </w:style>
  <w:style w:type="character" w:customStyle="1" w:styleId="WW-WW8Num23z03">
    <w:name w:val="WW-WW8Num23z03"/>
    <w:rsid w:val="009A68FB"/>
    <w:rPr>
      <w:rFonts w:ascii="Symbol" w:hAnsi="Symbol"/>
    </w:rPr>
  </w:style>
  <w:style w:type="character" w:customStyle="1" w:styleId="WW-WW8Num24z03">
    <w:name w:val="WW-WW8Num24z03"/>
    <w:rsid w:val="009A68FB"/>
    <w:rPr>
      <w:rFonts w:ascii="Symbol" w:hAnsi="Symbol"/>
    </w:rPr>
  </w:style>
  <w:style w:type="character" w:customStyle="1" w:styleId="WW-WW8Num25z03">
    <w:name w:val="WW-WW8Num25z03"/>
    <w:rsid w:val="009A68FB"/>
    <w:rPr>
      <w:rFonts w:ascii="Symbol" w:hAnsi="Symbol"/>
    </w:rPr>
  </w:style>
  <w:style w:type="character" w:customStyle="1" w:styleId="WW-WW8Num26z03">
    <w:name w:val="WW-WW8Num26z03"/>
    <w:rsid w:val="009A68FB"/>
    <w:rPr>
      <w:rFonts w:ascii="Symbol" w:hAnsi="Symbol"/>
    </w:rPr>
  </w:style>
  <w:style w:type="character" w:customStyle="1" w:styleId="WW-WW8Num27z03">
    <w:name w:val="WW-WW8Num27z03"/>
    <w:rsid w:val="009A68FB"/>
    <w:rPr>
      <w:rFonts w:ascii="Symbol" w:hAnsi="Symbol"/>
    </w:rPr>
  </w:style>
  <w:style w:type="character" w:customStyle="1" w:styleId="WW-WW8Num28z03">
    <w:name w:val="WW-WW8Num28z03"/>
    <w:rsid w:val="009A68FB"/>
    <w:rPr>
      <w:rFonts w:ascii="Symbol" w:hAnsi="Symbol"/>
    </w:rPr>
  </w:style>
  <w:style w:type="character" w:customStyle="1" w:styleId="WW-WW8Num29z04">
    <w:name w:val="WW-WW8Num29z04"/>
    <w:rsid w:val="009A68FB"/>
    <w:rPr>
      <w:rFonts w:ascii="Symbol" w:hAnsi="Symbol"/>
    </w:rPr>
  </w:style>
  <w:style w:type="character" w:customStyle="1" w:styleId="WW-WW8Num30z03">
    <w:name w:val="WW-WW8Num30z03"/>
    <w:rsid w:val="009A68FB"/>
    <w:rPr>
      <w:rFonts w:ascii="Symbol" w:hAnsi="Symbol"/>
    </w:rPr>
  </w:style>
  <w:style w:type="character" w:customStyle="1" w:styleId="WW-WW8Num31z04">
    <w:name w:val="WW-WW8Num31z04"/>
    <w:rsid w:val="009A68FB"/>
    <w:rPr>
      <w:rFonts w:ascii="Symbol" w:hAnsi="Symbol"/>
    </w:rPr>
  </w:style>
  <w:style w:type="character" w:customStyle="1" w:styleId="WW-WW8Num32z03">
    <w:name w:val="WW-WW8Num32z03"/>
    <w:rsid w:val="009A68FB"/>
    <w:rPr>
      <w:rFonts w:ascii="Symbol" w:hAnsi="Symbol"/>
    </w:rPr>
  </w:style>
  <w:style w:type="character" w:customStyle="1" w:styleId="WW-WW8Num33z03">
    <w:name w:val="WW-WW8Num33z03"/>
    <w:rsid w:val="009A68FB"/>
    <w:rPr>
      <w:rFonts w:ascii="Symbol" w:hAnsi="Symbol"/>
    </w:rPr>
  </w:style>
  <w:style w:type="character" w:customStyle="1" w:styleId="WW-WW8Num35z03">
    <w:name w:val="WW-WW8Num35z03"/>
    <w:rsid w:val="009A68FB"/>
    <w:rPr>
      <w:rFonts w:ascii="StarSymbol" w:eastAsia="StarSymbol" w:hAnsi="StarSymbol"/>
      <w:sz w:val="18"/>
    </w:rPr>
  </w:style>
  <w:style w:type="character" w:customStyle="1" w:styleId="WW-WW8Num38z0">
    <w:name w:val="WW-WW8Num38z0"/>
    <w:rsid w:val="009A68FB"/>
    <w:rPr>
      <w:rFonts w:ascii="Symbol" w:hAnsi="Symbol"/>
    </w:rPr>
  </w:style>
  <w:style w:type="character" w:customStyle="1" w:styleId="WW-WW8Num39z01">
    <w:name w:val="WW-WW8Num39z01"/>
    <w:rsid w:val="009A68FB"/>
    <w:rPr>
      <w:rFonts w:ascii="Symbol" w:hAnsi="Symbol"/>
    </w:rPr>
  </w:style>
  <w:style w:type="character" w:customStyle="1" w:styleId="WW-WW8Num41z0">
    <w:name w:val="WW-WW8Num41z0"/>
    <w:rsid w:val="009A68FB"/>
    <w:rPr>
      <w:rFonts w:ascii="Symbol" w:hAnsi="Symbol"/>
    </w:rPr>
  </w:style>
  <w:style w:type="character" w:customStyle="1" w:styleId="WW-WW8Num42z0">
    <w:name w:val="WW-WW8Num42z0"/>
    <w:rsid w:val="009A68FB"/>
    <w:rPr>
      <w:rFonts w:ascii="Symbol" w:hAnsi="Symbol"/>
    </w:rPr>
  </w:style>
  <w:style w:type="character" w:customStyle="1" w:styleId="WW-WW8Num43z0">
    <w:name w:val="WW-WW8Num43z0"/>
    <w:rsid w:val="009A68FB"/>
    <w:rPr>
      <w:rFonts w:ascii="Symbol" w:hAnsi="Symbol"/>
    </w:rPr>
  </w:style>
  <w:style w:type="character" w:customStyle="1" w:styleId="WW-WW8Num44z0">
    <w:name w:val="WW-WW8Num44z0"/>
    <w:rsid w:val="009A68FB"/>
    <w:rPr>
      <w:rFonts w:ascii="Symbol" w:hAnsi="Symbol"/>
    </w:rPr>
  </w:style>
  <w:style w:type="character" w:customStyle="1" w:styleId="WW-WW8Num45z01">
    <w:name w:val="WW-WW8Num45z01"/>
    <w:rsid w:val="009A68FB"/>
    <w:rPr>
      <w:rFonts w:ascii="Symbol" w:hAnsi="Symbol"/>
    </w:rPr>
  </w:style>
  <w:style w:type="character" w:customStyle="1" w:styleId="WW-WW8Num46z0">
    <w:name w:val="WW-WW8Num46z0"/>
    <w:rsid w:val="009A68FB"/>
    <w:rPr>
      <w:rFonts w:ascii="Symbol" w:hAnsi="Symbol"/>
    </w:rPr>
  </w:style>
  <w:style w:type="character" w:customStyle="1" w:styleId="WW-WW8Num47z0">
    <w:name w:val="WW-WW8Num47z0"/>
    <w:rsid w:val="009A68FB"/>
    <w:rPr>
      <w:rFonts w:ascii="Symbol" w:hAnsi="Symbol"/>
    </w:rPr>
  </w:style>
  <w:style w:type="character" w:customStyle="1" w:styleId="WW8Num48z0">
    <w:name w:val="WW8Num48z0"/>
    <w:rsid w:val="009A68FB"/>
    <w:rPr>
      <w:rFonts w:ascii="Symbol" w:hAnsi="Symbol"/>
    </w:rPr>
  </w:style>
  <w:style w:type="character" w:customStyle="1" w:styleId="WW8Num49z0">
    <w:name w:val="WW8Num49z0"/>
    <w:rsid w:val="009A68FB"/>
    <w:rPr>
      <w:rFonts w:ascii="StarSymbol" w:eastAsia="StarSymbol" w:hAnsi="StarSymbol"/>
      <w:sz w:val="18"/>
    </w:rPr>
  </w:style>
  <w:style w:type="character" w:customStyle="1" w:styleId="WW-WW8Num50z0">
    <w:name w:val="WW-WW8Num50z0"/>
    <w:rsid w:val="009A68FB"/>
    <w:rPr>
      <w:rFonts w:ascii="Symbol" w:hAnsi="Symbol"/>
    </w:rPr>
  </w:style>
  <w:style w:type="character" w:customStyle="1" w:styleId="WW-WW8Num51z01">
    <w:name w:val="WW-WW8Num51z01"/>
    <w:rsid w:val="009A68FB"/>
    <w:rPr>
      <w:rFonts w:ascii="Symbol" w:hAnsi="Symbol"/>
    </w:rPr>
  </w:style>
  <w:style w:type="character" w:customStyle="1" w:styleId="WW8Num52z0">
    <w:name w:val="WW8Num52z0"/>
    <w:rsid w:val="009A68FB"/>
    <w:rPr>
      <w:rFonts w:ascii="Symbol" w:hAnsi="Symbol"/>
    </w:rPr>
  </w:style>
  <w:style w:type="character" w:customStyle="1" w:styleId="WW-WW8Num53z0">
    <w:name w:val="WW-WW8Num53z0"/>
    <w:rsid w:val="009A68FB"/>
    <w:rPr>
      <w:rFonts w:ascii="Symbol" w:hAnsi="Symbol"/>
    </w:rPr>
  </w:style>
  <w:style w:type="character" w:customStyle="1" w:styleId="WW8Num54z0">
    <w:name w:val="WW8Num54z0"/>
    <w:rsid w:val="009A68FB"/>
    <w:rPr>
      <w:rFonts w:ascii="Symbol" w:hAnsi="Symbol"/>
    </w:rPr>
  </w:style>
  <w:style w:type="character" w:customStyle="1" w:styleId="WW-WW8Num55z01">
    <w:name w:val="WW-WW8Num55z01"/>
    <w:rsid w:val="009A68FB"/>
    <w:rPr>
      <w:rFonts w:ascii="Symbol" w:hAnsi="Symbol"/>
    </w:rPr>
  </w:style>
  <w:style w:type="character" w:customStyle="1" w:styleId="WW-WW8Num56z0">
    <w:name w:val="WW-WW8Num56z0"/>
    <w:rsid w:val="009A68FB"/>
    <w:rPr>
      <w:rFonts w:ascii="Symbol" w:hAnsi="Symbol"/>
    </w:rPr>
  </w:style>
  <w:style w:type="character" w:customStyle="1" w:styleId="WW-WW8Num57z0">
    <w:name w:val="WW-WW8Num57z0"/>
    <w:rsid w:val="009A68FB"/>
    <w:rPr>
      <w:rFonts w:ascii="Symbol" w:hAnsi="Symbol"/>
    </w:rPr>
  </w:style>
  <w:style w:type="character" w:customStyle="1" w:styleId="WW-WW8Num58z0">
    <w:name w:val="WW-WW8Num58z0"/>
    <w:rsid w:val="009A68FB"/>
    <w:rPr>
      <w:rFonts w:ascii="Symbol" w:hAnsi="Symbol"/>
    </w:rPr>
  </w:style>
  <w:style w:type="character" w:customStyle="1" w:styleId="WW-WW8Num59z0">
    <w:name w:val="WW-WW8Num59z0"/>
    <w:rsid w:val="009A68FB"/>
    <w:rPr>
      <w:rFonts w:ascii="Symbol" w:hAnsi="Symbol"/>
    </w:rPr>
  </w:style>
  <w:style w:type="character" w:customStyle="1" w:styleId="WW-WW8Num60z0">
    <w:name w:val="WW-WW8Num60z0"/>
    <w:rsid w:val="009A68FB"/>
    <w:rPr>
      <w:rFonts w:ascii="Symbol" w:hAnsi="Symbol"/>
    </w:rPr>
  </w:style>
  <w:style w:type="character" w:customStyle="1" w:styleId="WW-WW8Num61z0">
    <w:name w:val="WW-WW8Num61z0"/>
    <w:rsid w:val="009A68FB"/>
    <w:rPr>
      <w:rFonts w:ascii="Symbol" w:hAnsi="Symbol"/>
    </w:rPr>
  </w:style>
  <w:style w:type="character" w:customStyle="1" w:styleId="WW-WW8Num62z0">
    <w:name w:val="WW-WW8Num62z0"/>
    <w:rsid w:val="009A68FB"/>
    <w:rPr>
      <w:rFonts w:ascii="Symbol" w:hAnsi="Symbol"/>
    </w:rPr>
  </w:style>
  <w:style w:type="character" w:customStyle="1" w:styleId="WW8Num63z0">
    <w:name w:val="WW8Num63z0"/>
    <w:rsid w:val="009A68FB"/>
    <w:rPr>
      <w:rFonts w:ascii="StarSymbol" w:eastAsia="StarSymbol" w:hAnsi="StarSymbol"/>
      <w:sz w:val="18"/>
    </w:rPr>
  </w:style>
  <w:style w:type="character" w:customStyle="1" w:styleId="WW-WW8Num1z04">
    <w:name w:val="WW-WW8Num1z04"/>
    <w:rsid w:val="009A68FB"/>
    <w:rPr>
      <w:rFonts w:ascii="StarBats" w:hAnsi="StarBats"/>
    </w:rPr>
  </w:style>
  <w:style w:type="character" w:customStyle="1" w:styleId="WW-WW8Num3z03">
    <w:name w:val="WW-WW8Num3z03"/>
    <w:rsid w:val="009A68FB"/>
    <w:rPr>
      <w:rFonts w:ascii="Symbol" w:hAnsi="Symbol"/>
    </w:rPr>
  </w:style>
  <w:style w:type="character" w:customStyle="1" w:styleId="WW-WW8Num4z05">
    <w:name w:val="WW-WW8Num4z05"/>
    <w:rsid w:val="009A68FB"/>
    <w:rPr>
      <w:rFonts w:ascii="StarSymbol" w:hAnsi="StarSymbol"/>
    </w:rPr>
  </w:style>
  <w:style w:type="character" w:customStyle="1" w:styleId="WW-WW8Num7z04">
    <w:name w:val="WW-WW8Num7z04"/>
    <w:rsid w:val="009A68FB"/>
    <w:rPr>
      <w:rFonts w:ascii="Times New Roman" w:hAnsi="Times New Roman"/>
    </w:rPr>
  </w:style>
  <w:style w:type="character" w:customStyle="1" w:styleId="WW-WW8Num9z03">
    <w:name w:val="WW-WW8Num9z03"/>
    <w:rsid w:val="009A68FB"/>
    <w:rPr>
      <w:rFonts w:ascii="StarSymbol" w:hAnsi="StarSymbol"/>
    </w:rPr>
  </w:style>
  <w:style w:type="character" w:customStyle="1" w:styleId="WW-WW8Num10z04">
    <w:name w:val="WW-WW8Num10z04"/>
    <w:rsid w:val="009A68FB"/>
    <w:rPr>
      <w:rFonts w:ascii="Times New Roman" w:hAnsi="Times New Roman"/>
    </w:rPr>
  </w:style>
  <w:style w:type="character" w:customStyle="1" w:styleId="WW-WW8Num12z05">
    <w:name w:val="WW-WW8Num12z05"/>
    <w:rsid w:val="009A68FB"/>
    <w:rPr>
      <w:rFonts w:ascii="Symbol" w:hAnsi="Symbol"/>
    </w:rPr>
  </w:style>
  <w:style w:type="character" w:customStyle="1" w:styleId="WW-WW8Num13z04">
    <w:name w:val="WW-WW8Num13z04"/>
    <w:rsid w:val="009A68FB"/>
    <w:rPr>
      <w:rFonts w:ascii="Symbol" w:hAnsi="Symbol"/>
    </w:rPr>
  </w:style>
  <w:style w:type="character" w:customStyle="1" w:styleId="WW-WW8Num14z04">
    <w:name w:val="WW-WW8Num14z04"/>
    <w:rsid w:val="009A68FB"/>
    <w:rPr>
      <w:rFonts w:ascii="Symbol" w:hAnsi="Symbol"/>
    </w:rPr>
  </w:style>
  <w:style w:type="character" w:customStyle="1" w:styleId="WW-WW8Num15z04">
    <w:name w:val="WW-WW8Num15z04"/>
    <w:rsid w:val="009A68FB"/>
    <w:rPr>
      <w:rFonts w:ascii="Symbol" w:hAnsi="Symbol"/>
    </w:rPr>
  </w:style>
  <w:style w:type="character" w:customStyle="1" w:styleId="WW-WW8Num16z04">
    <w:name w:val="WW-WW8Num16z04"/>
    <w:rsid w:val="009A68FB"/>
    <w:rPr>
      <w:rFonts w:ascii="Symbol" w:hAnsi="Symbol"/>
    </w:rPr>
  </w:style>
  <w:style w:type="character" w:customStyle="1" w:styleId="WW-WW8Num17z04">
    <w:name w:val="WW-WW8Num17z04"/>
    <w:rsid w:val="009A68FB"/>
    <w:rPr>
      <w:rFonts w:ascii="Symbol" w:hAnsi="Symbol"/>
    </w:rPr>
  </w:style>
  <w:style w:type="character" w:customStyle="1" w:styleId="WW-WW8Num18z04">
    <w:name w:val="WW-WW8Num18z04"/>
    <w:rsid w:val="009A68FB"/>
    <w:rPr>
      <w:rFonts w:ascii="Symbol" w:hAnsi="Symbol"/>
    </w:rPr>
  </w:style>
  <w:style w:type="character" w:customStyle="1" w:styleId="WW-WW8Num19z05">
    <w:name w:val="WW-WW8Num19z05"/>
    <w:rsid w:val="009A68FB"/>
    <w:rPr>
      <w:rFonts w:ascii="Symbol" w:hAnsi="Symbol"/>
    </w:rPr>
  </w:style>
  <w:style w:type="character" w:customStyle="1" w:styleId="WW-WW8Num20z04">
    <w:name w:val="WW-WW8Num20z04"/>
    <w:rsid w:val="009A68FB"/>
    <w:rPr>
      <w:rFonts w:ascii="Symbol" w:hAnsi="Symbol"/>
    </w:rPr>
  </w:style>
  <w:style w:type="character" w:customStyle="1" w:styleId="WW-WW8Num21z04">
    <w:name w:val="WW-WW8Num21z04"/>
    <w:rsid w:val="009A68FB"/>
    <w:rPr>
      <w:rFonts w:ascii="Symbol" w:hAnsi="Symbol"/>
    </w:rPr>
  </w:style>
  <w:style w:type="character" w:customStyle="1" w:styleId="WW-WW8Num22z04">
    <w:name w:val="WW-WW8Num22z04"/>
    <w:rsid w:val="009A68FB"/>
    <w:rPr>
      <w:rFonts w:ascii="Symbol" w:hAnsi="Symbol"/>
    </w:rPr>
  </w:style>
  <w:style w:type="character" w:customStyle="1" w:styleId="WW-WW8Num23z04">
    <w:name w:val="WW-WW8Num23z04"/>
    <w:rsid w:val="009A68FB"/>
    <w:rPr>
      <w:rFonts w:ascii="Symbol" w:hAnsi="Symbol"/>
    </w:rPr>
  </w:style>
  <w:style w:type="character" w:customStyle="1" w:styleId="WW-WW8Num24z04">
    <w:name w:val="WW-WW8Num24z04"/>
    <w:rsid w:val="009A68FB"/>
    <w:rPr>
      <w:rFonts w:ascii="Symbol" w:hAnsi="Symbol"/>
    </w:rPr>
  </w:style>
  <w:style w:type="character" w:customStyle="1" w:styleId="WW-WW8Num25z04">
    <w:name w:val="WW-WW8Num25z04"/>
    <w:rsid w:val="009A68FB"/>
    <w:rPr>
      <w:rFonts w:ascii="Symbol" w:hAnsi="Symbol"/>
    </w:rPr>
  </w:style>
  <w:style w:type="character" w:customStyle="1" w:styleId="WW-WW8Num26z04">
    <w:name w:val="WW-WW8Num26z04"/>
    <w:rsid w:val="009A68FB"/>
    <w:rPr>
      <w:rFonts w:ascii="Symbol" w:hAnsi="Symbol"/>
    </w:rPr>
  </w:style>
  <w:style w:type="character" w:customStyle="1" w:styleId="WW-WW8Num27z04">
    <w:name w:val="WW-WW8Num27z04"/>
    <w:rsid w:val="009A68FB"/>
    <w:rPr>
      <w:rFonts w:ascii="Symbol" w:hAnsi="Symbol"/>
    </w:rPr>
  </w:style>
  <w:style w:type="character" w:customStyle="1" w:styleId="WW-WW8Num28z04">
    <w:name w:val="WW-WW8Num28z04"/>
    <w:rsid w:val="009A68FB"/>
    <w:rPr>
      <w:rFonts w:ascii="Symbol" w:hAnsi="Symbol"/>
    </w:rPr>
  </w:style>
  <w:style w:type="character" w:customStyle="1" w:styleId="WW-WW8Num29z05">
    <w:name w:val="WW-WW8Num29z05"/>
    <w:rsid w:val="009A68FB"/>
    <w:rPr>
      <w:rFonts w:ascii="Symbol" w:hAnsi="Symbol"/>
    </w:rPr>
  </w:style>
  <w:style w:type="character" w:customStyle="1" w:styleId="WW-WW8Num30z04">
    <w:name w:val="WW-WW8Num30z04"/>
    <w:rsid w:val="009A68FB"/>
    <w:rPr>
      <w:rFonts w:ascii="Symbol" w:hAnsi="Symbol"/>
    </w:rPr>
  </w:style>
  <w:style w:type="character" w:customStyle="1" w:styleId="WW-WW8Num31z05">
    <w:name w:val="WW-WW8Num31z05"/>
    <w:rsid w:val="009A68FB"/>
    <w:rPr>
      <w:rFonts w:ascii="Symbol" w:hAnsi="Symbol"/>
    </w:rPr>
  </w:style>
  <w:style w:type="character" w:customStyle="1" w:styleId="WW-WW8Num32z04">
    <w:name w:val="WW-WW8Num32z04"/>
    <w:rsid w:val="009A68FB"/>
    <w:rPr>
      <w:rFonts w:ascii="Symbol" w:hAnsi="Symbol"/>
    </w:rPr>
  </w:style>
  <w:style w:type="character" w:customStyle="1" w:styleId="WW-WW8Num33z04">
    <w:name w:val="WW-WW8Num33z04"/>
    <w:rsid w:val="009A68FB"/>
    <w:rPr>
      <w:rFonts w:ascii="Symbol" w:hAnsi="Symbol"/>
    </w:rPr>
  </w:style>
  <w:style w:type="character" w:customStyle="1" w:styleId="WW-WW8Num35z04">
    <w:name w:val="WW-WW8Num35z04"/>
    <w:rsid w:val="009A68FB"/>
    <w:rPr>
      <w:rFonts w:ascii="StarSymbol" w:eastAsia="StarSymbol" w:hAnsi="StarSymbol"/>
      <w:sz w:val="18"/>
    </w:rPr>
  </w:style>
  <w:style w:type="character" w:customStyle="1" w:styleId="WW-WW8Num38z01">
    <w:name w:val="WW-WW8Num38z01"/>
    <w:rsid w:val="009A68FB"/>
    <w:rPr>
      <w:rFonts w:ascii="Symbol" w:hAnsi="Symbol"/>
    </w:rPr>
  </w:style>
  <w:style w:type="character" w:customStyle="1" w:styleId="WW-WW8Num39z011">
    <w:name w:val="WW-WW8Num39z011"/>
    <w:rsid w:val="009A68FB"/>
    <w:rPr>
      <w:rFonts w:ascii="Symbol" w:hAnsi="Symbol"/>
    </w:rPr>
  </w:style>
  <w:style w:type="character" w:customStyle="1" w:styleId="WW-WW8Num41z01">
    <w:name w:val="WW-WW8Num41z01"/>
    <w:rsid w:val="009A68FB"/>
    <w:rPr>
      <w:rFonts w:ascii="Symbol" w:hAnsi="Symbol"/>
    </w:rPr>
  </w:style>
  <w:style w:type="character" w:customStyle="1" w:styleId="WW-WW8Num42z01">
    <w:name w:val="WW-WW8Num42z01"/>
    <w:rsid w:val="009A68FB"/>
    <w:rPr>
      <w:rFonts w:ascii="Symbol" w:hAnsi="Symbol"/>
    </w:rPr>
  </w:style>
  <w:style w:type="character" w:customStyle="1" w:styleId="WW-WW8Num43z01">
    <w:name w:val="WW-WW8Num43z01"/>
    <w:rsid w:val="009A68FB"/>
    <w:rPr>
      <w:rFonts w:ascii="Symbol" w:hAnsi="Symbol"/>
    </w:rPr>
  </w:style>
  <w:style w:type="character" w:customStyle="1" w:styleId="WW-WW8Num44z01">
    <w:name w:val="WW-WW8Num44z01"/>
    <w:rsid w:val="009A68FB"/>
    <w:rPr>
      <w:rFonts w:ascii="Symbol" w:hAnsi="Symbol"/>
    </w:rPr>
  </w:style>
  <w:style w:type="character" w:customStyle="1" w:styleId="WW-WW8Num45z011">
    <w:name w:val="WW-WW8Num45z011"/>
    <w:rsid w:val="009A68FB"/>
    <w:rPr>
      <w:rFonts w:ascii="Symbol" w:hAnsi="Symbol"/>
    </w:rPr>
  </w:style>
  <w:style w:type="character" w:customStyle="1" w:styleId="WW-WW8Num46z01">
    <w:name w:val="WW-WW8Num46z01"/>
    <w:rsid w:val="009A68FB"/>
    <w:rPr>
      <w:rFonts w:ascii="Symbol" w:hAnsi="Symbol"/>
    </w:rPr>
  </w:style>
  <w:style w:type="character" w:customStyle="1" w:styleId="WW-WW8Num47z01">
    <w:name w:val="WW-WW8Num47z01"/>
    <w:rsid w:val="009A68FB"/>
    <w:rPr>
      <w:rFonts w:ascii="Symbol" w:hAnsi="Symbol"/>
    </w:rPr>
  </w:style>
  <w:style w:type="character" w:customStyle="1" w:styleId="WW-WW8Num48z0">
    <w:name w:val="WW-WW8Num48z0"/>
    <w:rsid w:val="009A68FB"/>
    <w:rPr>
      <w:rFonts w:ascii="Symbol" w:hAnsi="Symbol"/>
    </w:rPr>
  </w:style>
  <w:style w:type="character" w:customStyle="1" w:styleId="WW-WW8Num49z0">
    <w:name w:val="WW-WW8Num49z0"/>
    <w:rsid w:val="009A68FB"/>
    <w:rPr>
      <w:rFonts w:ascii="StarSymbol" w:eastAsia="StarSymbol" w:hAnsi="StarSymbol"/>
      <w:sz w:val="18"/>
    </w:rPr>
  </w:style>
  <w:style w:type="character" w:customStyle="1" w:styleId="WW-WW8Num50z01">
    <w:name w:val="WW-WW8Num50z01"/>
    <w:rsid w:val="009A68FB"/>
    <w:rPr>
      <w:rFonts w:ascii="Symbol" w:hAnsi="Symbol"/>
    </w:rPr>
  </w:style>
  <w:style w:type="character" w:customStyle="1" w:styleId="WW-WW8Num51z011">
    <w:name w:val="WW-WW8Num51z011"/>
    <w:rsid w:val="009A68FB"/>
    <w:rPr>
      <w:rFonts w:ascii="Symbol" w:hAnsi="Symbol"/>
    </w:rPr>
  </w:style>
  <w:style w:type="character" w:customStyle="1" w:styleId="WW-WW8Num52z0">
    <w:name w:val="WW-WW8Num52z0"/>
    <w:rsid w:val="009A68FB"/>
    <w:rPr>
      <w:rFonts w:ascii="Symbol" w:hAnsi="Symbol"/>
    </w:rPr>
  </w:style>
  <w:style w:type="character" w:customStyle="1" w:styleId="WW-WW8Num53z01">
    <w:name w:val="WW-WW8Num53z01"/>
    <w:rsid w:val="009A68FB"/>
    <w:rPr>
      <w:rFonts w:ascii="Symbol" w:hAnsi="Symbol"/>
    </w:rPr>
  </w:style>
  <w:style w:type="character" w:customStyle="1" w:styleId="WW-WW8Num54z0">
    <w:name w:val="WW-WW8Num54z0"/>
    <w:rsid w:val="009A68FB"/>
    <w:rPr>
      <w:rFonts w:ascii="Symbol" w:hAnsi="Symbol"/>
    </w:rPr>
  </w:style>
  <w:style w:type="character" w:customStyle="1" w:styleId="WW-WW8Num55z011">
    <w:name w:val="WW-WW8Num55z011"/>
    <w:rsid w:val="009A68FB"/>
    <w:rPr>
      <w:rFonts w:ascii="Symbol" w:hAnsi="Symbol"/>
    </w:rPr>
  </w:style>
  <w:style w:type="character" w:customStyle="1" w:styleId="WW-WW8Num56z01">
    <w:name w:val="WW-WW8Num56z01"/>
    <w:rsid w:val="009A68FB"/>
    <w:rPr>
      <w:rFonts w:ascii="Symbol" w:hAnsi="Symbol"/>
    </w:rPr>
  </w:style>
  <w:style w:type="character" w:customStyle="1" w:styleId="WW-WW8Num57z01">
    <w:name w:val="WW-WW8Num57z01"/>
    <w:rsid w:val="009A68FB"/>
    <w:rPr>
      <w:rFonts w:ascii="Symbol" w:hAnsi="Symbol"/>
    </w:rPr>
  </w:style>
  <w:style w:type="character" w:customStyle="1" w:styleId="WW-WW8Num58z01">
    <w:name w:val="WW-WW8Num58z01"/>
    <w:rsid w:val="009A68FB"/>
    <w:rPr>
      <w:rFonts w:ascii="Symbol" w:hAnsi="Symbol"/>
    </w:rPr>
  </w:style>
  <w:style w:type="character" w:customStyle="1" w:styleId="WW-WW8Num59z01">
    <w:name w:val="WW-WW8Num59z01"/>
    <w:rsid w:val="009A68FB"/>
    <w:rPr>
      <w:rFonts w:ascii="Symbol" w:hAnsi="Symbol"/>
    </w:rPr>
  </w:style>
  <w:style w:type="character" w:customStyle="1" w:styleId="WW-WW8Num60z01">
    <w:name w:val="WW-WW8Num60z01"/>
    <w:rsid w:val="009A68FB"/>
    <w:rPr>
      <w:rFonts w:ascii="Symbol" w:hAnsi="Symbol"/>
    </w:rPr>
  </w:style>
  <w:style w:type="character" w:customStyle="1" w:styleId="WW-WW8Num61z01">
    <w:name w:val="WW-WW8Num61z01"/>
    <w:rsid w:val="009A68FB"/>
    <w:rPr>
      <w:rFonts w:ascii="Symbol" w:hAnsi="Symbol"/>
    </w:rPr>
  </w:style>
  <w:style w:type="character" w:customStyle="1" w:styleId="WW-WW8Num62z01">
    <w:name w:val="WW-WW8Num62z01"/>
    <w:rsid w:val="009A68FB"/>
    <w:rPr>
      <w:rFonts w:ascii="Symbol" w:hAnsi="Symbol"/>
    </w:rPr>
  </w:style>
  <w:style w:type="character" w:customStyle="1" w:styleId="WW-WW8Num63z0">
    <w:name w:val="WW-WW8Num63z0"/>
    <w:rsid w:val="009A68FB"/>
    <w:rPr>
      <w:rFonts w:ascii="StarSymbol" w:eastAsia="StarSymbol" w:hAnsi="StarSymbol"/>
      <w:sz w:val="18"/>
    </w:rPr>
  </w:style>
  <w:style w:type="character" w:customStyle="1" w:styleId="WW-WW8Num1z05">
    <w:name w:val="WW-WW8Num1z05"/>
    <w:rsid w:val="009A68FB"/>
    <w:rPr>
      <w:rFonts w:ascii="StarBats" w:hAnsi="StarBats"/>
    </w:rPr>
  </w:style>
  <w:style w:type="character" w:customStyle="1" w:styleId="WW-WW8Num3z04">
    <w:name w:val="WW-WW8Num3z04"/>
    <w:rsid w:val="009A68FB"/>
    <w:rPr>
      <w:rFonts w:ascii="Symbol" w:hAnsi="Symbol"/>
    </w:rPr>
  </w:style>
  <w:style w:type="character" w:customStyle="1" w:styleId="WW-WW8Num4z06">
    <w:name w:val="WW-WW8Num4z06"/>
    <w:rsid w:val="009A68FB"/>
    <w:rPr>
      <w:rFonts w:ascii="StarSymbol" w:hAnsi="StarSymbol"/>
    </w:rPr>
  </w:style>
  <w:style w:type="character" w:customStyle="1" w:styleId="WW-WW8Num7z05">
    <w:name w:val="WW-WW8Num7z05"/>
    <w:rsid w:val="009A68FB"/>
    <w:rPr>
      <w:rFonts w:ascii="Times New Roman" w:hAnsi="Times New Roman"/>
    </w:rPr>
  </w:style>
  <w:style w:type="character" w:customStyle="1" w:styleId="WW-WW8Num9z04">
    <w:name w:val="WW-WW8Num9z04"/>
    <w:rsid w:val="009A68FB"/>
    <w:rPr>
      <w:rFonts w:ascii="StarSymbol" w:hAnsi="StarSymbol"/>
    </w:rPr>
  </w:style>
  <w:style w:type="character" w:customStyle="1" w:styleId="WW-WW8Num10z05">
    <w:name w:val="WW-WW8Num10z05"/>
    <w:rsid w:val="009A68FB"/>
    <w:rPr>
      <w:rFonts w:ascii="Times New Roman" w:hAnsi="Times New Roman"/>
    </w:rPr>
  </w:style>
  <w:style w:type="character" w:customStyle="1" w:styleId="WW-WW8Num12z06">
    <w:name w:val="WW-WW8Num12z06"/>
    <w:rsid w:val="009A68FB"/>
    <w:rPr>
      <w:rFonts w:ascii="Symbol" w:hAnsi="Symbol"/>
    </w:rPr>
  </w:style>
  <w:style w:type="character" w:customStyle="1" w:styleId="WW-WW8Num13z05">
    <w:name w:val="WW-WW8Num13z05"/>
    <w:rsid w:val="009A68FB"/>
    <w:rPr>
      <w:rFonts w:ascii="Symbol" w:hAnsi="Symbol"/>
    </w:rPr>
  </w:style>
  <w:style w:type="character" w:customStyle="1" w:styleId="WW-WW8Num14z05">
    <w:name w:val="WW-WW8Num14z05"/>
    <w:rsid w:val="009A68FB"/>
    <w:rPr>
      <w:rFonts w:ascii="Symbol" w:hAnsi="Symbol"/>
    </w:rPr>
  </w:style>
  <w:style w:type="character" w:customStyle="1" w:styleId="WW-WW8Num15z05">
    <w:name w:val="WW-WW8Num15z05"/>
    <w:rsid w:val="009A68FB"/>
    <w:rPr>
      <w:rFonts w:ascii="Symbol" w:hAnsi="Symbol"/>
    </w:rPr>
  </w:style>
  <w:style w:type="character" w:customStyle="1" w:styleId="WW-WW8Num16z05">
    <w:name w:val="WW-WW8Num16z05"/>
    <w:rsid w:val="009A68FB"/>
    <w:rPr>
      <w:rFonts w:ascii="Symbol" w:hAnsi="Symbol"/>
    </w:rPr>
  </w:style>
  <w:style w:type="character" w:customStyle="1" w:styleId="WW-WW8Num17z05">
    <w:name w:val="WW-WW8Num17z05"/>
    <w:rsid w:val="009A68FB"/>
    <w:rPr>
      <w:rFonts w:ascii="Symbol" w:hAnsi="Symbol"/>
    </w:rPr>
  </w:style>
  <w:style w:type="character" w:customStyle="1" w:styleId="WW-WW8Num18z05">
    <w:name w:val="WW-WW8Num18z05"/>
    <w:rsid w:val="009A68FB"/>
    <w:rPr>
      <w:rFonts w:ascii="Symbol" w:hAnsi="Symbol"/>
    </w:rPr>
  </w:style>
  <w:style w:type="character" w:customStyle="1" w:styleId="WW-WW8Num19z06">
    <w:name w:val="WW-WW8Num19z06"/>
    <w:rsid w:val="009A68FB"/>
    <w:rPr>
      <w:rFonts w:ascii="Symbol" w:hAnsi="Symbol"/>
    </w:rPr>
  </w:style>
  <w:style w:type="character" w:customStyle="1" w:styleId="WW-WW8Num20z05">
    <w:name w:val="WW-WW8Num20z05"/>
    <w:rsid w:val="009A68FB"/>
    <w:rPr>
      <w:rFonts w:ascii="Symbol" w:hAnsi="Symbol"/>
    </w:rPr>
  </w:style>
  <w:style w:type="character" w:customStyle="1" w:styleId="WW-WW8Num21z05">
    <w:name w:val="WW-WW8Num21z05"/>
    <w:rsid w:val="009A68FB"/>
    <w:rPr>
      <w:rFonts w:ascii="Symbol" w:hAnsi="Symbol"/>
    </w:rPr>
  </w:style>
  <w:style w:type="character" w:customStyle="1" w:styleId="WW-WW8Num22z05">
    <w:name w:val="WW-WW8Num22z05"/>
    <w:rsid w:val="009A68FB"/>
    <w:rPr>
      <w:rFonts w:ascii="Symbol" w:hAnsi="Symbol"/>
    </w:rPr>
  </w:style>
  <w:style w:type="character" w:customStyle="1" w:styleId="WW-WW8Num23z05">
    <w:name w:val="WW-WW8Num23z05"/>
    <w:rsid w:val="009A68FB"/>
    <w:rPr>
      <w:rFonts w:ascii="Symbol" w:hAnsi="Symbol"/>
    </w:rPr>
  </w:style>
  <w:style w:type="character" w:customStyle="1" w:styleId="WW-WW8Num24z05">
    <w:name w:val="WW-WW8Num24z05"/>
    <w:rsid w:val="009A68FB"/>
    <w:rPr>
      <w:rFonts w:ascii="Symbol" w:hAnsi="Symbol"/>
    </w:rPr>
  </w:style>
  <w:style w:type="character" w:customStyle="1" w:styleId="WW-WW8Num25z05">
    <w:name w:val="WW-WW8Num25z05"/>
    <w:rsid w:val="009A68FB"/>
    <w:rPr>
      <w:rFonts w:ascii="Symbol" w:hAnsi="Symbol"/>
    </w:rPr>
  </w:style>
  <w:style w:type="character" w:customStyle="1" w:styleId="WW-WW8Num26z05">
    <w:name w:val="WW-WW8Num26z05"/>
    <w:rsid w:val="009A68FB"/>
    <w:rPr>
      <w:rFonts w:ascii="Symbol" w:hAnsi="Symbol"/>
    </w:rPr>
  </w:style>
  <w:style w:type="character" w:customStyle="1" w:styleId="WW-WW8Num27z05">
    <w:name w:val="WW-WW8Num27z05"/>
    <w:rsid w:val="009A68FB"/>
    <w:rPr>
      <w:rFonts w:ascii="Symbol" w:hAnsi="Symbol"/>
    </w:rPr>
  </w:style>
  <w:style w:type="character" w:customStyle="1" w:styleId="WW-WW8Num28z05">
    <w:name w:val="WW-WW8Num28z05"/>
    <w:rsid w:val="009A68FB"/>
    <w:rPr>
      <w:rFonts w:ascii="Symbol" w:hAnsi="Symbol"/>
    </w:rPr>
  </w:style>
  <w:style w:type="character" w:customStyle="1" w:styleId="WW-WW8Num29z06">
    <w:name w:val="WW-WW8Num29z06"/>
    <w:rsid w:val="009A68FB"/>
    <w:rPr>
      <w:rFonts w:ascii="Symbol" w:hAnsi="Symbol"/>
    </w:rPr>
  </w:style>
  <w:style w:type="character" w:customStyle="1" w:styleId="WW-WW8Num30z05">
    <w:name w:val="WW-WW8Num30z05"/>
    <w:rsid w:val="009A68FB"/>
    <w:rPr>
      <w:rFonts w:ascii="Symbol" w:hAnsi="Symbol"/>
    </w:rPr>
  </w:style>
  <w:style w:type="character" w:customStyle="1" w:styleId="WW-WW8Num31z06">
    <w:name w:val="WW-WW8Num31z06"/>
    <w:rsid w:val="009A68FB"/>
    <w:rPr>
      <w:rFonts w:ascii="Symbol" w:hAnsi="Symbol"/>
    </w:rPr>
  </w:style>
  <w:style w:type="character" w:customStyle="1" w:styleId="WW-WW8Num32z05">
    <w:name w:val="WW-WW8Num32z05"/>
    <w:rsid w:val="009A68FB"/>
    <w:rPr>
      <w:rFonts w:ascii="Symbol" w:hAnsi="Symbol"/>
    </w:rPr>
  </w:style>
  <w:style w:type="character" w:customStyle="1" w:styleId="WW-WW8Num33z05">
    <w:name w:val="WW-WW8Num33z05"/>
    <w:rsid w:val="009A68FB"/>
    <w:rPr>
      <w:rFonts w:ascii="Symbol" w:hAnsi="Symbol"/>
    </w:rPr>
  </w:style>
  <w:style w:type="character" w:customStyle="1" w:styleId="WW-WW8Num35z05">
    <w:name w:val="WW-WW8Num35z05"/>
    <w:rsid w:val="009A68FB"/>
    <w:rPr>
      <w:rFonts w:ascii="StarSymbol" w:eastAsia="StarSymbol" w:hAnsi="StarSymbol"/>
      <w:sz w:val="18"/>
    </w:rPr>
  </w:style>
  <w:style w:type="character" w:customStyle="1" w:styleId="WW-WW8Num38z02">
    <w:name w:val="WW-WW8Num38z02"/>
    <w:rsid w:val="009A68FB"/>
    <w:rPr>
      <w:rFonts w:ascii="Symbol" w:hAnsi="Symbol"/>
    </w:rPr>
  </w:style>
  <w:style w:type="character" w:customStyle="1" w:styleId="WW-WW8Num39z02">
    <w:name w:val="WW-WW8Num39z02"/>
    <w:rsid w:val="009A68FB"/>
    <w:rPr>
      <w:rFonts w:ascii="Symbol" w:hAnsi="Symbol"/>
    </w:rPr>
  </w:style>
  <w:style w:type="character" w:customStyle="1" w:styleId="WW-WW8Num41z011">
    <w:name w:val="WW-WW8Num41z011"/>
    <w:rsid w:val="009A68FB"/>
    <w:rPr>
      <w:rFonts w:ascii="Symbol" w:hAnsi="Symbol"/>
    </w:rPr>
  </w:style>
  <w:style w:type="character" w:customStyle="1" w:styleId="WW-WW8Num42z011">
    <w:name w:val="WW-WW8Num42z011"/>
    <w:rsid w:val="009A68FB"/>
    <w:rPr>
      <w:rFonts w:ascii="Symbol" w:hAnsi="Symbol"/>
    </w:rPr>
  </w:style>
  <w:style w:type="character" w:customStyle="1" w:styleId="WW-WW8Num43z011">
    <w:name w:val="WW-WW8Num43z011"/>
    <w:rsid w:val="009A68FB"/>
    <w:rPr>
      <w:rFonts w:ascii="Symbol" w:hAnsi="Symbol"/>
    </w:rPr>
  </w:style>
  <w:style w:type="character" w:customStyle="1" w:styleId="WW-WW8Num44z011">
    <w:name w:val="WW-WW8Num44z011"/>
    <w:rsid w:val="009A68FB"/>
    <w:rPr>
      <w:rFonts w:ascii="Symbol" w:hAnsi="Symbol"/>
    </w:rPr>
  </w:style>
  <w:style w:type="character" w:customStyle="1" w:styleId="WW-WW8Num45z02">
    <w:name w:val="WW-WW8Num45z02"/>
    <w:rsid w:val="009A68FB"/>
    <w:rPr>
      <w:rFonts w:ascii="Symbol" w:hAnsi="Symbol"/>
    </w:rPr>
  </w:style>
  <w:style w:type="character" w:customStyle="1" w:styleId="WW-WW8Num46z011">
    <w:name w:val="WW-WW8Num46z011"/>
    <w:rsid w:val="009A68FB"/>
    <w:rPr>
      <w:rFonts w:ascii="Symbol" w:hAnsi="Symbol"/>
    </w:rPr>
  </w:style>
  <w:style w:type="character" w:customStyle="1" w:styleId="WW-WW8Num47z011">
    <w:name w:val="WW-WW8Num47z011"/>
    <w:rsid w:val="009A68FB"/>
    <w:rPr>
      <w:rFonts w:ascii="Symbol" w:hAnsi="Symbol"/>
    </w:rPr>
  </w:style>
  <w:style w:type="character" w:customStyle="1" w:styleId="WW-WW8Num48z01">
    <w:name w:val="WW-WW8Num48z01"/>
    <w:rsid w:val="009A68FB"/>
    <w:rPr>
      <w:rFonts w:ascii="Symbol" w:hAnsi="Symbol"/>
    </w:rPr>
  </w:style>
  <w:style w:type="character" w:customStyle="1" w:styleId="WW-WW8Num49z01">
    <w:name w:val="WW-WW8Num49z01"/>
    <w:rsid w:val="009A68FB"/>
    <w:rPr>
      <w:rFonts w:ascii="StarSymbol" w:eastAsia="StarSymbol" w:hAnsi="StarSymbol"/>
      <w:sz w:val="18"/>
    </w:rPr>
  </w:style>
  <w:style w:type="character" w:customStyle="1" w:styleId="WW-WW8Num50z011">
    <w:name w:val="WW-WW8Num50z011"/>
    <w:rsid w:val="009A68FB"/>
    <w:rPr>
      <w:rFonts w:ascii="Symbol" w:hAnsi="Symbol"/>
    </w:rPr>
  </w:style>
  <w:style w:type="character" w:customStyle="1" w:styleId="WW-WW8Num51z02">
    <w:name w:val="WW-WW8Num51z02"/>
    <w:rsid w:val="009A68FB"/>
    <w:rPr>
      <w:rFonts w:ascii="Symbol" w:hAnsi="Symbol"/>
    </w:rPr>
  </w:style>
  <w:style w:type="character" w:customStyle="1" w:styleId="WW-WW8Num52z01">
    <w:name w:val="WW-WW8Num52z01"/>
    <w:rsid w:val="009A68FB"/>
    <w:rPr>
      <w:rFonts w:ascii="Symbol" w:hAnsi="Symbol"/>
    </w:rPr>
  </w:style>
  <w:style w:type="character" w:customStyle="1" w:styleId="WW-WW8Num53z011">
    <w:name w:val="WW-WW8Num53z011"/>
    <w:rsid w:val="009A68FB"/>
    <w:rPr>
      <w:rFonts w:ascii="Symbol" w:hAnsi="Symbol"/>
    </w:rPr>
  </w:style>
  <w:style w:type="character" w:customStyle="1" w:styleId="WW-WW8Num54z01">
    <w:name w:val="WW-WW8Num54z01"/>
    <w:rsid w:val="009A68FB"/>
    <w:rPr>
      <w:rFonts w:ascii="Symbol" w:hAnsi="Symbol"/>
    </w:rPr>
  </w:style>
  <w:style w:type="character" w:customStyle="1" w:styleId="WW-WW8Num55z02">
    <w:name w:val="WW-WW8Num55z02"/>
    <w:rsid w:val="009A68FB"/>
    <w:rPr>
      <w:rFonts w:ascii="Symbol" w:hAnsi="Symbol"/>
    </w:rPr>
  </w:style>
  <w:style w:type="character" w:customStyle="1" w:styleId="WW-WW8Num56z011">
    <w:name w:val="WW-WW8Num56z011"/>
    <w:rsid w:val="009A68FB"/>
    <w:rPr>
      <w:rFonts w:ascii="Symbol" w:hAnsi="Symbol"/>
    </w:rPr>
  </w:style>
  <w:style w:type="character" w:customStyle="1" w:styleId="WW-WW8Num57z011">
    <w:name w:val="WW-WW8Num57z011"/>
    <w:rsid w:val="009A68FB"/>
    <w:rPr>
      <w:rFonts w:ascii="Symbol" w:hAnsi="Symbol"/>
    </w:rPr>
  </w:style>
  <w:style w:type="character" w:customStyle="1" w:styleId="WW-WW8Num58z011">
    <w:name w:val="WW-WW8Num58z011"/>
    <w:rsid w:val="009A68FB"/>
    <w:rPr>
      <w:rFonts w:ascii="Symbol" w:hAnsi="Symbol"/>
    </w:rPr>
  </w:style>
  <w:style w:type="character" w:customStyle="1" w:styleId="WW-WW8Num59z011">
    <w:name w:val="WW-WW8Num59z011"/>
    <w:rsid w:val="009A68FB"/>
    <w:rPr>
      <w:rFonts w:ascii="Symbol" w:hAnsi="Symbol"/>
    </w:rPr>
  </w:style>
  <w:style w:type="character" w:customStyle="1" w:styleId="WW-WW8Num60z011">
    <w:name w:val="WW-WW8Num60z011"/>
    <w:rsid w:val="009A68FB"/>
    <w:rPr>
      <w:rFonts w:ascii="Symbol" w:hAnsi="Symbol"/>
    </w:rPr>
  </w:style>
  <w:style w:type="character" w:customStyle="1" w:styleId="WW-WW8Num61z011">
    <w:name w:val="WW-WW8Num61z011"/>
    <w:rsid w:val="009A68FB"/>
    <w:rPr>
      <w:rFonts w:ascii="Symbol" w:hAnsi="Symbol"/>
    </w:rPr>
  </w:style>
  <w:style w:type="character" w:customStyle="1" w:styleId="WW-WW8Num62z011">
    <w:name w:val="WW-WW8Num62z011"/>
    <w:rsid w:val="009A68FB"/>
    <w:rPr>
      <w:rFonts w:ascii="Symbol" w:hAnsi="Symbol"/>
    </w:rPr>
  </w:style>
  <w:style w:type="character" w:customStyle="1" w:styleId="WW-WW8Num63z01">
    <w:name w:val="WW-WW8Num63z01"/>
    <w:rsid w:val="009A68FB"/>
    <w:rPr>
      <w:rFonts w:ascii="StarSymbol" w:eastAsia="StarSymbol" w:hAnsi="StarSymbol"/>
      <w:sz w:val="18"/>
    </w:rPr>
  </w:style>
  <w:style w:type="character" w:customStyle="1" w:styleId="WW8Num64z0">
    <w:name w:val="WW8Num64z0"/>
    <w:rsid w:val="009A68FB"/>
    <w:rPr>
      <w:rFonts w:ascii="Symbol" w:hAnsi="Symbol"/>
    </w:rPr>
  </w:style>
  <w:style w:type="character" w:customStyle="1" w:styleId="WW-WW8Num65z0">
    <w:name w:val="WW-WW8Num65z0"/>
    <w:rsid w:val="009A68FB"/>
    <w:rPr>
      <w:rFonts w:ascii="Symbol" w:hAnsi="Symbol"/>
    </w:rPr>
  </w:style>
  <w:style w:type="character" w:customStyle="1" w:styleId="WW8Num66z0">
    <w:name w:val="WW8Num66z0"/>
    <w:rsid w:val="009A68FB"/>
    <w:rPr>
      <w:rFonts w:ascii="Symbol" w:hAnsi="Symbol"/>
    </w:rPr>
  </w:style>
  <w:style w:type="character" w:customStyle="1" w:styleId="WW8Num67z0">
    <w:name w:val="WW8Num67z0"/>
    <w:rsid w:val="009A68FB"/>
    <w:rPr>
      <w:rFonts w:ascii="Symbol" w:hAnsi="Symbol"/>
    </w:rPr>
  </w:style>
  <w:style w:type="character" w:customStyle="1" w:styleId="WW-WW8Num68z0">
    <w:name w:val="WW-WW8Num68z0"/>
    <w:rsid w:val="009A68FB"/>
    <w:rPr>
      <w:rFonts w:ascii="Symbol" w:hAnsi="Symbol"/>
    </w:rPr>
  </w:style>
  <w:style w:type="character" w:customStyle="1" w:styleId="WW-WW8Num69z0">
    <w:name w:val="WW-WW8Num69z0"/>
    <w:rsid w:val="009A68FB"/>
    <w:rPr>
      <w:rFonts w:ascii="Symbol" w:hAnsi="Symbol"/>
    </w:rPr>
  </w:style>
  <w:style w:type="character" w:customStyle="1" w:styleId="WW8Num70z0">
    <w:name w:val="WW8Num70z0"/>
    <w:rsid w:val="009A68FB"/>
    <w:rPr>
      <w:rFonts w:ascii="Symbol" w:hAnsi="Symbol"/>
    </w:rPr>
  </w:style>
  <w:style w:type="character" w:customStyle="1" w:styleId="WW8Num71z0">
    <w:name w:val="WW8Num71z0"/>
    <w:rsid w:val="009A68FB"/>
    <w:rPr>
      <w:rFonts w:ascii="Symbol" w:hAnsi="Symbol"/>
    </w:rPr>
  </w:style>
  <w:style w:type="character" w:customStyle="1" w:styleId="WW-WW8Num72z0">
    <w:name w:val="WW-WW8Num72z0"/>
    <w:rsid w:val="009A68FB"/>
    <w:rPr>
      <w:rFonts w:ascii="Symbol" w:hAnsi="Symbol"/>
    </w:rPr>
  </w:style>
  <w:style w:type="character" w:customStyle="1" w:styleId="WW-WW8Num73z0">
    <w:name w:val="WW-WW8Num73z0"/>
    <w:rsid w:val="009A68FB"/>
    <w:rPr>
      <w:rFonts w:ascii="Symbol" w:hAnsi="Symbol"/>
    </w:rPr>
  </w:style>
  <w:style w:type="character" w:customStyle="1" w:styleId="WW-WW8Num74z0">
    <w:name w:val="WW-WW8Num74z0"/>
    <w:rsid w:val="009A68FB"/>
    <w:rPr>
      <w:rFonts w:ascii="Symbol" w:hAnsi="Symbol"/>
    </w:rPr>
  </w:style>
  <w:style w:type="character" w:customStyle="1" w:styleId="WW-WW8Num75z0">
    <w:name w:val="WW-WW8Num75z0"/>
    <w:rsid w:val="009A68FB"/>
    <w:rPr>
      <w:rFonts w:ascii="Symbol" w:hAnsi="Symbol"/>
    </w:rPr>
  </w:style>
  <w:style w:type="character" w:customStyle="1" w:styleId="WW-WW8Num76z0">
    <w:name w:val="WW-WW8Num76z0"/>
    <w:rsid w:val="009A68FB"/>
    <w:rPr>
      <w:rFonts w:ascii="Symbol" w:hAnsi="Symbol"/>
    </w:rPr>
  </w:style>
  <w:style w:type="character" w:customStyle="1" w:styleId="WW8Num77z0">
    <w:name w:val="WW8Num77z0"/>
    <w:rsid w:val="009A68FB"/>
    <w:rPr>
      <w:rFonts w:ascii="Symbol" w:hAnsi="Symbol"/>
    </w:rPr>
  </w:style>
  <w:style w:type="character" w:customStyle="1" w:styleId="WW8Num78z0">
    <w:name w:val="WW8Num78z0"/>
    <w:rsid w:val="009A68FB"/>
    <w:rPr>
      <w:rFonts w:ascii="Symbol" w:hAnsi="Symbol"/>
    </w:rPr>
  </w:style>
  <w:style w:type="character" w:customStyle="1" w:styleId="WW8Num79z0">
    <w:name w:val="WW8Num79z0"/>
    <w:rsid w:val="009A68FB"/>
    <w:rPr>
      <w:rFonts w:ascii="Symbol" w:hAnsi="Symbol"/>
    </w:rPr>
  </w:style>
  <w:style w:type="character" w:customStyle="1" w:styleId="WW8Num80z0">
    <w:name w:val="WW8Num80z0"/>
    <w:rsid w:val="009A68FB"/>
    <w:rPr>
      <w:rFonts w:ascii="Symbol" w:hAnsi="Symbol"/>
    </w:rPr>
  </w:style>
  <w:style w:type="character" w:customStyle="1" w:styleId="WW-WW8Num81z0">
    <w:name w:val="WW-WW8Num81z0"/>
    <w:rsid w:val="009A68FB"/>
    <w:rPr>
      <w:rFonts w:ascii="Symbol" w:hAnsi="Symbol"/>
    </w:rPr>
  </w:style>
  <w:style w:type="character" w:customStyle="1" w:styleId="WW-WW8Num82z0">
    <w:name w:val="WW-WW8Num82z0"/>
    <w:rsid w:val="009A68FB"/>
    <w:rPr>
      <w:rFonts w:ascii="Symbol" w:hAnsi="Symbol"/>
    </w:rPr>
  </w:style>
  <w:style w:type="character" w:customStyle="1" w:styleId="WW-Caracteresdenumerao">
    <w:name w:val="WW-Caracteres de numeração"/>
    <w:rsid w:val="009A68FB"/>
  </w:style>
  <w:style w:type="character" w:customStyle="1" w:styleId="WW-Caracteresdenumerao1">
    <w:name w:val="WW-Caracteres de numeração1"/>
    <w:rsid w:val="009A68FB"/>
  </w:style>
  <w:style w:type="character" w:customStyle="1" w:styleId="WW-Caracteresdenumerao11">
    <w:name w:val="WW-Caracteres de numeração11"/>
    <w:rsid w:val="009A68FB"/>
  </w:style>
  <w:style w:type="character" w:customStyle="1" w:styleId="WW-Caracteresdenumerao111">
    <w:name w:val="WW-Caracteres de numeração111"/>
    <w:rsid w:val="009A68FB"/>
  </w:style>
  <w:style w:type="character" w:customStyle="1" w:styleId="WW-WW8Num1z06">
    <w:name w:val="WW-WW8Num1z06"/>
    <w:rsid w:val="009A68FB"/>
    <w:rPr>
      <w:rFonts w:ascii="StarBats" w:hAnsi="StarBats"/>
    </w:rPr>
  </w:style>
  <w:style w:type="character" w:customStyle="1" w:styleId="WW-WW8Num3z05">
    <w:name w:val="WW-WW8Num3z05"/>
    <w:rsid w:val="009A68FB"/>
    <w:rPr>
      <w:rFonts w:ascii="Symbol" w:hAnsi="Symbol"/>
    </w:rPr>
  </w:style>
  <w:style w:type="character" w:customStyle="1" w:styleId="WW-WW8Num4z07">
    <w:name w:val="WW-WW8Num4z07"/>
    <w:rsid w:val="009A68FB"/>
    <w:rPr>
      <w:rFonts w:ascii="StarSymbol" w:hAnsi="StarSymbol"/>
    </w:rPr>
  </w:style>
  <w:style w:type="character" w:customStyle="1" w:styleId="WW-WW8Num7z06">
    <w:name w:val="WW-WW8Num7z06"/>
    <w:rsid w:val="009A68FB"/>
    <w:rPr>
      <w:rFonts w:ascii="Times New Roman" w:hAnsi="Times New Roman"/>
    </w:rPr>
  </w:style>
  <w:style w:type="character" w:customStyle="1" w:styleId="WW-WW8Num9z05">
    <w:name w:val="WW-WW8Num9z05"/>
    <w:rsid w:val="009A68FB"/>
    <w:rPr>
      <w:rFonts w:ascii="StarSymbol" w:hAnsi="StarSymbol"/>
    </w:rPr>
  </w:style>
  <w:style w:type="character" w:customStyle="1" w:styleId="WW-WW8Num10z06">
    <w:name w:val="WW-WW8Num10z06"/>
    <w:rsid w:val="009A68FB"/>
    <w:rPr>
      <w:rFonts w:ascii="Times New Roman" w:hAnsi="Times New Roman"/>
    </w:rPr>
  </w:style>
  <w:style w:type="character" w:customStyle="1" w:styleId="WW-WW8Num12z07">
    <w:name w:val="WW-WW8Num12z07"/>
    <w:rsid w:val="009A68FB"/>
    <w:rPr>
      <w:rFonts w:ascii="Symbol" w:hAnsi="Symbol"/>
    </w:rPr>
  </w:style>
  <w:style w:type="character" w:customStyle="1" w:styleId="WW-WW8Num13z06">
    <w:name w:val="WW-WW8Num13z06"/>
    <w:rsid w:val="009A68FB"/>
    <w:rPr>
      <w:rFonts w:ascii="Symbol" w:hAnsi="Symbol"/>
    </w:rPr>
  </w:style>
  <w:style w:type="character" w:customStyle="1" w:styleId="WW-WW8Num14z06">
    <w:name w:val="WW-WW8Num14z06"/>
    <w:rsid w:val="009A68FB"/>
    <w:rPr>
      <w:rFonts w:ascii="Symbol" w:hAnsi="Symbol"/>
    </w:rPr>
  </w:style>
  <w:style w:type="character" w:customStyle="1" w:styleId="WW-WW8Num15z06">
    <w:name w:val="WW-WW8Num15z06"/>
    <w:rsid w:val="009A68FB"/>
    <w:rPr>
      <w:rFonts w:ascii="Symbol" w:hAnsi="Symbol"/>
    </w:rPr>
  </w:style>
  <w:style w:type="character" w:customStyle="1" w:styleId="WW-WW8Num16z06">
    <w:name w:val="WW-WW8Num16z06"/>
    <w:rsid w:val="009A68FB"/>
    <w:rPr>
      <w:rFonts w:ascii="Symbol" w:hAnsi="Symbol"/>
    </w:rPr>
  </w:style>
  <w:style w:type="character" w:customStyle="1" w:styleId="WW-WW8Num17z06">
    <w:name w:val="WW-WW8Num17z06"/>
    <w:rsid w:val="009A68FB"/>
    <w:rPr>
      <w:rFonts w:ascii="Symbol" w:hAnsi="Symbol"/>
    </w:rPr>
  </w:style>
  <w:style w:type="character" w:customStyle="1" w:styleId="WW-WW8Num18z06">
    <w:name w:val="WW-WW8Num18z06"/>
    <w:rsid w:val="009A68FB"/>
    <w:rPr>
      <w:rFonts w:ascii="Symbol" w:hAnsi="Symbol"/>
    </w:rPr>
  </w:style>
  <w:style w:type="character" w:customStyle="1" w:styleId="WW-WW8Num19z07">
    <w:name w:val="WW-WW8Num19z07"/>
    <w:rsid w:val="009A68FB"/>
    <w:rPr>
      <w:rFonts w:ascii="Symbol" w:hAnsi="Symbol"/>
    </w:rPr>
  </w:style>
  <w:style w:type="character" w:customStyle="1" w:styleId="WW-WW8Num20z06">
    <w:name w:val="WW-WW8Num20z06"/>
    <w:rsid w:val="009A68FB"/>
    <w:rPr>
      <w:rFonts w:ascii="Symbol" w:hAnsi="Symbol"/>
    </w:rPr>
  </w:style>
  <w:style w:type="character" w:customStyle="1" w:styleId="WW-WW8Num21z06">
    <w:name w:val="WW-WW8Num21z06"/>
    <w:rsid w:val="009A68FB"/>
    <w:rPr>
      <w:rFonts w:ascii="Symbol" w:hAnsi="Symbol"/>
    </w:rPr>
  </w:style>
  <w:style w:type="character" w:customStyle="1" w:styleId="WW-WW8Num22z06">
    <w:name w:val="WW-WW8Num22z06"/>
    <w:rsid w:val="009A68FB"/>
    <w:rPr>
      <w:rFonts w:ascii="Symbol" w:hAnsi="Symbol"/>
    </w:rPr>
  </w:style>
  <w:style w:type="character" w:customStyle="1" w:styleId="WW-WW8Num23z06">
    <w:name w:val="WW-WW8Num23z06"/>
    <w:rsid w:val="009A68FB"/>
    <w:rPr>
      <w:rFonts w:ascii="Symbol" w:hAnsi="Symbol"/>
    </w:rPr>
  </w:style>
  <w:style w:type="character" w:customStyle="1" w:styleId="WW-WW8Num24z06">
    <w:name w:val="WW-WW8Num24z06"/>
    <w:rsid w:val="009A68FB"/>
    <w:rPr>
      <w:rFonts w:ascii="Symbol" w:hAnsi="Symbol"/>
    </w:rPr>
  </w:style>
  <w:style w:type="character" w:customStyle="1" w:styleId="WW-WW8Num25z06">
    <w:name w:val="WW-WW8Num25z06"/>
    <w:rsid w:val="009A68FB"/>
    <w:rPr>
      <w:rFonts w:ascii="Symbol" w:hAnsi="Symbol"/>
    </w:rPr>
  </w:style>
  <w:style w:type="character" w:customStyle="1" w:styleId="WW-WW8Num26z06">
    <w:name w:val="WW-WW8Num26z06"/>
    <w:rsid w:val="009A68FB"/>
    <w:rPr>
      <w:rFonts w:ascii="Symbol" w:hAnsi="Symbol"/>
    </w:rPr>
  </w:style>
  <w:style w:type="character" w:customStyle="1" w:styleId="WW-WW8Num27z06">
    <w:name w:val="WW-WW8Num27z06"/>
    <w:rsid w:val="009A68FB"/>
    <w:rPr>
      <w:rFonts w:ascii="Symbol" w:hAnsi="Symbol"/>
    </w:rPr>
  </w:style>
  <w:style w:type="character" w:customStyle="1" w:styleId="WW-WW8Num28z06">
    <w:name w:val="WW-WW8Num28z06"/>
    <w:rsid w:val="009A68FB"/>
    <w:rPr>
      <w:rFonts w:ascii="Symbol" w:hAnsi="Symbol"/>
    </w:rPr>
  </w:style>
  <w:style w:type="character" w:customStyle="1" w:styleId="WW-WW8Num29z07">
    <w:name w:val="WW-WW8Num29z07"/>
    <w:rsid w:val="009A68FB"/>
    <w:rPr>
      <w:rFonts w:ascii="Symbol" w:hAnsi="Symbol"/>
    </w:rPr>
  </w:style>
  <w:style w:type="character" w:customStyle="1" w:styleId="WW-WW8Num30z06">
    <w:name w:val="WW-WW8Num30z06"/>
    <w:rsid w:val="009A68FB"/>
    <w:rPr>
      <w:rFonts w:ascii="Symbol" w:hAnsi="Symbol"/>
    </w:rPr>
  </w:style>
  <w:style w:type="character" w:customStyle="1" w:styleId="WW-WW8Num31z07">
    <w:name w:val="WW-WW8Num31z07"/>
    <w:rsid w:val="009A68FB"/>
    <w:rPr>
      <w:rFonts w:ascii="Symbol" w:hAnsi="Symbol"/>
    </w:rPr>
  </w:style>
  <w:style w:type="character" w:customStyle="1" w:styleId="WW-WW8Num32z06">
    <w:name w:val="WW-WW8Num32z06"/>
    <w:rsid w:val="009A68FB"/>
    <w:rPr>
      <w:rFonts w:ascii="Symbol" w:hAnsi="Symbol"/>
    </w:rPr>
  </w:style>
  <w:style w:type="character" w:customStyle="1" w:styleId="WW-WW8Num33z06">
    <w:name w:val="WW-WW8Num33z06"/>
    <w:rsid w:val="009A68FB"/>
    <w:rPr>
      <w:rFonts w:ascii="Symbol" w:hAnsi="Symbol"/>
    </w:rPr>
  </w:style>
  <w:style w:type="character" w:customStyle="1" w:styleId="WW-WW8Num35z06">
    <w:name w:val="WW-WW8Num35z06"/>
    <w:rsid w:val="009A68FB"/>
    <w:rPr>
      <w:rFonts w:ascii="StarSymbol" w:eastAsia="StarSymbol" w:hAnsi="StarSymbol"/>
      <w:sz w:val="18"/>
    </w:rPr>
  </w:style>
  <w:style w:type="character" w:customStyle="1" w:styleId="WW-WW8Num38z03">
    <w:name w:val="WW-WW8Num38z03"/>
    <w:rsid w:val="009A68FB"/>
    <w:rPr>
      <w:rFonts w:ascii="Symbol" w:hAnsi="Symbol"/>
    </w:rPr>
  </w:style>
  <w:style w:type="character" w:customStyle="1" w:styleId="WW-WW8Num39z03">
    <w:name w:val="WW-WW8Num39z03"/>
    <w:rsid w:val="009A68FB"/>
    <w:rPr>
      <w:rFonts w:ascii="Symbol" w:hAnsi="Symbol"/>
    </w:rPr>
  </w:style>
  <w:style w:type="character" w:customStyle="1" w:styleId="WW-WW8Num41z02">
    <w:name w:val="WW-WW8Num41z02"/>
    <w:rsid w:val="009A68FB"/>
    <w:rPr>
      <w:rFonts w:ascii="Symbol" w:hAnsi="Symbol"/>
    </w:rPr>
  </w:style>
  <w:style w:type="character" w:customStyle="1" w:styleId="WW-WW8Num42z02">
    <w:name w:val="WW-WW8Num42z02"/>
    <w:rsid w:val="009A68FB"/>
    <w:rPr>
      <w:rFonts w:ascii="Symbol" w:hAnsi="Symbol"/>
    </w:rPr>
  </w:style>
  <w:style w:type="character" w:customStyle="1" w:styleId="WW-WW8Num43z02">
    <w:name w:val="WW-WW8Num43z02"/>
    <w:rsid w:val="009A68FB"/>
    <w:rPr>
      <w:rFonts w:ascii="Symbol" w:hAnsi="Symbol"/>
    </w:rPr>
  </w:style>
  <w:style w:type="character" w:customStyle="1" w:styleId="WW-WW8Num44z02">
    <w:name w:val="WW-WW8Num44z02"/>
    <w:rsid w:val="009A68FB"/>
    <w:rPr>
      <w:rFonts w:ascii="Symbol" w:hAnsi="Symbol"/>
    </w:rPr>
  </w:style>
  <w:style w:type="character" w:customStyle="1" w:styleId="WW-WW8Num45z03">
    <w:name w:val="WW-WW8Num45z03"/>
    <w:rsid w:val="009A68FB"/>
    <w:rPr>
      <w:rFonts w:ascii="Symbol" w:hAnsi="Symbol"/>
    </w:rPr>
  </w:style>
  <w:style w:type="character" w:customStyle="1" w:styleId="WW-WW8Num46z02">
    <w:name w:val="WW-WW8Num46z02"/>
    <w:rsid w:val="009A68FB"/>
    <w:rPr>
      <w:rFonts w:ascii="Symbol" w:hAnsi="Symbol"/>
    </w:rPr>
  </w:style>
  <w:style w:type="character" w:customStyle="1" w:styleId="WW-WW8Num47z02">
    <w:name w:val="WW-WW8Num47z02"/>
    <w:rsid w:val="009A68FB"/>
    <w:rPr>
      <w:rFonts w:ascii="Symbol" w:hAnsi="Symbol"/>
    </w:rPr>
  </w:style>
  <w:style w:type="character" w:customStyle="1" w:styleId="WW-WW8Num48z02">
    <w:name w:val="WW-WW8Num48z02"/>
    <w:rsid w:val="009A68FB"/>
    <w:rPr>
      <w:rFonts w:ascii="Symbol" w:hAnsi="Symbol"/>
    </w:rPr>
  </w:style>
  <w:style w:type="character" w:customStyle="1" w:styleId="WW-WW8Num49z02">
    <w:name w:val="WW-WW8Num49z02"/>
    <w:rsid w:val="009A68FB"/>
    <w:rPr>
      <w:rFonts w:ascii="StarSymbol" w:eastAsia="StarSymbol" w:hAnsi="StarSymbol"/>
      <w:sz w:val="18"/>
    </w:rPr>
  </w:style>
  <w:style w:type="character" w:customStyle="1" w:styleId="WW-WW8Num50z02">
    <w:name w:val="WW-WW8Num50z02"/>
    <w:rsid w:val="009A68FB"/>
    <w:rPr>
      <w:rFonts w:ascii="Symbol" w:hAnsi="Symbol"/>
    </w:rPr>
  </w:style>
  <w:style w:type="character" w:customStyle="1" w:styleId="WW-WW8Num51z03">
    <w:name w:val="WW-WW8Num51z03"/>
    <w:rsid w:val="009A68FB"/>
    <w:rPr>
      <w:rFonts w:ascii="Symbol" w:hAnsi="Symbol"/>
    </w:rPr>
  </w:style>
  <w:style w:type="character" w:customStyle="1" w:styleId="WW-WW8Num52z02">
    <w:name w:val="WW-WW8Num52z02"/>
    <w:rsid w:val="009A68FB"/>
    <w:rPr>
      <w:rFonts w:ascii="Symbol" w:hAnsi="Symbol"/>
    </w:rPr>
  </w:style>
  <w:style w:type="character" w:customStyle="1" w:styleId="WW-WW8Num53z02">
    <w:name w:val="WW-WW8Num53z02"/>
    <w:rsid w:val="009A68FB"/>
    <w:rPr>
      <w:rFonts w:ascii="Symbol" w:hAnsi="Symbol"/>
    </w:rPr>
  </w:style>
  <w:style w:type="character" w:customStyle="1" w:styleId="WW-WW8Num54z02">
    <w:name w:val="WW-WW8Num54z02"/>
    <w:rsid w:val="009A68FB"/>
    <w:rPr>
      <w:rFonts w:ascii="Symbol" w:hAnsi="Symbol"/>
    </w:rPr>
  </w:style>
  <w:style w:type="character" w:customStyle="1" w:styleId="WW-WW8Num55z03">
    <w:name w:val="WW-WW8Num55z03"/>
    <w:rsid w:val="009A68FB"/>
    <w:rPr>
      <w:rFonts w:ascii="Symbol" w:hAnsi="Symbol"/>
    </w:rPr>
  </w:style>
  <w:style w:type="character" w:customStyle="1" w:styleId="WW-WW8Num56z02">
    <w:name w:val="WW-WW8Num56z02"/>
    <w:rsid w:val="009A68FB"/>
    <w:rPr>
      <w:rFonts w:ascii="Symbol" w:hAnsi="Symbol"/>
    </w:rPr>
  </w:style>
  <w:style w:type="character" w:customStyle="1" w:styleId="WW-WW8Num57z02">
    <w:name w:val="WW-WW8Num57z02"/>
    <w:rsid w:val="009A68FB"/>
    <w:rPr>
      <w:rFonts w:ascii="Symbol" w:hAnsi="Symbol"/>
    </w:rPr>
  </w:style>
  <w:style w:type="character" w:customStyle="1" w:styleId="WW-WW8Num58z02">
    <w:name w:val="WW-WW8Num58z02"/>
    <w:rsid w:val="009A68FB"/>
    <w:rPr>
      <w:rFonts w:ascii="Symbol" w:hAnsi="Symbol"/>
    </w:rPr>
  </w:style>
  <w:style w:type="character" w:customStyle="1" w:styleId="WW-WW8Num59z02">
    <w:name w:val="WW-WW8Num59z02"/>
    <w:rsid w:val="009A68FB"/>
    <w:rPr>
      <w:rFonts w:ascii="Symbol" w:hAnsi="Symbol"/>
    </w:rPr>
  </w:style>
  <w:style w:type="character" w:customStyle="1" w:styleId="WW-WW8Num60z02">
    <w:name w:val="WW-WW8Num60z02"/>
    <w:rsid w:val="009A68FB"/>
    <w:rPr>
      <w:rFonts w:ascii="Symbol" w:hAnsi="Symbol"/>
    </w:rPr>
  </w:style>
  <w:style w:type="character" w:customStyle="1" w:styleId="WW-WW8Num61z02">
    <w:name w:val="WW-WW8Num61z02"/>
    <w:rsid w:val="009A68FB"/>
    <w:rPr>
      <w:rFonts w:ascii="Symbol" w:hAnsi="Symbol"/>
    </w:rPr>
  </w:style>
  <w:style w:type="character" w:customStyle="1" w:styleId="WW-WW8Num62z02">
    <w:name w:val="WW-WW8Num62z02"/>
    <w:rsid w:val="009A68FB"/>
    <w:rPr>
      <w:rFonts w:ascii="Symbol" w:hAnsi="Symbol"/>
    </w:rPr>
  </w:style>
  <w:style w:type="character" w:customStyle="1" w:styleId="WW-WW8Num63z02">
    <w:name w:val="WW-WW8Num63z02"/>
    <w:rsid w:val="009A68FB"/>
    <w:rPr>
      <w:rFonts w:ascii="StarSymbol" w:eastAsia="StarSymbol" w:hAnsi="StarSymbol"/>
      <w:sz w:val="18"/>
    </w:rPr>
  </w:style>
  <w:style w:type="character" w:customStyle="1" w:styleId="WW-WW8Num64z0">
    <w:name w:val="WW-WW8Num64z0"/>
    <w:rsid w:val="009A68FB"/>
    <w:rPr>
      <w:rFonts w:ascii="Symbol" w:hAnsi="Symbol"/>
    </w:rPr>
  </w:style>
  <w:style w:type="character" w:customStyle="1" w:styleId="WW-WW8Num65z01">
    <w:name w:val="WW-WW8Num65z01"/>
    <w:rsid w:val="009A68FB"/>
    <w:rPr>
      <w:rFonts w:ascii="Symbol" w:hAnsi="Symbol"/>
    </w:rPr>
  </w:style>
  <w:style w:type="character" w:customStyle="1" w:styleId="WW-WW8Num66z0">
    <w:name w:val="WW-WW8Num66z0"/>
    <w:rsid w:val="009A68FB"/>
    <w:rPr>
      <w:rFonts w:ascii="Symbol" w:hAnsi="Symbol"/>
    </w:rPr>
  </w:style>
  <w:style w:type="character" w:customStyle="1" w:styleId="WW-WW8Num67z0">
    <w:name w:val="WW-WW8Num67z0"/>
    <w:rsid w:val="009A68FB"/>
    <w:rPr>
      <w:rFonts w:ascii="Symbol" w:hAnsi="Symbol"/>
    </w:rPr>
  </w:style>
  <w:style w:type="character" w:customStyle="1" w:styleId="WW-WW8Num68z01">
    <w:name w:val="WW-WW8Num68z01"/>
    <w:rsid w:val="009A68FB"/>
    <w:rPr>
      <w:rFonts w:ascii="Symbol" w:hAnsi="Symbol"/>
    </w:rPr>
  </w:style>
  <w:style w:type="character" w:customStyle="1" w:styleId="WW-WW8Num69z01">
    <w:name w:val="WW-WW8Num69z01"/>
    <w:rsid w:val="009A68FB"/>
    <w:rPr>
      <w:rFonts w:ascii="Symbol" w:hAnsi="Symbol"/>
    </w:rPr>
  </w:style>
  <w:style w:type="character" w:customStyle="1" w:styleId="WW-WW8Num70z0">
    <w:name w:val="WW-WW8Num70z0"/>
    <w:rsid w:val="009A68FB"/>
    <w:rPr>
      <w:rFonts w:ascii="Symbol" w:hAnsi="Symbol"/>
    </w:rPr>
  </w:style>
  <w:style w:type="character" w:customStyle="1" w:styleId="WW-WW8Num71z0">
    <w:name w:val="WW-WW8Num71z0"/>
    <w:rsid w:val="009A68FB"/>
    <w:rPr>
      <w:rFonts w:ascii="Symbol" w:hAnsi="Symbol"/>
    </w:rPr>
  </w:style>
  <w:style w:type="character" w:customStyle="1" w:styleId="WW-WW8Num72z01">
    <w:name w:val="WW-WW8Num72z01"/>
    <w:rsid w:val="009A68FB"/>
    <w:rPr>
      <w:rFonts w:ascii="Symbol" w:hAnsi="Symbol"/>
    </w:rPr>
  </w:style>
  <w:style w:type="character" w:customStyle="1" w:styleId="WW-WW8Num73z01">
    <w:name w:val="WW-WW8Num73z01"/>
    <w:rsid w:val="009A68FB"/>
    <w:rPr>
      <w:rFonts w:ascii="Symbol" w:hAnsi="Symbol"/>
    </w:rPr>
  </w:style>
  <w:style w:type="character" w:customStyle="1" w:styleId="WW-WW8Num74z01">
    <w:name w:val="WW-WW8Num74z01"/>
    <w:rsid w:val="009A68FB"/>
    <w:rPr>
      <w:rFonts w:ascii="Symbol" w:hAnsi="Symbol"/>
    </w:rPr>
  </w:style>
  <w:style w:type="character" w:customStyle="1" w:styleId="WW-WW8Num75z01">
    <w:name w:val="WW-WW8Num75z01"/>
    <w:rsid w:val="009A68FB"/>
    <w:rPr>
      <w:rFonts w:ascii="Symbol" w:hAnsi="Symbol"/>
    </w:rPr>
  </w:style>
  <w:style w:type="character" w:customStyle="1" w:styleId="WW-WW8Num76z01">
    <w:name w:val="WW-WW8Num76z01"/>
    <w:rsid w:val="009A68FB"/>
    <w:rPr>
      <w:rFonts w:ascii="Symbol" w:hAnsi="Symbol"/>
    </w:rPr>
  </w:style>
  <w:style w:type="character" w:customStyle="1" w:styleId="WW-WW8Num77z0">
    <w:name w:val="WW-WW8Num77z0"/>
    <w:rsid w:val="009A68FB"/>
    <w:rPr>
      <w:rFonts w:ascii="Symbol" w:hAnsi="Symbol"/>
    </w:rPr>
  </w:style>
  <w:style w:type="character" w:customStyle="1" w:styleId="WW-WW8Num78z0">
    <w:name w:val="WW-WW8Num78z0"/>
    <w:rsid w:val="009A68FB"/>
    <w:rPr>
      <w:rFonts w:ascii="Symbol" w:hAnsi="Symbol"/>
    </w:rPr>
  </w:style>
  <w:style w:type="character" w:customStyle="1" w:styleId="WW-WW8Num79z0">
    <w:name w:val="WW-WW8Num79z0"/>
    <w:rsid w:val="009A68FB"/>
    <w:rPr>
      <w:rFonts w:ascii="Symbol" w:hAnsi="Symbol"/>
    </w:rPr>
  </w:style>
  <w:style w:type="character" w:customStyle="1" w:styleId="WW-WW8Num80z0">
    <w:name w:val="WW-WW8Num80z0"/>
    <w:rsid w:val="009A68FB"/>
    <w:rPr>
      <w:rFonts w:ascii="Symbol" w:hAnsi="Symbol"/>
    </w:rPr>
  </w:style>
  <w:style w:type="character" w:customStyle="1" w:styleId="WW-WW8Num81z01">
    <w:name w:val="WW-WW8Num81z01"/>
    <w:rsid w:val="009A68FB"/>
    <w:rPr>
      <w:rFonts w:ascii="Symbol" w:hAnsi="Symbol"/>
    </w:rPr>
  </w:style>
  <w:style w:type="character" w:customStyle="1" w:styleId="WW-WW8Num82z01">
    <w:name w:val="WW-WW8Num82z01"/>
    <w:rsid w:val="009A68FB"/>
    <w:rPr>
      <w:rFonts w:ascii="Symbol" w:hAnsi="Symbol"/>
    </w:rPr>
  </w:style>
  <w:style w:type="character" w:customStyle="1" w:styleId="WW-WW8Num83z0">
    <w:name w:val="WW-WW8Num83z0"/>
    <w:rsid w:val="009A68FB"/>
    <w:rPr>
      <w:rFonts w:ascii="Symbol" w:hAnsi="Symbol"/>
    </w:rPr>
  </w:style>
  <w:style w:type="character" w:customStyle="1" w:styleId="WW-WW8Num84z0">
    <w:name w:val="WW-WW8Num84z0"/>
    <w:rsid w:val="009A68FB"/>
    <w:rPr>
      <w:rFonts w:ascii="Symbol" w:hAnsi="Symbol"/>
    </w:rPr>
  </w:style>
  <w:style w:type="character" w:customStyle="1" w:styleId="WW-WW8Num85z0">
    <w:name w:val="WW-WW8Num85z0"/>
    <w:rsid w:val="009A68FB"/>
    <w:rPr>
      <w:rFonts w:ascii="Symbol" w:hAnsi="Symbol"/>
    </w:rPr>
  </w:style>
  <w:style w:type="character" w:customStyle="1" w:styleId="WW-WW8Num86z0">
    <w:name w:val="WW-WW8Num86z0"/>
    <w:rsid w:val="009A68FB"/>
    <w:rPr>
      <w:rFonts w:ascii="Symbol" w:hAnsi="Symbol"/>
    </w:rPr>
  </w:style>
  <w:style w:type="character" w:customStyle="1" w:styleId="WW8Num87z0">
    <w:name w:val="WW8Num87z0"/>
    <w:rsid w:val="009A68FB"/>
    <w:rPr>
      <w:rFonts w:ascii="Symbol" w:hAnsi="Symbol"/>
    </w:rPr>
  </w:style>
  <w:style w:type="character" w:customStyle="1" w:styleId="WW-WW8Num88z0">
    <w:name w:val="WW-WW8Num88z0"/>
    <w:rsid w:val="009A68FB"/>
    <w:rPr>
      <w:rFonts w:ascii="Symbol" w:hAnsi="Symbol"/>
    </w:rPr>
  </w:style>
  <w:style w:type="character" w:customStyle="1" w:styleId="WW-WW8Num89z0">
    <w:name w:val="WW-WW8Num89z0"/>
    <w:rsid w:val="009A68FB"/>
    <w:rPr>
      <w:rFonts w:ascii="Symbol" w:hAnsi="Symbol"/>
    </w:rPr>
  </w:style>
  <w:style w:type="character" w:customStyle="1" w:styleId="WW-WW8Num90z0">
    <w:name w:val="WW-WW8Num90z0"/>
    <w:rsid w:val="009A68FB"/>
    <w:rPr>
      <w:rFonts w:ascii="Symbol" w:hAnsi="Symbol"/>
    </w:rPr>
  </w:style>
  <w:style w:type="character" w:customStyle="1" w:styleId="WW8Num91z0">
    <w:name w:val="WW8Num91z0"/>
    <w:rsid w:val="009A68FB"/>
    <w:rPr>
      <w:rFonts w:ascii="Symbol" w:hAnsi="Symbol"/>
    </w:rPr>
  </w:style>
  <w:style w:type="character" w:customStyle="1" w:styleId="WW8Num92z0">
    <w:name w:val="WW8Num92z0"/>
    <w:rsid w:val="009A68FB"/>
    <w:rPr>
      <w:rFonts w:ascii="Symbol" w:hAnsi="Symbol"/>
    </w:rPr>
  </w:style>
  <w:style w:type="character" w:customStyle="1" w:styleId="WW-WW8Num93z01">
    <w:name w:val="WW-WW8Num93z01"/>
    <w:rsid w:val="009A68FB"/>
    <w:rPr>
      <w:rFonts w:ascii="Symbol" w:hAnsi="Symbol"/>
    </w:rPr>
  </w:style>
  <w:style w:type="character" w:customStyle="1" w:styleId="WW-WW8Num94z0">
    <w:name w:val="WW-WW8Num94z0"/>
    <w:rsid w:val="009A68FB"/>
    <w:rPr>
      <w:rFonts w:ascii="Symbol" w:hAnsi="Symbol"/>
    </w:rPr>
  </w:style>
  <w:style w:type="character" w:customStyle="1" w:styleId="WW8Num95z0">
    <w:name w:val="WW8Num95z0"/>
    <w:rsid w:val="009A68FB"/>
    <w:rPr>
      <w:rFonts w:ascii="Symbol" w:hAnsi="Symbol"/>
    </w:rPr>
  </w:style>
  <w:style w:type="character" w:customStyle="1" w:styleId="WW-WW8Num96z0">
    <w:name w:val="WW-WW8Num96z0"/>
    <w:rsid w:val="009A68FB"/>
    <w:rPr>
      <w:rFonts w:ascii="StarSymbol" w:eastAsia="StarSymbol" w:hAnsi="StarSymbol"/>
      <w:sz w:val="18"/>
    </w:rPr>
  </w:style>
  <w:style w:type="character" w:customStyle="1" w:styleId="WW-WW8Num1z07">
    <w:name w:val="WW-WW8Num1z07"/>
    <w:rsid w:val="009A68FB"/>
    <w:rPr>
      <w:rFonts w:ascii="StarBats" w:hAnsi="StarBats"/>
    </w:rPr>
  </w:style>
  <w:style w:type="character" w:customStyle="1" w:styleId="WW-WW8Num3z06">
    <w:name w:val="WW-WW8Num3z06"/>
    <w:rsid w:val="009A68FB"/>
    <w:rPr>
      <w:rFonts w:ascii="Symbol" w:hAnsi="Symbol"/>
    </w:rPr>
  </w:style>
  <w:style w:type="character" w:customStyle="1" w:styleId="WW-WW8Num4z08">
    <w:name w:val="WW-WW8Num4z08"/>
    <w:rsid w:val="009A68FB"/>
    <w:rPr>
      <w:rFonts w:ascii="StarSymbol" w:hAnsi="StarSymbol"/>
    </w:rPr>
  </w:style>
  <w:style w:type="character" w:customStyle="1" w:styleId="WW-WW8Num7z07">
    <w:name w:val="WW-WW8Num7z07"/>
    <w:rsid w:val="009A68FB"/>
    <w:rPr>
      <w:rFonts w:ascii="Times New Roman" w:hAnsi="Times New Roman"/>
    </w:rPr>
  </w:style>
  <w:style w:type="character" w:customStyle="1" w:styleId="WW-WW8Num9z06">
    <w:name w:val="WW-WW8Num9z06"/>
    <w:rsid w:val="009A68FB"/>
    <w:rPr>
      <w:rFonts w:ascii="StarSymbol" w:hAnsi="StarSymbol"/>
    </w:rPr>
  </w:style>
  <w:style w:type="character" w:customStyle="1" w:styleId="WW-WW8Num10z07">
    <w:name w:val="WW-WW8Num10z07"/>
    <w:rsid w:val="009A68FB"/>
    <w:rPr>
      <w:rFonts w:ascii="Times New Roman" w:hAnsi="Times New Roman"/>
    </w:rPr>
  </w:style>
  <w:style w:type="character" w:customStyle="1" w:styleId="WW-WW8Num12z08">
    <w:name w:val="WW-WW8Num12z08"/>
    <w:rsid w:val="009A68FB"/>
    <w:rPr>
      <w:rFonts w:ascii="Symbol" w:hAnsi="Symbol"/>
    </w:rPr>
  </w:style>
  <w:style w:type="character" w:customStyle="1" w:styleId="WW-WW8Num13z07">
    <w:name w:val="WW-WW8Num13z07"/>
    <w:rsid w:val="009A68FB"/>
    <w:rPr>
      <w:rFonts w:ascii="Symbol" w:hAnsi="Symbol"/>
    </w:rPr>
  </w:style>
  <w:style w:type="character" w:customStyle="1" w:styleId="WW-WW8Num14z07">
    <w:name w:val="WW-WW8Num14z07"/>
    <w:rsid w:val="009A68FB"/>
    <w:rPr>
      <w:rFonts w:ascii="Symbol" w:hAnsi="Symbol"/>
    </w:rPr>
  </w:style>
  <w:style w:type="character" w:customStyle="1" w:styleId="WW-WW8Num15z07">
    <w:name w:val="WW-WW8Num15z07"/>
    <w:rsid w:val="009A68FB"/>
    <w:rPr>
      <w:rFonts w:ascii="Symbol" w:hAnsi="Symbol"/>
    </w:rPr>
  </w:style>
  <w:style w:type="character" w:customStyle="1" w:styleId="WW-WW8Num16z07">
    <w:name w:val="WW-WW8Num16z07"/>
    <w:rsid w:val="009A68FB"/>
    <w:rPr>
      <w:rFonts w:ascii="Symbol" w:hAnsi="Symbol"/>
    </w:rPr>
  </w:style>
  <w:style w:type="character" w:customStyle="1" w:styleId="WW-WW8Num17z07">
    <w:name w:val="WW-WW8Num17z07"/>
    <w:rsid w:val="009A68FB"/>
    <w:rPr>
      <w:rFonts w:ascii="Symbol" w:hAnsi="Symbol"/>
    </w:rPr>
  </w:style>
  <w:style w:type="character" w:customStyle="1" w:styleId="WW-WW8Num18z07">
    <w:name w:val="WW-WW8Num18z07"/>
    <w:rsid w:val="009A68FB"/>
    <w:rPr>
      <w:rFonts w:ascii="Symbol" w:hAnsi="Symbol"/>
    </w:rPr>
  </w:style>
  <w:style w:type="character" w:customStyle="1" w:styleId="WW-WW8Num19z08">
    <w:name w:val="WW-WW8Num19z08"/>
    <w:rsid w:val="009A68FB"/>
    <w:rPr>
      <w:rFonts w:ascii="Symbol" w:hAnsi="Symbol"/>
    </w:rPr>
  </w:style>
  <w:style w:type="character" w:customStyle="1" w:styleId="WW-WW8Num20z07">
    <w:name w:val="WW-WW8Num20z07"/>
    <w:rsid w:val="009A68FB"/>
    <w:rPr>
      <w:rFonts w:ascii="Symbol" w:hAnsi="Symbol"/>
    </w:rPr>
  </w:style>
  <w:style w:type="character" w:customStyle="1" w:styleId="WW-WW8Num21z07">
    <w:name w:val="WW-WW8Num21z07"/>
    <w:rsid w:val="009A68FB"/>
    <w:rPr>
      <w:rFonts w:ascii="Symbol" w:hAnsi="Symbol"/>
    </w:rPr>
  </w:style>
  <w:style w:type="character" w:customStyle="1" w:styleId="WW-WW8Num22z07">
    <w:name w:val="WW-WW8Num22z07"/>
    <w:rsid w:val="009A68FB"/>
    <w:rPr>
      <w:rFonts w:ascii="Symbol" w:hAnsi="Symbol"/>
    </w:rPr>
  </w:style>
  <w:style w:type="character" w:customStyle="1" w:styleId="WW-WW8Num23z07">
    <w:name w:val="WW-WW8Num23z07"/>
    <w:rsid w:val="009A68FB"/>
    <w:rPr>
      <w:rFonts w:ascii="Symbol" w:hAnsi="Symbol"/>
    </w:rPr>
  </w:style>
  <w:style w:type="character" w:customStyle="1" w:styleId="WW-WW8Num24z07">
    <w:name w:val="WW-WW8Num24z07"/>
    <w:rsid w:val="009A68FB"/>
    <w:rPr>
      <w:rFonts w:ascii="Symbol" w:hAnsi="Symbol"/>
    </w:rPr>
  </w:style>
  <w:style w:type="character" w:customStyle="1" w:styleId="WW-WW8Num25z07">
    <w:name w:val="WW-WW8Num25z07"/>
    <w:rsid w:val="009A68FB"/>
    <w:rPr>
      <w:rFonts w:ascii="Symbol" w:hAnsi="Symbol"/>
    </w:rPr>
  </w:style>
  <w:style w:type="character" w:customStyle="1" w:styleId="WW-WW8Num26z07">
    <w:name w:val="WW-WW8Num26z07"/>
    <w:rsid w:val="009A68FB"/>
    <w:rPr>
      <w:rFonts w:ascii="Symbol" w:hAnsi="Symbol"/>
    </w:rPr>
  </w:style>
  <w:style w:type="character" w:customStyle="1" w:styleId="WW-WW8Num27z07">
    <w:name w:val="WW-WW8Num27z07"/>
    <w:rsid w:val="009A68FB"/>
    <w:rPr>
      <w:rFonts w:ascii="Symbol" w:hAnsi="Symbol"/>
    </w:rPr>
  </w:style>
  <w:style w:type="character" w:customStyle="1" w:styleId="WW-WW8Num28z07">
    <w:name w:val="WW-WW8Num28z07"/>
    <w:rsid w:val="009A68FB"/>
    <w:rPr>
      <w:rFonts w:ascii="Symbol" w:hAnsi="Symbol"/>
    </w:rPr>
  </w:style>
  <w:style w:type="character" w:customStyle="1" w:styleId="WW-WW8Num29z08">
    <w:name w:val="WW-WW8Num29z08"/>
    <w:rsid w:val="009A68FB"/>
    <w:rPr>
      <w:rFonts w:ascii="Symbol" w:hAnsi="Symbol"/>
    </w:rPr>
  </w:style>
  <w:style w:type="character" w:customStyle="1" w:styleId="WW-WW8Num30z07">
    <w:name w:val="WW-WW8Num30z07"/>
    <w:rsid w:val="009A68FB"/>
    <w:rPr>
      <w:rFonts w:ascii="Symbol" w:hAnsi="Symbol"/>
    </w:rPr>
  </w:style>
  <w:style w:type="character" w:customStyle="1" w:styleId="WW-WW8Num31z08">
    <w:name w:val="WW-WW8Num31z08"/>
    <w:rsid w:val="009A68FB"/>
    <w:rPr>
      <w:rFonts w:ascii="Symbol" w:hAnsi="Symbol"/>
    </w:rPr>
  </w:style>
  <w:style w:type="character" w:customStyle="1" w:styleId="WW-WW8Num32z07">
    <w:name w:val="WW-WW8Num32z07"/>
    <w:rsid w:val="009A68FB"/>
    <w:rPr>
      <w:rFonts w:ascii="Symbol" w:hAnsi="Symbol"/>
    </w:rPr>
  </w:style>
  <w:style w:type="character" w:customStyle="1" w:styleId="WW-WW8Num33z07">
    <w:name w:val="WW-WW8Num33z07"/>
    <w:rsid w:val="009A68FB"/>
    <w:rPr>
      <w:rFonts w:ascii="Symbol" w:hAnsi="Symbol"/>
    </w:rPr>
  </w:style>
  <w:style w:type="character" w:customStyle="1" w:styleId="WW-WW8Num35z07">
    <w:name w:val="WW-WW8Num35z07"/>
    <w:rsid w:val="009A68FB"/>
    <w:rPr>
      <w:rFonts w:ascii="StarSymbol" w:eastAsia="StarSymbol" w:hAnsi="StarSymbol"/>
      <w:sz w:val="18"/>
    </w:rPr>
  </w:style>
  <w:style w:type="character" w:customStyle="1" w:styleId="WW-WW8Num38z04">
    <w:name w:val="WW-WW8Num38z04"/>
    <w:rsid w:val="009A68FB"/>
    <w:rPr>
      <w:rFonts w:ascii="Symbol" w:hAnsi="Symbol"/>
    </w:rPr>
  </w:style>
  <w:style w:type="character" w:customStyle="1" w:styleId="WW-WW8Num39z04">
    <w:name w:val="WW-WW8Num39z04"/>
    <w:rsid w:val="009A68FB"/>
    <w:rPr>
      <w:rFonts w:ascii="Symbol" w:hAnsi="Symbol"/>
    </w:rPr>
  </w:style>
  <w:style w:type="character" w:customStyle="1" w:styleId="WW-WW8Num41z03">
    <w:name w:val="WW-WW8Num41z03"/>
    <w:rsid w:val="009A68FB"/>
    <w:rPr>
      <w:rFonts w:ascii="Symbol" w:hAnsi="Symbol"/>
    </w:rPr>
  </w:style>
  <w:style w:type="character" w:customStyle="1" w:styleId="WW-WW8Num42z03">
    <w:name w:val="WW-WW8Num42z03"/>
    <w:rsid w:val="009A68FB"/>
    <w:rPr>
      <w:rFonts w:ascii="Symbol" w:hAnsi="Symbol"/>
    </w:rPr>
  </w:style>
  <w:style w:type="character" w:customStyle="1" w:styleId="WW-WW8Num43z03">
    <w:name w:val="WW-WW8Num43z03"/>
    <w:rsid w:val="009A68FB"/>
    <w:rPr>
      <w:rFonts w:ascii="Symbol" w:hAnsi="Symbol"/>
    </w:rPr>
  </w:style>
  <w:style w:type="character" w:customStyle="1" w:styleId="WW-WW8Num44z03">
    <w:name w:val="WW-WW8Num44z03"/>
    <w:rsid w:val="009A68FB"/>
    <w:rPr>
      <w:rFonts w:ascii="Symbol" w:hAnsi="Symbol"/>
    </w:rPr>
  </w:style>
  <w:style w:type="character" w:customStyle="1" w:styleId="WW-WW8Num45z04">
    <w:name w:val="WW-WW8Num45z04"/>
    <w:rsid w:val="009A68FB"/>
    <w:rPr>
      <w:rFonts w:ascii="Symbol" w:hAnsi="Symbol"/>
    </w:rPr>
  </w:style>
  <w:style w:type="character" w:customStyle="1" w:styleId="WW-WW8Num46z03">
    <w:name w:val="WW-WW8Num46z03"/>
    <w:rsid w:val="009A68FB"/>
    <w:rPr>
      <w:rFonts w:ascii="Symbol" w:hAnsi="Symbol"/>
    </w:rPr>
  </w:style>
  <w:style w:type="character" w:customStyle="1" w:styleId="WW-WW8Num47z03">
    <w:name w:val="WW-WW8Num47z03"/>
    <w:rsid w:val="009A68FB"/>
    <w:rPr>
      <w:rFonts w:ascii="Symbol" w:hAnsi="Symbol"/>
    </w:rPr>
  </w:style>
  <w:style w:type="character" w:customStyle="1" w:styleId="WW-WW8Num48z03">
    <w:name w:val="WW-WW8Num48z03"/>
    <w:rsid w:val="009A68FB"/>
    <w:rPr>
      <w:rFonts w:ascii="Symbol" w:hAnsi="Symbol"/>
    </w:rPr>
  </w:style>
  <w:style w:type="character" w:customStyle="1" w:styleId="WW-WW8Num49z03">
    <w:name w:val="WW-WW8Num49z03"/>
    <w:rsid w:val="009A68FB"/>
    <w:rPr>
      <w:rFonts w:ascii="StarSymbol" w:eastAsia="StarSymbol" w:hAnsi="StarSymbol"/>
      <w:sz w:val="18"/>
    </w:rPr>
  </w:style>
  <w:style w:type="character" w:customStyle="1" w:styleId="WW-WW8Num50z03">
    <w:name w:val="WW-WW8Num50z03"/>
    <w:rsid w:val="009A68FB"/>
    <w:rPr>
      <w:rFonts w:ascii="Symbol" w:hAnsi="Symbol"/>
    </w:rPr>
  </w:style>
  <w:style w:type="character" w:customStyle="1" w:styleId="WW-WW8Num51z04">
    <w:name w:val="WW-WW8Num51z04"/>
    <w:rsid w:val="009A68FB"/>
    <w:rPr>
      <w:rFonts w:ascii="Symbol" w:hAnsi="Symbol"/>
    </w:rPr>
  </w:style>
  <w:style w:type="character" w:customStyle="1" w:styleId="WW-WW8Num52z03">
    <w:name w:val="WW-WW8Num52z03"/>
    <w:rsid w:val="009A68FB"/>
    <w:rPr>
      <w:rFonts w:ascii="Symbol" w:hAnsi="Symbol"/>
    </w:rPr>
  </w:style>
  <w:style w:type="character" w:customStyle="1" w:styleId="WW-WW8Num53z03">
    <w:name w:val="WW-WW8Num53z03"/>
    <w:rsid w:val="009A68FB"/>
    <w:rPr>
      <w:rFonts w:ascii="Symbol" w:hAnsi="Symbol"/>
    </w:rPr>
  </w:style>
  <w:style w:type="character" w:customStyle="1" w:styleId="WW-WW8Num54z03">
    <w:name w:val="WW-WW8Num54z03"/>
    <w:rsid w:val="009A68FB"/>
    <w:rPr>
      <w:rFonts w:ascii="Symbol" w:hAnsi="Symbol"/>
    </w:rPr>
  </w:style>
  <w:style w:type="character" w:customStyle="1" w:styleId="WW-WW8Num55z04">
    <w:name w:val="WW-WW8Num55z04"/>
    <w:rsid w:val="009A68FB"/>
    <w:rPr>
      <w:rFonts w:ascii="Symbol" w:hAnsi="Symbol"/>
    </w:rPr>
  </w:style>
  <w:style w:type="character" w:customStyle="1" w:styleId="WW-WW8Num56z03">
    <w:name w:val="WW-WW8Num56z03"/>
    <w:rsid w:val="009A68FB"/>
    <w:rPr>
      <w:rFonts w:ascii="Symbol" w:hAnsi="Symbol"/>
    </w:rPr>
  </w:style>
  <w:style w:type="character" w:customStyle="1" w:styleId="WW-WW8Num57z03">
    <w:name w:val="WW-WW8Num57z03"/>
    <w:rsid w:val="009A68FB"/>
    <w:rPr>
      <w:rFonts w:ascii="Symbol" w:hAnsi="Symbol"/>
    </w:rPr>
  </w:style>
  <w:style w:type="character" w:customStyle="1" w:styleId="WW-WW8Num58z03">
    <w:name w:val="WW-WW8Num58z03"/>
    <w:rsid w:val="009A68FB"/>
    <w:rPr>
      <w:rFonts w:ascii="Symbol" w:hAnsi="Symbol"/>
    </w:rPr>
  </w:style>
  <w:style w:type="character" w:customStyle="1" w:styleId="WW-WW8Num59z03">
    <w:name w:val="WW-WW8Num59z03"/>
    <w:rsid w:val="009A68FB"/>
    <w:rPr>
      <w:rFonts w:ascii="Symbol" w:hAnsi="Symbol"/>
    </w:rPr>
  </w:style>
  <w:style w:type="character" w:customStyle="1" w:styleId="WW-WW8Num60z03">
    <w:name w:val="WW-WW8Num60z03"/>
    <w:rsid w:val="009A68FB"/>
    <w:rPr>
      <w:rFonts w:ascii="Symbol" w:hAnsi="Symbol"/>
    </w:rPr>
  </w:style>
  <w:style w:type="character" w:customStyle="1" w:styleId="WW-WW8Num61z03">
    <w:name w:val="WW-WW8Num61z03"/>
    <w:rsid w:val="009A68FB"/>
    <w:rPr>
      <w:rFonts w:ascii="Symbol" w:hAnsi="Symbol"/>
    </w:rPr>
  </w:style>
  <w:style w:type="character" w:customStyle="1" w:styleId="WW-WW8Num62z03">
    <w:name w:val="WW-WW8Num62z03"/>
    <w:rsid w:val="009A68FB"/>
    <w:rPr>
      <w:rFonts w:ascii="Symbol" w:hAnsi="Symbol"/>
    </w:rPr>
  </w:style>
  <w:style w:type="character" w:customStyle="1" w:styleId="WW-WW8Num63z03">
    <w:name w:val="WW-WW8Num63z03"/>
    <w:rsid w:val="009A68FB"/>
    <w:rPr>
      <w:rFonts w:ascii="StarSymbol" w:eastAsia="StarSymbol" w:hAnsi="StarSymbol"/>
      <w:sz w:val="18"/>
    </w:rPr>
  </w:style>
  <w:style w:type="character" w:customStyle="1" w:styleId="WW-WW8Num64z01">
    <w:name w:val="WW-WW8Num64z01"/>
    <w:rsid w:val="009A68FB"/>
    <w:rPr>
      <w:rFonts w:ascii="Symbol" w:hAnsi="Symbol"/>
    </w:rPr>
  </w:style>
  <w:style w:type="character" w:customStyle="1" w:styleId="WW-WW8Num65z011">
    <w:name w:val="WW-WW8Num65z011"/>
    <w:rsid w:val="009A68FB"/>
    <w:rPr>
      <w:rFonts w:ascii="Symbol" w:hAnsi="Symbol"/>
    </w:rPr>
  </w:style>
  <w:style w:type="character" w:customStyle="1" w:styleId="WW-WW8Num66z01">
    <w:name w:val="WW-WW8Num66z01"/>
    <w:rsid w:val="009A68FB"/>
    <w:rPr>
      <w:rFonts w:ascii="Symbol" w:hAnsi="Symbol"/>
    </w:rPr>
  </w:style>
  <w:style w:type="character" w:customStyle="1" w:styleId="WW-WW8Num67z01">
    <w:name w:val="WW-WW8Num67z01"/>
    <w:rsid w:val="009A68FB"/>
    <w:rPr>
      <w:rFonts w:ascii="Symbol" w:hAnsi="Symbol"/>
    </w:rPr>
  </w:style>
  <w:style w:type="character" w:customStyle="1" w:styleId="WW-WW8Num68z011">
    <w:name w:val="WW-WW8Num68z011"/>
    <w:rsid w:val="009A68FB"/>
    <w:rPr>
      <w:rFonts w:ascii="Symbol" w:hAnsi="Symbol"/>
    </w:rPr>
  </w:style>
  <w:style w:type="character" w:customStyle="1" w:styleId="WW-WW8Num69z011">
    <w:name w:val="WW-WW8Num69z011"/>
    <w:rsid w:val="009A68FB"/>
    <w:rPr>
      <w:rFonts w:ascii="Symbol" w:hAnsi="Symbol"/>
    </w:rPr>
  </w:style>
  <w:style w:type="character" w:customStyle="1" w:styleId="WW-WW8Num70z01">
    <w:name w:val="WW-WW8Num70z01"/>
    <w:rsid w:val="009A68FB"/>
    <w:rPr>
      <w:rFonts w:ascii="Symbol" w:hAnsi="Symbol"/>
    </w:rPr>
  </w:style>
  <w:style w:type="character" w:customStyle="1" w:styleId="WW-WW8Num71z01">
    <w:name w:val="WW-WW8Num71z01"/>
    <w:rsid w:val="009A68FB"/>
    <w:rPr>
      <w:rFonts w:ascii="Symbol" w:hAnsi="Symbol"/>
    </w:rPr>
  </w:style>
  <w:style w:type="character" w:customStyle="1" w:styleId="WW-WW8Num72z02">
    <w:name w:val="WW-WW8Num72z02"/>
    <w:rsid w:val="009A68FB"/>
    <w:rPr>
      <w:rFonts w:ascii="Symbol" w:hAnsi="Symbol"/>
    </w:rPr>
  </w:style>
  <w:style w:type="character" w:customStyle="1" w:styleId="WW-WW8Num73z011">
    <w:name w:val="WW-WW8Num73z011"/>
    <w:rsid w:val="009A68FB"/>
    <w:rPr>
      <w:rFonts w:ascii="Symbol" w:hAnsi="Symbol"/>
    </w:rPr>
  </w:style>
  <w:style w:type="character" w:customStyle="1" w:styleId="WW-WW8Num74z02">
    <w:name w:val="WW-WW8Num74z02"/>
    <w:rsid w:val="009A68FB"/>
    <w:rPr>
      <w:rFonts w:ascii="Symbol" w:hAnsi="Symbol"/>
    </w:rPr>
  </w:style>
  <w:style w:type="character" w:customStyle="1" w:styleId="WW-WW8Num75z011">
    <w:name w:val="WW-WW8Num75z011"/>
    <w:rsid w:val="009A68FB"/>
    <w:rPr>
      <w:rFonts w:ascii="Symbol" w:hAnsi="Symbol"/>
    </w:rPr>
  </w:style>
  <w:style w:type="character" w:customStyle="1" w:styleId="WW-WW8Num76z011">
    <w:name w:val="WW-WW8Num76z011"/>
    <w:rsid w:val="009A68FB"/>
    <w:rPr>
      <w:rFonts w:ascii="Symbol" w:hAnsi="Symbol"/>
    </w:rPr>
  </w:style>
  <w:style w:type="character" w:customStyle="1" w:styleId="WW-WW8Num77z01">
    <w:name w:val="WW-WW8Num77z01"/>
    <w:rsid w:val="009A68FB"/>
    <w:rPr>
      <w:rFonts w:ascii="Symbol" w:hAnsi="Symbol"/>
    </w:rPr>
  </w:style>
  <w:style w:type="character" w:customStyle="1" w:styleId="WW-WW8Num78z01">
    <w:name w:val="WW-WW8Num78z01"/>
    <w:rsid w:val="009A68FB"/>
    <w:rPr>
      <w:rFonts w:ascii="Symbol" w:hAnsi="Symbol"/>
    </w:rPr>
  </w:style>
  <w:style w:type="character" w:customStyle="1" w:styleId="WW-WW8Num79z01">
    <w:name w:val="WW-WW8Num79z01"/>
    <w:rsid w:val="009A68FB"/>
    <w:rPr>
      <w:rFonts w:ascii="Symbol" w:hAnsi="Symbol"/>
    </w:rPr>
  </w:style>
  <w:style w:type="character" w:customStyle="1" w:styleId="WW-WW8Num80z01">
    <w:name w:val="WW-WW8Num80z01"/>
    <w:rsid w:val="009A68FB"/>
    <w:rPr>
      <w:rFonts w:ascii="Symbol" w:hAnsi="Symbol"/>
    </w:rPr>
  </w:style>
  <w:style w:type="character" w:customStyle="1" w:styleId="WW-WW8Num81z011">
    <w:name w:val="WW-WW8Num81z011"/>
    <w:rsid w:val="009A68FB"/>
    <w:rPr>
      <w:rFonts w:ascii="Symbol" w:hAnsi="Symbol"/>
    </w:rPr>
  </w:style>
  <w:style w:type="character" w:customStyle="1" w:styleId="WW-WW8Num82z011">
    <w:name w:val="WW-WW8Num82z011"/>
    <w:rsid w:val="009A68FB"/>
    <w:rPr>
      <w:rFonts w:ascii="Symbol" w:hAnsi="Symbol"/>
    </w:rPr>
  </w:style>
  <w:style w:type="character" w:customStyle="1" w:styleId="WW-WW8Num83z01">
    <w:name w:val="WW-WW8Num83z01"/>
    <w:rsid w:val="009A68FB"/>
    <w:rPr>
      <w:rFonts w:ascii="Symbol" w:hAnsi="Symbol"/>
    </w:rPr>
  </w:style>
  <w:style w:type="character" w:customStyle="1" w:styleId="WW-WW8Num84z01">
    <w:name w:val="WW-WW8Num84z01"/>
    <w:rsid w:val="009A68FB"/>
    <w:rPr>
      <w:rFonts w:ascii="Symbol" w:hAnsi="Symbol"/>
    </w:rPr>
  </w:style>
  <w:style w:type="character" w:customStyle="1" w:styleId="WW-WW8Num85z01">
    <w:name w:val="WW-WW8Num85z01"/>
    <w:rsid w:val="009A68FB"/>
    <w:rPr>
      <w:rFonts w:ascii="Symbol" w:hAnsi="Symbol"/>
    </w:rPr>
  </w:style>
  <w:style w:type="character" w:customStyle="1" w:styleId="WW-WW8Num86z01">
    <w:name w:val="WW-WW8Num86z01"/>
    <w:rsid w:val="009A68FB"/>
    <w:rPr>
      <w:rFonts w:ascii="Symbol" w:hAnsi="Symbol"/>
    </w:rPr>
  </w:style>
  <w:style w:type="character" w:customStyle="1" w:styleId="WW-WW8Num87z0">
    <w:name w:val="WW-WW8Num87z0"/>
    <w:rsid w:val="009A68FB"/>
    <w:rPr>
      <w:rFonts w:ascii="Symbol" w:hAnsi="Symbol"/>
    </w:rPr>
  </w:style>
  <w:style w:type="character" w:customStyle="1" w:styleId="WW-WW8Num88z01">
    <w:name w:val="WW-WW8Num88z01"/>
    <w:rsid w:val="009A68FB"/>
    <w:rPr>
      <w:rFonts w:ascii="Symbol" w:hAnsi="Symbol"/>
    </w:rPr>
  </w:style>
  <w:style w:type="character" w:customStyle="1" w:styleId="WW-WW8Num89z01">
    <w:name w:val="WW-WW8Num89z01"/>
    <w:rsid w:val="009A68FB"/>
    <w:rPr>
      <w:rFonts w:ascii="Symbol" w:hAnsi="Symbol"/>
    </w:rPr>
  </w:style>
  <w:style w:type="character" w:customStyle="1" w:styleId="WW-WW8Num90z01">
    <w:name w:val="WW-WW8Num90z01"/>
    <w:rsid w:val="009A68FB"/>
    <w:rPr>
      <w:rFonts w:ascii="Symbol" w:hAnsi="Symbol"/>
    </w:rPr>
  </w:style>
  <w:style w:type="character" w:customStyle="1" w:styleId="WW-WW8Num91z0">
    <w:name w:val="WW-WW8Num91z0"/>
    <w:rsid w:val="009A68FB"/>
    <w:rPr>
      <w:rFonts w:ascii="Symbol" w:hAnsi="Symbol"/>
    </w:rPr>
  </w:style>
  <w:style w:type="character" w:customStyle="1" w:styleId="WW-WW8Num92z0">
    <w:name w:val="WW-WW8Num92z0"/>
    <w:rsid w:val="009A68FB"/>
    <w:rPr>
      <w:rFonts w:ascii="Symbol" w:hAnsi="Symbol"/>
    </w:rPr>
  </w:style>
  <w:style w:type="character" w:customStyle="1" w:styleId="WW-WW8Num93z011">
    <w:name w:val="WW-WW8Num93z011"/>
    <w:rsid w:val="009A68FB"/>
    <w:rPr>
      <w:rFonts w:ascii="Symbol" w:hAnsi="Symbol"/>
    </w:rPr>
  </w:style>
  <w:style w:type="character" w:customStyle="1" w:styleId="WW-WW8Num94z01">
    <w:name w:val="WW-WW8Num94z01"/>
    <w:rsid w:val="009A68FB"/>
    <w:rPr>
      <w:rFonts w:ascii="Symbol" w:hAnsi="Symbol"/>
    </w:rPr>
  </w:style>
  <w:style w:type="character" w:customStyle="1" w:styleId="WW-WW8Num95z0">
    <w:name w:val="WW-WW8Num95z0"/>
    <w:rsid w:val="009A68FB"/>
    <w:rPr>
      <w:rFonts w:ascii="Symbol" w:hAnsi="Symbol"/>
    </w:rPr>
  </w:style>
  <w:style w:type="character" w:customStyle="1" w:styleId="WW-WW8Num96z01">
    <w:name w:val="WW-WW8Num96z01"/>
    <w:rsid w:val="009A68FB"/>
    <w:rPr>
      <w:rFonts w:ascii="StarSymbol" w:eastAsia="StarSymbol" w:hAnsi="StarSymbol"/>
      <w:sz w:val="18"/>
    </w:rPr>
  </w:style>
  <w:style w:type="character" w:customStyle="1" w:styleId="WW8Num99z0">
    <w:name w:val="WW8Num99z0"/>
    <w:rsid w:val="009A68FB"/>
    <w:rPr>
      <w:rFonts w:ascii="Wingdings" w:hAnsi="Wingdings"/>
    </w:rPr>
  </w:style>
  <w:style w:type="character" w:customStyle="1" w:styleId="WW-Refdecomentrio">
    <w:name w:val="WW-Ref. de comentário"/>
    <w:rsid w:val="009A68FB"/>
    <w:rPr>
      <w:sz w:val="16"/>
    </w:rPr>
  </w:style>
  <w:style w:type="character" w:customStyle="1" w:styleId="WW-WW8Num3z07">
    <w:name w:val="WW-WW8Num3z07"/>
    <w:rsid w:val="009A68FB"/>
    <w:rPr>
      <w:rFonts w:ascii="Symbol" w:hAnsi="Symbol"/>
    </w:rPr>
  </w:style>
  <w:style w:type="character" w:customStyle="1" w:styleId="WW-WW8Num4z09">
    <w:name w:val="WW-WW8Num4z09"/>
    <w:rsid w:val="009A68FB"/>
    <w:rPr>
      <w:rFonts w:ascii="Symbol" w:hAnsi="Symbol"/>
    </w:rPr>
  </w:style>
  <w:style w:type="character" w:customStyle="1" w:styleId="WW-WW8Num5z01">
    <w:name w:val="WW-WW8Num5z01"/>
    <w:rsid w:val="009A68FB"/>
    <w:rPr>
      <w:rFonts w:ascii="Symbol" w:hAnsi="Symbol"/>
    </w:rPr>
  </w:style>
  <w:style w:type="character" w:customStyle="1" w:styleId="WW-WW8Num6z01">
    <w:name w:val="WW-WW8Num6z01"/>
    <w:rsid w:val="009A68FB"/>
    <w:rPr>
      <w:rFonts w:ascii="Symbol" w:hAnsi="Symbol"/>
    </w:rPr>
  </w:style>
  <w:style w:type="character" w:customStyle="1" w:styleId="WW-WW8Num9z07">
    <w:name w:val="WW-WW8Num9z07"/>
    <w:rsid w:val="009A68FB"/>
    <w:rPr>
      <w:rFonts w:ascii="StarBats" w:hAnsi="StarBats"/>
    </w:rPr>
  </w:style>
  <w:style w:type="character" w:customStyle="1" w:styleId="WW-WW8Num11z0">
    <w:name w:val="WW-WW8Num11z0"/>
    <w:rsid w:val="009A68FB"/>
    <w:rPr>
      <w:rFonts w:ascii="Symbol" w:hAnsi="Symbol"/>
    </w:rPr>
  </w:style>
  <w:style w:type="character" w:customStyle="1" w:styleId="WW-WW8Num12z09">
    <w:name w:val="WW-WW8Num12z09"/>
    <w:rsid w:val="009A68FB"/>
    <w:rPr>
      <w:rFonts w:ascii="StarSymbol" w:hAnsi="StarSymbol"/>
    </w:rPr>
  </w:style>
  <w:style w:type="character" w:customStyle="1" w:styleId="WW-WW8Num15z08">
    <w:name w:val="WW-WW8Num15z08"/>
    <w:rsid w:val="009A68FB"/>
    <w:rPr>
      <w:rFonts w:ascii="Times New Roman" w:hAnsi="Times New Roman"/>
    </w:rPr>
  </w:style>
  <w:style w:type="character" w:customStyle="1" w:styleId="WW-WW8Num17z08">
    <w:name w:val="WW-WW8Num17z08"/>
    <w:rsid w:val="009A68FB"/>
    <w:rPr>
      <w:rFonts w:ascii="StarSymbol" w:hAnsi="StarSymbol"/>
    </w:rPr>
  </w:style>
  <w:style w:type="character" w:customStyle="1" w:styleId="WW-WW8Num18z08">
    <w:name w:val="WW-WW8Num18z08"/>
    <w:rsid w:val="009A68FB"/>
    <w:rPr>
      <w:rFonts w:ascii="Times New Roman" w:hAnsi="Times New Roman"/>
    </w:rPr>
  </w:style>
  <w:style w:type="character" w:customStyle="1" w:styleId="WW-WW8Num20z08">
    <w:name w:val="WW-WW8Num20z08"/>
    <w:rsid w:val="009A68FB"/>
    <w:rPr>
      <w:rFonts w:ascii="Symbol" w:hAnsi="Symbol"/>
    </w:rPr>
  </w:style>
  <w:style w:type="character" w:customStyle="1" w:styleId="WW-WW8Num21z08">
    <w:name w:val="WW-WW8Num21z08"/>
    <w:rsid w:val="009A68FB"/>
    <w:rPr>
      <w:rFonts w:ascii="Symbol" w:hAnsi="Symbol"/>
    </w:rPr>
  </w:style>
  <w:style w:type="character" w:customStyle="1" w:styleId="WW-WW8Num22z08">
    <w:name w:val="WW-WW8Num22z08"/>
    <w:rsid w:val="009A68FB"/>
    <w:rPr>
      <w:rFonts w:ascii="Symbol" w:hAnsi="Symbol"/>
    </w:rPr>
  </w:style>
  <w:style w:type="character" w:customStyle="1" w:styleId="WW-WW8Num23z08">
    <w:name w:val="WW-WW8Num23z08"/>
    <w:rsid w:val="009A68FB"/>
    <w:rPr>
      <w:rFonts w:ascii="Symbol" w:hAnsi="Symbol"/>
    </w:rPr>
  </w:style>
  <w:style w:type="character" w:customStyle="1" w:styleId="WW-WW8Num24z08">
    <w:name w:val="WW-WW8Num24z08"/>
    <w:rsid w:val="009A68FB"/>
    <w:rPr>
      <w:rFonts w:ascii="Symbol" w:hAnsi="Symbol"/>
    </w:rPr>
  </w:style>
  <w:style w:type="character" w:customStyle="1" w:styleId="WW-WW8Num25z08">
    <w:name w:val="WW-WW8Num25z08"/>
    <w:rsid w:val="009A68FB"/>
    <w:rPr>
      <w:rFonts w:ascii="Symbol" w:hAnsi="Symbol"/>
    </w:rPr>
  </w:style>
  <w:style w:type="character" w:customStyle="1" w:styleId="WW-WW8Num26z08">
    <w:name w:val="WW-WW8Num26z08"/>
    <w:rsid w:val="009A68FB"/>
    <w:rPr>
      <w:rFonts w:ascii="Symbol" w:hAnsi="Symbol"/>
    </w:rPr>
  </w:style>
  <w:style w:type="character" w:customStyle="1" w:styleId="WW-WW8Num27z08">
    <w:name w:val="WW-WW8Num27z08"/>
    <w:rsid w:val="009A68FB"/>
    <w:rPr>
      <w:rFonts w:ascii="Symbol" w:hAnsi="Symbol"/>
    </w:rPr>
  </w:style>
  <w:style w:type="character" w:customStyle="1" w:styleId="WW-WW8Num28z08">
    <w:name w:val="WW-WW8Num28z08"/>
    <w:rsid w:val="009A68FB"/>
    <w:rPr>
      <w:rFonts w:ascii="Symbol" w:hAnsi="Symbol"/>
    </w:rPr>
  </w:style>
  <w:style w:type="character" w:customStyle="1" w:styleId="WW-WW8Num29z09">
    <w:name w:val="WW-WW8Num29z09"/>
    <w:rsid w:val="009A68FB"/>
    <w:rPr>
      <w:rFonts w:ascii="Symbol" w:hAnsi="Symbol"/>
    </w:rPr>
  </w:style>
  <w:style w:type="character" w:customStyle="1" w:styleId="WW-WW8Num30z08">
    <w:name w:val="WW-WW8Num30z08"/>
    <w:rsid w:val="009A68FB"/>
    <w:rPr>
      <w:rFonts w:ascii="Symbol" w:hAnsi="Symbol"/>
    </w:rPr>
  </w:style>
  <w:style w:type="character" w:customStyle="1" w:styleId="WW-WW8Num31z09">
    <w:name w:val="WW-WW8Num31z09"/>
    <w:rsid w:val="009A68FB"/>
    <w:rPr>
      <w:rFonts w:ascii="Symbol" w:hAnsi="Symbol"/>
    </w:rPr>
  </w:style>
  <w:style w:type="character" w:customStyle="1" w:styleId="WW-WW8Num32z08">
    <w:name w:val="WW-WW8Num32z08"/>
    <w:rsid w:val="009A68FB"/>
    <w:rPr>
      <w:rFonts w:ascii="Symbol" w:hAnsi="Symbol"/>
    </w:rPr>
  </w:style>
  <w:style w:type="character" w:customStyle="1" w:styleId="WW-WW8Num33z08">
    <w:name w:val="WW-WW8Num33z08"/>
    <w:rsid w:val="009A68FB"/>
    <w:rPr>
      <w:rFonts w:ascii="Symbol" w:hAnsi="Symbol"/>
    </w:rPr>
  </w:style>
  <w:style w:type="character" w:customStyle="1" w:styleId="WW-WW8Num34z0">
    <w:name w:val="WW-WW8Num34z0"/>
    <w:rsid w:val="009A68FB"/>
    <w:rPr>
      <w:rFonts w:ascii="Symbol" w:hAnsi="Symbol"/>
    </w:rPr>
  </w:style>
  <w:style w:type="character" w:customStyle="1" w:styleId="WW-WW8Num35z08">
    <w:name w:val="WW-WW8Num35z08"/>
    <w:rsid w:val="009A68FB"/>
    <w:rPr>
      <w:rFonts w:ascii="Symbol" w:hAnsi="Symbol"/>
    </w:rPr>
  </w:style>
  <w:style w:type="character" w:customStyle="1" w:styleId="WW-WW8Num36z0">
    <w:name w:val="WW-WW8Num36z0"/>
    <w:rsid w:val="009A68FB"/>
    <w:rPr>
      <w:rFonts w:ascii="Symbol" w:hAnsi="Symbol"/>
    </w:rPr>
  </w:style>
  <w:style w:type="character" w:customStyle="1" w:styleId="WW8Num37z0">
    <w:name w:val="WW8Num37z0"/>
    <w:rsid w:val="009A68FB"/>
    <w:rPr>
      <w:rFonts w:ascii="Symbol" w:hAnsi="Symbol"/>
    </w:rPr>
  </w:style>
  <w:style w:type="character" w:customStyle="1" w:styleId="WW-WW8Num38z05">
    <w:name w:val="WW-WW8Num38z05"/>
    <w:rsid w:val="009A68FB"/>
    <w:rPr>
      <w:rFonts w:ascii="Symbol" w:hAnsi="Symbol"/>
    </w:rPr>
  </w:style>
  <w:style w:type="character" w:customStyle="1" w:styleId="WW-WW8Num39z05">
    <w:name w:val="WW-WW8Num39z05"/>
    <w:rsid w:val="009A68FB"/>
    <w:rPr>
      <w:rFonts w:ascii="Symbol" w:hAnsi="Symbol"/>
    </w:rPr>
  </w:style>
  <w:style w:type="character" w:customStyle="1" w:styleId="WW8Num40z0">
    <w:name w:val="WW8Num40z0"/>
    <w:rsid w:val="009A68FB"/>
    <w:rPr>
      <w:rFonts w:ascii="Symbol" w:hAnsi="Symbol"/>
    </w:rPr>
  </w:style>
  <w:style w:type="character" w:customStyle="1" w:styleId="WW-WW8Num41z04">
    <w:name w:val="WW-WW8Num41z04"/>
    <w:rsid w:val="009A68FB"/>
    <w:rPr>
      <w:rFonts w:ascii="Symbol" w:hAnsi="Symbol"/>
    </w:rPr>
  </w:style>
  <w:style w:type="character" w:customStyle="1" w:styleId="WW-WW8Num43z04">
    <w:name w:val="WW-WW8Num43z04"/>
    <w:rsid w:val="009A68FB"/>
    <w:rPr>
      <w:rFonts w:ascii="StarSymbol" w:eastAsia="StarSymbol" w:hAnsi="StarSymbol"/>
      <w:sz w:val="18"/>
    </w:rPr>
  </w:style>
  <w:style w:type="character" w:customStyle="1" w:styleId="WW-WW8Num46z04">
    <w:name w:val="WW-WW8Num46z04"/>
    <w:rsid w:val="009A68FB"/>
    <w:rPr>
      <w:rFonts w:ascii="Symbol" w:hAnsi="Symbol"/>
    </w:rPr>
  </w:style>
  <w:style w:type="character" w:customStyle="1" w:styleId="WW-WW8Num47z04">
    <w:name w:val="WW-WW8Num47z04"/>
    <w:rsid w:val="009A68FB"/>
    <w:rPr>
      <w:rFonts w:ascii="Symbol" w:hAnsi="Symbol"/>
    </w:rPr>
  </w:style>
  <w:style w:type="character" w:customStyle="1" w:styleId="WW-WW8Num49z04">
    <w:name w:val="WW-WW8Num49z04"/>
    <w:rsid w:val="009A68FB"/>
    <w:rPr>
      <w:rFonts w:ascii="Symbol" w:hAnsi="Symbol"/>
    </w:rPr>
  </w:style>
  <w:style w:type="character" w:customStyle="1" w:styleId="WW-WW8Num50z04">
    <w:name w:val="WW-WW8Num50z04"/>
    <w:rsid w:val="009A68FB"/>
    <w:rPr>
      <w:rFonts w:ascii="Symbol" w:hAnsi="Symbol"/>
    </w:rPr>
  </w:style>
  <w:style w:type="character" w:customStyle="1" w:styleId="WW-WW8Num51z05">
    <w:name w:val="WW-WW8Num51z05"/>
    <w:rsid w:val="009A68FB"/>
    <w:rPr>
      <w:rFonts w:ascii="Symbol" w:hAnsi="Symbol"/>
    </w:rPr>
  </w:style>
  <w:style w:type="character" w:customStyle="1" w:styleId="WW-WW8Num52z04">
    <w:name w:val="WW-WW8Num52z04"/>
    <w:rsid w:val="009A68FB"/>
    <w:rPr>
      <w:rFonts w:ascii="Symbol" w:hAnsi="Symbol"/>
    </w:rPr>
  </w:style>
  <w:style w:type="character" w:customStyle="1" w:styleId="WW-WW8Num53z04">
    <w:name w:val="WW-WW8Num53z04"/>
    <w:rsid w:val="009A68FB"/>
    <w:rPr>
      <w:rFonts w:ascii="Symbol" w:hAnsi="Symbol"/>
    </w:rPr>
  </w:style>
  <w:style w:type="character" w:customStyle="1" w:styleId="WW-WW8Num54z04">
    <w:name w:val="WW-WW8Num54z04"/>
    <w:rsid w:val="009A68FB"/>
    <w:rPr>
      <w:rFonts w:ascii="Symbol" w:hAnsi="Symbol"/>
    </w:rPr>
  </w:style>
  <w:style w:type="character" w:customStyle="1" w:styleId="WW-WW8Num55z05">
    <w:name w:val="WW-WW8Num55z05"/>
    <w:rsid w:val="009A68FB"/>
    <w:rPr>
      <w:rFonts w:ascii="Symbol" w:hAnsi="Symbol"/>
    </w:rPr>
  </w:style>
  <w:style w:type="character" w:customStyle="1" w:styleId="WW-WW8Num56z04">
    <w:name w:val="WW-WW8Num56z04"/>
    <w:rsid w:val="009A68FB"/>
    <w:rPr>
      <w:rFonts w:ascii="Symbol" w:hAnsi="Symbol"/>
    </w:rPr>
  </w:style>
  <w:style w:type="character" w:customStyle="1" w:styleId="WW-WW8Num57z04">
    <w:name w:val="WW-WW8Num57z04"/>
    <w:rsid w:val="009A68FB"/>
    <w:rPr>
      <w:rFonts w:ascii="StarSymbol" w:eastAsia="StarSymbol" w:hAnsi="StarSymbol"/>
      <w:sz w:val="18"/>
    </w:rPr>
  </w:style>
  <w:style w:type="character" w:customStyle="1" w:styleId="WW-WW8Num58z04">
    <w:name w:val="WW-WW8Num58z04"/>
    <w:rsid w:val="009A68FB"/>
    <w:rPr>
      <w:rFonts w:ascii="Symbol" w:hAnsi="Symbol"/>
    </w:rPr>
  </w:style>
  <w:style w:type="character" w:customStyle="1" w:styleId="WW-WW8Num59z04">
    <w:name w:val="WW-WW8Num59z04"/>
    <w:rsid w:val="009A68FB"/>
    <w:rPr>
      <w:rFonts w:ascii="Symbol" w:hAnsi="Symbol"/>
    </w:rPr>
  </w:style>
  <w:style w:type="character" w:customStyle="1" w:styleId="WW-WW8Num60z04">
    <w:name w:val="WW-WW8Num60z04"/>
    <w:rsid w:val="009A68FB"/>
    <w:rPr>
      <w:rFonts w:ascii="Symbol" w:hAnsi="Symbol"/>
    </w:rPr>
  </w:style>
  <w:style w:type="character" w:customStyle="1" w:styleId="WW-WW8Num61z04">
    <w:name w:val="WW-WW8Num61z04"/>
    <w:rsid w:val="009A68FB"/>
    <w:rPr>
      <w:rFonts w:ascii="Symbol" w:hAnsi="Symbol"/>
    </w:rPr>
  </w:style>
  <w:style w:type="character" w:customStyle="1" w:styleId="WW-WW8Num62z04">
    <w:name w:val="WW-WW8Num62z04"/>
    <w:rsid w:val="009A68FB"/>
    <w:rPr>
      <w:rFonts w:ascii="Symbol" w:hAnsi="Symbol"/>
    </w:rPr>
  </w:style>
  <w:style w:type="character" w:customStyle="1" w:styleId="WW-WW8Num63z04">
    <w:name w:val="WW-WW8Num63z04"/>
    <w:rsid w:val="009A68FB"/>
    <w:rPr>
      <w:rFonts w:ascii="Symbol" w:hAnsi="Symbol"/>
    </w:rPr>
  </w:style>
  <w:style w:type="character" w:customStyle="1" w:styleId="WW-WW8Num64z02">
    <w:name w:val="WW-WW8Num64z02"/>
    <w:rsid w:val="009A68FB"/>
    <w:rPr>
      <w:rFonts w:ascii="Symbol" w:hAnsi="Symbol"/>
    </w:rPr>
  </w:style>
  <w:style w:type="character" w:customStyle="1" w:styleId="WW-WW8Num65z02">
    <w:name w:val="WW-WW8Num65z02"/>
    <w:rsid w:val="009A68FB"/>
    <w:rPr>
      <w:rFonts w:ascii="Symbol" w:hAnsi="Symbol"/>
    </w:rPr>
  </w:style>
  <w:style w:type="character" w:customStyle="1" w:styleId="WW-WW8Num66z02">
    <w:name w:val="WW-WW8Num66z02"/>
    <w:rsid w:val="009A68FB"/>
    <w:rPr>
      <w:rFonts w:ascii="Symbol" w:hAnsi="Symbol"/>
    </w:rPr>
  </w:style>
  <w:style w:type="character" w:customStyle="1" w:styleId="WW-WW8Num67z02">
    <w:name w:val="WW-WW8Num67z02"/>
    <w:rsid w:val="009A68FB"/>
    <w:rPr>
      <w:rFonts w:ascii="Symbol" w:hAnsi="Symbol"/>
    </w:rPr>
  </w:style>
  <w:style w:type="character" w:customStyle="1" w:styleId="WW-WW8Num68z02">
    <w:name w:val="WW-WW8Num68z02"/>
    <w:rsid w:val="009A68FB"/>
    <w:rPr>
      <w:rFonts w:ascii="Symbol" w:hAnsi="Symbol"/>
    </w:rPr>
  </w:style>
  <w:style w:type="character" w:customStyle="1" w:styleId="WW-WW8Num69z02">
    <w:name w:val="WW-WW8Num69z02"/>
    <w:rsid w:val="009A68FB"/>
    <w:rPr>
      <w:rFonts w:ascii="Symbol" w:hAnsi="Symbol"/>
    </w:rPr>
  </w:style>
  <w:style w:type="character" w:customStyle="1" w:styleId="WW-WW8Num70z02">
    <w:name w:val="WW-WW8Num70z02"/>
    <w:rsid w:val="009A68FB"/>
    <w:rPr>
      <w:rFonts w:ascii="Symbol" w:hAnsi="Symbol"/>
    </w:rPr>
  </w:style>
  <w:style w:type="character" w:customStyle="1" w:styleId="WW-WW8Num71z02">
    <w:name w:val="WW-WW8Num71z02"/>
    <w:rsid w:val="009A68FB"/>
    <w:rPr>
      <w:rFonts w:ascii="StarSymbol" w:eastAsia="StarSymbol" w:hAnsi="StarSymbol"/>
      <w:sz w:val="18"/>
    </w:rPr>
  </w:style>
  <w:style w:type="character" w:customStyle="1" w:styleId="WW-WW8Num72z03">
    <w:name w:val="WW-WW8Num72z03"/>
    <w:rsid w:val="009A68FB"/>
    <w:rPr>
      <w:rFonts w:ascii="Symbol" w:hAnsi="Symbol"/>
    </w:rPr>
  </w:style>
  <w:style w:type="character" w:customStyle="1" w:styleId="WW-WW8Num73z02">
    <w:name w:val="WW-WW8Num73z02"/>
    <w:rsid w:val="009A68FB"/>
    <w:rPr>
      <w:rFonts w:ascii="Symbol" w:hAnsi="Symbol"/>
    </w:rPr>
  </w:style>
  <w:style w:type="character" w:customStyle="1" w:styleId="WW-WW8Num74z03">
    <w:name w:val="WW-WW8Num74z03"/>
    <w:rsid w:val="009A68FB"/>
    <w:rPr>
      <w:rFonts w:ascii="Symbol" w:hAnsi="Symbol"/>
    </w:rPr>
  </w:style>
  <w:style w:type="character" w:customStyle="1" w:styleId="WW-WW8Num75z02">
    <w:name w:val="WW-WW8Num75z02"/>
    <w:rsid w:val="009A68FB"/>
    <w:rPr>
      <w:rFonts w:ascii="Symbol" w:hAnsi="Symbol"/>
    </w:rPr>
  </w:style>
  <w:style w:type="character" w:customStyle="1" w:styleId="WW-WW8Num76z02">
    <w:name w:val="WW-WW8Num76z02"/>
    <w:rsid w:val="009A68FB"/>
    <w:rPr>
      <w:rFonts w:ascii="Symbol" w:hAnsi="Symbol"/>
    </w:rPr>
  </w:style>
  <w:style w:type="character" w:customStyle="1" w:styleId="WW-WW8Num77z02">
    <w:name w:val="WW-WW8Num77z02"/>
    <w:rsid w:val="009A68FB"/>
    <w:rPr>
      <w:rFonts w:ascii="Symbol" w:hAnsi="Symbol"/>
    </w:rPr>
  </w:style>
  <w:style w:type="character" w:customStyle="1" w:styleId="WW-WW8Num78z02">
    <w:name w:val="WW-WW8Num78z02"/>
    <w:rsid w:val="009A68FB"/>
    <w:rPr>
      <w:rFonts w:ascii="Symbol" w:hAnsi="Symbol"/>
    </w:rPr>
  </w:style>
  <w:style w:type="character" w:customStyle="1" w:styleId="WW-WW8Num79z02">
    <w:name w:val="WW-WW8Num79z02"/>
    <w:rsid w:val="009A68FB"/>
    <w:rPr>
      <w:rFonts w:ascii="Symbol" w:hAnsi="Symbol"/>
    </w:rPr>
  </w:style>
  <w:style w:type="character" w:customStyle="1" w:styleId="WW-WW8Num80z02">
    <w:name w:val="WW-WW8Num80z02"/>
    <w:rsid w:val="009A68FB"/>
    <w:rPr>
      <w:rFonts w:ascii="Symbol" w:hAnsi="Symbol"/>
    </w:rPr>
  </w:style>
  <w:style w:type="character" w:customStyle="1" w:styleId="WW-WW8Num81z02">
    <w:name w:val="WW-WW8Num81z02"/>
    <w:rsid w:val="009A68FB"/>
    <w:rPr>
      <w:rFonts w:ascii="Symbol" w:hAnsi="Symbol"/>
    </w:rPr>
  </w:style>
  <w:style w:type="character" w:customStyle="1" w:styleId="WW-WW8Num82z02">
    <w:name w:val="WW-WW8Num82z02"/>
    <w:rsid w:val="009A68FB"/>
    <w:rPr>
      <w:rFonts w:ascii="Symbol" w:hAnsi="Symbol"/>
    </w:rPr>
  </w:style>
  <w:style w:type="character" w:customStyle="1" w:styleId="WW-WW8Num83z02">
    <w:name w:val="WW-WW8Num83z02"/>
    <w:rsid w:val="009A68FB"/>
    <w:rPr>
      <w:rFonts w:ascii="Symbol" w:hAnsi="Symbol"/>
    </w:rPr>
  </w:style>
  <w:style w:type="character" w:customStyle="1" w:styleId="WW-WW8Num84z02">
    <w:name w:val="WW-WW8Num84z02"/>
    <w:rsid w:val="009A68FB"/>
    <w:rPr>
      <w:rFonts w:ascii="Symbol" w:hAnsi="Symbol"/>
    </w:rPr>
  </w:style>
  <w:style w:type="character" w:customStyle="1" w:styleId="WW-WW8Num85z02">
    <w:name w:val="WW-WW8Num85z02"/>
    <w:rsid w:val="009A68FB"/>
    <w:rPr>
      <w:rFonts w:ascii="Symbol" w:hAnsi="Symbol"/>
    </w:rPr>
  </w:style>
  <w:style w:type="character" w:customStyle="1" w:styleId="WW-WW8Num86z02">
    <w:name w:val="WW-WW8Num86z02"/>
    <w:rsid w:val="009A68FB"/>
    <w:rPr>
      <w:rFonts w:ascii="Symbol" w:hAnsi="Symbol"/>
    </w:rPr>
  </w:style>
  <w:style w:type="character" w:customStyle="1" w:styleId="WW-WW8Num87z01">
    <w:name w:val="WW-WW8Num87z01"/>
    <w:rsid w:val="009A68FB"/>
    <w:rPr>
      <w:rFonts w:ascii="Symbol" w:hAnsi="Symbol"/>
    </w:rPr>
  </w:style>
  <w:style w:type="character" w:customStyle="1" w:styleId="WW-WW8Num88z02">
    <w:name w:val="WW-WW8Num88z02"/>
    <w:rsid w:val="009A68FB"/>
    <w:rPr>
      <w:rFonts w:ascii="Symbol" w:hAnsi="Symbol"/>
    </w:rPr>
  </w:style>
  <w:style w:type="character" w:customStyle="1" w:styleId="WW-WW8Num89z02">
    <w:name w:val="WW-WW8Num89z02"/>
    <w:rsid w:val="009A68FB"/>
    <w:rPr>
      <w:rFonts w:ascii="Symbol" w:hAnsi="Symbol"/>
    </w:rPr>
  </w:style>
  <w:style w:type="character" w:customStyle="1" w:styleId="WW-WW8Num90z02">
    <w:name w:val="WW-WW8Num90z02"/>
    <w:rsid w:val="009A68FB"/>
    <w:rPr>
      <w:rFonts w:ascii="Symbol" w:hAnsi="Symbol"/>
    </w:rPr>
  </w:style>
  <w:style w:type="character" w:customStyle="1" w:styleId="WW-WW8Num91z01">
    <w:name w:val="WW-WW8Num91z01"/>
    <w:rsid w:val="009A68FB"/>
    <w:rPr>
      <w:rFonts w:ascii="Symbol" w:hAnsi="Symbol"/>
    </w:rPr>
  </w:style>
  <w:style w:type="character" w:customStyle="1" w:styleId="WW-WW8Num92z01">
    <w:name w:val="WW-WW8Num92z01"/>
    <w:rsid w:val="009A68FB"/>
    <w:rPr>
      <w:rFonts w:ascii="Symbol" w:hAnsi="Symbol"/>
    </w:rPr>
  </w:style>
  <w:style w:type="character" w:customStyle="1" w:styleId="WW-WW8Num93z02">
    <w:name w:val="WW-WW8Num93z02"/>
    <w:rsid w:val="009A68FB"/>
    <w:rPr>
      <w:rFonts w:ascii="Symbol" w:hAnsi="Symbol"/>
    </w:rPr>
  </w:style>
  <w:style w:type="character" w:customStyle="1" w:styleId="WW-WW8Num94z02">
    <w:name w:val="WW-WW8Num94z02"/>
    <w:rsid w:val="009A68FB"/>
    <w:rPr>
      <w:rFonts w:ascii="Symbol" w:hAnsi="Symbol"/>
    </w:rPr>
  </w:style>
  <w:style w:type="character" w:customStyle="1" w:styleId="WW-WW8Num95z01">
    <w:name w:val="WW-WW8Num95z01"/>
    <w:rsid w:val="009A68FB"/>
    <w:rPr>
      <w:rFonts w:ascii="Symbol" w:hAnsi="Symbol"/>
    </w:rPr>
  </w:style>
  <w:style w:type="character" w:customStyle="1" w:styleId="WW-WW8Num96z02">
    <w:name w:val="WW-WW8Num96z02"/>
    <w:rsid w:val="009A68FB"/>
    <w:rPr>
      <w:rFonts w:ascii="Symbol" w:hAnsi="Symbol"/>
    </w:rPr>
  </w:style>
  <w:style w:type="character" w:customStyle="1" w:styleId="WW8Num97z0">
    <w:name w:val="WW8Num97z0"/>
    <w:rsid w:val="009A68FB"/>
    <w:rPr>
      <w:rFonts w:ascii="Symbol" w:hAnsi="Symbol"/>
    </w:rPr>
  </w:style>
  <w:style w:type="character" w:customStyle="1" w:styleId="WW-WW8Num98z0">
    <w:name w:val="WW-WW8Num98z0"/>
    <w:rsid w:val="009A68FB"/>
    <w:rPr>
      <w:rFonts w:ascii="Symbol" w:hAnsi="Symbol"/>
    </w:rPr>
  </w:style>
  <w:style w:type="character" w:customStyle="1" w:styleId="WW-WW8Num99z0">
    <w:name w:val="WW-WW8Num99z0"/>
    <w:rsid w:val="009A68FB"/>
    <w:rPr>
      <w:rFonts w:ascii="Symbol" w:hAnsi="Symbol"/>
    </w:rPr>
  </w:style>
  <w:style w:type="character" w:customStyle="1" w:styleId="WW-WW8Num100z0">
    <w:name w:val="WW-WW8Num100z0"/>
    <w:rsid w:val="009A68FB"/>
    <w:rPr>
      <w:rFonts w:ascii="Symbol" w:hAnsi="Symbol"/>
    </w:rPr>
  </w:style>
  <w:style w:type="character" w:customStyle="1" w:styleId="WW-WW8Num101z0">
    <w:name w:val="WW-WW8Num101z0"/>
    <w:rsid w:val="009A68FB"/>
    <w:rPr>
      <w:rFonts w:ascii="Symbol" w:hAnsi="Symbol"/>
    </w:rPr>
  </w:style>
  <w:style w:type="character" w:customStyle="1" w:styleId="WW8Num102z0">
    <w:name w:val="WW8Num102z0"/>
    <w:rsid w:val="009A68FB"/>
    <w:rPr>
      <w:rFonts w:ascii="Symbol" w:hAnsi="Symbol"/>
    </w:rPr>
  </w:style>
  <w:style w:type="character" w:customStyle="1" w:styleId="WW-WW8Num103z0">
    <w:name w:val="WW-WW8Num103z0"/>
    <w:rsid w:val="009A68FB"/>
    <w:rPr>
      <w:rFonts w:ascii="Symbol" w:hAnsi="Symbol"/>
    </w:rPr>
  </w:style>
  <w:style w:type="character" w:customStyle="1" w:styleId="WW-WW8Num104z0">
    <w:name w:val="WW-WW8Num104z0"/>
    <w:rsid w:val="009A68FB"/>
    <w:rPr>
      <w:rFonts w:ascii="StarSymbol" w:eastAsia="StarSymbol" w:hAnsi="StarSymbol"/>
      <w:sz w:val="18"/>
    </w:rPr>
  </w:style>
  <w:style w:type="character" w:customStyle="1" w:styleId="WW-WW8Num105z0">
    <w:name w:val="WW-WW8Num105z0"/>
    <w:rsid w:val="009A68FB"/>
    <w:rPr>
      <w:rFonts w:ascii="Wingdings" w:hAnsi="Wingdings"/>
    </w:rPr>
  </w:style>
  <w:style w:type="character" w:customStyle="1" w:styleId="WW8Num107z0">
    <w:name w:val="WW8Num107z0"/>
    <w:rsid w:val="009A68FB"/>
    <w:rPr>
      <w:rFonts w:ascii="StarSymbol" w:hAnsi="StarSymbol"/>
    </w:rPr>
  </w:style>
  <w:style w:type="character" w:customStyle="1" w:styleId="WW8Num108z0">
    <w:name w:val="WW8Num108z0"/>
    <w:rsid w:val="009A68FB"/>
    <w:rPr>
      <w:rFonts w:ascii="StarSymbol" w:hAnsi="StarSymbol"/>
    </w:rPr>
  </w:style>
  <w:style w:type="character" w:customStyle="1" w:styleId="WW-WW8Num112z0">
    <w:name w:val="WW-WW8Num112z0"/>
    <w:rsid w:val="009A68FB"/>
    <w:rPr>
      <w:rFonts w:ascii="Symbol" w:hAnsi="Symbol"/>
    </w:rPr>
  </w:style>
  <w:style w:type="character" w:customStyle="1" w:styleId="WW-WW8Num114z0">
    <w:name w:val="WW-WW8Num114z0"/>
    <w:rsid w:val="009A68FB"/>
    <w:rPr>
      <w:rFonts w:ascii="Arial" w:hAnsi="Arial"/>
      <w:b/>
      <w:i/>
      <w:sz w:val="24"/>
      <w:u w:val="none"/>
    </w:rPr>
  </w:style>
  <w:style w:type="character" w:customStyle="1" w:styleId="WW-WW8Num115z0">
    <w:name w:val="WW-WW8Num115z0"/>
    <w:rsid w:val="009A68FB"/>
    <w:rPr>
      <w:rFonts w:ascii="Times New Roman" w:hAnsi="Times New Roman"/>
    </w:rPr>
  </w:style>
  <w:style w:type="character" w:customStyle="1" w:styleId="WW-WW8Num116z0">
    <w:name w:val="WW-WW8Num116z0"/>
    <w:rsid w:val="009A68FB"/>
    <w:rPr>
      <w:rFonts w:ascii="Wingdings" w:hAnsi="Wingdings"/>
      <w:sz w:val="16"/>
    </w:rPr>
  </w:style>
  <w:style w:type="character" w:customStyle="1" w:styleId="WW-WW8Num118z0">
    <w:name w:val="WW-WW8Num118z0"/>
    <w:rsid w:val="009A68FB"/>
    <w:rPr>
      <w:rFonts w:ascii="Wingdings" w:hAnsi="Wingdings"/>
    </w:rPr>
  </w:style>
  <w:style w:type="character" w:customStyle="1" w:styleId="WW8Num118z1">
    <w:name w:val="WW8Num118z1"/>
    <w:rsid w:val="009A68FB"/>
    <w:rPr>
      <w:rFonts w:ascii="Courier New" w:hAnsi="Courier New"/>
    </w:rPr>
  </w:style>
  <w:style w:type="character" w:customStyle="1" w:styleId="WW8Num118z3">
    <w:name w:val="WW8Num118z3"/>
    <w:rsid w:val="009A68FB"/>
    <w:rPr>
      <w:rFonts w:ascii="Symbol" w:hAnsi="Symbol"/>
    </w:rPr>
  </w:style>
  <w:style w:type="character" w:customStyle="1" w:styleId="WW-WW8Num119z0">
    <w:name w:val="WW-WW8Num119z0"/>
    <w:rsid w:val="009A68FB"/>
    <w:rPr>
      <w:rFonts w:ascii="Wingdings" w:hAnsi="Wingdings"/>
    </w:rPr>
  </w:style>
  <w:style w:type="character" w:customStyle="1" w:styleId="WW-WW8Num120z0">
    <w:name w:val="WW-WW8Num120z0"/>
    <w:rsid w:val="009A68FB"/>
    <w:rPr>
      <w:rFonts w:ascii="Wingdings" w:hAnsi="Wingdings"/>
      <w:color w:val="auto"/>
    </w:rPr>
  </w:style>
  <w:style w:type="character" w:customStyle="1" w:styleId="WW-WW8Num121z0">
    <w:name w:val="WW-WW8Num121z0"/>
    <w:rsid w:val="009A68FB"/>
    <w:rPr>
      <w:rFonts w:ascii="Symbol" w:hAnsi="Symbol"/>
    </w:rPr>
  </w:style>
  <w:style w:type="character" w:customStyle="1" w:styleId="WW8Num122z0">
    <w:name w:val="WW8Num122z0"/>
    <w:rsid w:val="009A68FB"/>
    <w:rPr>
      <w:rFonts w:ascii="Symbol" w:hAnsi="Symbol"/>
    </w:rPr>
  </w:style>
  <w:style w:type="character" w:customStyle="1" w:styleId="WW8Num123z0">
    <w:name w:val="WW8Num123z0"/>
    <w:rsid w:val="009A68FB"/>
    <w:rPr>
      <w:rFonts w:ascii="Symbol" w:hAnsi="Symbol"/>
    </w:rPr>
  </w:style>
  <w:style w:type="character" w:customStyle="1" w:styleId="WW8Num124z0">
    <w:name w:val="WW8Num124z0"/>
    <w:rsid w:val="009A68FB"/>
    <w:rPr>
      <w:rFonts w:ascii="Symbol" w:hAnsi="Symbol"/>
    </w:rPr>
  </w:style>
  <w:style w:type="character" w:customStyle="1" w:styleId="WW8Num125z0">
    <w:name w:val="WW8Num125z0"/>
    <w:rsid w:val="009A68FB"/>
    <w:rPr>
      <w:rFonts w:ascii="Wingdings" w:hAnsi="Wingdings"/>
    </w:rPr>
  </w:style>
  <w:style w:type="character" w:customStyle="1" w:styleId="WW-WW8Num126z0">
    <w:name w:val="WW-WW8Num126z0"/>
    <w:rsid w:val="009A68FB"/>
    <w:rPr>
      <w:rFonts w:ascii="Wingdings" w:hAnsi="Wingdings"/>
    </w:rPr>
  </w:style>
  <w:style w:type="character" w:customStyle="1" w:styleId="WW-WW8Num127z0">
    <w:name w:val="WW-WW8Num127z0"/>
    <w:rsid w:val="009A68FB"/>
    <w:rPr>
      <w:rFonts w:ascii="Symbol" w:hAnsi="Symbol"/>
    </w:rPr>
  </w:style>
  <w:style w:type="character" w:customStyle="1" w:styleId="WW-WW8Num129z0">
    <w:name w:val="WW-WW8Num129z0"/>
    <w:rsid w:val="009A68FB"/>
    <w:rPr>
      <w:rFonts w:ascii="Wingdings" w:hAnsi="Wingdings"/>
    </w:rPr>
  </w:style>
  <w:style w:type="character" w:customStyle="1" w:styleId="WW8Num129z1">
    <w:name w:val="WW8Num129z1"/>
    <w:rsid w:val="009A68FB"/>
    <w:rPr>
      <w:rFonts w:ascii="Courier New" w:hAnsi="Courier New"/>
    </w:rPr>
  </w:style>
  <w:style w:type="character" w:customStyle="1" w:styleId="WW8Num129z3">
    <w:name w:val="WW8Num129z3"/>
    <w:rsid w:val="009A68FB"/>
    <w:rPr>
      <w:rFonts w:ascii="Symbol" w:hAnsi="Symbol"/>
    </w:rPr>
  </w:style>
  <w:style w:type="character" w:customStyle="1" w:styleId="WW-WW8Num131z0">
    <w:name w:val="WW-WW8Num131z0"/>
    <w:rsid w:val="009A68FB"/>
    <w:rPr>
      <w:rFonts w:ascii="Symbol" w:hAnsi="Symbol"/>
    </w:rPr>
  </w:style>
  <w:style w:type="character" w:customStyle="1" w:styleId="WW8Num131z1">
    <w:name w:val="WW8Num131z1"/>
    <w:rsid w:val="009A68FB"/>
    <w:rPr>
      <w:rFonts w:ascii="Courier New" w:hAnsi="Courier New"/>
    </w:rPr>
  </w:style>
  <w:style w:type="character" w:customStyle="1" w:styleId="WW8Num131z2">
    <w:name w:val="WW8Num131z2"/>
    <w:rsid w:val="009A68FB"/>
    <w:rPr>
      <w:rFonts w:ascii="Wingdings" w:hAnsi="Wingdings"/>
    </w:rPr>
  </w:style>
  <w:style w:type="character" w:customStyle="1" w:styleId="WW-WW8Num132z0">
    <w:name w:val="WW-WW8Num132z0"/>
    <w:rsid w:val="009A68FB"/>
    <w:rPr>
      <w:rFonts w:ascii="Symbol" w:hAnsi="Symbol"/>
    </w:rPr>
  </w:style>
  <w:style w:type="character" w:customStyle="1" w:styleId="WW8Num133z0">
    <w:name w:val="WW8Num133z0"/>
    <w:rsid w:val="009A68FB"/>
    <w:rPr>
      <w:rFonts w:ascii="Wingdings" w:hAnsi="Wingdings"/>
    </w:rPr>
  </w:style>
  <w:style w:type="character" w:customStyle="1" w:styleId="WW-WW8Num133z1">
    <w:name w:val="WW-WW8Num133z1"/>
    <w:rsid w:val="009A68FB"/>
    <w:rPr>
      <w:rFonts w:ascii="Lucida Console" w:hAnsi="Lucida Console"/>
    </w:rPr>
  </w:style>
  <w:style w:type="character" w:customStyle="1" w:styleId="WW8Num133z3">
    <w:name w:val="WW8Num133z3"/>
    <w:rsid w:val="009A68FB"/>
    <w:rPr>
      <w:rFonts w:ascii="Symbol" w:hAnsi="Symbol"/>
    </w:rPr>
  </w:style>
  <w:style w:type="character" w:customStyle="1" w:styleId="WW8Num133z4">
    <w:name w:val="WW8Num133z4"/>
    <w:rsid w:val="009A68FB"/>
    <w:rPr>
      <w:rFonts w:ascii="Courier New" w:hAnsi="Courier New"/>
    </w:rPr>
  </w:style>
  <w:style w:type="character" w:customStyle="1" w:styleId="WW-WW8Num135z1">
    <w:name w:val="WW-WW8Num135z1"/>
    <w:rsid w:val="009A68FB"/>
    <w:rPr>
      <w:b w:val="0"/>
      <w:i w:val="0"/>
      <w:caps w:val="0"/>
      <w:smallCaps w:val="0"/>
      <w:strike w:val="0"/>
      <w:dstrike w:val="0"/>
      <w:color w:val="000000"/>
      <w:position w:val="0"/>
      <w:sz w:val="24"/>
      <w:u w:val="none"/>
      <w:vertAlign w:val="baseline"/>
    </w:rPr>
  </w:style>
  <w:style w:type="character" w:customStyle="1" w:styleId="WW-WW8Num139z0">
    <w:name w:val="WW-WW8Num139z0"/>
    <w:rsid w:val="009A68FB"/>
    <w:rPr>
      <w:rFonts w:ascii="Symbol" w:hAnsi="Symbol"/>
    </w:rPr>
  </w:style>
  <w:style w:type="character" w:customStyle="1" w:styleId="WW8Num140z0">
    <w:name w:val="WW8Num140z0"/>
    <w:rsid w:val="009A68FB"/>
    <w:rPr>
      <w:rFonts w:ascii="Symbol" w:hAnsi="Symbol"/>
    </w:rPr>
  </w:style>
  <w:style w:type="character" w:customStyle="1" w:styleId="WW8Num140z1">
    <w:name w:val="WW8Num140z1"/>
    <w:rsid w:val="009A68FB"/>
    <w:rPr>
      <w:rFonts w:ascii="Courier New" w:hAnsi="Courier New"/>
    </w:rPr>
  </w:style>
  <w:style w:type="character" w:customStyle="1" w:styleId="WW8Num140z2">
    <w:name w:val="WW8Num140z2"/>
    <w:rsid w:val="009A68FB"/>
    <w:rPr>
      <w:rFonts w:ascii="Wingdings" w:hAnsi="Wingdings"/>
    </w:rPr>
  </w:style>
  <w:style w:type="character" w:customStyle="1" w:styleId="WW8Num141z0">
    <w:name w:val="WW8Num141z0"/>
    <w:rsid w:val="009A68FB"/>
    <w:rPr>
      <w:rFonts w:ascii="Wingdings" w:hAnsi="Wingdings"/>
    </w:rPr>
  </w:style>
  <w:style w:type="character" w:customStyle="1" w:styleId="WW8Num142z0">
    <w:name w:val="WW8Num142z0"/>
    <w:rsid w:val="009A68FB"/>
    <w:rPr>
      <w:rFonts w:ascii="Symbol" w:hAnsi="Symbol"/>
    </w:rPr>
  </w:style>
  <w:style w:type="character" w:customStyle="1" w:styleId="WW-WW8Num146z0">
    <w:name w:val="WW-WW8Num146z0"/>
    <w:rsid w:val="009A68FB"/>
    <w:rPr>
      <w:rFonts w:ascii="Arial" w:hAnsi="Arial"/>
      <w:b/>
      <w:i/>
      <w:sz w:val="24"/>
      <w:u w:val="none"/>
    </w:rPr>
  </w:style>
  <w:style w:type="character" w:customStyle="1" w:styleId="WW8Num148z0">
    <w:name w:val="WW8Num148z0"/>
    <w:rsid w:val="009A68FB"/>
    <w:rPr>
      <w:rFonts w:ascii="Wingdings" w:hAnsi="Wingdings"/>
    </w:rPr>
  </w:style>
  <w:style w:type="character" w:customStyle="1" w:styleId="WW-WW8Num149z0">
    <w:name w:val="WW-WW8Num149z0"/>
    <w:rsid w:val="009A68FB"/>
    <w:rPr>
      <w:rFonts w:ascii="Symbol" w:hAnsi="Symbol"/>
    </w:rPr>
  </w:style>
  <w:style w:type="character" w:customStyle="1" w:styleId="WW-WW8Num151z0">
    <w:name w:val="WW-WW8Num151z0"/>
    <w:rsid w:val="009A68FB"/>
    <w:rPr>
      <w:rFonts w:ascii="Wingdings" w:hAnsi="Wingdings"/>
    </w:rPr>
  </w:style>
  <w:style w:type="character" w:customStyle="1" w:styleId="WW8Num156z0">
    <w:name w:val="WW8Num156z0"/>
    <w:rsid w:val="009A68FB"/>
    <w:rPr>
      <w:rFonts w:ascii="Symbol" w:hAnsi="Symbol"/>
    </w:rPr>
  </w:style>
  <w:style w:type="character" w:customStyle="1" w:styleId="WW8Num156z1">
    <w:name w:val="WW8Num156z1"/>
    <w:rsid w:val="009A68FB"/>
    <w:rPr>
      <w:rFonts w:ascii="Courier New" w:hAnsi="Courier New"/>
    </w:rPr>
  </w:style>
  <w:style w:type="character" w:customStyle="1" w:styleId="WW8Num156z2">
    <w:name w:val="WW8Num156z2"/>
    <w:rsid w:val="009A68FB"/>
    <w:rPr>
      <w:rFonts w:ascii="Wingdings" w:hAnsi="Wingdings"/>
    </w:rPr>
  </w:style>
  <w:style w:type="character" w:customStyle="1" w:styleId="WW8Num157z0">
    <w:name w:val="WW8Num157z0"/>
    <w:rsid w:val="009A68FB"/>
    <w:rPr>
      <w:rFonts w:ascii="Symbol" w:hAnsi="Symbol"/>
    </w:rPr>
  </w:style>
  <w:style w:type="character" w:customStyle="1" w:styleId="WW-WW8Num158z0">
    <w:name w:val="WW-WW8Num158z0"/>
    <w:rsid w:val="009A68FB"/>
    <w:rPr>
      <w:rFonts w:ascii="Wingdings" w:hAnsi="Wingdings"/>
      <w:color w:val="auto"/>
    </w:rPr>
  </w:style>
  <w:style w:type="character" w:customStyle="1" w:styleId="WW8Num159z0">
    <w:name w:val="WW8Num159z0"/>
    <w:rsid w:val="009A68FB"/>
    <w:rPr>
      <w:rFonts w:ascii="Symbol" w:hAnsi="Symbol"/>
    </w:rPr>
  </w:style>
  <w:style w:type="character" w:customStyle="1" w:styleId="WW-WW8Num160z0">
    <w:name w:val="WW-WW8Num160z0"/>
    <w:rsid w:val="009A68FB"/>
    <w:rPr>
      <w:rFonts w:ascii="Wingdings" w:hAnsi="Wingdings"/>
    </w:rPr>
  </w:style>
  <w:style w:type="character" w:customStyle="1" w:styleId="WW-WW8Num161z0">
    <w:name w:val="WW-WW8Num161z0"/>
    <w:rsid w:val="009A68FB"/>
    <w:rPr>
      <w:rFonts w:ascii="Wingdings" w:hAnsi="Wingdings"/>
    </w:rPr>
  </w:style>
  <w:style w:type="character" w:customStyle="1" w:styleId="WW-WW8Num162z0">
    <w:name w:val="WW-WW8Num162z0"/>
    <w:rsid w:val="009A68FB"/>
    <w:rPr>
      <w:rFonts w:ascii="Symbol" w:hAnsi="Symbol"/>
    </w:rPr>
  </w:style>
  <w:style w:type="character" w:customStyle="1" w:styleId="WW-WW8Num163z0">
    <w:name w:val="WW-WW8Num163z0"/>
    <w:rsid w:val="009A68FB"/>
    <w:rPr>
      <w:rFonts w:ascii="Symbol" w:hAnsi="Symbol"/>
    </w:rPr>
  </w:style>
  <w:style w:type="character" w:customStyle="1" w:styleId="WW-WW8Num164z0">
    <w:name w:val="WW-WW8Num164z0"/>
    <w:rsid w:val="009A68FB"/>
    <w:rPr>
      <w:rFonts w:ascii="Symbol" w:hAnsi="Symbol"/>
    </w:rPr>
  </w:style>
  <w:style w:type="character" w:customStyle="1" w:styleId="WW-WW8Num166z0">
    <w:name w:val="WW-WW8Num166z0"/>
    <w:rsid w:val="009A68FB"/>
    <w:rPr>
      <w:rFonts w:ascii="Wingdings" w:hAnsi="Wingdings"/>
      <w:color w:val="auto"/>
    </w:rPr>
  </w:style>
  <w:style w:type="character" w:customStyle="1" w:styleId="WW-WW8Num167z0">
    <w:name w:val="WW-WW8Num167z0"/>
    <w:rsid w:val="009A68FB"/>
    <w:rPr>
      <w:rFonts w:ascii="Times New Roman" w:hAnsi="Times New Roman"/>
    </w:rPr>
  </w:style>
  <w:style w:type="character" w:customStyle="1" w:styleId="WW-WW8Num168z0">
    <w:name w:val="WW-WW8Num168z0"/>
    <w:rsid w:val="009A68FB"/>
    <w:rPr>
      <w:rFonts w:ascii="Wingdings" w:hAnsi="Wingdings"/>
    </w:rPr>
  </w:style>
  <w:style w:type="character" w:customStyle="1" w:styleId="WW8Num168z1">
    <w:name w:val="WW8Num168z1"/>
    <w:rsid w:val="009A68FB"/>
    <w:rPr>
      <w:rFonts w:ascii="Courier New" w:hAnsi="Courier New"/>
    </w:rPr>
  </w:style>
  <w:style w:type="character" w:customStyle="1" w:styleId="WW8Num168z3">
    <w:name w:val="WW8Num168z3"/>
    <w:rsid w:val="009A68FB"/>
    <w:rPr>
      <w:rFonts w:ascii="Symbol" w:hAnsi="Symbol"/>
    </w:rPr>
  </w:style>
  <w:style w:type="character" w:customStyle="1" w:styleId="WW-WW8Num169z0">
    <w:name w:val="WW-WW8Num169z0"/>
    <w:rsid w:val="009A68FB"/>
    <w:rPr>
      <w:rFonts w:ascii="Webdings" w:hAnsi="Webdings"/>
      <w:color w:val="008000"/>
    </w:rPr>
  </w:style>
  <w:style w:type="character" w:customStyle="1" w:styleId="WW-WW8Num170z0">
    <w:name w:val="WW-WW8Num170z0"/>
    <w:rsid w:val="009A68FB"/>
    <w:rPr>
      <w:rFonts w:ascii="Symbol" w:hAnsi="Symbol"/>
    </w:rPr>
  </w:style>
  <w:style w:type="character" w:customStyle="1" w:styleId="WW-WW8Num171z0">
    <w:name w:val="WW-WW8Num171z0"/>
    <w:rsid w:val="009A68FB"/>
    <w:rPr>
      <w:rFonts w:ascii="Symbol" w:hAnsi="Symbol"/>
    </w:rPr>
  </w:style>
  <w:style w:type="character" w:customStyle="1" w:styleId="WW-WW8Num172z0">
    <w:name w:val="WW-WW8Num172z0"/>
    <w:rsid w:val="009A68FB"/>
    <w:rPr>
      <w:rFonts w:ascii="Symbol" w:hAnsi="Symbol"/>
    </w:rPr>
  </w:style>
  <w:style w:type="character" w:customStyle="1" w:styleId="WW-WW8Num172z1">
    <w:name w:val="WW-WW8Num172z1"/>
    <w:rsid w:val="009A68FB"/>
    <w:rPr>
      <w:rFonts w:ascii="Courier New" w:hAnsi="Courier New"/>
    </w:rPr>
  </w:style>
  <w:style w:type="character" w:customStyle="1" w:styleId="WW-WW8Num172z2">
    <w:name w:val="WW-WW8Num172z2"/>
    <w:rsid w:val="009A68FB"/>
    <w:rPr>
      <w:rFonts w:ascii="Wingdings" w:hAnsi="Wingdings"/>
    </w:rPr>
  </w:style>
  <w:style w:type="character" w:customStyle="1" w:styleId="WW-WW8Num173z0">
    <w:name w:val="WW-WW8Num173z0"/>
    <w:rsid w:val="009A68FB"/>
    <w:rPr>
      <w:rFonts w:ascii="Wingdings" w:hAnsi="Wingdings"/>
    </w:rPr>
  </w:style>
  <w:style w:type="character" w:customStyle="1" w:styleId="WW-WW8Num173z1">
    <w:name w:val="WW-WW8Num173z1"/>
    <w:rsid w:val="009A68FB"/>
    <w:rPr>
      <w:rFonts w:ascii="Courier New" w:hAnsi="Courier New"/>
    </w:rPr>
  </w:style>
  <w:style w:type="character" w:customStyle="1" w:styleId="WW8Num173z3">
    <w:name w:val="WW8Num173z3"/>
    <w:rsid w:val="009A68FB"/>
    <w:rPr>
      <w:rFonts w:ascii="Symbol" w:hAnsi="Symbol"/>
    </w:rPr>
  </w:style>
  <w:style w:type="character" w:customStyle="1" w:styleId="WW-WW8Num174z0">
    <w:name w:val="WW-WW8Num174z0"/>
    <w:rsid w:val="009A68FB"/>
    <w:rPr>
      <w:rFonts w:ascii="Times New Roman" w:hAnsi="Times New Roman"/>
    </w:rPr>
  </w:style>
  <w:style w:type="character" w:customStyle="1" w:styleId="WW-WW8Num175z0">
    <w:name w:val="WW-WW8Num175z0"/>
    <w:rsid w:val="009A68FB"/>
    <w:rPr>
      <w:rFonts w:ascii="Symbol" w:hAnsi="Symbol"/>
    </w:rPr>
  </w:style>
  <w:style w:type="character" w:customStyle="1" w:styleId="WW-WW8Num176z0">
    <w:name w:val="WW-WW8Num176z0"/>
    <w:rsid w:val="009A68FB"/>
    <w:rPr>
      <w:rFonts w:ascii="Symbol" w:hAnsi="Symbol"/>
    </w:rPr>
  </w:style>
  <w:style w:type="character" w:customStyle="1" w:styleId="WW-WW8Num177z0">
    <w:name w:val="WW-WW8Num177z0"/>
    <w:rsid w:val="009A68FB"/>
    <w:rPr>
      <w:rFonts w:ascii="Arial" w:hAnsi="Arial"/>
      <w:b/>
      <w:i/>
      <w:sz w:val="24"/>
      <w:u w:val="none"/>
    </w:rPr>
  </w:style>
  <w:style w:type="character" w:customStyle="1" w:styleId="WW-WW8Num178z0">
    <w:name w:val="WW-WW8Num178z0"/>
    <w:rsid w:val="009A68FB"/>
    <w:rPr>
      <w:rFonts w:ascii="Arial" w:hAnsi="Arial"/>
      <w:b/>
      <w:i/>
      <w:sz w:val="24"/>
      <w:u w:val="none"/>
    </w:rPr>
  </w:style>
  <w:style w:type="character" w:customStyle="1" w:styleId="WW-WW8Num179z0">
    <w:name w:val="WW-WW8Num179z0"/>
    <w:rsid w:val="009A68FB"/>
    <w:rPr>
      <w:rFonts w:ascii="Symbol" w:hAnsi="Symbol"/>
    </w:rPr>
  </w:style>
  <w:style w:type="character" w:customStyle="1" w:styleId="WW-WW8Num181z0">
    <w:name w:val="WW-WW8Num181z0"/>
    <w:rsid w:val="009A68FB"/>
    <w:rPr>
      <w:rFonts w:ascii="Wingdings" w:hAnsi="Wingdings"/>
    </w:rPr>
  </w:style>
  <w:style w:type="character" w:customStyle="1" w:styleId="WW8Num182z0">
    <w:name w:val="WW8Num182z0"/>
    <w:rsid w:val="009A68FB"/>
    <w:rPr>
      <w:rFonts w:ascii="Arial" w:hAnsi="Arial"/>
      <w:b/>
      <w:i/>
      <w:sz w:val="24"/>
      <w:u w:val="none"/>
    </w:rPr>
  </w:style>
  <w:style w:type="character" w:customStyle="1" w:styleId="WW8Num183z0">
    <w:name w:val="WW8Num183z0"/>
    <w:rsid w:val="009A68FB"/>
    <w:rPr>
      <w:rFonts w:ascii="Symbol" w:hAnsi="Symbol"/>
    </w:rPr>
  </w:style>
  <w:style w:type="character" w:customStyle="1" w:styleId="WW8Num184z0">
    <w:name w:val="WW8Num184z0"/>
    <w:rsid w:val="009A68FB"/>
    <w:rPr>
      <w:rFonts w:ascii="Wingdings" w:hAnsi="Wingdings"/>
    </w:rPr>
  </w:style>
  <w:style w:type="character" w:customStyle="1" w:styleId="WW8Num184z1">
    <w:name w:val="WW8Num184z1"/>
    <w:rsid w:val="009A68FB"/>
    <w:rPr>
      <w:rFonts w:ascii="Courier New" w:hAnsi="Courier New"/>
    </w:rPr>
  </w:style>
  <w:style w:type="character" w:customStyle="1" w:styleId="WW8Num184z3">
    <w:name w:val="WW8Num184z3"/>
    <w:rsid w:val="009A68FB"/>
    <w:rPr>
      <w:rFonts w:ascii="Symbol" w:hAnsi="Symbol"/>
    </w:rPr>
  </w:style>
  <w:style w:type="character" w:customStyle="1" w:styleId="WW-WW8Num185z0">
    <w:name w:val="WW-WW8Num185z0"/>
    <w:rsid w:val="009A68FB"/>
    <w:rPr>
      <w:rFonts w:ascii="Arial" w:hAnsi="Arial"/>
      <w:b/>
      <w:i w:val="0"/>
      <w:sz w:val="28"/>
    </w:rPr>
  </w:style>
  <w:style w:type="character" w:customStyle="1" w:styleId="WW8Num186z0">
    <w:name w:val="WW8Num186z0"/>
    <w:rsid w:val="009A68FB"/>
    <w:rPr>
      <w:rFonts w:ascii="Wingdings" w:hAnsi="Wingdings"/>
    </w:rPr>
  </w:style>
  <w:style w:type="character" w:customStyle="1" w:styleId="WW-WW8Num187z0">
    <w:name w:val="WW-WW8Num187z0"/>
    <w:rsid w:val="009A68FB"/>
    <w:rPr>
      <w:rFonts w:ascii="Symbol" w:hAnsi="Symbol"/>
      <w:color w:val="auto"/>
      <w:sz w:val="28"/>
    </w:rPr>
  </w:style>
  <w:style w:type="character" w:customStyle="1" w:styleId="WW-WW8Num188z0">
    <w:name w:val="WW-WW8Num188z0"/>
    <w:rsid w:val="009A68FB"/>
    <w:rPr>
      <w:rFonts w:ascii="Symbol" w:hAnsi="Symbol"/>
    </w:rPr>
  </w:style>
  <w:style w:type="character" w:customStyle="1" w:styleId="WW8Num190z0">
    <w:name w:val="WW8Num190z0"/>
    <w:rsid w:val="009A68FB"/>
    <w:rPr>
      <w:rFonts w:ascii="Symbol" w:hAnsi="Symbol"/>
    </w:rPr>
  </w:style>
  <w:style w:type="character" w:customStyle="1" w:styleId="WW8Num190z1">
    <w:name w:val="WW8Num190z1"/>
    <w:rsid w:val="009A68FB"/>
    <w:rPr>
      <w:rFonts w:ascii="Courier New" w:hAnsi="Courier New"/>
    </w:rPr>
  </w:style>
  <w:style w:type="character" w:customStyle="1" w:styleId="WW8Num190z2">
    <w:name w:val="WW8Num190z2"/>
    <w:rsid w:val="009A68FB"/>
    <w:rPr>
      <w:rFonts w:ascii="Wingdings" w:hAnsi="Wingdings"/>
    </w:rPr>
  </w:style>
  <w:style w:type="character" w:customStyle="1" w:styleId="WW8Num191z0">
    <w:name w:val="WW8Num191z0"/>
    <w:rsid w:val="009A68FB"/>
    <w:rPr>
      <w:rFonts w:ascii="Symbol" w:hAnsi="Symbol"/>
    </w:rPr>
  </w:style>
  <w:style w:type="character" w:customStyle="1" w:styleId="WW-WW8Num192z0">
    <w:name w:val="WW-WW8Num192z0"/>
    <w:rsid w:val="009A68FB"/>
    <w:rPr>
      <w:rFonts w:ascii="Symbol" w:hAnsi="Symbol"/>
    </w:rPr>
  </w:style>
  <w:style w:type="character" w:customStyle="1" w:styleId="WW-WW8Num192z1">
    <w:name w:val="WW-WW8Num192z1"/>
    <w:rsid w:val="009A68FB"/>
    <w:rPr>
      <w:rFonts w:ascii="Courier New" w:hAnsi="Courier New"/>
    </w:rPr>
  </w:style>
  <w:style w:type="character" w:customStyle="1" w:styleId="WW-WW8Num192z2">
    <w:name w:val="WW-WW8Num192z2"/>
    <w:rsid w:val="009A68FB"/>
    <w:rPr>
      <w:rFonts w:ascii="Wingdings" w:hAnsi="Wingdings"/>
    </w:rPr>
  </w:style>
  <w:style w:type="character" w:customStyle="1" w:styleId="WW8Num193z0">
    <w:name w:val="WW8Num193z0"/>
    <w:rsid w:val="009A68FB"/>
    <w:rPr>
      <w:rFonts w:ascii="Monotype Sorts" w:hAnsi="Monotype Sorts"/>
      <w:color w:val="auto"/>
    </w:rPr>
  </w:style>
  <w:style w:type="character" w:customStyle="1" w:styleId="WW-WW8Num195z0">
    <w:name w:val="WW-WW8Num195z0"/>
    <w:rsid w:val="009A68FB"/>
    <w:rPr>
      <w:rFonts w:ascii="Symbol" w:hAnsi="Symbol"/>
    </w:rPr>
  </w:style>
  <w:style w:type="character" w:customStyle="1" w:styleId="WW-WW8Num196z0">
    <w:name w:val="WW-WW8Num196z0"/>
    <w:rsid w:val="009A68FB"/>
    <w:rPr>
      <w:rFonts w:ascii="Wingdings" w:hAnsi="Wingdings"/>
    </w:rPr>
  </w:style>
  <w:style w:type="character" w:customStyle="1" w:styleId="WW-WW8Num196z3">
    <w:name w:val="WW-WW8Num196z3"/>
    <w:rsid w:val="009A68FB"/>
    <w:rPr>
      <w:rFonts w:ascii="Symbol" w:hAnsi="Symbol"/>
    </w:rPr>
  </w:style>
  <w:style w:type="character" w:customStyle="1" w:styleId="WW8Num196z4">
    <w:name w:val="WW8Num196z4"/>
    <w:rsid w:val="009A68FB"/>
    <w:rPr>
      <w:rFonts w:ascii="Courier New" w:hAnsi="Courier New"/>
    </w:rPr>
  </w:style>
  <w:style w:type="character" w:customStyle="1" w:styleId="WW8Num197z0">
    <w:name w:val="WW8Num197z0"/>
    <w:rsid w:val="009A68FB"/>
    <w:rPr>
      <w:rFonts w:ascii="Symbol" w:hAnsi="Symbol"/>
    </w:rPr>
  </w:style>
  <w:style w:type="character" w:customStyle="1" w:styleId="WW8Num197z1">
    <w:name w:val="WW8Num197z1"/>
    <w:rsid w:val="009A68FB"/>
    <w:rPr>
      <w:rFonts w:ascii="Courier New" w:hAnsi="Courier New"/>
    </w:rPr>
  </w:style>
  <w:style w:type="character" w:customStyle="1" w:styleId="WW8Num197z2">
    <w:name w:val="WW8Num197z2"/>
    <w:rsid w:val="009A68FB"/>
    <w:rPr>
      <w:rFonts w:ascii="Wingdings" w:hAnsi="Wingdings"/>
    </w:rPr>
  </w:style>
  <w:style w:type="character" w:customStyle="1" w:styleId="WW-WW8Num198z0">
    <w:name w:val="WW-WW8Num198z0"/>
    <w:rsid w:val="009A68FB"/>
    <w:rPr>
      <w:rFonts w:ascii="Symbol" w:hAnsi="Symbol"/>
    </w:rPr>
  </w:style>
  <w:style w:type="character" w:customStyle="1" w:styleId="WW8Num199z0">
    <w:name w:val="WW8Num199z0"/>
    <w:rsid w:val="009A68FB"/>
    <w:rPr>
      <w:rFonts w:ascii="Arial" w:hAnsi="Arial"/>
      <w:b/>
      <w:i/>
      <w:sz w:val="24"/>
      <w:u w:val="none"/>
    </w:rPr>
  </w:style>
  <w:style w:type="character" w:customStyle="1" w:styleId="WW-WW8Num200z0">
    <w:name w:val="WW-WW8Num200z0"/>
    <w:rsid w:val="009A68FB"/>
    <w:rPr>
      <w:rFonts w:ascii="Symbol" w:hAnsi="Symbol"/>
    </w:rPr>
  </w:style>
  <w:style w:type="character" w:customStyle="1" w:styleId="WW-WW8Num201z0">
    <w:name w:val="WW-WW8Num201z0"/>
    <w:rsid w:val="009A68FB"/>
    <w:rPr>
      <w:rFonts w:ascii="Wingdings" w:hAnsi="Wingdings"/>
    </w:rPr>
  </w:style>
  <w:style w:type="character" w:customStyle="1" w:styleId="WW-WW8Num202z0">
    <w:name w:val="WW-WW8Num202z0"/>
    <w:rsid w:val="009A68FB"/>
    <w:rPr>
      <w:rFonts w:ascii="Wingdings" w:hAnsi="Wingdings"/>
      <w:color w:val="auto"/>
    </w:rPr>
  </w:style>
  <w:style w:type="character" w:customStyle="1" w:styleId="WW8Num203z0">
    <w:name w:val="WW8Num203z0"/>
    <w:rsid w:val="009A68FB"/>
    <w:rPr>
      <w:rFonts w:ascii="Symbol" w:hAnsi="Symbol"/>
    </w:rPr>
  </w:style>
  <w:style w:type="character" w:customStyle="1" w:styleId="WW-WW8Num204z0">
    <w:name w:val="WW-WW8Num204z0"/>
    <w:rsid w:val="009A68FB"/>
    <w:rPr>
      <w:rFonts w:ascii="Wingdings" w:hAnsi="Wingdings"/>
    </w:rPr>
  </w:style>
  <w:style w:type="character" w:customStyle="1" w:styleId="WW-WW8Num205z0">
    <w:name w:val="WW-WW8Num205z0"/>
    <w:rsid w:val="009A68FB"/>
    <w:rPr>
      <w:rFonts w:ascii="Symbol" w:hAnsi="Symbol"/>
    </w:rPr>
  </w:style>
  <w:style w:type="character" w:customStyle="1" w:styleId="WW8Num206z0">
    <w:name w:val="WW8Num206z0"/>
    <w:rsid w:val="009A68FB"/>
    <w:rPr>
      <w:rFonts w:ascii="Symbol" w:hAnsi="Symbol"/>
    </w:rPr>
  </w:style>
  <w:style w:type="character" w:customStyle="1" w:styleId="WW-WW8Num207z0">
    <w:name w:val="WW-WW8Num207z0"/>
    <w:rsid w:val="009A68FB"/>
    <w:rPr>
      <w:rFonts w:ascii="Wingdings" w:hAnsi="Wingdings"/>
    </w:rPr>
  </w:style>
  <w:style w:type="character" w:customStyle="1" w:styleId="WW8Num207z1">
    <w:name w:val="WW8Num207z1"/>
    <w:rsid w:val="009A68FB"/>
    <w:rPr>
      <w:rFonts w:ascii="Courier New" w:hAnsi="Courier New"/>
    </w:rPr>
  </w:style>
  <w:style w:type="character" w:customStyle="1" w:styleId="WW8Num207z3">
    <w:name w:val="WW8Num207z3"/>
    <w:rsid w:val="009A68FB"/>
    <w:rPr>
      <w:rFonts w:ascii="Symbol" w:hAnsi="Symbol"/>
    </w:rPr>
  </w:style>
  <w:style w:type="character" w:customStyle="1" w:styleId="WW8Num208z0">
    <w:name w:val="WW8Num208z0"/>
    <w:rsid w:val="009A68FB"/>
    <w:rPr>
      <w:rFonts w:ascii="Symbol" w:hAnsi="Symbol"/>
    </w:rPr>
  </w:style>
  <w:style w:type="character" w:customStyle="1" w:styleId="WW-WW8Num210z0">
    <w:name w:val="WW-WW8Num210z0"/>
    <w:rsid w:val="009A68FB"/>
    <w:rPr>
      <w:rFonts w:ascii="Symbol" w:hAnsi="Symbol"/>
    </w:rPr>
  </w:style>
  <w:style w:type="character" w:customStyle="1" w:styleId="WW8Num211z0">
    <w:name w:val="WW8Num211z0"/>
    <w:rsid w:val="009A68FB"/>
    <w:rPr>
      <w:rFonts w:ascii="Symbol" w:hAnsi="Symbol"/>
    </w:rPr>
  </w:style>
  <w:style w:type="character" w:customStyle="1" w:styleId="WW-WW8Num213z0">
    <w:name w:val="WW-WW8Num213z0"/>
    <w:rsid w:val="009A68FB"/>
    <w:rPr>
      <w:rFonts w:ascii="Symbol" w:hAnsi="Symbol"/>
    </w:rPr>
  </w:style>
  <w:style w:type="character" w:customStyle="1" w:styleId="WW-WW8Num214z0">
    <w:name w:val="WW-WW8Num214z0"/>
    <w:rsid w:val="009A68FB"/>
    <w:rPr>
      <w:rFonts w:ascii="Symbol" w:hAnsi="Symbol"/>
      <w:color w:val="auto"/>
      <w:sz w:val="28"/>
    </w:rPr>
  </w:style>
  <w:style w:type="character" w:customStyle="1" w:styleId="WW-WW8Num215z0">
    <w:name w:val="WW-WW8Num215z0"/>
    <w:rsid w:val="009A68FB"/>
    <w:rPr>
      <w:rFonts w:ascii="Symbol" w:hAnsi="Symbol"/>
    </w:rPr>
  </w:style>
  <w:style w:type="character" w:customStyle="1" w:styleId="WW-WW8Num217z0">
    <w:name w:val="WW-WW8Num217z0"/>
    <w:rsid w:val="009A68FB"/>
    <w:rPr>
      <w:rFonts w:ascii="Wingdings" w:hAnsi="Wingdings"/>
    </w:rPr>
  </w:style>
  <w:style w:type="character" w:customStyle="1" w:styleId="WW8Num217z1">
    <w:name w:val="WW8Num217z1"/>
    <w:rsid w:val="009A68FB"/>
    <w:rPr>
      <w:rFonts w:ascii="Courier New" w:hAnsi="Courier New"/>
    </w:rPr>
  </w:style>
  <w:style w:type="character" w:customStyle="1" w:styleId="WW8Num217z3">
    <w:name w:val="WW8Num217z3"/>
    <w:rsid w:val="009A68FB"/>
    <w:rPr>
      <w:rFonts w:ascii="Symbol" w:hAnsi="Symbol"/>
    </w:rPr>
  </w:style>
  <w:style w:type="character" w:customStyle="1" w:styleId="WW-WW8Num218z0">
    <w:name w:val="WW-WW8Num218z0"/>
    <w:rsid w:val="009A68FB"/>
    <w:rPr>
      <w:rFonts w:ascii="Wingdings" w:hAnsi="Wingdings"/>
    </w:rPr>
  </w:style>
  <w:style w:type="character" w:customStyle="1" w:styleId="WW8Num218z1">
    <w:name w:val="WW8Num218z1"/>
    <w:rsid w:val="009A68FB"/>
    <w:rPr>
      <w:rFonts w:ascii="Courier New" w:hAnsi="Courier New"/>
    </w:rPr>
  </w:style>
  <w:style w:type="character" w:customStyle="1" w:styleId="WW8Num218z3">
    <w:name w:val="WW8Num218z3"/>
    <w:rsid w:val="009A68FB"/>
    <w:rPr>
      <w:rFonts w:ascii="Symbol" w:hAnsi="Symbol"/>
    </w:rPr>
  </w:style>
  <w:style w:type="character" w:customStyle="1" w:styleId="WW-WW8Num219z0">
    <w:name w:val="WW-WW8Num219z0"/>
    <w:rsid w:val="009A68FB"/>
    <w:rPr>
      <w:rFonts w:ascii="Symbol" w:hAnsi="Symbol"/>
    </w:rPr>
  </w:style>
  <w:style w:type="character" w:customStyle="1" w:styleId="WW8Num220z0">
    <w:name w:val="WW8Num220z0"/>
    <w:rsid w:val="009A68FB"/>
    <w:rPr>
      <w:rFonts w:ascii="Symbol" w:hAnsi="Symbol"/>
    </w:rPr>
  </w:style>
  <w:style w:type="character" w:customStyle="1" w:styleId="WW-WW8Num221z0">
    <w:name w:val="WW-WW8Num221z0"/>
    <w:rsid w:val="009A68FB"/>
    <w:rPr>
      <w:rFonts w:ascii="Symbol" w:hAnsi="Symbol"/>
      <w:b w:val="0"/>
      <w:i w:val="0"/>
      <w:sz w:val="24"/>
    </w:rPr>
  </w:style>
  <w:style w:type="character" w:customStyle="1" w:styleId="WW8Num223z0">
    <w:name w:val="WW8Num223z0"/>
    <w:rsid w:val="009A68FB"/>
    <w:rPr>
      <w:rFonts w:ascii="Symbol" w:hAnsi="Symbol"/>
    </w:rPr>
  </w:style>
  <w:style w:type="character" w:customStyle="1" w:styleId="WW8Num224z0">
    <w:name w:val="WW8Num224z0"/>
    <w:rsid w:val="009A68FB"/>
    <w:rPr>
      <w:rFonts w:ascii="Arial" w:hAnsi="Arial"/>
      <w:b/>
      <w:i/>
      <w:sz w:val="24"/>
      <w:u w:val="none"/>
    </w:rPr>
  </w:style>
  <w:style w:type="character" w:customStyle="1" w:styleId="WW-WW8Num225z0">
    <w:name w:val="WW-WW8Num225z0"/>
    <w:rsid w:val="009A68FB"/>
    <w:rPr>
      <w:rFonts w:ascii="Symbol" w:hAnsi="Symbol"/>
    </w:rPr>
  </w:style>
  <w:style w:type="character" w:customStyle="1" w:styleId="WW8Num226z0">
    <w:name w:val="WW8Num226z0"/>
    <w:rsid w:val="009A68FB"/>
    <w:rPr>
      <w:rFonts w:ascii="Times New Roman" w:hAnsi="Times New Roman"/>
    </w:rPr>
  </w:style>
  <w:style w:type="character" w:customStyle="1" w:styleId="WW8Num228z0">
    <w:name w:val="WW8Num228z0"/>
    <w:rsid w:val="009A68FB"/>
    <w:rPr>
      <w:rFonts w:ascii="Wingdings" w:hAnsi="Wingdings"/>
    </w:rPr>
  </w:style>
  <w:style w:type="character" w:customStyle="1" w:styleId="WW8Num229z0">
    <w:name w:val="WW8Num229z0"/>
    <w:rsid w:val="009A68FB"/>
    <w:rPr>
      <w:rFonts w:ascii="Wingdings" w:hAnsi="Wingdings"/>
      <w:color w:val="FF0000"/>
    </w:rPr>
  </w:style>
  <w:style w:type="character" w:customStyle="1" w:styleId="WW-WW8Num231z0">
    <w:name w:val="WW-WW8Num231z0"/>
    <w:rsid w:val="009A68FB"/>
    <w:rPr>
      <w:rFonts w:ascii="Wingdings" w:hAnsi="Wingdings"/>
    </w:rPr>
  </w:style>
  <w:style w:type="character" w:customStyle="1" w:styleId="WW8Num232z0">
    <w:name w:val="WW8Num232z0"/>
    <w:rsid w:val="009A68FB"/>
    <w:rPr>
      <w:rFonts w:ascii="Symbol" w:hAnsi="Symbol"/>
      <w:sz w:val="10"/>
    </w:rPr>
  </w:style>
  <w:style w:type="character" w:customStyle="1" w:styleId="WW8Num233z0">
    <w:name w:val="WW8Num233z0"/>
    <w:rsid w:val="009A68FB"/>
    <w:rPr>
      <w:rFonts w:ascii="Symbol" w:hAnsi="Symbol"/>
    </w:rPr>
  </w:style>
  <w:style w:type="character" w:customStyle="1" w:styleId="WW8Num233z1">
    <w:name w:val="WW8Num233z1"/>
    <w:rsid w:val="009A68FB"/>
    <w:rPr>
      <w:rFonts w:ascii="Courier New" w:hAnsi="Courier New"/>
    </w:rPr>
  </w:style>
  <w:style w:type="character" w:customStyle="1" w:styleId="WW8Num233z2">
    <w:name w:val="WW8Num233z2"/>
    <w:rsid w:val="009A68FB"/>
    <w:rPr>
      <w:rFonts w:ascii="Wingdings" w:hAnsi="Wingdings"/>
    </w:rPr>
  </w:style>
  <w:style w:type="character" w:customStyle="1" w:styleId="WW-WW8Num234z0">
    <w:name w:val="WW-WW8Num234z0"/>
    <w:rsid w:val="009A68FB"/>
    <w:rPr>
      <w:rFonts w:ascii="Symbol" w:hAnsi="Symbol"/>
    </w:rPr>
  </w:style>
  <w:style w:type="character" w:customStyle="1" w:styleId="WW-WW8Num235z0">
    <w:name w:val="WW-WW8Num235z0"/>
    <w:rsid w:val="009A68FB"/>
    <w:rPr>
      <w:rFonts w:ascii="Symbol" w:hAnsi="Symbol"/>
    </w:rPr>
  </w:style>
  <w:style w:type="character" w:customStyle="1" w:styleId="WW-WW8Num238z0">
    <w:name w:val="WW-WW8Num238z0"/>
    <w:rsid w:val="009A68FB"/>
    <w:rPr>
      <w:rFonts w:ascii="Symbol" w:hAnsi="Symbol"/>
      <w:color w:val="auto"/>
      <w:sz w:val="28"/>
    </w:rPr>
  </w:style>
  <w:style w:type="character" w:customStyle="1" w:styleId="WW-WW8Num239z0">
    <w:name w:val="WW-WW8Num239z0"/>
    <w:rsid w:val="009A68FB"/>
    <w:rPr>
      <w:rFonts w:ascii="Times New Roman" w:hAnsi="Times New Roman"/>
    </w:rPr>
  </w:style>
  <w:style w:type="character" w:customStyle="1" w:styleId="WW8Num242z0">
    <w:name w:val="WW8Num242z0"/>
    <w:rsid w:val="009A68FB"/>
    <w:rPr>
      <w:rFonts w:ascii="Symbol" w:hAnsi="Symbol"/>
    </w:rPr>
  </w:style>
  <w:style w:type="character" w:customStyle="1" w:styleId="WW-WW8Num244z0">
    <w:name w:val="WW-WW8Num244z0"/>
    <w:rsid w:val="009A68FB"/>
    <w:rPr>
      <w:rFonts w:ascii="Symbol" w:hAnsi="Symbol"/>
      <w:b w:val="0"/>
      <w:i w:val="0"/>
      <w:sz w:val="24"/>
    </w:rPr>
  </w:style>
  <w:style w:type="character" w:customStyle="1" w:styleId="WW8Num245z1">
    <w:name w:val="WW8Num245z1"/>
    <w:rsid w:val="009A68FB"/>
    <w:rPr>
      <w:rFonts w:ascii="Courier New" w:hAnsi="Courier New"/>
    </w:rPr>
  </w:style>
  <w:style w:type="character" w:customStyle="1" w:styleId="WW8Num245z2">
    <w:name w:val="WW8Num245z2"/>
    <w:rsid w:val="009A68FB"/>
    <w:rPr>
      <w:rFonts w:ascii="Wingdings" w:hAnsi="Wingdings"/>
    </w:rPr>
  </w:style>
  <w:style w:type="character" w:customStyle="1" w:styleId="WW8Num245z3">
    <w:name w:val="WW8Num245z3"/>
    <w:rsid w:val="009A68FB"/>
    <w:rPr>
      <w:rFonts w:ascii="Symbol" w:hAnsi="Symbol"/>
    </w:rPr>
  </w:style>
  <w:style w:type="character" w:customStyle="1" w:styleId="WW8Num246z0">
    <w:name w:val="WW8Num246z0"/>
    <w:rsid w:val="009A68FB"/>
    <w:rPr>
      <w:rFonts w:ascii="Arial" w:hAnsi="Arial"/>
      <w:b/>
      <w:i/>
      <w:sz w:val="24"/>
      <w:u w:val="none"/>
    </w:rPr>
  </w:style>
  <w:style w:type="character" w:customStyle="1" w:styleId="WW8Num247z0">
    <w:name w:val="WW8Num247z0"/>
    <w:rsid w:val="009A68FB"/>
    <w:rPr>
      <w:rFonts w:ascii="Arial" w:hAnsi="Arial"/>
      <w:b/>
      <w:i/>
      <w:sz w:val="24"/>
      <w:u w:val="none"/>
    </w:rPr>
  </w:style>
  <w:style w:type="character" w:customStyle="1" w:styleId="WW-WW8Num248z0">
    <w:name w:val="WW-WW8Num248z0"/>
    <w:rsid w:val="009A68FB"/>
    <w:rPr>
      <w:rFonts w:ascii="Symbol" w:eastAsia="Times New Roman" w:hAnsi="Symbol"/>
    </w:rPr>
  </w:style>
  <w:style w:type="character" w:customStyle="1" w:styleId="WW8Num248z1">
    <w:name w:val="WW8Num248z1"/>
    <w:rsid w:val="009A68FB"/>
    <w:rPr>
      <w:rFonts w:ascii="Courier New" w:hAnsi="Courier New"/>
    </w:rPr>
  </w:style>
  <w:style w:type="character" w:customStyle="1" w:styleId="WW8Num248z2">
    <w:name w:val="WW8Num248z2"/>
    <w:rsid w:val="009A68FB"/>
    <w:rPr>
      <w:rFonts w:ascii="Times New Roman" w:eastAsia="Times New Roman" w:hAnsi="Times New Roman"/>
    </w:rPr>
  </w:style>
  <w:style w:type="character" w:customStyle="1" w:styleId="WW8Num248z3">
    <w:name w:val="WW8Num248z3"/>
    <w:rsid w:val="009A68FB"/>
    <w:rPr>
      <w:rFonts w:ascii="Symbol" w:hAnsi="Symbol"/>
    </w:rPr>
  </w:style>
  <w:style w:type="character" w:customStyle="1" w:styleId="WW8Num248z5">
    <w:name w:val="WW8Num248z5"/>
    <w:rsid w:val="009A68FB"/>
    <w:rPr>
      <w:rFonts w:ascii="Wingdings" w:hAnsi="Wingdings"/>
    </w:rPr>
  </w:style>
  <w:style w:type="character" w:customStyle="1" w:styleId="WW-WW8Num250z0">
    <w:name w:val="WW-WW8Num250z0"/>
    <w:rsid w:val="009A68FB"/>
    <w:rPr>
      <w:rFonts w:ascii="Wingdings" w:hAnsi="Wingdings"/>
      <w:color w:val="FF0000"/>
    </w:rPr>
  </w:style>
  <w:style w:type="character" w:customStyle="1" w:styleId="WW8Num251z0">
    <w:name w:val="WW8Num251z0"/>
    <w:rsid w:val="009A68FB"/>
    <w:rPr>
      <w:rFonts w:ascii="Symbol" w:hAnsi="Symbol"/>
    </w:rPr>
  </w:style>
  <w:style w:type="character" w:customStyle="1" w:styleId="WW8Num251z1">
    <w:name w:val="WW8Num251z1"/>
    <w:rsid w:val="009A68FB"/>
    <w:rPr>
      <w:rFonts w:ascii="Courier New" w:hAnsi="Courier New"/>
    </w:rPr>
  </w:style>
  <w:style w:type="character" w:customStyle="1" w:styleId="WW8Num251z2">
    <w:name w:val="WW8Num251z2"/>
    <w:rsid w:val="009A68FB"/>
    <w:rPr>
      <w:rFonts w:ascii="Wingdings" w:hAnsi="Wingdings"/>
    </w:rPr>
  </w:style>
  <w:style w:type="character" w:customStyle="1" w:styleId="WW-WW8Num252z0">
    <w:name w:val="WW-WW8Num252z0"/>
    <w:rsid w:val="009A68FB"/>
    <w:rPr>
      <w:b/>
    </w:rPr>
  </w:style>
  <w:style w:type="character" w:customStyle="1" w:styleId="WW-WW8Num253z0">
    <w:name w:val="WW-WW8Num253z0"/>
    <w:rsid w:val="009A68FB"/>
    <w:rPr>
      <w:rFonts w:ascii="Symbol" w:hAnsi="Symbol"/>
    </w:rPr>
  </w:style>
  <w:style w:type="character" w:customStyle="1" w:styleId="WW-WW8Num254z0">
    <w:name w:val="WW-WW8Num254z0"/>
    <w:rsid w:val="009A68FB"/>
    <w:rPr>
      <w:rFonts w:ascii="Symbol" w:hAnsi="Symbol"/>
    </w:rPr>
  </w:style>
  <w:style w:type="character" w:customStyle="1" w:styleId="WW8Num255z0">
    <w:name w:val="WW8Num255z0"/>
    <w:rsid w:val="009A68FB"/>
    <w:rPr>
      <w:rFonts w:ascii="Wingdings" w:hAnsi="Wingdings"/>
      <w:color w:val="auto"/>
    </w:rPr>
  </w:style>
  <w:style w:type="character" w:customStyle="1" w:styleId="WW-WW8Num256z0">
    <w:name w:val="WW-WW8Num256z0"/>
    <w:rsid w:val="009A68FB"/>
    <w:rPr>
      <w:rFonts w:ascii="Wingdings" w:hAnsi="Wingdings"/>
    </w:rPr>
  </w:style>
  <w:style w:type="character" w:customStyle="1" w:styleId="WW-WW8Num257z0">
    <w:name w:val="WW-WW8Num257z0"/>
    <w:rsid w:val="009A68FB"/>
    <w:rPr>
      <w:rFonts w:ascii="Wingdings" w:hAnsi="Wingdings"/>
    </w:rPr>
  </w:style>
  <w:style w:type="character" w:customStyle="1" w:styleId="WW8Num258z0">
    <w:name w:val="WW8Num258z0"/>
    <w:rsid w:val="009A68FB"/>
    <w:rPr>
      <w:rFonts w:ascii="Wingdings" w:hAnsi="Wingdings"/>
    </w:rPr>
  </w:style>
  <w:style w:type="character" w:customStyle="1" w:styleId="WW-WW8Num259z0">
    <w:name w:val="WW-WW8Num259z0"/>
    <w:rsid w:val="009A68FB"/>
    <w:rPr>
      <w:rFonts w:ascii="Arial" w:hAnsi="Arial"/>
      <w:b/>
      <w:i w:val="0"/>
      <w:sz w:val="24"/>
      <w:u w:val="none"/>
    </w:rPr>
  </w:style>
  <w:style w:type="character" w:customStyle="1" w:styleId="WW8Num260z0">
    <w:name w:val="WW8Num260z0"/>
    <w:rsid w:val="009A68FB"/>
    <w:rPr>
      <w:rFonts w:ascii="Symbol" w:hAnsi="Symbol"/>
      <w:sz w:val="10"/>
    </w:rPr>
  </w:style>
  <w:style w:type="character" w:customStyle="1" w:styleId="WW8Num261z0">
    <w:name w:val="WW8Num261z0"/>
    <w:rsid w:val="009A68FB"/>
    <w:rPr>
      <w:rFonts w:ascii="Wingdings" w:hAnsi="Wingdings"/>
    </w:rPr>
  </w:style>
  <w:style w:type="character" w:customStyle="1" w:styleId="WW-WW8Num263z0">
    <w:name w:val="WW-WW8Num263z0"/>
    <w:rsid w:val="009A68FB"/>
    <w:rPr>
      <w:rFonts w:ascii="Symbol" w:hAnsi="Symbol"/>
    </w:rPr>
  </w:style>
  <w:style w:type="character" w:customStyle="1" w:styleId="WW8Num264z0">
    <w:name w:val="WW8Num264z0"/>
    <w:rsid w:val="009A68FB"/>
    <w:rPr>
      <w:rFonts w:ascii="Symbol" w:hAnsi="Symbol"/>
    </w:rPr>
  </w:style>
  <w:style w:type="character" w:customStyle="1" w:styleId="WW8Num265z0">
    <w:name w:val="WW8Num265z0"/>
    <w:rsid w:val="009A68FB"/>
    <w:rPr>
      <w:rFonts w:ascii="Symbol" w:hAnsi="Symbol"/>
    </w:rPr>
  </w:style>
  <w:style w:type="character" w:customStyle="1" w:styleId="WW-WW8Num266z0">
    <w:name w:val="WW-WW8Num266z0"/>
    <w:rsid w:val="009A68FB"/>
    <w:rPr>
      <w:rFonts w:ascii="Symbol" w:hAnsi="Symbol"/>
    </w:rPr>
  </w:style>
  <w:style w:type="character" w:customStyle="1" w:styleId="WW-WW8Num267z0">
    <w:name w:val="WW-WW8Num267z0"/>
    <w:rsid w:val="009A68FB"/>
    <w:rPr>
      <w:rFonts w:ascii="Wingdings" w:hAnsi="Wingdings"/>
    </w:rPr>
  </w:style>
  <w:style w:type="character" w:customStyle="1" w:styleId="WW-WW8Num268z0">
    <w:name w:val="WW-WW8Num268z0"/>
    <w:rsid w:val="009A68FB"/>
    <w:rPr>
      <w:rFonts w:ascii="Symbol" w:hAnsi="Symbol"/>
    </w:rPr>
  </w:style>
  <w:style w:type="character" w:customStyle="1" w:styleId="WW-WW8Num269z0">
    <w:name w:val="WW-WW8Num269z0"/>
    <w:rsid w:val="009A68FB"/>
    <w:rPr>
      <w:rFonts w:ascii="Wingdings" w:hAnsi="Wingdings"/>
      <w:b w:val="0"/>
      <w:i w:val="0"/>
      <w:sz w:val="24"/>
    </w:rPr>
  </w:style>
  <w:style w:type="character" w:customStyle="1" w:styleId="WW-WW8Num270z0">
    <w:name w:val="WW-WW8Num270z0"/>
    <w:rsid w:val="009A68FB"/>
    <w:rPr>
      <w:rFonts w:ascii="Symbol" w:hAnsi="Symbol"/>
    </w:rPr>
  </w:style>
  <w:style w:type="character" w:customStyle="1" w:styleId="WW8Num272z0">
    <w:name w:val="WW8Num272z0"/>
    <w:rsid w:val="009A68FB"/>
    <w:rPr>
      <w:rFonts w:ascii="Symbol" w:hAnsi="Symbol"/>
    </w:rPr>
  </w:style>
  <w:style w:type="character" w:customStyle="1" w:styleId="WW8Num274z0">
    <w:name w:val="WW8Num274z0"/>
    <w:rsid w:val="009A68FB"/>
    <w:rPr>
      <w:rFonts w:ascii="Symbol" w:hAnsi="Symbol"/>
    </w:rPr>
  </w:style>
  <w:style w:type="character" w:customStyle="1" w:styleId="WW-WW8Num275z0">
    <w:name w:val="WW-WW8Num275z0"/>
    <w:rsid w:val="009A68FB"/>
    <w:rPr>
      <w:rFonts w:ascii="Symbol" w:hAnsi="Symbol"/>
    </w:rPr>
  </w:style>
  <w:style w:type="character" w:customStyle="1" w:styleId="WW-WW8Num276z0">
    <w:name w:val="WW-WW8Num276z0"/>
    <w:rsid w:val="009A68FB"/>
    <w:rPr>
      <w:rFonts w:ascii="Symbol" w:hAnsi="Symbol"/>
    </w:rPr>
  </w:style>
  <w:style w:type="character" w:customStyle="1" w:styleId="WW8Num276z1">
    <w:name w:val="WW8Num276z1"/>
    <w:rsid w:val="009A68FB"/>
    <w:rPr>
      <w:rFonts w:ascii="Courier New" w:hAnsi="Courier New"/>
    </w:rPr>
  </w:style>
  <w:style w:type="character" w:customStyle="1" w:styleId="WW8Num276z2">
    <w:name w:val="WW8Num276z2"/>
    <w:rsid w:val="009A68FB"/>
    <w:rPr>
      <w:rFonts w:ascii="Wingdings" w:hAnsi="Wingdings"/>
    </w:rPr>
  </w:style>
  <w:style w:type="character" w:customStyle="1" w:styleId="WW-WW8Num277z0">
    <w:name w:val="WW-WW8Num277z0"/>
    <w:rsid w:val="009A68FB"/>
    <w:rPr>
      <w:rFonts w:ascii="Wingdings" w:hAnsi="Wingdings"/>
    </w:rPr>
  </w:style>
  <w:style w:type="character" w:customStyle="1" w:styleId="WW8Num278z0">
    <w:name w:val="WW8Num278z0"/>
    <w:rsid w:val="009A68FB"/>
    <w:rPr>
      <w:rFonts w:ascii="Symbol" w:hAnsi="Symbol"/>
    </w:rPr>
  </w:style>
  <w:style w:type="character" w:customStyle="1" w:styleId="WW-WW8Num279z0">
    <w:name w:val="WW-WW8Num279z0"/>
    <w:rsid w:val="009A68FB"/>
    <w:rPr>
      <w:rFonts w:ascii="Wingdings" w:hAnsi="Wingdings"/>
    </w:rPr>
  </w:style>
  <w:style w:type="character" w:customStyle="1" w:styleId="WW-WW8Num282z0">
    <w:name w:val="WW-WW8Num282z0"/>
    <w:rsid w:val="009A68FB"/>
    <w:rPr>
      <w:rFonts w:ascii="Wingdings" w:hAnsi="Wingdings"/>
    </w:rPr>
  </w:style>
  <w:style w:type="character" w:customStyle="1" w:styleId="WW8Num283z0">
    <w:name w:val="WW8Num283z0"/>
    <w:rsid w:val="009A68FB"/>
    <w:rPr>
      <w:rFonts w:ascii="Wingdings" w:hAnsi="Wingdings"/>
      <w:color w:val="auto"/>
    </w:rPr>
  </w:style>
  <w:style w:type="character" w:customStyle="1" w:styleId="WW-WW8Num285z0">
    <w:name w:val="WW-WW8Num285z0"/>
    <w:rsid w:val="009A68FB"/>
    <w:rPr>
      <w:rFonts w:ascii="Symbol" w:hAnsi="Symbol"/>
    </w:rPr>
  </w:style>
  <w:style w:type="character" w:customStyle="1" w:styleId="WW-WW8Num286z0">
    <w:name w:val="WW-WW8Num286z0"/>
    <w:rsid w:val="009A68FB"/>
    <w:rPr>
      <w:rFonts w:ascii="Symbol" w:hAnsi="Symbol"/>
    </w:rPr>
  </w:style>
  <w:style w:type="character" w:customStyle="1" w:styleId="WW-WW8Num287z0">
    <w:name w:val="WW-WW8Num287z0"/>
    <w:rsid w:val="009A68FB"/>
    <w:rPr>
      <w:rFonts w:ascii="Wingdings" w:hAnsi="Wingdings"/>
      <w:color w:val="auto"/>
    </w:rPr>
  </w:style>
  <w:style w:type="character" w:customStyle="1" w:styleId="WW-WW8Num288z0">
    <w:name w:val="WW-WW8Num288z0"/>
    <w:rsid w:val="009A68FB"/>
    <w:rPr>
      <w:rFonts w:ascii="Symbol" w:hAnsi="Symbol"/>
    </w:rPr>
  </w:style>
  <w:style w:type="character" w:customStyle="1" w:styleId="WW-WW8Num289z0">
    <w:name w:val="WW-WW8Num289z0"/>
    <w:rsid w:val="009A68FB"/>
    <w:rPr>
      <w:rFonts w:ascii="Lucida Console" w:hAnsi="Lucida Console"/>
    </w:rPr>
  </w:style>
  <w:style w:type="character" w:customStyle="1" w:styleId="WW8Num289z1">
    <w:name w:val="WW8Num289z1"/>
    <w:rsid w:val="009A68FB"/>
    <w:rPr>
      <w:rFonts w:ascii="Wingdings" w:hAnsi="Wingdings"/>
    </w:rPr>
  </w:style>
  <w:style w:type="character" w:customStyle="1" w:styleId="WW8Num289z3">
    <w:name w:val="WW8Num289z3"/>
    <w:rsid w:val="009A68FB"/>
    <w:rPr>
      <w:rFonts w:ascii="Symbol" w:hAnsi="Symbol"/>
    </w:rPr>
  </w:style>
  <w:style w:type="character" w:customStyle="1" w:styleId="WW8Num289z4">
    <w:name w:val="WW8Num289z4"/>
    <w:rsid w:val="009A68FB"/>
    <w:rPr>
      <w:rFonts w:ascii="Courier New" w:hAnsi="Courier New"/>
    </w:rPr>
  </w:style>
  <w:style w:type="character" w:customStyle="1" w:styleId="WW8Num290z0">
    <w:name w:val="WW8Num290z0"/>
    <w:rsid w:val="009A68FB"/>
    <w:rPr>
      <w:rFonts w:ascii="Symbol" w:hAnsi="Symbol"/>
    </w:rPr>
  </w:style>
  <w:style w:type="character" w:customStyle="1" w:styleId="WW8Num292z0">
    <w:name w:val="WW8Num292z0"/>
    <w:rsid w:val="009A68FB"/>
    <w:rPr>
      <w:rFonts w:ascii="Wingdings" w:hAnsi="Wingdings"/>
    </w:rPr>
  </w:style>
  <w:style w:type="character" w:customStyle="1" w:styleId="WW8Num293z0">
    <w:name w:val="WW8Num293z0"/>
    <w:rsid w:val="009A68FB"/>
    <w:rPr>
      <w:rFonts w:ascii="Symbol" w:hAnsi="Symbol"/>
    </w:rPr>
  </w:style>
  <w:style w:type="character" w:customStyle="1" w:styleId="WW-WW8Num294z0">
    <w:name w:val="WW-WW8Num294z0"/>
    <w:rsid w:val="009A68FB"/>
    <w:rPr>
      <w:rFonts w:ascii="Symbol" w:hAnsi="Symbol"/>
    </w:rPr>
  </w:style>
  <w:style w:type="character" w:customStyle="1" w:styleId="WW8Num296z0">
    <w:name w:val="WW8Num296z0"/>
    <w:rsid w:val="009A68FB"/>
    <w:rPr>
      <w:rFonts w:ascii="Symbol" w:hAnsi="Symbol"/>
    </w:rPr>
  </w:style>
  <w:style w:type="character" w:customStyle="1" w:styleId="WW-WW8Num297z0">
    <w:name w:val="WW-WW8Num297z0"/>
    <w:rsid w:val="009A68FB"/>
    <w:rPr>
      <w:rFonts w:ascii="Symbol" w:hAnsi="Symbol"/>
    </w:rPr>
  </w:style>
  <w:style w:type="character" w:customStyle="1" w:styleId="WW8Num298z0">
    <w:name w:val="WW8Num298z0"/>
    <w:rsid w:val="009A68FB"/>
    <w:rPr>
      <w:rFonts w:ascii="Symbol" w:hAnsi="Symbol"/>
    </w:rPr>
  </w:style>
  <w:style w:type="character" w:customStyle="1" w:styleId="WW8Num298z1">
    <w:name w:val="WW8Num298z1"/>
    <w:rsid w:val="009A68FB"/>
    <w:rPr>
      <w:rFonts w:ascii="Courier New" w:hAnsi="Courier New"/>
    </w:rPr>
  </w:style>
  <w:style w:type="character" w:customStyle="1" w:styleId="WW8Num298z2">
    <w:name w:val="WW8Num298z2"/>
    <w:rsid w:val="009A68FB"/>
    <w:rPr>
      <w:rFonts w:ascii="Wingdings" w:hAnsi="Wingdings"/>
    </w:rPr>
  </w:style>
  <w:style w:type="character" w:customStyle="1" w:styleId="WW-WW8Num300z0">
    <w:name w:val="WW-WW8Num300z0"/>
    <w:rsid w:val="009A68FB"/>
    <w:rPr>
      <w:rFonts w:ascii="Symbol" w:hAnsi="Symbol"/>
    </w:rPr>
  </w:style>
  <w:style w:type="character" w:customStyle="1" w:styleId="WW-WW8Num301z0">
    <w:name w:val="WW-WW8Num301z0"/>
    <w:rsid w:val="009A68FB"/>
    <w:rPr>
      <w:rFonts w:ascii="Symbol" w:hAnsi="Symbol"/>
    </w:rPr>
  </w:style>
  <w:style w:type="character" w:customStyle="1" w:styleId="WW-WW8Num302z0">
    <w:name w:val="WW-WW8Num302z0"/>
    <w:rsid w:val="009A68FB"/>
    <w:rPr>
      <w:rFonts w:ascii="Arial" w:hAnsi="Arial"/>
      <w:b/>
      <w:i/>
      <w:sz w:val="24"/>
      <w:u w:val="none"/>
    </w:rPr>
  </w:style>
  <w:style w:type="character" w:customStyle="1" w:styleId="WW8Num303z0">
    <w:name w:val="WW8Num303z0"/>
    <w:rsid w:val="009A68FB"/>
    <w:rPr>
      <w:rFonts w:ascii="Symbol" w:hAnsi="Symbol"/>
    </w:rPr>
  </w:style>
  <w:style w:type="character" w:customStyle="1" w:styleId="WW-WW8Num304z0">
    <w:name w:val="WW-WW8Num304z0"/>
    <w:rsid w:val="009A68FB"/>
    <w:rPr>
      <w:rFonts w:ascii="Symbol" w:hAnsi="Symbol"/>
    </w:rPr>
  </w:style>
  <w:style w:type="character" w:customStyle="1" w:styleId="WW-WW8Num305z0">
    <w:name w:val="WW-WW8Num305z0"/>
    <w:rsid w:val="009A68FB"/>
    <w:rPr>
      <w:rFonts w:ascii="Symbol" w:hAnsi="Symbol"/>
      <w:sz w:val="10"/>
    </w:rPr>
  </w:style>
  <w:style w:type="character" w:customStyle="1" w:styleId="WW-WW8Num306z0">
    <w:name w:val="WW-WW8Num306z0"/>
    <w:rsid w:val="009A68FB"/>
    <w:rPr>
      <w:rFonts w:ascii="Wingdings" w:hAnsi="Wingdings"/>
    </w:rPr>
  </w:style>
  <w:style w:type="character" w:customStyle="1" w:styleId="WW-WW8Num306z3">
    <w:name w:val="WW-WW8Num306z3"/>
    <w:rsid w:val="009A68FB"/>
    <w:rPr>
      <w:rFonts w:ascii="Symbol" w:hAnsi="Symbol"/>
    </w:rPr>
  </w:style>
  <w:style w:type="character" w:customStyle="1" w:styleId="WW8Num306z4">
    <w:name w:val="WW8Num306z4"/>
    <w:rsid w:val="009A68FB"/>
    <w:rPr>
      <w:rFonts w:ascii="Courier New" w:hAnsi="Courier New"/>
    </w:rPr>
  </w:style>
  <w:style w:type="character" w:customStyle="1" w:styleId="WW-WW8Num307z0">
    <w:name w:val="WW-WW8Num307z0"/>
    <w:rsid w:val="009A68FB"/>
    <w:rPr>
      <w:rFonts w:ascii="Symbol" w:hAnsi="Symbol"/>
      <w:sz w:val="10"/>
    </w:rPr>
  </w:style>
  <w:style w:type="character" w:customStyle="1" w:styleId="WW-WW8Num308z0">
    <w:name w:val="WW-WW8Num308z0"/>
    <w:rsid w:val="009A68FB"/>
    <w:rPr>
      <w:rFonts w:ascii="Symbol" w:hAnsi="Symbol"/>
    </w:rPr>
  </w:style>
  <w:style w:type="character" w:customStyle="1" w:styleId="WW-WW8Num309z0">
    <w:name w:val="WW-WW8Num309z0"/>
    <w:rsid w:val="009A68FB"/>
    <w:rPr>
      <w:rFonts w:ascii="Arial" w:hAnsi="Arial"/>
      <w:b/>
      <w:i/>
      <w:sz w:val="24"/>
      <w:u w:val="none"/>
    </w:rPr>
  </w:style>
  <w:style w:type="character" w:customStyle="1" w:styleId="WW-WW8Num310z0">
    <w:name w:val="WW-WW8Num310z0"/>
    <w:rsid w:val="009A68FB"/>
    <w:rPr>
      <w:rFonts w:ascii="Wingdings" w:hAnsi="Wingdings"/>
    </w:rPr>
  </w:style>
  <w:style w:type="character" w:customStyle="1" w:styleId="WW8Num310z1">
    <w:name w:val="WW8Num310z1"/>
    <w:rsid w:val="009A68FB"/>
    <w:rPr>
      <w:rFonts w:ascii="Courier New" w:hAnsi="Courier New"/>
    </w:rPr>
  </w:style>
  <w:style w:type="character" w:customStyle="1" w:styleId="WW8Num310z3">
    <w:name w:val="WW8Num310z3"/>
    <w:rsid w:val="009A68FB"/>
    <w:rPr>
      <w:rFonts w:ascii="Symbol" w:hAnsi="Symbol"/>
    </w:rPr>
  </w:style>
  <w:style w:type="character" w:customStyle="1" w:styleId="WW8Num311z0">
    <w:name w:val="WW8Num311z0"/>
    <w:rsid w:val="009A68FB"/>
    <w:rPr>
      <w:rFonts w:ascii="Symbol" w:hAnsi="Symbol"/>
    </w:rPr>
  </w:style>
  <w:style w:type="character" w:customStyle="1" w:styleId="WW8Num311z1">
    <w:name w:val="WW8Num311z1"/>
    <w:rsid w:val="009A68FB"/>
    <w:rPr>
      <w:rFonts w:ascii="Courier New" w:hAnsi="Courier New"/>
    </w:rPr>
  </w:style>
  <w:style w:type="character" w:customStyle="1" w:styleId="WW8Num311z2">
    <w:name w:val="WW8Num311z2"/>
    <w:rsid w:val="009A68FB"/>
    <w:rPr>
      <w:rFonts w:ascii="Wingdings" w:hAnsi="Wingdings"/>
    </w:rPr>
  </w:style>
  <w:style w:type="character" w:customStyle="1" w:styleId="WW-WW8Num312z0">
    <w:name w:val="WW-WW8Num312z0"/>
    <w:rsid w:val="009A68FB"/>
    <w:rPr>
      <w:rFonts w:ascii="Wingdings" w:hAnsi="Wingdings"/>
    </w:rPr>
  </w:style>
  <w:style w:type="character" w:customStyle="1" w:styleId="WW8Num312z1">
    <w:name w:val="WW8Num312z1"/>
    <w:rsid w:val="009A68FB"/>
    <w:rPr>
      <w:rFonts w:ascii="Courier New" w:hAnsi="Courier New"/>
    </w:rPr>
  </w:style>
  <w:style w:type="character" w:customStyle="1" w:styleId="WW8Num312z3">
    <w:name w:val="WW8Num312z3"/>
    <w:rsid w:val="009A68FB"/>
    <w:rPr>
      <w:rFonts w:ascii="Symbol" w:hAnsi="Symbol"/>
    </w:rPr>
  </w:style>
  <w:style w:type="character" w:customStyle="1" w:styleId="WW8Num313z0">
    <w:name w:val="WW8Num313z0"/>
    <w:rsid w:val="009A68FB"/>
    <w:rPr>
      <w:rFonts w:ascii="Symbol" w:hAnsi="Symbol"/>
      <w:sz w:val="10"/>
    </w:rPr>
  </w:style>
  <w:style w:type="character" w:customStyle="1" w:styleId="WW-WW8Num314z0">
    <w:name w:val="WW-WW8Num314z0"/>
    <w:rsid w:val="009A68FB"/>
    <w:rPr>
      <w:rFonts w:ascii="Symbol" w:hAnsi="Symbol"/>
    </w:rPr>
  </w:style>
  <w:style w:type="character" w:customStyle="1" w:styleId="WW-WW8Num315z0">
    <w:name w:val="WW-WW8Num315z0"/>
    <w:rsid w:val="009A68FB"/>
    <w:rPr>
      <w:rFonts w:ascii="Wingdings" w:hAnsi="Wingdings"/>
    </w:rPr>
  </w:style>
  <w:style w:type="character" w:customStyle="1" w:styleId="WW8Num316z0">
    <w:name w:val="WW8Num316z0"/>
    <w:rsid w:val="009A68FB"/>
    <w:rPr>
      <w:rFonts w:ascii="Symbol" w:hAnsi="Symbol"/>
    </w:rPr>
  </w:style>
  <w:style w:type="character" w:customStyle="1" w:styleId="WW-WW8Num317z0">
    <w:name w:val="WW-WW8Num317z0"/>
    <w:rsid w:val="009A68FB"/>
    <w:rPr>
      <w:b/>
      <w:i w:val="0"/>
      <w:sz w:val="24"/>
    </w:rPr>
  </w:style>
  <w:style w:type="character" w:customStyle="1" w:styleId="WW8Num318z0">
    <w:name w:val="WW8Num318z0"/>
    <w:rsid w:val="009A68FB"/>
    <w:rPr>
      <w:rFonts w:ascii="Arial" w:hAnsi="Arial"/>
      <w:b/>
      <w:i/>
      <w:sz w:val="24"/>
      <w:u w:val="none"/>
    </w:rPr>
  </w:style>
  <w:style w:type="character" w:customStyle="1" w:styleId="WW8Num321z0">
    <w:name w:val="WW8Num321z0"/>
    <w:rsid w:val="009A68FB"/>
    <w:rPr>
      <w:rFonts w:ascii="Symbol" w:hAnsi="Symbol"/>
    </w:rPr>
  </w:style>
  <w:style w:type="character" w:customStyle="1" w:styleId="WW8Num322z0">
    <w:name w:val="WW8Num322z0"/>
    <w:rsid w:val="009A68FB"/>
    <w:rPr>
      <w:rFonts w:ascii="Symbol" w:hAnsi="Symbol"/>
    </w:rPr>
  </w:style>
  <w:style w:type="character" w:customStyle="1" w:styleId="WW8Num323z0">
    <w:name w:val="WW8Num323z0"/>
    <w:rsid w:val="009A68FB"/>
    <w:rPr>
      <w:rFonts w:ascii="Symbol" w:hAnsi="Symbol"/>
    </w:rPr>
  </w:style>
  <w:style w:type="character" w:customStyle="1" w:styleId="WW8Num324z0">
    <w:name w:val="WW8Num324z0"/>
    <w:rsid w:val="009A68FB"/>
    <w:rPr>
      <w:rFonts w:ascii="Wingdings" w:hAnsi="Wingdings"/>
    </w:rPr>
  </w:style>
  <w:style w:type="character" w:customStyle="1" w:styleId="WW-WW8Num325z0">
    <w:name w:val="WW-WW8Num325z0"/>
    <w:rsid w:val="009A68FB"/>
    <w:rPr>
      <w:rFonts w:ascii="Symbol" w:hAnsi="Symbol"/>
    </w:rPr>
  </w:style>
  <w:style w:type="character" w:customStyle="1" w:styleId="WW8Num327z0">
    <w:name w:val="WW8Num327z0"/>
    <w:rsid w:val="009A68FB"/>
    <w:rPr>
      <w:rFonts w:ascii="Wingdings" w:hAnsi="Wingdings"/>
    </w:rPr>
  </w:style>
  <w:style w:type="character" w:customStyle="1" w:styleId="WW8Num327z1">
    <w:name w:val="WW8Num327z1"/>
    <w:rsid w:val="009A68FB"/>
    <w:rPr>
      <w:rFonts w:ascii="Courier New" w:hAnsi="Courier New"/>
    </w:rPr>
  </w:style>
  <w:style w:type="character" w:customStyle="1" w:styleId="WW8Num327z3">
    <w:name w:val="WW8Num327z3"/>
    <w:rsid w:val="009A68FB"/>
    <w:rPr>
      <w:rFonts w:ascii="Symbol" w:hAnsi="Symbol"/>
    </w:rPr>
  </w:style>
  <w:style w:type="character" w:customStyle="1" w:styleId="WW-WW8Num328z0">
    <w:name w:val="WW-WW8Num328z0"/>
    <w:rsid w:val="009A68FB"/>
    <w:rPr>
      <w:rFonts w:ascii="Wingdings" w:hAnsi="Wingdings"/>
    </w:rPr>
  </w:style>
  <w:style w:type="character" w:customStyle="1" w:styleId="WW-WW8Num330z0">
    <w:name w:val="WW-WW8Num330z0"/>
    <w:rsid w:val="009A68FB"/>
    <w:rPr>
      <w:rFonts w:ascii="Symbol" w:hAnsi="Symbol"/>
    </w:rPr>
  </w:style>
  <w:style w:type="character" w:customStyle="1" w:styleId="WW8Num330z1">
    <w:name w:val="WW8Num330z1"/>
    <w:rsid w:val="009A68FB"/>
    <w:rPr>
      <w:rFonts w:ascii="Courier New" w:hAnsi="Courier New"/>
    </w:rPr>
  </w:style>
  <w:style w:type="character" w:customStyle="1" w:styleId="WW8Num330z2">
    <w:name w:val="WW8Num330z2"/>
    <w:rsid w:val="009A68FB"/>
    <w:rPr>
      <w:rFonts w:ascii="Wingdings" w:hAnsi="Wingdings"/>
    </w:rPr>
  </w:style>
  <w:style w:type="character" w:customStyle="1" w:styleId="WW-WW8Num332z0">
    <w:name w:val="WW-WW8Num332z0"/>
    <w:rsid w:val="009A68FB"/>
    <w:rPr>
      <w:rFonts w:ascii="Symbol" w:hAnsi="Symbol"/>
    </w:rPr>
  </w:style>
  <w:style w:type="character" w:customStyle="1" w:styleId="WW-WW8Num333z0">
    <w:name w:val="WW-WW8Num333z0"/>
    <w:rsid w:val="009A68FB"/>
    <w:rPr>
      <w:rFonts w:ascii="Symbol" w:hAnsi="Symbol"/>
    </w:rPr>
  </w:style>
  <w:style w:type="character" w:customStyle="1" w:styleId="WW-WW8Num334z0">
    <w:name w:val="WW-WW8Num334z0"/>
    <w:rsid w:val="009A68FB"/>
    <w:rPr>
      <w:rFonts w:ascii="Wingdings" w:hAnsi="Wingdings"/>
    </w:rPr>
  </w:style>
  <w:style w:type="character" w:customStyle="1" w:styleId="WW8Num335z0">
    <w:name w:val="WW8Num335z0"/>
    <w:rsid w:val="009A68FB"/>
    <w:rPr>
      <w:rFonts w:ascii="Wingdings" w:hAnsi="Wingdings"/>
    </w:rPr>
  </w:style>
  <w:style w:type="character" w:customStyle="1" w:styleId="WW8Num335z3">
    <w:name w:val="WW8Num335z3"/>
    <w:rsid w:val="009A68FB"/>
    <w:rPr>
      <w:rFonts w:ascii="Symbol" w:hAnsi="Symbol"/>
    </w:rPr>
  </w:style>
  <w:style w:type="character" w:customStyle="1" w:styleId="WW8Num335z4">
    <w:name w:val="WW8Num335z4"/>
    <w:rsid w:val="009A68FB"/>
    <w:rPr>
      <w:rFonts w:ascii="Courier New" w:hAnsi="Courier New"/>
    </w:rPr>
  </w:style>
  <w:style w:type="character" w:customStyle="1" w:styleId="WW8Num336z0">
    <w:name w:val="WW8Num336z0"/>
    <w:rsid w:val="009A68FB"/>
    <w:rPr>
      <w:rFonts w:ascii="Symbol" w:hAnsi="Symbol"/>
    </w:rPr>
  </w:style>
  <w:style w:type="character" w:customStyle="1" w:styleId="WW-WW8Num338z0">
    <w:name w:val="WW-WW8Num338z0"/>
    <w:rsid w:val="009A68FB"/>
    <w:rPr>
      <w:rFonts w:ascii="Times New Roman" w:hAnsi="Times New Roman"/>
      <w:b w:val="0"/>
      <w:i w:val="0"/>
      <w:sz w:val="24"/>
      <w:u w:val="none"/>
    </w:rPr>
  </w:style>
  <w:style w:type="character" w:customStyle="1" w:styleId="WW8Num339z0">
    <w:name w:val="WW8Num339z0"/>
    <w:rsid w:val="009A68FB"/>
    <w:rPr>
      <w:rFonts w:ascii="Symbol" w:hAnsi="Symbol"/>
    </w:rPr>
  </w:style>
  <w:style w:type="character" w:customStyle="1" w:styleId="WW-WW8Num340z0">
    <w:name w:val="WW-WW8Num340z0"/>
    <w:rsid w:val="009A68FB"/>
    <w:rPr>
      <w:rFonts w:ascii="Monotype Sorts" w:hAnsi="Monotype Sorts"/>
      <w:color w:val="0000FF"/>
    </w:rPr>
  </w:style>
  <w:style w:type="character" w:customStyle="1" w:styleId="WW-WW8Num341z0">
    <w:name w:val="WW-WW8Num341z0"/>
    <w:rsid w:val="009A68FB"/>
    <w:rPr>
      <w:rFonts w:ascii="Wingdings" w:hAnsi="Wingdings"/>
    </w:rPr>
  </w:style>
  <w:style w:type="character" w:customStyle="1" w:styleId="WW8Num341z1">
    <w:name w:val="WW8Num341z1"/>
    <w:rsid w:val="009A68FB"/>
    <w:rPr>
      <w:rFonts w:ascii="Courier New" w:hAnsi="Courier New"/>
    </w:rPr>
  </w:style>
  <w:style w:type="character" w:customStyle="1" w:styleId="WW8Num341z3">
    <w:name w:val="WW8Num341z3"/>
    <w:rsid w:val="009A68FB"/>
    <w:rPr>
      <w:rFonts w:ascii="Symbol" w:hAnsi="Symbol"/>
    </w:rPr>
  </w:style>
  <w:style w:type="character" w:customStyle="1" w:styleId="WW8Num342z0">
    <w:name w:val="WW8Num342z0"/>
    <w:rsid w:val="009A68FB"/>
    <w:rPr>
      <w:rFonts w:ascii="Symbol" w:hAnsi="Symbol"/>
    </w:rPr>
  </w:style>
  <w:style w:type="character" w:customStyle="1" w:styleId="WW-WW8Num343z0">
    <w:name w:val="WW-WW8Num343z0"/>
    <w:rsid w:val="009A68FB"/>
    <w:rPr>
      <w:rFonts w:ascii="Wingdings" w:hAnsi="Wingdings"/>
    </w:rPr>
  </w:style>
  <w:style w:type="character" w:customStyle="1" w:styleId="WW8Num344z0">
    <w:name w:val="WW8Num344z0"/>
    <w:rsid w:val="009A68FB"/>
    <w:rPr>
      <w:rFonts w:ascii="Symbol" w:hAnsi="Symbol"/>
    </w:rPr>
  </w:style>
  <w:style w:type="character" w:customStyle="1" w:styleId="WW-WW8Num345z0">
    <w:name w:val="WW-WW8Num345z0"/>
    <w:rsid w:val="009A68FB"/>
    <w:rPr>
      <w:u w:val="none"/>
    </w:rPr>
  </w:style>
  <w:style w:type="character" w:customStyle="1" w:styleId="WW8Num347z0">
    <w:name w:val="WW8Num347z0"/>
    <w:rsid w:val="009A68FB"/>
    <w:rPr>
      <w:rFonts w:ascii="Symbol" w:hAnsi="Symbol"/>
    </w:rPr>
  </w:style>
  <w:style w:type="character" w:customStyle="1" w:styleId="WW-WW8Num348z0">
    <w:name w:val="WW-WW8Num348z0"/>
    <w:rsid w:val="009A68FB"/>
    <w:rPr>
      <w:rFonts w:ascii="Symbol" w:hAnsi="Symbol"/>
    </w:rPr>
  </w:style>
  <w:style w:type="character" w:customStyle="1" w:styleId="WW-WW8Num350z0">
    <w:name w:val="WW-WW8Num350z0"/>
    <w:rsid w:val="009A68FB"/>
    <w:rPr>
      <w:rFonts w:ascii="Symbol" w:hAnsi="Symbol"/>
    </w:rPr>
  </w:style>
  <w:style w:type="character" w:customStyle="1" w:styleId="WW-WW8Num351z0">
    <w:name w:val="WW-WW8Num351z0"/>
    <w:rsid w:val="009A68FB"/>
    <w:rPr>
      <w:rFonts w:ascii="Symbol" w:hAnsi="Symbol"/>
    </w:rPr>
  </w:style>
  <w:style w:type="character" w:customStyle="1" w:styleId="WW-WW8Num353z0">
    <w:name w:val="WW-WW8Num353z0"/>
    <w:rsid w:val="009A68FB"/>
    <w:rPr>
      <w:rFonts w:ascii="Symbol" w:hAnsi="Symbol"/>
    </w:rPr>
  </w:style>
  <w:style w:type="character" w:customStyle="1" w:styleId="WW8Num354z0">
    <w:name w:val="WW8Num354z0"/>
    <w:rsid w:val="009A68FB"/>
    <w:rPr>
      <w:rFonts w:ascii="Symbol" w:hAnsi="Symbol"/>
    </w:rPr>
  </w:style>
  <w:style w:type="character" w:customStyle="1" w:styleId="WW8Num355z0">
    <w:name w:val="WW8Num355z0"/>
    <w:rsid w:val="009A68FB"/>
    <w:rPr>
      <w:rFonts w:ascii="Monotype Sorts" w:hAnsi="Monotype Sorts"/>
      <w:color w:val="0000FF"/>
    </w:rPr>
  </w:style>
  <w:style w:type="character" w:customStyle="1" w:styleId="WW8Num356z0">
    <w:name w:val="WW8Num356z0"/>
    <w:rsid w:val="009A68FB"/>
    <w:rPr>
      <w:rFonts w:ascii="Wingdings" w:hAnsi="Wingdings"/>
      <w:color w:val="auto"/>
    </w:rPr>
  </w:style>
  <w:style w:type="character" w:customStyle="1" w:styleId="WW-WW8Num357z0">
    <w:name w:val="WW-WW8Num357z0"/>
    <w:rsid w:val="009A68FB"/>
    <w:rPr>
      <w:rFonts w:ascii="Wingdings" w:hAnsi="Wingdings"/>
    </w:rPr>
  </w:style>
  <w:style w:type="character" w:customStyle="1" w:styleId="WW8Num357z1">
    <w:name w:val="WW8Num357z1"/>
    <w:rsid w:val="009A68FB"/>
    <w:rPr>
      <w:rFonts w:ascii="Courier New" w:hAnsi="Courier New"/>
    </w:rPr>
  </w:style>
  <w:style w:type="character" w:customStyle="1" w:styleId="WW8Num357z3">
    <w:name w:val="WW8Num357z3"/>
    <w:rsid w:val="009A68FB"/>
    <w:rPr>
      <w:rFonts w:ascii="Symbol" w:hAnsi="Symbol"/>
    </w:rPr>
  </w:style>
  <w:style w:type="character" w:customStyle="1" w:styleId="WW-WW8Num358z0">
    <w:name w:val="WW-WW8Num358z0"/>
    <w:rsid w:val="009A68FB"/>
    <w:rPr>
      <w:rFonts w:ascii="Wingdings" w:hAnsi="Wingdings"/>
    </w:rPr>
  </w:style>
  <w:style w:type="character" w:customStyle="1" w:styleId="WW8Num358z1">
    <w:name w:val="WW8Num358z1"/>
    <w:rsid w:val="009A68FB"/>
    <w:rPr>
      <w:rFonts w:ascii="Courier New" w:hAnsi="Courier New"/>
    </w:rPr>
  </w:style>
  <w:style w:type="character" w:customStyle="1" w:styleId="WW8Num358z3">
    <w:name w:val="WW8Num358z3"/>
    <w:rsid w:val="009A68FB"/>
    <w:rPr>
      <w:rFonts w:ascii="Symbol" w:hAnsi="Symbol"/>
    </w:rPr>
  </w:style>
  <w:style w:type="character" w:customStyle="1" w:styleId="WW-WW8Num359z0">
    <w:name w:val="WW-WW8Num359z0"/>
    <w:rsid w:val="009A68FB"/>
    <w:rPr>
      <w:rFonts w:ascii="Symbol" w:hAnsi="Symbol"/>
    </w:rPr>
  </w:style>
  <w:style w:type="character" w:customStyle="1" w:styleId="WW-WW8Num360z0">
    <w:name w:val="WW-WW8Num360z0"/>
    <w:rsid w:val="009A68FB"/>
    <w:rPr>
      <w:rFonts w:ascii="Wingdings" w:hAnsi="Wingdings"/>
    </w:rPr>
  </w:style>
  <w:style w:type="character" w:customStyle="1" w:styleId="WW8Num361z0">
    <w:name w:val="WW8Num361z0"/>
    <w:rsid w:val="009A68FB"/>
    <w:rPr>
      <w:rFonts w:ascii="Symbol" w:hAnsi="Symbol"/>
    </w:rPr>
  </w:style>
  <w:style w:type="character" w:customStyle="1" w:styleId="WW-WW8Num362z0">
    <w:name w:val="WW-WW8Num362z0"/>
    <w:rsid w:val="009A68FB"/>
    <w:rPr>
      <w:rFonts w:ascii="Symbol" w:hAnsi="Symbol"/>
    </w:rPr>
  </w:style>
  <w:style w:type="character" w:customStyle="1" w:styleId="WW8Num363z0">
    <w:name w:val="WW8Num363z0"/>
    <w:rsid w:val="009A68FB"/>
    <w:rPr>
      <w:rFonts w:ascii="Symbol" w:hAnsi="Symbol"/>
    </w:rPr>
  </w:style>
  <w:style w:type="character" w:customStyle="1" w:styleId="WW-WW8Num365z0">
    <w:name w:val="WW-WW8Num365z0"/>
    <w:rsid w:val="009A68FB"/>
    <w:rPr>
      <w:rFonts w:ascii="Symbol" w:hAnsi="Symbol"/>
    </w:rPr>
  </w:style>
  <w:style w:type="character" w:customStyle="1" w:styleId="WW8Num366z0">
    <w:name w:val="WW8Num366z0"/>
    <w:rsid w:val="009A68FB"/>
    <w:rPr>
      <w:rFonts w:ascii="Symbol" w:hAnsi="Symbol"/>
    </w:rPr>
  </w:style>
  <w:style w:type="character" w:customStyle="1" w:styleId="WW-WW8Num367z0">
    <w:name w:val="WW-WW8Num367z0"/>
    <w:rsid w:val="009A68FB"/>
    <w:rPr>
      <w:rFonts w:ascii="Symbol" w:hAnsi="Symbol"/>
    </w:rPr>
  </w:style>
  <w:style w:type="character" w:customStyle="1" w:styleId="WW8Num368z0">
    <w:name w:val="WW8Num368z0"/>
    <w:rsid w:val="009A68FB"/>
    <w:rPr>
      <w:rFonts w:ascii="Symbol" w:hAnsi="Symbol"/>
    </w:rPr>
  </w:style>
  <w:style w:type="character" w:customStyle="1" w:styleId="WW8Num369z0">
    <w:name w:val="WW8Num369z0"/>
    <w:rsid w:val="009A68FB"/>
    <w:rPr>
      <w:rFonts w:ascii="Arial" w:hAnsi="Arial"/>
      <w:b/>
      <w:i/>
      <w:sz w:val="24"/>
      <w:u w:val="none"/>
    </w:rPr>
  </w:style>
  <w:style w:type="character" w:customStyle="1" w:styleId="WW-WW8Num370z0">
    <w:name w:val="WW-WW8Num370z0"/>
    <w:rsid w:val="009A68FB"/>
    <w:rPr>
      <w:rFonts w:ascii="Wingdings" w:hAnsi="Wingdings"/>
      <w:color w:val="auto"/>
    </w:rPr>
  </w:style>
  <w:style w:type="character" w:customStyle="1" w:styleId="WW-WW8Num371z0">
    <w:name w:val="WW-WW8Num371z0"/>
    <w:rsid w:val="009A68FB"/>
    <w:rPr>
      <w:rFonts w:ascii="Symbol" w:hAnsi="Symbol"/>
    </w:rPr>
  </w:style>
  <w:style w:type="character" w:customStyle="1" w:styleId="WW-WW8Num372z0">
    <w:name w:val="WW-WW8Num372z0"/>
    <w:rsid w:val="009A68FB"/>
    <w:rPr>
      <w:rFonts w:ascii="Symbol" w:hAnsi="Symbol"/>
    </w:rPr>
  </w:style>
  <w:style w:type="character" w:customStyle="1" w:styleId="WW8Num373z0">
    <w:name w:val="WW8Num373z0"/>
    <w:rsid w:val="009A68FB"/>
    <w:rPr>
      <w:rFonts w:ascii="Wingdings" w:hAnsi="Wingdings"/>
    </w:rPr>
  </w:style>
  <w:style w:type="character" w:customStyle="1" w:styleId="WW8Num373z1">
    <w:name w:val="WW8Num373z1"/>
    <w:rsid w:val="009A68FB"/>
    <w:rPr>
      <w:rFonts w:ascii="Courier New" w:hAnsi="Courier New"/>
    </w:rPr>
  </w:style>
  <w:style w:type="character" w:customStyle="1" w:styleId="WW8Num373z3">
    <w:name w:val="WW8Num373z3"/>
    <w:rsid w:val="009A68FB"/>
    <w:rPr>
      <w:rFonts w:ascii="Symbol" w:hAnsi="Symbol"/>
    </w:rPr>
  </w:style>
  <w:style w:type="character" w:customStyle="1" w:styleId="WW-WW8Num374z0">
    <w:name w:val="WW-WW8Num374z0"/>
    <w:rsid w:val="009A68FB"/>
    <w:rPr>
      <w:rFonts w:ascii="Symbol" w:hAnsi="Symbol"/>
    </w:rPr>
  </w:style>
  <w:style w:type="character" w:customStyle="1" w:styleId="WW-WW8Num375z0">
    <w:name w:val="WW-WW8Num375z0"/>
    <w:rsid w:val="009A68FB"/>
    <w:rPr>
      <w:rFonts w:ascii="Symbol" w:hAnsi="Symbol"/>
    </w:rPr>
  </w:style>
  <w:style w:type="character" w:customStyle="1" w:styleId="WW-WW8Num376z0">
    <w:name w:val="WW-WW8Num376z0"/>
    <w:rsid w:val="009A68FB"/>
    <w:rPr>
      <w:rFonts w:ascii="Arial" w:hAnsi="Arial"/>
      <w:b/>
      <w:i/>
      <w:sz w:val="24"/>
      <w:u w:val="none"/>
    </w:rPr>
  </w:style>
  <w:style w:type="character" w:customStyle="1" w:styleId="WW-WW8Num378z0">
    <w:name w:val="WW-WW8Num378z0"/>
    <w:rsid w:val="009A68FB"/>
    <w:rPr>
      <w:rFonts w:ascii="Arial" w:hAnsi="Arial"/>
      <w:b/>
      <w:i/>
      <w:sz w:val="24"/>
      <w:u w:val="none"/>
    </w:rPr>
  </w:style>
  <w:style w:type="character" w:customStyle="1" w:styleId="WW8Num379z0">
    <w:name w:val="WW8Num379z0"/>
    <w:rsid w:val="009A68FB"/>
    <w:rPr>
      <w:rFonts w:ascii="Symbol" w:hAnsi="Symbol"/>
    </w:rPr>
  </w:style>
  <w:style w:type="character" w:customStyle="1" w:styleId="WW-WW8Num380z0">
    <w:name w:val="WW-WW8Num380z0"/>
    <w:rsid w:val="009A68FB"/>
    <w:rPr>
      <w:rFonts w:ascii="Lucida Console" w:hAnsi="Lucida Console"/>
    </w:rPr>
  </w:style>
  <w:style w:type="character" w:customStyle="1" w:styleId="WW8Num380z1">
    <w:name w:val="WW8Num380z1"/>
    <w:rsid w:val="009A68FB"/>
    <w:rPr>
      <w:rFonts w:ascii="Wingdings" w:hAnsi="Wingdings"/>
    </w:rPr>
  </w:style>
  <w:style w:type="character" w:customStyle="1" w:styleId="WW8Num380z3">
    <w:name w:val="WW8Num380z3"/>
    <w:rsid w:val="009A68FB"/>
    <w:rPr>
      <w:rFonts w:ascii="Symbol" w:hAnsi="Symbol"/>
    </w:rPr>
  </w:style>
  <w:style w:type="character" w:customStyle="1" w:styleId="WW8Num380z4">
    <w:name w:val="WW8Num380z4"/>
    <w:rsid w:val="009A68FB"/>
    <w:rPr>
      <w:rFonts w:ascii="Courier New" w:hAnsi="Courier New"/>
    </w:rPr>
  </w:style>
  <w:style w:type="character" w:customStyle="1" w:styleId="WW-WW8Num381z0">
    <w:name w:val="WW-WW8Num381z0"/>
    <w:rsid w:val="009A68FB"/>
    <w:rPr>
      <w:rFonts w:ascii="Symbol" w:hAnsi="Symbol"/>
    </w:rPr>
  </w:style>
  <w:style w:type="character" w:customStyle="1" w:styleId="WW-WW8Num382z0">
    <w:name w:val="WW-WW8Num382z0"/>
    <w:rsid w:val="009A68FB"/>
    <w:rPr>
      <w:rFonts w:ascii="Wingdings" w:hAnsi="Wingdings"/>
    </w:rPr>
  </w:style>
  <w:style w:type="character" w:customStyle="1" w:styleId="WW8Num382z3">
    <w:name w:val="WW8Num382z3"/>
    <w:rsid w:val="009A68FB"/>
    <w:rPr>
      <w:rFonts w:ascii="Symbol" w:hAnsi="Symbol"/>
    </w:rPr>
  </w:style>
  <w:style w:type="character" w:customStyle="1" w:styleId="WW8Num382z4">
    <w:name w:val="WW8Num382z4"/>
    <w:rsid w:val="009A68FB"/>
    <w:rPr>
      <w:rFonts w:ascii="Courier New" w:hAnsi="Courier New"/>
    </w:rPr>
  </w:style>
  <w:style w:type="character" w:customStyle="1" w:styleId="WW8Num383z0">
    <w:name w:val="WW8Num383z0"/>
    <w:rsid w:val="009A68FB"/>
    <w:rPr>
      <w:rFonts w:ascii="Symbol" w:hAnsi="Symbol"/>
    </w:rPr>
  </w:style>
  <w:style w:type="character" w:customStyle="1" w:styleId="WW8Num384z0">
    <w:name w:val="WW8Num384z0"/>
    <w:rsid w:val="009A68FB"/>
    <w:rPr>
      <w:rFonts w:ascii="Times New Roman" w:hAnsi="Times New Roman"/>
    </w:rPr>
  </w:style>
  <w:style w:type="character" w:customStyle="1" w:styleId="WW-WW8Num385z0">
    <w:name w:val="WW-WW8Num385z0"/>
    <w:rsid w:val="009A68FB"/>
    <w:rPr>
      <w:rFonts w:ascii="Symbol" w:hAnsi="Symbol"/>
    </w:rPr>
  </w:style>
  <w:style w:type="character" w:customStyle="1" w:styleId="WW8Num386z0">
    <w:name w:val="WW8Num386z0"/>
    <w:rsid w:val="009A68FB"/>
    <w:rPr>
      <w:rFonts w:ascii="Wingdings" w:hAnsi="Wingdings"/>
    </w:rPr>
  </w:style>
  <w:style w:type="character" w:customStyle="1" w:styleId="WW8Num386z1">
    <w:name w:val="WW8Num386z1"/>
    <w:rsid w:val="009A68FB"/>
    <w:rPr>
      <w:rFonts w:ascii="Lucida Console" w:hAnsi="Lucida Console"/>
    </w:rPr>
  </w:style>
  <w:style w:type="character" w:customStyle="1" w:styleId="WW8Num386z3">
    <w:name w:val="WW8Num386z3"/>
    <w:rsid w:val="009A68FB"/>
    <w:rPr>
      <w:rFonts w:ascii="Symbol" w:hAnsi="Symbol"/>
    </w:rPr>
  </w:style>
  <w:style w:type="character" w:customStyle="1" w:styleId="WW8Num386z4">
    <w:name w:val="WW8Num386z4"/>
    <w:rsid w:val="009A68FB"/>
    <w:rPr>
      <w:rFonts w:ascii="Courier New" w:hAnsi="Courier New"/>
    </w:rPr>
  </w:style>
  <w:style w:type="character" w:customStyle="1" w:styleId="WW-WW8Num387z0">
    <w:name w:val="WW-WW8Num387z0"/>
    <w:rsid w:val="009A68FB"/>
    <w:rPr>
      <w:rFonts w:ascii="Symbol" w:hAnsi="Symbol"/>
    </w:rPr>
  </w:style>
  <w:style w:type="character" w:customStyle="1" w:styleId="WW8Num388z0">
    <w:name w:val="WW8Num388z0"/>
    <w:rsid w:val="009A68FB"/>
    <w:rPr>
      <w:rFonts w:ascii="Wingdings" w:hAnsi="Wingdings"/>
    </w:rPr>
  </w:style>
  <w:style w:type="character" w:customStyle="1" w:styleId="WW-WW8Num389z0">
    <w:name w:val="WW-WW8Num389z0"/>
    <w:rsid w:val="009A68FB"/>
    <w:rPr>
      <w:rFonts w:ascii="Webdings" w:hAnsi="Webdings"/>
      <w:b w:val="0"/>
      <w:i w:val="0"/>
    </w:rPr>
  </w:style>
  <w:style w:type="character" w:customStyle="1" w:styleId="WW-WW8Num390z0">
    <w:name w:val="WW-WW8Num390z0"/>
    <w:rsid w:val="009A68FB"/>
    <w:rPr>
      <w:rFonts w:ascii="Wingdings" w:hAnsi="Wingdings"/>
    </w:rPr>
  </w:style>
  <w:style w:type="character" w:customStyle="1" w:styleId="WW8Num393z0">
    <w:name w:val="WW8Num393z0"/>
    <w:rsid w:val="009A68FB"/>
    <w:rPr>
      <w:rFonts w:ascii="Symbol" w:hAnsi="Symbol"/>
    </w:rPr>
  </w:style>
  <w:style w:type="character" w:customStyle="1" w:styleId="WW-WW8Num395z0">
    <w:name w:val="WW-WW8Num395z0"/>
    <w:rsid w:val="009A68FB"/>
    <w:rPr>
      <w:rFonts w:ascii="Wingdings" w:hAnsi="Wingdings"/>
    </w:rPr>
  </w:style>
  <w:style w:type="character" w:customStyle="1" w:styleId="WW-WW8Num395z1">
    <w:name w:val="WW-WW8Num395z1"/>
    <w:rsid w:val="009A68FB"/>
    <w:rPr>
      <w:rFonts w:ascii="Symbol" w:hAnsi="Symbol"/>
    </w:rPr>
  </w:style>
  <w:style w:type="character" w:customStyle="1" w:styleId="WW-WW8Num396z0">
    <w:name w:val="WW-WW8Num396z0"/>
    <w:rsid w:val="009A68FB"/>
    <w:rPr>
      <w:rFonts w:ascii="Symbol" w:hAnsi="Symbol"/>
    </w:rPr>
  </w:style>
  <w:style w:type="character" w:customStyle="1" w:styleId="WW8Num396z1">
    <w:name w:val="WW8Num396z1"/>
    <w:rsid w:val="009A68FB"/>
    <w:rPr>
      <w:rFonts w:ascii="Courier New" w:hAnsi="Courier New"/>
    </w:rPr>
  </w:style>
  <w:style w:type="character" w:customStyle="1" w:styleId="WW8Num396z2">
    <w:name w:val="WW8Num396z2"/>
    <w:rsid w:val="009A68FB"/>
    <w:rPr>
      <w:rFonts w:ascii="Wingdings" w:hAnsi="Wingdings"/>
    </w:rPr>
  </w:style>
  <w:style w:type="character" w:customStyle="1" w:styleId="WW-WW8Num397z0">
    <w:name w:val="WW-WW8Num397z0"/>
    <w:rsid w:val="009A68FB"/>
    <w:rPr>
      <w:rFonts w:ascii="Symbol" w:hAnsi="Symbol"/>
    </w:rPr>
  </w:style>
  <w:style w:type="character" w:customStyle="1" w:styleId="WW8Num399z0">
    <w:name w:val="WW8Num399z0"/>
    <w:rsid w:val="009A68FB"/>
    <w:rPr>
      <w:rFonts w:ascii="Symbol" w:hAnsi="Symbol"/>
    </w:rPr>
  </w:style>
  <w:style w:type="character" w:customStyle="1" w:styleId="WW8Num400z0">
    <w:name w:val="WW8Num400z0"/>
    <w:rsid w:val="009A68FB"/>
    <w:rPr>
      <w:b w:val="0"/>
    </w:rPr>
  </w:style>
  <w:style w:type="character" w:customStyle="1" w:styleId="WW8Num401z0">
    <w:name w:val="WW8Num401z0"/>
    <w:rsid w:val="009A68FB"/>
    <w:rPr>
      <w:rFonts w:ascii="Wingdings" w:hAnsi="Wingdings"/>
    </w:rPr>
  </w:style>
  <w:style w:type="character" w:customStyle="1" w:styleId="WW8Num401z3">
    <w:name w:val="WW8Num401z3"/>
    <w:rsid w:val="009A68FB"/>
    <w:rPr>
      <w:rFonts w:ascii="Symbol" w:hAnsi="Symbol"/>
    </w:rPr>
  </w:style>
  <w:style w:type="character" w:customStyle="1" w:styleId="WW8Num401z4">
    <w:name w:val="WW8Num401z4"/>
    <w:rsid w:val="009A68FB"/>
    <w:rPr>
      <w:rFonts w:ascii="Courier New" w:hAnsi="Courier New"/>
    </w:rPr>
  </w:style>
  <w:style w:type="character" w:customStyle="1" w:styleId="WW8Num402z0">
    <w:name w:val="WW8Num402z0"/>
    <w:rsid w:val="009A68FB"/>
    <w:rPr>
      <w:rFonts w:ascii="Book Antiqua" w:hAnsi="Book Antiqua"/>
      <w:b/>
      <w:i w:val="0"/>
      <w:sz w:val="32"/>
      <w:u w:val="none"/>
    </w:rPr>
  </w:style>
  <w:style w:type="character" w:customStyle="1" w:styleId="WW8Num403z0">
    <w:name w:val="WW8Num403z0"/>
    <w:rsid w:val="009A68FB"/>
    <w:rPr>
      <w:rFonts w:ascii="Symbol" w:hAnsi="Symbol"/>
    </w:rPr>
  </w:style>
  <w:style w:type="character" w:customStyle="1" w:styleId="WW8Num404z0">
    <w:name w:val="WW8Num404z0"/>
    <w:rsid w:val="009A68FB"/>
    <w:rPr>
      <w:rFonts w:ascii="Wingdings" w:hAnsi="Wingdings"/>
      <w:color w:val="FF0000"/>
    </w:rPr>
  </w:style>
  <w:style w:type="character" w:customStyle="1" w:styleId="WW8Num405z0">
    <w:name w:val="WW8Num405z0"/>
    <w:rsid w:val="009A68FB"/>
    <w:rPr>
      <w:rFonts w:ascii="Symbol" w:hAnsi="Symbol"/>
    </w:rPr>
  </w:style>
  <w:style w:type="character" w:customStyle="1" w:styleId="WW-WW8Num406z0">
    <w:name w:val="WW-WW8Num406z0"/>
    <w:rsid w:val="009A68FB"/>
    <w:rPr>
      <w:rFonts w:ascii="Symbol" w:hAnsi="Symbol"/>
    </w:rPr>
  </w:style>
  <w:style w:type="character" w:customStyle="1" w:styleId="WW8Num407z0">
    <w:name w:val="WW8Num407z0"/>
    <w:rsid w:val="009A68FB"/>
    <w:rPr>
      <w:rFonts w:ascii="Wingdings" w:hAnsi="Wingdings"/>
      <w:color w:val="auto"/>
    </w:rPr>
  </w:style>
  <w:style w:type="character" w:customStyle="1" w:styleId="WW-WW8Num408z0">
    <w:name w:val="WW-WW8Num408z0"/>
    <w:rsid w:val="009A68FB"/>
    <w:rPr>
      <w:rFonts w:ascii="Symbol" w:hAnsi="Symbol"/>
    </w:rPr>
  </w:style>
  <w:style w:type="character" w:customStyle="1" w:styleId="WW8Num409z0">
    <w:name w:val="WW8Num409z0"/>
    <w:rsid w:val="009A68FB"/>
    <w:rPr>
      <w:rFonts w:ascii="Wingdings" w:hAnsi="Wingdings"/>
    </w:rPr>
  </w:style>
  <w:style w:type="character" w:customStyle="1" w:styleId="WW-WW8Num411z0">
    <w:name w:val="WW-WW8Num411z0"/>
    <w:rsid w:val="009A68FB"/>
    <w:rPr>
      <w:rFonts w:ascii="Wingdings" w:hAnsi="Wingdings"/>
    </w:rPr>
  </w:style>
  <w:style w:type="character" w:customStyle="1" w:styleId="WW-WW8Num412z0">
    <w:name w:val="WW-WW8Num412z0"/>
    <w:rsid w:val="009A68FB"/>
    <w:rPr>
      <w:rFonts w:ascii="Times New Roman" w:hAnsi="Times New Roman"/>
    </w:rPr>
  </w:style>
  <w:style w:type="character" w:customStyle="1" w:styleId="WW8Num413z0">
    <w:name w:val="WW8Num413z0"/>
    <w:rsid w:val="009A68FB"/>
    <w:rPr>
      <w:rFonts w:ascii="Times New Roman" w:hAnsi="Times New Roman"/>
    </w:rPr>
  </w:style>
  <w:style w:type="character" w:customStyle="1" w:styleId="WW-WW8Num414z0">
    <w:name w:val="WW-WW8Num414z0"/>
    <w:rsid w:val="009A68FB"/>
    <w:rPr>
      <w:rFonts w:ascii="Times New Roman" w:hAnsi="Times New Roman"/>
    </w:rPr>
  </w:style>
  <w:style w:type="character" w:customStyle="1" w:styleId="WW-WW8Num416z0">
    <w:name w:val="WW-WW8Num416z0"/>
    <w:rsid w:val="009A68FB"/>
    <w:rPr>
      <w:rFonts w:ascii="Wingdings" w:hAnsi="Wingdings"/>
      <w:outline/>
      <w:color w:val="000000"/>
      <w:sz w:val="16"/>
      <w14:textOutline w14:w="9525" w14:cap="flat" w14:cmpd="sng" w14:algn="ctr">
        <w14:solidFill>
          <w14:srgbClr w14:val="000000"/>
        </w14:solidFill>
        <w14:prstDash w14:val="solid"/>
        <w14:round/>
      </w14:textOutline>
      <w14:textFill>
        <w14:noFill/>
      </w14:textFill>
    </w:rPr>
  </w:style>
  <w:style w:type="character" w:customStyle="1" w:styleId="WW-WW8Num417z0">
    <w:name w:val="WW-WW8Num417z0"/>
    <w:rsid w:val="009A68FB"/>
    <w:rPr>
      <w:rFonts w:ascii="Wingdings" w:hAnsi="Wingdings"/>
      <w:color w:val="auto"/>
    </w:rPr>
  </w:style>
  <w:style w:type="character" w:customStyle="1" w:styleId="WW8Num418z0">
    <w:name w:val="WW8Num418z0"/>
    <w:rsid w:val="009A68FB"/>
    <w:rPr>
      <w:rFonts w:ascii="Symbol" w:hAnsi="Symbol"/>
    </w:rPr>
  </w:style>
  <w:style w:type="character" w:customStyle="1" w:styleId="WW8Num419z0">
    <w:name w:val="WW8Num419z0"/>
    <w:rsid w:val="009A68FB"/>
    <w:rPr>
      <w:rFonts w:ascii="Symbol" w:hAnsi="Symbol"/>
    </w:rPr>
  </w:style>
  <w:style w:type="character" w:customStyle="1" w:styleId="WW8Num420z0">
    <w:name w:val="WW8Num420z0"/>
    <w:rsid w:val="009A68FB"/>
    <w:rPr>
      <w:rFonts w:ascii="Symbol" w:hAnsi="Symbol"/>
    </w:rPr>
  </w:style>
  <w:style w:type="character" w:customStyle="1" w:styleId="WW8Num421z0">
    <w:name w:val="WW8Num421z0"/>
    <w:rsid w:val="009A68FB"/>
    <w:rPr>
      <w:rFonts w:ascii="Symbol" w:hAnsi="Symbol"/>
    </w:rPr>
  </w:style>
  <w:style w:type="character" w:customStyle="1" w:styleId="WW8Num422z0">
    <w:name w:val="WW8Num422z0"/>
    <w:rsid w:val="009A68FB"/>
    <w:rPr>
      <w:rFonts w:ascii="Symbol" w:hAnsi="Symbol"/>
    </w:rPr>
  </w:style>
  <w:style w:type="character" w:customStyle="1" w:styleId="WW8Num423z0">
    <w:name w:val="WW8Num423z0"/>
    <w:rsid w:val="009A68FB"/>
    <w:rPr>
      <w:rFonts w:ascii="Arial" w:hAnsi="Arial"/>
      <w:b/>
      <w:i/>
      <w:sz w:val="24"/>
      <w:u w:val="none"/>
    </w:rPr>
  </w:style>
  <w:style w:type="character" w:customStyle="1" w:styleId="WW8Num424z0">
    <w:name w:val="WW8Num424z0"/>
    <w:rsid w:val="009A68FB"/>
    <w:rPr>
      <w:rFonts w:ascii="Wingdings" w:hAnsi="Wingdings"/>
    </w:rPr>
  </w:style>
  <w:style w:type="character" w:customStyle="1" w:styleId="WW8Num424z1">
    <w:name w:val="WW8Num424z1"/>
    <w:rsid w:val="009A68FB"/>
    <w:rPr>
      <w:rFonts w:ascii="Courier New" w:hAnsi="Courier New"/>
    </w:rPr>
  </w:style>
  <w:style w:type="character" w:customStyle="1" w:styleId="WW8Num424z3">
    <w:name w:val="WW8Num424z3"/>
    <w:rsid w:val="009A68FB"/>
    <w:rPr>
      <w:rFonts w:ascii="Symbol" w:hAnsi="Symbol"/>
    </w:rPr>
  </w:style>
  <w:style w:type="character" w:customStyle="1" w:styleId="WW8Num425z0">
    <w:name w:val="WW8Num425z0"/>
    <w:rsid w:val="009A68FB"/>
    <w:rPr>
      <w:rFonts w:ascii="Symbol" w:hAnsi="Symbol"/>
    </w:rPr>
  </w:style>
  <w:style w:type="character" w:customStyle="1" w:styleId="WW8Num426z0">
    <w:name w:val="WW8Num426z0"/>
    <w:rsid w:val="009A68FB"/>
    <w:rPr>
      <w:rFonts w:ascii="Symbol" w:hAnsi="Symbol"/>
    </w:rPr>
  </w:style>
  <w:style w:type="character" w:customStyle="1" w:styleId="WW8Num427z0">
    <w:name w:val="WW8Num427z0"/>
    <w:rsid w:val="009A68FB"/>
    <w:rPr>
      <w:rFonts w:ascii="Wingdings" w:hAnsi="Wingdings"/>
    </w:rPr>
  </w:style>
  <w:style w:type="character" w:customStyle="1" w:styleId="WW8Num428z0">
    <w:name w:val="WW8Num428z0"/>
    <w:rsid w:val="009A68FB"/>
    <w:rPr>
      <w:rFonts w:ascii="Symbol" w:hAnsi="Symbol"/>
    </w:rPr>
  </w:style>
  <w:style w:type="character" w:customStyle="1" w:styleId="WW8Num429z0">
    <w:name w:val="WW8Num429z0"/>
    <w:rsid w:val="009A68FB"/>
    <w:rPr>
      <w:rFonts w:ascii="Symbol" w:hAnsi="Symbol"/>
    </w:rPr>
  </w:style>
  <w:style w:type="character" w:customStyle="1" w:styleId="WW8Num430z0">
    <w:name w:val="WW8Num430z0"/>
    <w:rsid w:val="009A68FB"/>
    <w:rPr>
      <w:rFonts w:ascii="Wingdings" w:hAnsi="Wingdings"/>
    </w:rPr>
  </w:style>
  <w:style w:type="character" w:customStyle="1" w:styleId="WW8Num430z1">
    <w:name w:val="WW8Num430z1"/>
    <w:rsid w:val="009A68FB"/>
    <w:rPr>
      <w:rFonts w:ascii="Courier New" w:hAnsi="Courier New"/>
    </w:rPr>
  </w:style>
  <w:style w:type="character" w:customStyle="1" w:styleId="WW8Num430z3">
    <w:name w:val="WW8Num430z3"/>
    <w:rsid w:val="009A68FB"/>
    <w:rPr>
      <w:rFonts w:ascii="Symbol" w:hAnsi="Symbol"/>
    </w:rPr>
  </w:style>
  <w:style w:type="character" w:customStyle="1" w:styleId="WW8Num431z0">
    <w:name w:val="WW8Num431z0"/>
    <w:rsid w:val="009A68FB"/>
    <w:rPr>
      <w:rFonts w:ascii="Symbol" w:hAnsi="Symbol"/>
    </w:rPr>
  </w:style>
  <w:style w:type="character" w:customStyle="1" w:styleId="WW8Num432z0">
    <w:name w:val="WW8Num432z0"/>
    <w:rsid w:val="009A68FB"/>
    <w:rPr>
      <w:rFonts w:ascii="Times New Roman" w:hAnsi="Times New Roman"/>
    </w:rPr>
  </w:style>
  <w:style w:type="character" w:customStyle="1" w:styleId="WW8Num433z0">
    <w:name w:val="WW8Num433z0"/>
    <w:rsid w:val="009A68FB"/>
    <w:rPr>
      <w:rFonts w:ascii="Wingdings" w:hAnsi="Wingdings"/>
    </w:rPr>
  </w:style>
  <w:style w:type="character" w:customStyle="1" w:styleId="WW8Num433z1">
    <w:name w:val="WW8Num433z1"/>
    <w:rsid w:val="009A68FB"/>
    <w:rPr>
      <w:rFonts w:ascii="Lucida Console" w:hAnsi="Lucida Console"/>
    </w:rPr>
  </w:style>
  <w:style w:type="character" w:customStyle="1" w:styleId="WW8Num433z3">
    <w:name w:val="WW8Num433z3"/>
    <w:rsid w:val="009A68FB"/>
    <w:rPr>
      <w:rFonts w:ascii="Symbol" w:hAnsi="Symbol"/>
    </w:rPr>
  </w:style>
  <w:style w:type="character" w:customStyle="1" w:styleId="WW8Num433z4">
    <w:name w:val="WW8Num433z4"/>
    <w:rsid w:val="009A68FB"/>
    <w:rPr>
      <w:rFonts w:ascii="Courier New" w:hAnsi="Courier New"/>
    </w:rPr>
  </w:style>
  <w:style w:type="character" w:customStyle="1" w:styleId="WW8Num434z0">
    <w:name w:val="WW8Num434z0"/>
    <w:rsid w:val="009A68FB"/>
    <w:rPr>
      <w:rFonts w:ascii="Arial" w:hAnsi="Arial"/>
      <w:b/>
      <w:i/>
      <w:sz w:val="24"/>
      <w:u w:val="none"/>
    </w:rPr>
  </w:style>
  <w:style w:type="character" w:customStyle="1" w:styleId="WW8Num435z0">
    <w:name w:val="WW8Num435z0"/>
    <w:rsid w:val="009A68FB"/>
    <w:rPr>
      <w:rFonts w:ascii="Symbol" w:hAnsi="Symbol"/>
      <w:color w:val="auto"/>
      <w:sz w:val="28"/>
    </w:rPr>
  </w:style>
  <w:style w:type="character" w:customStyle="1" w:styleId="WW8Num437z0">
    <w:name w:val="WW8Num437z0"/>
    <w:rsid w:val="009A68FB"/>
    <w:rPr>
      <w:rFonts w:ascii="Wingdings" w:hAnsi="Wingdings"/>
    </w:rPr>
  </w:style>
  <w:style w:type="character" w:customStyle="1" w:styleId="WW8Num438z0">
    <w:name w:val="WW8Num438z0"/>
    <w:rsid w:val="009A68FB"/>
    <w:rPr>
      <w:rFonts w:ascii="Symbol" w:hAnsi="Symbol"/>
    </w:rPr>
  </w:style>
  <w:style w:type="character" w:customStyle="1" w:styleId="WW8Num439z0">
    <w:name w:val="WW8Num439z0"/>
    <w:rsid w:val="009A68FB"/>
    <w:rPr>
      <w:rFonts w:ascii="Symbol" w:hAnsi="Symbol"/>
    </w:rPr>
  </w:style>
  <w:style w:type="character" w:customStyle="1" w:styleId="WW8Num440z0">
    <w:name w:val="WW8Num440z0"/>
    <w:rsid w:val="009A68FB"/>
    <w:rPr>
      <w:rFonts w:ascii="Symbol" w:hAnsi="Symbol"/>
    </w:rPr>
  </w:style>
  <w:style w:type="character" w:customStyle="1" w:styleId="WW8Num441z0">
    <w:name w:val="WW8Num441z0"/>
    <w:rsid w:val="009A68FB"/>
    <w:rPr>
      <w:rFonts w:ascii="Symbol" w:hAnsi="Symbol"/>
    </w:rPr>
  </w:style>
  <w:style w:type="character" w:customStyle="1" w:styleId="WW8Num443z0">
    <w:name w:val="WW8Num443z0"/>
    <w:rsid w:val="009A68FB"/>
    <w:rPr>
      <w:rFonts w:ascii="Lucida Console" w:hAnsi="Lucida Console"/>
    </w:rPr>
  </w:style>
  <w:style w:type="character" w:customStyle="1" w:styleId="WW8Num443z1">
    <w:name w:val="WW8Num443z1"/>
    <w:rsid w:val="009A68FB"/>
    <w:rPr>
      <w:rFonts w:ascii="Wingdings" w:hAnsi="Wingdings"/>
    </w:rPr>
  </w:style>
  <w:style w:type="character" w:customStyle="1" w:styleId="WW8Num443z3">
    <w:name w:val="WW8Num443z3"/>
    <w:rsid w:val="009A68FB"/>
    <w:rPr>
      <w:rFonts w:ascii="Symbol" w:hAnsi="Symbol"/>
    </w:rPr>
  </w:style>
  <w:style w:type="character" w:customStyle="1" w:styleId="WW8Num443z4">
    <w:name w:val="WW8Num443z4"/>
    <w:rsid w:val="009A68FB"/>
    <w:rPr>
      <w:rFonts w:ascii="Courier New" w:hAnsi="Courier New"/>
    </w:rPr>
  </w:style>
  <w:style w:type="character" w:customStyle="1" w:styleId="WW8Num444z0">
    <w:name w:val="WW8Num444z0"/>
    <w:rsid w:val="009A68FB"/>
    <w:rPr>
      <w:rFonts w:ascii="Symbol" w:hAnsi="Symbol"/>
    </w:rPr>
  </w:style>
  <w:style w:type="character" w:customStyle="1" w:styleId="WW8Num445z0">
    <w:name w:val="WW8Num445z0"/>
    <w:rsid w:val="009A68FB"/>
    <w:rPr>
      <w:rFonts w:ascii="Times New Roman" w:hAnsi="Times New Roman"/>
      <w:caps w:val="0"/>
      <w:smallCaps w:val="0"/>
      <w:strike w:val="0"/>
      <w:dstrike w:val="0"/>
      <w:color w:val="auto"/>
      <w:position w:val="0"/>
      <w:sz w:val="24"/>
      <w:vertAlign w:val="baseline"/>
    </w:rPr>
  </w:style>
  <w:style w:type="character" w:customStyle="1" w:styleId="WW8Num446z0">
    <w:name w:val="WW8Num446z0"/>
    <w:rsid w:val="009A68FB"/>
    <w:rPr>
      <w:rFonts w:ascii="Wingdings" w:hAnsi="Wingdings"/>
    </w:rPr>
  </w:style>
  <w:style w:type="character" w:customStyle="1" w:styleId="WW8Num447z0">
    <w:name w:val="WW8Num447z0"/>
    <w:rsid w:val="009A68FB"/>
    <w:rPr>
      <w:rFonts w:ascii="Symbol" w:hAnsi="Symbol"/>
    </w:rPr>
  </w:style>
  <w:style w:type="character" w:customStyle="1" w:styleId="WW8Num448z0">
    <w:name w:val="WW8Num448z0"/>
    <w:rsid w:val="009A68FB"/>
    <w:rPr>
      <w:rFonts w:ascii="Times New Roman" w:hAnsi="Times New Roman"/>
      <w:b/>
      <w:i w:val="0"/>
      <w:sz w:val="24"/>
      <w:u w:val="none"/>
    </w:rPr>
  </w:style>
  <w:style w:type="character" w:customStyle="1" w:styleId="WW8Num449z0">
    <w:name w:val="WW8Num449z0"/>
    <w:rsid w:val="009A68FB"/>
    <w:rPr>
      <w:rFonts w:ascii="Symbol" w:hAnsi="Symbol"/>
    </w:rPr>
  </w:style>
  <w:style w:type="character" w:customStyle="1" w:styleId="WW8Num451z0">
    <w:name w:val="WW8Num451z0"/>
    <w:rsid w:val="009A68FB"/>
    <w:rPr>
      <w:rFonts w:ascii="Symbol" w:hAnsi="Symbol"/>
    </w:rPr>
  </w:style>
  <w:style w:type="character" w:customStyle="1" w:styleId="WW8Num452z0">
    <w:name w:val="WW8Num452z0"/>
    <w:rsid w:val="009A68FB"/>
    <w:rPr>
      <w:rFonts w:ascii="Symbol" w:hAnsi="Symbol"/>
    </w:rPr>
  </w:style>
  <w:style w:type="character" w:customStyle="1" w:styleId="WW8Num453z0">
    <w:name w:val="WW8Num453z0"/>
    <w:rsid w:val="009A68FB"/>
    <w:rPr>
      <w:rFonts w:ascii="Arial" w:hAnsi="Arial"/>
      <w:b/>
      <w:i/>
      <w:sz w:val="24"/>
      <w:u w:val="none"/>
    </w:rPr>
  </w:style>
  <w:style w:type="character" w:customStyle="1" w:styleId="WW8Num455z0">
    <w:name w:val="WW8Num455z0"/>
    <w:rsid w:val="009A68FB"/>
    <w:rPr>
      <w:rFonts w:ascii="Arial" w:hAnsi="Arial"/>
      <w:b/>
      <w:i/>
      <w:sz w:val="24"/>
      <w:u w:val="none"/>
    </w:rPr>
  </w:style>
  <w:style w:type="character" w:customStyle="1" w:styleId="WW8Num456z0">
    <w:name w:val="WW8Num456z0"/>
    <w:rsid w:val="009A68FB"/>
    <w:rPr>
      <w:rFonts w:ascii="Symbol" w:hAnsi="Symbol"/>
    </w:rPr>
  </w:style>
  <w:style w:type="character" w:customStyle="1" w:styleId="WW8Num457z0">
    <w:name w:val="WW8Num457z0"/>
    <w:rsid w:val="009A68FB"/>
    <w:rPr>
      <w:rFonts w:ascii="Wingdings" w:hAnsi="Wingdings"/>
      <w:color w:val="FF0000"/>
    </w:rPr>
  </w:style>
  <w:style w:type="character" w:customStyle="1" w:styleId="WW8Num458z0">
    <w:name w:val="WW8Num458z0"/>
    <w:rsid w:val="009A68FB"/>
    <w:rPr>
      <w:rFonts w:ascii="Symbol" w:hAnsi="Symbol"/>
    </w:rPr>
  </w:style>
  <w:style w:type="character" w:customStyle="1" w:styleId="WW8Num459z0">
    <w:name w:val="WW8Num459z0"/>
    <w:rsid w:val="009A68FB"/>
    <w:rPr>
      <w:rFonts w:ascii="Wingdings" w:hAnsi="Wingdings"/>
    </w:rPr>
  </w:style>
  <w:style w:type="character" w:customStyle="1" w:styleId="WW8Num460z0">
    <w:name w:val="WW8Num460z0"/>
    <w:rsid w:val="009A68FB"/>
    <w:rPr>
      <w:rFonts w:ascii="Symbol" w:hAnsi="Symbol"/>
      <w:color w:val="auto"/>
      <w:sz w:val="28"/>
    </w:rPr>
  </w:style>
  <w:style w:type="character" w:customStyle="1" w:styleId="WW8Num461z0">
    <w:name w:val="WW8Num461z0"/>
    <w:rsid w:val="009A68FB"/>
    <w:rPr>
      <w:rFonts w:ascii="Webdings" w:hAnsi="Webdings"/>
      <w:color w:val="0000FF"/>
    </w:rPr>
  </w:style>
  <w:style w:type="character" w:customStyle="1" w:styleId="WW8Num463z0">
    <w:name w:val="WW8Num463z0"/>
    <w:rsid w:val="009A68FB"/>
    <w:rPr>
      <w:rFonts w:ascii="Wingdings" w:hAnsi="Wingdings"/>
    </w:rPr>
  </w:style>
  <w:style w:type="character" w:customStyle="1" w:styleId="WW8Num464z0">
    <w:name w:val="WW8Num464z0"/>
    <w:rsid w:val="009A68FB"/>
    <w:rPr>
      <w:rFonts w:ascii="Symbol" w:hAnsi="Symbol"/>
    </w:rPr>
  </w:style>
  <w:style w:type="character" w:customStyle="1" w:styleId="WW8Num465z0">
    <w:name w:val="WW8Num465z0"/>
    <w:rsid w:val="009A68FB"/>
    <w:rPr>
      <w:rFonts w:ascii="Arial" w:hAnsi="Arial"/>
      <w:b/>
      <w:i/>
      <w:sz w:val="24"/>
      <w:u w:val="none"/>
    </w:rPr>
  </w:style>
  <w:style w:type="character" w:customStyle="1" w:styleId="WW8Num466z0">
    <w:name w:val="WW8Num466z0"/>
    <w:rsid w:val="009A68FB"/>
    <w:rPr>
      <w:rFonts w:ascii="Symbol" w:hAnsi="Symbol"/>
    </w:rPr>
  </w:style>
  <w:style w:type="character" w:customStyle="1" w:styleId="WW8Num467z0">
    <w:name w:val="WW8Num467z0"/>
    <w:rsid w:val="009A68FB"/>
    <w:rPr>
      <w:rFonts w:ascii="Symbol" w:hAnsi="Symbol"/>
    </w:rPr>
  </w:style>
  <w:style w:type="character" w:customStyle="1" w:styleId="WW8Num468z0">
    <w:name w:val="WW8Num468z0"/>
    <w:rsid w:val="009A68FB"/>
    <w:rPr>
      <w:rFonts w:ascii="Wingdings" w:hAnsi="Wingdings"/>
      <w:color w:val="auto"/>
      <w:sz w:val="16"/>
    </w:rPr>
  </w:style>
  <w:style w:type="character" w:customStyle="1" w:styleId="WW8Num469z0">
    <w:name w:val="WW8Num469z0"/>
    <w:rsid w:val="009A68FB"/>
    <w:rPr>
      <w:rFonts w:ascii="Symbol" w:hAnsi="Symbol"/>
    </w:rPr>
  </w:style>
  <w:style w:type="character" w:customStyle="1" w:styleId="WW8Num470z0">
    <w:name w:val="WW8Num470z0"/>
    <w:rsid w:val="009A68FB"/>
    <w:rPr>
      <w:rFonts w:ascii="Symbol" w:hAnsi="Symbol"/>
    </w:rPr>
  </w:style>
  <w:style w:type="character" w:customStyle="1" w:styleId="WW8Num470z1">
    <w:name w:val="WW8Num470z1"/>
    <w:rsid w:val="009A68FB"/>
    <w:rPr>
      <w:rFonts w:ascii="Courier New" w:hAnsi="Courier New"/>
    </w:rPr>
  </w:style>
  <w:style w:type="character" w:customStyle="1" w:styleId="WW8Num470z2">
    <w:name w:val="WW8Num470z2"/>
    <w:rsid w:val="009A68FB"/>
    <w:rPr>
      <w:rFonts w:ascii="Wingdings" w:hAnsi="Wingdings"/>
    </w:rPr>
  </w:style>
  <w:style w:type="character" w:customStyle="1" w:styleId="WW8Num471z0">
    <w:name w:val="WW8Num471z0"/>
    <w:rsid w:val="009A68FB"/>
    <w:rPr>
      <w:rFonts w:ascii="Wingdings" w:hAnsi="Wingdings"/>
    </w:rPr>
  </w:style>
  <w:style w:type="character" w:customStyle="1" w:styleId="WW8Num473z0">
    <w:name w:val="WW8Num473z0"/>
    <w:rsid w:val="009A68FB"/>
    <w:rPr>
      <w:rFonts w:ascii="Symbol" w:hAnsi="Symbol"/>
      <w:sz w:val="10"/>
    </w:rPr>
  </w:style>
  <w:style w:type="character" w:customStyle="1" w:styleId="WW8Num474z0">
    <w:name w:val="WW8Num474z0"/>
    <w:rsid w:val="009A68FB"/>
    <w:rPr>
      <w:rFonts w:ascii="Symbol" w:hAnsi="Symbol"/>
    </w:rPr>
  </w:style>
  <w:style w:type="character" w:customStyle="1" w:styleId="WW8Num475z0">
    <w:name w:val="WW8Num475z0"/>
    <w:rsid w:val="009A68FB"/>
    <w:rPr>
      <w:rFonts w:ascii="Wingdings" w:hAnsi="Wingdings"/>
    </w:rPr>
  </w:style>
  <w:style w:type="character" w:customStyle="1" w:styleId="WW8Num476z0">
    <w:name w:val="WW8Num476z0"/>
    <w:rsid w:val="009A68FB"/>
    <w:rPr>
      <w:rFonts w:ascii="Symbol" w:hAnsi="Symbol"/>
    </w:rPr>
  </w:style>
  <w:style w:type="character" w:customStyle="1" w:styleId="WW8Num477z0">
    <w:name w:val="WW8Num477z0"/>
    <w:rsid w:val="009A68FB"/>
    <w:rPr>
      <w:rFonts w:ascii="Symbol" w:hAnsi="Symbol"/>
    </w:rPr>
  </w:style>
  <w:style w:type="character" w:customStyle="1" w:styleId="WW8Num477z1">
    <w:name w:val="WW8Num477z1"/>
    <w:rsid w:val="009A68FB"/>
    <w:rPr>
      <w:rFonts w:ascii="Courier New" w:hAnsi="Courier New"/>
    </w:rPr>
  </w:style>
  <w:style w:type="character" w:customStyle="1" w:styleId="WW8Num477z2">
    <w:name w:val="WW8Num477z2"/>
    <w:rsid w:val="009A68FB"/>
    <w:rPr>
      <w:rFonts w:ascii="Wingdings" w:hAnsi="Wingdings"/>
    </w:rPr>
  </w:style>
  <w:style w:type="character" w:customStyle="1" w:styleId="WW8Num478z0">
    <w:name w:val="WW8Num478z0"/>
    <w:rsid w:val="009A68FB"/>
    <w:rPr>
      <w:rFonts w:ascii="Arial" w:hAnsi="Arial"/>
      <w:b/>
      <w:i/>
      <w:sz w:val="24"/>
      <w:u w:val="none"/>
    </w:rPr>
  </w:style>
  <w:style w:type="character" w:customStyle="1" w:styleId="WW8Num480z0">
    <w:name w:val="WW8Num480z0"/>
    <w:rsid w:val="009A68FB"/>
    <w:rPr>
      <w:rFonts w:ascii="Wingdings" w:hAnsi="Wingdings"/>
    </w:rPr>
  </w:style>
  <w:style w:type="character" w:customStyle="1" w:styleId="WW8Num482z0">
    <w:name w:val="WW8Num482z0"/>
    <w:rsid w:val="009A68FB"/>
    <w:rPr>
      <w:rFonts w:ascii="Symbol" w:hAnsi="Symbol"/>
    </w:rPr>
  </w:style>
  <w:style w:type="character" w:customStyle="1" w:styleId="WW8Num483z0">
    <w:name w:val="WW8Num483z0"/>
    <w:rsid w:val="009A68FB"/>
    <w:rPr>
      <w:rFonts w:ascii="Symbol" w:hAnsi="Symbol"/>
    </w:rPr>
  </w:style>
  <w:style w:type="character" w:customStyle="1" w:styleId="WW8Num484z0">
    <w:name w:val="WW8Num484z0"/>
    <w:rsid w:val="009A68FB"/>
    <w:rPr>
      <w:rFonts w:ascii="Wingdings" w:hAnsi="Wingdings"/>
    </w:rPr>
  </w:style>
  <w:style w:type="character" w:customStyle="1" w:styleId="WW8Num486z0">
    <w:name w:val="WW8Num486z0"/>
    <w:rsid w:val="009A68FB"/>
    <w:rPr>
      <w:rFonts w:ascii="Symbol" w:hAnsi="Symbol"/>
    </w:rPr>
  </w:style>
  <w:style w:type="character" w:customStyle="1" w:styleId="WW8Num487z0">
    <w:name w:val="WW8Num487z0"/>
    <w:rsid w:val="009A68FB"/>
    <w:rPr>
      <w:rFonts w:ascii="Symbol" w:hAnsi="Symbol"/>
      <w:b w:val="0"/>
      <w:i w:val="0"/>
      <w:sz w:val="24"/>
    </w:rPr>
  </w:style>
  <w:style w:type="character" w:customStyle="1" w:styleId="WW8Num488z0">
    <w:name w:val="WW8Num488z0"/>
    <w:rsid w:val="009A68FB"/>
    <w:rPr>
      <w:rFonts w:ascii="Wingdings" w:hAnsi="Wingdings"/>
    </w:rPr>
  </w:style>
  <w:style w:type="character" w:customStyle="1" w:styleId="WW8Num488z3">
    <w:name w:val="WW8Num488z3"/>
    <w:rsid w:val="009A68FB"/>
    <w:rPr>
      <w:rFonts w:ascii="Symbol" w:hAnsi="Symbol"/>
    </w:rPr>
  </w:style>
  <w:style w:type="character" w:customStyle="1" w:styleId="WW8Num488z4">
    <w:name w:val="WW8Num488z4"/>
    <w:rsid w:val="009A68FB"/>
    <w:rPr>
      <w:rFonts w:ascii="Courier New" w:hAnsi="Courier New"/>
    </w:rPr>
  </w:style>
  <w:style w:type="character" w:customStyle="1" w:styleId="WW8Num489z0">
    <w:name w:val="WW8Num489z0"/>
    <w:rsid w:val="009A68FB"/>
    <w:rPr>
      <w:rFonts w:ascii="Symbol" w:hAnsi="Symbol"/>
    </w:rPr>
  </w:style>
  <w:style w:type="character" w:customStyle="1" w:styleId="WW8Num490z0">
    <w:name w:val="WW8Num490z0"/>
    <w:rsid w:val="009A68FB"/>
    <w:rPr>
      <w:rFonts w:ascii="Wingdings" w:hAnsi="Wingdings"/>
      <w:color w:val="FF0000"/>
    </w:rPr>
  </w:style>
  <w:style w:type="character" w:customStyle="1" w:styleId="WW8Num491z0">
    <w:name w:val="WW8Num491z0"/>
    <w:rsid w:val="009A68FB"/>
    <w:rPr>
      <w:rFonts w:ascii="Wingdings" w:hAnsi="Wingdings"/>
    </w:rPr>
  </w:style>
  <w:style w:type="character" w:customStyle="1" w:styleId="WW8Num492z0">
    <w:name w:val="WW8Num492z0"/>
    <w:rsid w:val="009A68FB"/>
    <w:rPr>
      <w:rFonts w:ascii="Symbol" w:hAnsi="Symbol"/>
      <w:color w:val="auto"/>
      <w:sz w:val="28"/>
    </w:rPr>
  </w:style>
  <w:style w:type="character" w:customStyle="1" w:styleId="WW8Num493z0">
    <w:name w:val="WW8Num493z0"/>
    <w:rsid w:val="009A68FB"/>
    <w:rPr>
      <w:rFonts w:ascii="Wingdings" w:hAnsi="Wingdings"/>
    </w:rPr>
  </w:style>
  <w:style w:type="character" w:customStyle="1" w:styleId="WW8Num494z0">
    <w:name w:val="WW8Num494z0"/>
    <w:rsid w:val="009A68FB"/>
    <w:rPr>
      <w:rFonts w:ascii="Symbol" w:hAnsi="Symbol"/>
    </w:rPr>
  </w:style>
  <w:style w:type="character" w:customStyle="1" w:styleId="WW8Num495z0">
    <w:name w:val="WW8Num495z0"/>
    <w:rsid w:val="009A68FB"/>
    <w:rPr>
      <w:rFonts w:ascii="Arial" w:hAnsi="Arial"/>
      <w:b/>
      <w:i/>
      <w:sz w:val="24"/>
      <w:u w:val="none"/>
    </w:rPr>
  </w:style>
  <w:style w:type="character" w:customStyle="1" w:styleId="WW8Num498z0">
    <w:name w:val="WW8Num498z0"/>
    <w:rsid w:val="009A68FB"/>
    <w:rPr>
      <w:rFonts w:ascii="Symbol" w:hAnsi="Symbol"/>
    </w:rPr>
  </w:style>
  <w:style w:type="character" w:customStyle="1" w:styleId="WW8Num499z0">
    <w:name w:val="WW8Num499z0"/>
    <w:rsid w:val="009A68FB"/>
    <w:rPr>
      <w:rFonts w:ascii="Symbol" w:hAnsi="Symbol"/>
      <w:b w:val="0"/>
      <w:i w:val="0"/>
      <w:sz w:val="24"/>
    </w:rPr>
  </w:style>
  <w:style w:type="character" w:customStyle="1" w:styleId="WW8Num500z0">
    <w:name w:val="WW8Num500z0"/>
    <w:rsid w:val="009A68FB"/>
    <w:rPr>
      <w:color w:val="FF0000"/>
    </w:rPr>
  </w:style>
  <w:style w:type="character" w:customStyle="1" w:styleId="WW8Num502z0">
    <w:name w:val="WW8Num502z0"/>
    <w:rsid w:val="009A68FB"/>
    <w:rPr>
      <w:rFonts w:ascii="Symbol" w:hAnsi="Symbol"/>
    </w:rPr>
  </w:style>
  <w:style w:type="character" w:customStyle="1" w:styleId="WW8Num502z1">
    <w:name w:val="WW8Num502z1"/>
    <w:rsid w:val="009A68FB"/>
    <w:rPr>
      <w:rFonts w:ascii="Courier New" w:hAnsi="Courier New"/>
    </w:rPr>
  </w:style>
  <w:style w:type="character" w:customStyle="1" w:styleId="WW8Num502z2">
    <w:name w:val="WW8Num502z2"/>
    <w:rsid w:val="009A68FB"/>
    <w:rPr>
      <w:rFonts w:ascii="Wingdings" w:hAnsi="Wingdings"/>
    </w:rPr>
  </w:style>
  <w:style w:type="character" w:customStyle="1" w:styleId="WW8Num503z0">
    <w:name w:val="WW8Num503z0"/>
    <w:rsid w:val="009A68FB"/>
    <w:rPr>
      <w:rFonts w:ascii="Symbol" w:hAnsi="Symbol"/>
    </w:rPr>
  </w:style>
  <w:style w:type="character" w:customStyle="1" w:styleId="WW8Num503z1">
    <w:name w:val="WW8Num503z1"/>
    <w:rsid w:val="009A68FB"/>
    <w:rPr>
      <w:rFonts w:ascii="Courier New" w:hAnsi="Courier New"/>
    </w:rPr>
  </w:style>
  <w:style w:type="character" w:customStyle="1" w:styleId="WW8Num503z2">
    <w:name w:val="WW8Num503z2"/>
    <w:rsid w:val="009A68FB"/>
    <w:rPr>
      <w:rFonts w:ascii="Wingdings" w:hAnsi="Wingdings"/>
    </w:rPr>
  </w:style>
  <w:style w:type="character" w:customStyle="1" w:styleId="WW8Num504z0">
    <w:name w:val="WW8Num504z0"/>
    <w:rsid w:val="009A68FB"/>
    <w:rPr>
      <w:rFonts w:ascii="Symbol" w:hAnsi="Symbol"/>
    </w:rPr>
  </w:style>
  <w:style w:type="character" w:customStyle="1" w:styleId="WW8Num505z0">
    <w:name w:val="WW8Num505z0"/>
    <w:rsid w:val="009A68FB"/>
    <w:rPr>
      <w:rFonts w:ascii="Symbol" w:hAnsi="Symbol"/>
    </w:rPr>
  </w:style>
  <w:style w:type="character" w:customStyle="1" w:styleId="WW8Num506z0">
    <w:name w:val="WW8Num506z0"/>
    <w:rsid w:val="009A68FB"/>
    <w:rPr>
      <w:rFonts w:ascii="Symbol" w:hAnsi="Symbol"/>
    </w:rPr>
  </w:style>
  <w:style w:type="character" w:customStyle="1" w:styleId="WW8Num508z0">
    <w:name w:val="WW8Num508z0"/>
    <w:rsid w:val="009A68FB"/>
    <w:rPr>
      <w:rFonts w:ascii="Wingdings" w:hAnsi="Wingdings"/>
    </w:rPr>
  </w:style>
  <w:style w:type="character" w:customStyle="1" w:styleId="WW8Num508z3">
    <w:name w:val="WW8Num508z3"/>
    <w:rsid w:val="009A68FB"/>
    <w:rPr>
      <w:rFonts w:ascii="Symbol" w:hAnsi="Symbol"/>
    </w:rPr>
  </w:style>
  <w:style w:type="character" w:customStyle="1" w:styleId="WW8Num508z4">
    <w:name w:val="WW8Num508z4"/>
    <w:rsid w:val="009A68FB"/>
    <w:rPr>
      <w:rFonts w:ascii="Courier New" w:hAnsi="Courier New"/>
    </w:rPr>
  </w:style>
  <w:style w:type="character" w:customStyle="1" w:styleId="WW8Num509z0">
    <w:name w:val="WW8Num509z0"/>
    <w:rsid w:val="009A68FB"/>
    <w:rPr>
      <w:rFonts w:ascii="Wingdings" w:hAnsi="Wingdings"/>
    </w:rPr>
  </w:style>
  <w:style w:type="character" w:customStyle="1" w:styleId="WW8Num510z0">
    <w:name w:val="WW8Num510z0"/>
    <w:rsid w:val="009A68FB"/>
    <w:rPr>
      <w:rFonts w:ascii="Symbol" w:hAnsi="Symbol"/>
    </w:rPr>
  </w:style>
  <w:style w:type="character" w:customStyle="1" w:styleId="WW8Num512z0">
    <w:name w:val="WW8Num512z0"/>
    <w:rsid w:val="009A68FB"/>
    <w:rPr>
      <w:rFonts w:ascii="Symbol" w:hAnsi="Symbol"/>
    </w:rPr>
  </w:style>
  <w:style w:type="character" w:customStyle="1" w:styleId="WW8Num513z0">
    <w:name w:val="WW8Num513z0"/>
    <w:rsid w:val="009A68FB"/>
    <w:rPr>
      <w:rFonts w:ascii="Symbol" w:hAnsi="Symbol"/>
    </w:rPr>
  </w:style>
  <w:style w:type="character" w:customStyle="1" w:styleId="WW8Num514z0">
    <w:name w:val="WW8Num514z0"/>
    <w:rsid w:val="009A68FB"/>
    <w:rPr>
      <w:rFonts w:ascii="Symbol" w:hAnsi="Symbol"/>
    </w:rPr>
  </w:style>
  <w:style w:type="character" w:customStyle="1" w:styleId="WW8Num515z0">
    <w:name w:val="WW8Num515z0"/>
    <w:rsid w:val="009A68FB"/>
    <w:rPr>
      <w:rFonts w:ascii="Wingdings" w:hAnsi="Wingdings"/>
      <w:color w:val="auto"/>
    </w:rPr>
  </w:style>
  <w:style w:type="character" w:customStyle="1" w:styleId="WW8Num516z0">
    <w:name w:val="WW8Num516z0"/>
    <w:rsid w:val="009A68FB"/>
    <w:rPr>
      <w:rFonts w:ascii="Wingdings" w:hAnsi="Wingdings"/>
    </w:rPr>
  </w:style>
  <w:style w:type="character" w:customStyle="1" w:styleId="WW8Num517z0">
    <w:name w:val="WW8Num517z0"/>
    <w:rsid w:val="009A68FB"/>
    <w:rPr>
      <w:rFonts w:ascii="Symbol" w:hAnsi="Symbol"/>
    </w:rPr>
  </w:style>
  <w:style w:type="character" w:customStyle="1" w:styleId="WW8Num518z0">
    <w:name w:val="WW8Num518z0"/>
    <w:rsid w:val="009A68FB"/>
    <w:rPr>
      <w:rFonts w:ascii="Symbol" w:hAnsi="Symbol"/>
    </w:rPr>
  </w:style>
  <w:style w:type="character" w:customStyle="1" w:styleId="WW8Num520z0">
    <w:name w:val="WW8Num520z0"/>
    <w:rsid w:val="009A68FB"/>
    <w:rPr>
      <w:rFonts w:ascii="Wingdings" w:hAnsi="Wingdings"/>
    </w:rPr>
  </w:style>
  <w:style w:type="character" w:customStyle="1" w:styleId="WW8Num521z0">
    <w:name w:val="WW8Num521z0"/>
    <w:rsid w:val="009A68FB"/>
    <w:rPr>
      <w:rFonts w:ascii="Monotype Sorts" w:hAnsi="Monotype Sorts"/>
      <w:color w:val="0000FF"/>
    </w:rPr>
  </w:style>
  <w:style w:type="character" w:customStyle="1" w:styleId="WW8Num522z0">
    <w:name w:val="WW8Num522z0"/>
    <w:rsid w:val="009A68FB"/>
    <w:rPr>
      <w:rFonts w:ascii="Symbol" w:hAnsi="Symbol"/>
    </w:rPr>
  </w:style>
  <w:style w:type="character" w:customStyle="1" w:styleId="WW8Num523z0">
    <w:name w:val="WW8Num523z0"/>
    <w:rsid w:val="009A68FB"/>
    <w:rPr>
      <w:rFonts w:ascii="Wingdings" w:hAnsi="Wingdings"/>
    </w:rPr>
  </w:style>
  <w:style w:type="character" w:customStyle="1" w:styleId="WW8Num524z0">
    <w:name w:val="WW8Num524z0"/>
    <w:rsid w:val="009A68FB"/>
    <w:rPr>
      <w:rFonts w:ascii="Wingdings" w:hAnsi="Wingdings"/>
    </w:rPr>
  </w:style>
  <w:style w:type="character" w:customStyle="1" w:styleId="WW8Num524z1">
    <w:name w:val="WW8Num524z1"/>
    <w:rsid w:val="009A68FB"/>
    <w:rPr>
      <w:rFonts w:ascii="Courier New" w:hAnsi="Courier New"/>
    </w:rPr>
  </w:style>
  <w:style w:type="character" w:customStyle="1" w:styleId="WW8Num524z3">
    <w:name w:val="WW8Num524z3"/>
    <w:rsid w:val="009A68FB"/>
    <w:rPr>
      <w:rFonts w:ascii="Symbol" w:hAnsi="Symbol"/>
    </w:rPr>
  </w:style>
  <w:style w:type="character" w:customStyle="1" w:styleId="WW8Num528z0">
    <w:name w:val="WW8Num528z0"/>
    <w:rsid w:val="009A68FB"/>
    <w:rPr>
      <w:rFonts w:ascii="Symbol" w:hAnsi="Symbol"/>
    </w:rPr>
  </w:style>
  <w:style w:type="character" w:customStyle="1" w:styleId="WW8Num530z0">
    <w:name w:val="WW8Num530z0"/>
    <w:rsid w:val="009A68FB"/>
    <w:rPr>
      <w:rFonts w:ascii="Symbol" w:hAnsi="Symbol"/>
    </w:rPr>
  </w:style>
  <w:style w:type="character" w:customStyle="1" w:styleId="WW8Num530z1">
    <w:name w:val="WW8Num530z1"/>
    <w:rsid w:val="009A68FB"/>
    <w:rPr>
      <w:rFonts w:ascii="Courier New" w:hAnsi="Courier New"/>
    </w:rPr>
  </w:style>
  <w:style w:type="character" w:customStyle="1" w:styleId="WW8Num530z2">
    <w:name w:val="WW8Num530z2"/>
    <w:rsid w:val="009A68FB"/>
    <w:rPr>
      <w:rFonts w:ascii="Wingdings" w:hAnsi="Wingdings"/>
    </w:rPr>
  </w:style>
  <w:style w:type="character" w:customStyle="1" w:styleId="WW8Num531z0">
    <w:name w:val="WW8Num531z0"/>
    <w:rsid w:val="009A68FB"/>
    <w:rPr>
      <w:rFonts w:ascii="Symbol" w:hAnsi="Symbol"/>
    </w:rPr>
  </w:style>
  <w:style w:type="character" w:customStyle="1" w:styleId="WW8Num533z0">
    <w:name w:val="WW8Num533z0"/>
    <w:rsid w:val="009A68FB"/>
    <w:rPr>
      <w:rFonts w:ascii="Symbol" w:hAnsi="Symbol"/>
    </w:rPr>
  </w:style>
  <w:style w:type="character" w:customStyle="1" w:styleId="WW8Num534z0">
    <w:name w:val="WW8Num534z0"/>
    <w:rsid w:val="009A68FB"/>
    <w:rPr>
      <w:rFonts w:ascii="Wingdings" w:hAnsi="Wingdings"/>
      <w:color w:val="auto"/>
      <w:sz w:val="16"/>
    </w:rPr>
  </w:style>
  <w:style w:type="character" w:customStyle="1" w:styleId="WW8Num535z0">
    <w:name w:val="WW8Num535z0"/>
    <w:rsid w:val="009A68FB"/>
    <w:rPr>
      <w:rFonts w:ascii="Symbol" w:hAnsi="Symbol"/>
    </w:rPr>
  </w:style>
  <w:style w:type="character" w:customStyle="1" w:styleId="WW8Num536z0">
    <w:name w:val="WW8Num536z0"/>
    <w:rsid w:val="009A68FB"/>
    <w:rPr>
      <w:rFonts w:ascii="Symbol" w:hAnsi="Symbol"/>
    </w:rPr>
  </w:style>
  <w:style w:type="character" w:customStyle="1" w:styleId="WW8Num537z0">
    <w:name w:val="WW8Num537z0"/>
    <w:rsid w:val="009A68FB"/>
    <w:rPr>
      <w:rFonts w:ascii="Symbol" w:hAnsi="Symbol"/>
    </w:rPr>
  </w:style>
  <w:style w:type="character" w:customStyle="1" w:styleId="WW8Num539z0">
    <w:name w:val="WW8Num539z0"/>
    <w:rsid w:val="009A68FB"/>
    <w:rPr>
      <w:rFonts w:ascii="Wingdings" w:hAnsi="Wingdings"/>
    </w:rPr>
  </w:style>
  <w:style w:type="character" w:customStyle="1" w:styleId="WW8Num540z0">
    <w:name w:val="WW8Num540z0"/>
    <w:rsid w:val="009A68FB"/>
    <w:rPr>
      <w:b/>
      <w:i w:val="0"/>
      <w:sz w:val="24"/>
    </w:rPr>
  </w:style>
  <w:style w:type="character" w:customStyle="1" w:styleId="WW8Num541z0">
    <w:name w:val="WW8Num541z0"/>
    <w:rsid w:val="009A68FB"/>
    <w:rPr>
      <w:rFonts w:ascii="Symbol" w:hAnsi="Symbol"/>
    </w:rPr>
  </w:style>
  <w:style w:type="character" w:customStyle="1" w:styleId="WW8Num542z0">
    <w:name w:val="WW8Num542z0"/>
    <w:rsid w:val="009A68FB"/>
    <w:rPr>
      <w:rFonts w:ascii="Symbol" w:hAnsi="Symbol"/>
    </w:rPr>
  </w:style>
  <w:style w:type="character" w:customStyle="1" w:styleId="WW8Num543z0">
    <w:name w:val="WW8Num543z0"/>
    <w:rsid w:val="009A68FB"/>
    <w:rPr>
      <w:rFonts w:ascii="Symbol" w:hAnsi="Symbol"/>
    </w:rPr>
  </w:style>
  <w:style w:type="character" w:customStyle="1" w:styleId="WW8Num544z0">
    <w:name w:val="WW8Num544z0"/>
    <w:rsid w:val="009A68FB"/>
    <w:rPr>
      <w:rFonts w:ascii="Arial" w:hAnsi="Arial"/>
      <w:b/>
      <w:i/>
      <w:sz w:val="24"/>
      <w:u w:val="none"/>
    </w:rPr>
  </w:style>
  <w:style w:type="character" w:customStyle="1" w:styleId="WW8Num545z0">
    <w:name w:val="WW8Num545z0"/>
    <w:rsid w:val="009A68FB"/>
    <w:rPr>
      <w:rFonts w:ascii="Times New Roman" w:hAnsi="Times New Roman"/>
      <w:b/>
      <w:i/>
      <w:sz w:val="24"/>
      <w:u w:val="none"/>
    </w:rPr>
  </w:style>
  <w:style w:type="character" w:customStyle="1" w:styleId="WW8Num546z0">
    <w:name w:val="WW8Num546z0"/>
    <w:rsid w:val="009A68FB"/>
    <w:rPr>
      <w:rFonts w:ascii="Wingdings" w:hAnsi="Wingdings"/>
      <w:color w:val="auto"/>
    </w:rPr>
  </w:style>
  <w:style w:type="character" w:customStyle="1" w:styleId="WW8Num547z0">
    <w:name w:val="WW8Num547z0"/>
    <w:rsid w:val="009A68FB"/>
    <w:rPr>
      <w:rFonts w:ascii="Wingdings" w:hAnsi="Wingdings"/>
    </w:rPr>
  </w:style>
  <w:style w:type="character" w:customStyle="1" w:styleId="WW8Num548z0">
    <w:name w:val="WW8Num548z0"/>
    <w:rsid w:val="009A68FB"/>
    <w:rPr>
      <w:rFonts w:ascii="Symbol" w:hAnsi="Symbol"/>
    </w:rPr>
  </w:style>
  <w:style w:type="character" w:customStyle="1" w:styleId="WW8Num549z0">
    <w:name w:val="WW8Num549z0"/>
    <w:rsid w:val="009A68FB"/>
    <w:rPr>
      <w:rFonts w:ascii="Symbol" w:hAnsi="Symbol"/>
    </w:rPr>
  </w:style>
  <w:style w:type="character" w:customStyle="1" w:styleId="WW8Num550z0">
    <w:name w:val="WW8Num550z0"/>
    <w:rsid w:val="009A68FB"/>
    <w:rPr>
      <w:rFonts w:ascii="Symbol" w:hAnsi="Symbol"/>
    </w:rPr>
  </w:style>
  <w:style w:type="character" w:customStyle="1" w:styleId="WW8Num551z0">
    <w:name w:val="WW8Num551z0"/>
    <w:rsid w:val="009A68FB"/>
    <w:rPr>
      <w:rFonts w:ascii="Wingdings" w:hAnsi="Wingdings"/>
    </w:rPr>
  </w:style>
  <w:style w:type="character" w:customStyle="1" w:styleId="WW8Num552z0">
    <w:name w:val="WW8Num552z0"/>
    <w:rsid w:val="009A68FB"/>
    <w:rPr>
      <w:rFonts w:ascii="Symbol" w:hAnsi="Symbol"/>
    </w:rPr>
  </w:style>
  <w:style w:type="character" w:customStyle="1" w:styleId="WW8Num552z1">
    <w:name w:val="WW8Num552z1"/>
    <w:rsid w:val="009A68FB"/>
    <w:rPr>
      <w:rFonts w:ascii="Courier New" w:hAnsi="Courier New"/>
    </w:rPr>
  </w:style>
  <w:style w:type="character" w:customStyle="1" w:styleId="WW8Num552z2">
    <w:name w:val="WW8Num552z2"/>
    <w:rsid w:val="009A68FB"/>
    <w:rPr>
      <w:rFonts w:ascii="Wingdings" w:hAnsi="Wingdings"/>
    </w:rPr>
  </w:style>
  <w:style w:type="character" w:customStyle="1" w:styleId="WW8Num555z0">
    <w:name w:val="WW8Num555z0"/>
    <w:rsid w:val="009A68FB"/>
    <w:rPr>
      <w:rFonts w:ascii="Lucida Console" w:hAnsi="Lucida Console"/>
    </w:rPr>
  </w:style>
  <w:style w:type="character" w:customStyle="1" w:styleId="WW8Num555z1">
    <w:name w:val="WW8Num555z1"/>
    <w:rsid w:val="009A68FB"/>
    <w:rPr>
      <w:rFonts w:ascii="Wingdings" w:hAnsi="Wingdings"/>
    </w:rPr>
  </w:style>
  <w:style w:type="character" w:customStyle="1" w:styleId="WW8Num555z7">
    <w:name w:val="WW8Num555z7"/>
    <w:rsid w:val="009A68FB"/>
    <w:rPr>
      <w:rFonts w:ascii="Courier New" w:hAnsi="Courier New"/>
    </w:rPr>
  </w:style>
  <w:style w:type="character" w:customStyle="1" w:styleId="WW8Num556z0">
    <w:name w:val="WW8Num556z0"/>
    <w:rsid w:val="009A68FB"/>
    <w:rPr>
      <w:rFonts w:ascii="Symbol" w:hAnsi="Symbol"/>
    </w:rPr>
  </w:style>
  <w:style w:type="character" w:customStyle="1" w:styleId="WW8Num559z0">
    <w:name w:val="WW8Num559z0"/>
    <w:rsid w:val="009A68FB"/>
    <w:rPr>
      <w:rFonts w:ascii="Wingdings" w:hAnsi="Wingdings"/>
    </w:rPr>
  </w:style>
  <w:style w:type="character" w:customStyle="1" w:styleId="WW8Num559z1">
    <w:name w:val="WW8Num559z1"/>
    <w:rsid w:val="009A68FB"/>
    <w:rPr>
      <w:rFonts w:ascii="Courier New" w:hAnsi="Courier New"/>
    </w:rPr>
  </w:style>
  <w:style w:type="character" w:customStyle="1" w:styleId="WW8Num559z3">
    <w:name w:val="WW8Num559z3"/>
    <w:rsid w:val="009A68FB"/>
    <w:rPr>
      <w:rFonts w:ascii="Symbol" w:hAnsi="Symbol"/>
    </w:rPr>
  </w:style>
  <w:style w:type="character" w:customStyle="1" w:styleId="WW8Num560z0">
    <w:name w:val="WW8Num560z0"/>
    <w:rsid w:val="009A68FB"/>
    <w:rPr>
      <w:color w:val="FF0000"/>
    </w:rPr>
  </w:style>
  <w:style w:type="character" w:customStyle="1" w:styleId="WW8Num561z0">
    <w:name w:val="WW8Num561z0"/>
    <w:rsid w:val="009A68FB"/>
    <w:rPr>
      <w:rFonts w:ascii="Wingdings" w:hAnsi="Wingdings"/>
    </w:rPr>
  </w:style>
  <w:style w:type="character" w:customStyle="1" w:styleId="WW8Num561z1">
    <w:name w:val="WW8Num561z1"/>
    <w:rsid w:val="009A68FB"/>
    <w:rPr>
      <w:rFonts w:ascii="Courier New" w:hAnsi="Courier New"/>
    </w:rPr>
  </w:style>
  <w:style w:type="character" w:customStyle="1" w:styleId="WW8Num561z3">
    <w:name w:val="WW8Num561z3"/>
    <w:rsid w:val="009A68FB"/>
    <w:rPr>
      <w:rFonts w:ascii="Symbol" w:hAnsi="Symbol"/>
    </w:rPr>
  </w:style>
  <w:style w:type="character" w:customStyle="1" w:styleId="WW8Num562z0">
    <w:name w:val="WW8Num562z0"/>
    <w:rsid w:val="009A68FB"/>
    <w:rPr>
      <w:rFonts w:ascii="Wingdings" w:hAnsi="Wingdings"/>
    </w:rPr>
  </w:style>
  <w:style w:type="character" w:customStyle="1" w:styleId="WW8Num562z1">
    <w:name w:val="WW8Num562z1"/>
    <w:rsid w:val="009A68FB"/>
    <w:rPr>
      <w:rFonts w:ascii="Courier New" w:hAnsi="Courier New"/>
    </w:rPr>
  </w:style>
  <w:style w:type="character" w:customStyle="1" w:styleId="WW8Num562z3">
    <w:name w:val="WW8Num562z3"/>
    <w:rsid w:val="009A68FB"/>
    <w:rPr>
      <w:rFonts w:ascii="Symbol" w:hAnsi="Symbol"/>
    </w:rPr>
  </w:style>
  <w:style w:type="character" w:customStyle="1" w:styleId="WW8Num563z0">
    <w:name w:val="WW8Num563z0"/>
    <w:rsid w:val="009A68FB"/>
    <w:rPr>
      <w:rFonts w:ascii="Wingdings" w:hAnsi="Wingdings"/>
      <w:color w:val="FF0000"/>
    </w:rPr>
  </w:style>
  <w:style w:type="character" w:customStyle="1" w:styleId="WW8Num565z0">
    <w:name w:val="WW8Num565z0"/>
    <w:rsid w:val="009A68FB"/>
    <w:rPr>
      <w:rFonts w:ascii="Wingdings" w:hAnsi="Wingdings"/>
    </w:rPr>
  </w:style>
  <w:style w:type="character" w:customStyle="1" w:styleId="WW8Num566z0">
    <w:name w:val="WW8Num566z0"/>
    <w:rsid w:val="009A68FB"/>
    <w:rPr>
      <w:rFonts w:ascii="Monotype Sorts" w:hAnsi="Monotype Sorts"/>
      <w:color w:val="auto"/>
    </w:rPr>
  </w:style>
  <w:style w:type="character" w:customStyle="1" w:styleId="WW8Num567z0">
    <w:name w:val="WW8Num567z0"/>
    <w:rsid w:val="009A68FB"/>
    <w:rPr>
      <w:rFonts w:ascii="Symbol" w:hAnsi="Symbol"/>
      <w:color w:val="auto"/>
      <w:sz w:val="28"/>
    </w:rPr>
  </w:style>
  <w:style w:type="character" w:customStyle="1" w:styleId="WW8Num568z0">
    <w:name w:val="WW8Num568z0"/>
    <w:rsid w:val="009A68FB"/>
    <w:rPr>
      <w:u w:val="none"/>
    </w:rPr>
  </w:style>
  <w:style w:type="character" w:customStyle="1" w:styleId="WW8Num569z0">
    <w:name w:val="WW8Num569z0"/>
    <w:rsid w:val="009A68FB"/>
    <w:rPr>
      <w:rFonts w:ascii="Symbol" w:hAnsi="Symbol"/>
    </w:rPr>
  </w:style>
  <w:style w:type="character" w:customStyle="1" w:styleId="WW8Num570z0">
    <w:name w:val="WW8Num570z0"/>
    <w:rsid w:val="009A68FB"/>
    <w:rPr>
      <w:rFonts w:ascii="Wingdings" w:hAnsi="Wingdings"/>
    </w:rPr>
  </w:style>
  <w:style w:type="character" w:customStyle="1" w:styleId="WW8Num571z0">
    <w:name w:val="WW8Num571z0"/>
    <w:rsid w:val="009A68FB"/>
    <w:rPr>
      <w:b/>
      <w:i w:val="0"/>
      <w:sz w:val="24"/>
    </w:rPr>
  </w:style>
  <w:style w:type="character" w:customStyle="1" w:styleId="WW8Num572z0">
    <w:name w:val="WW8Num572z0"/>
    <w:rsid w:val="009A68FB"/>
    <w:rPr>
      <w:rFonts w:ascii="Times New Roman" w:hAnsi="Times New Roman"/>
      <w:b/>
      <w:i/>
      <w:sz w:val="24"/>
      <w:u w:val="none"/>
    </w:rPr>
  </w:style>
  <w:style w:type="character" w:customStyle="1" w:styleId="WW8Num575z0">
    <w:name w:val="WW8Num575z0"/>
    <w:rsid w:val="009A68FB"/>
    <w:rPr>
      <w:rFonts w:ascii="Wingdings" w:hAnsi="Wingdings"/>
    </w:rPr>
  </w:style>
  <w:style w:type="character" w:customStyle="1" w:styleId="WW8Num576z0">
    <w:name w:val="WW8Num576z0"/>
    <w:rsid w:val="009A68FB"/>
    <w:rPr>
      <w:rFonts w:ascii="Symbol" w:hAnsi="Symbol"/>
    </w:rPr>
  </w:style>
  <w:style w:type="character" w:customStyle="1" w:styleId="WW8Num577z0">
    <w:name w:val="WW8Num577z0"/>
    <w:rsid w:val="009A68FB"/>
    <w:rPr>
      <w:rFonts w:ascii="Wingdings" w:hAnsi="Wingdings"/>
    </w:rPr>
  </w:style>
  <w:style w:type="character" w:customStyle="1" w:styleId="WW8Num578z0">
    <w:name w:val="WW8Num578z0"/>
    <w:rsid w:val="009A68FB"/>
    <w:rPr>
      <w:rFonts w:ascii="Arial" w:hAnsi="Arial"/>
      <w:b/>
      <w:i/>
      <w:sz w:val="24"/>
      <w:u w:val="none"/>
    </w:rPr>
  </w:style>
  <w:style w:type="character" w:customStyle="1" w:styleId="WW8Num580z0">
    <w:name w:val="WW8Num580z0"/>
    <w:rsid w:val="009A68FB"/>
    <w:rPr>
      <w:rFonts w:ascii="Wingdings" w:hAnsi="Wingdings"/>
    </w:rPr>
  </w:style>
  <w:style w:type="character" w:customStyle="1" w:styleId="WW8Num581z0">
    <w:name w:val="WW8Num581z0"/>
    <w:rsid w:val="009A68FB"/>
    <w:rPr>
      <w:rFonts w:ascii="Wingdings" w:hAnsi="Wingdings"/>
    </w:rPr>
  </w:style>
  <w:style w:type="character" w:customStyle="1" w:styleId="WW8Num582z0">
    <w:name w:val="WW8Num582z0"/>
    <w:rsid w:val="009A68FB"/>
    <w:rPr>
      <w:rFonts w:ascii="Symbol" w:hAnsi="Symbol"/>
      <w:color w:val="auto"/>
      <w:sz w:val="28"/>
    </w:rPr>
  </w:style>
  <w:style w:type="character" w:customStyle="1" w:styleId="WW8Num583z0">
    <w:name w:val="WW8Num583z0"/>
    <w:rsid w:val="009A68FB"/>
    <w:rPr>
      <w:rFonts w:ascii="Wingdings" w:hAnsi="Wingdings"/>
    </w:rPr>
  </w:style>
  <w:style w:type="character" w:customStyle="1" w:styleId="WW8Num584z0">
    <w:name w:val="WW8Num584z0"/>
    <w:rsid w:val="009A68FB"/>
    <w:rPr>
      <w:rFonts w:ascii="Symbol" w:hAnsi="Symbol"/>
    </w:rPr>
  </w:style>
  <w:style w:type="character" w:customStyle="1" w:styleId="WW8Num585z0">
    <w:name w:val="WW8Num585z0"/>
    <w:rsid w:val="009A68FB"/>
    <w:rPr>
      <w:rFonts w:ascii="Symbol" w:hAnsi="Symbol"/>
    </w:rPr>
  </w:style>
  <w:style w:type="character" w:customStyle="1" w:styleId="WW8Num587z0">
    <w:name w:val="WW8Num587z0"/>
    <w:rsid w:val="009A68FB"/>
    <w:rPr>
      <w:rFonts w:ascii="Symbol" w:hAnsi="Symbol"/>
    </w:rPr>
  </w:style>
  <w:style w:type="character" w:customStyle="1" w:styleId="WW8Num589z0">
    <w:name w:val="WW8Num589z0"/>
    <w:rsid w:val="009A68FB"/>
    <w:rPr>
      <w:rFonts w:ascii="Wingdings" w:hAnsi="Wingdings"/>
      <w:color w:val="FF0000"/>
    </w:rPr>
  </w:style>
  <w:style w:type="character" w:customStyle="1" w:styleId="WW8Num591z0">
    <w:name w:val="WW8Num591z0"/>
    <w:rsid w:val="009A68FB"/>
    <w:rPr>
      <w:rFonts w:ascii="Symbol" w:hAnsi="Symbol"/>
    </w:rPr>
  </w:style>
  <w:style w:type="character" w:customStyle="1" w:styleId="WW8Num592z0">
    <w:name w:val="WW8Num592z0"/>
    <w:rsid w:val="009A68FB"/>
    <w:rPr>
      <w:rFonts w:ascii="Wingdings" w:hAnsi="Wingdings"/>
    </w:rPr>
  </w:style>
  <w:style w:type="character" w:customStyle="1" w:styleId="WW8Num592z1">
    <w:name w:val="WW8Num592z1"/>
    <w:rsid w:val="009A68FB"/>
    <w:rPr>
      <w:rFonts w:ascii="Courier New" w:hAnsi="Courier New"/>
    </w:rPr>
  </w:style>
  <w:style w:type="character" w:customStyle="1" w:styleId="WW8Num592z3">
    <w:name w:val="WW8Num592z3"/>
    <w:rsid w:val="009A68FB"/>
    <w:rPr>
      <w:rFonts w:ascii="Symbol" w:hAnsi="Symbol"/>
    </w:rPr>
  </w:style>
  <w:style w:type="character" w:customStyle="1" w:styleId="WW8Num594z0">
    <w:name w:val="WW8Num594z0"/>
    <w:rsid w:val="009A68FB"/>
    <w:rPr>
      <w:rFonts w:ascii="Wingdings" w:hAnsi="Wingdings"/>
    </w:rPr>
  </w:style>
  <w:style w:type="character" w:customStyle="1" w:styleId="WW8Num595z0">
    <w:name w:val="WW8Num595z0"/>
    <w:rsid w:val="009A68FB"/>
    <w:rPr>
      <w:rFonts w:ascii="Wingdings" w:hAnsi="Wingdings"/>
    </w:rPr>
  </w:style>
  <w:style w:type="character" w:customStyle="1" w:styleId="WW8Num596z0">
    <w:name w:val="WW8Num596z0"/>
    <w:rsid w:val="009A68FB"/>
    <w:rPr>
      <w:rFonts w:ascii="Symbol" w:hAnsi="Symbol"/>
    </w:rPr>
  </w:style>
  <w:style w:type="character" w:customStyle="1" w:styleId="WW8Num597z0">
    <w:name w:val="WW8Num597z0"/>
    <w:rsid w:val="009A68FB"/>
    <w:rPr>
      <w:rFonts w:ascii="Symbol" w:hAnsi="Symbol"/>
    </w:rPr>
  </w:style>
  <w:style w:type="character" w:customStyle="1" w:styleId="WW8Num598z0">
    <w:name w:val="WW8Num598z0"/>
    <w:rsid w:val="009A68FB"/>
    <w:rPr>
      <w:rFonts w:ascii="Symbol" w:hAnsi="Symbol"/>
    </w:rPr>
  </w:style>
  <w:style w:type="character" w:customStyle="1" w:styleId="WW8Num601z0">
    <w:name w:val="WW8Num601z0"/>
    <w:rsid w:val="009A68FB"/>
    <w:rPr>
      <w:rFonts w:ascii="Symbol" w:hAnsi="Symbol"/>
    </w:rPr>
  </w:style>
  <w:style w:type="character" w:customStyle="1" w:styleId="WW8Num602z0">
    <w:name w:val="WW8Num602z0"/>
    <w:rsid w:val="009A68FB"/>
    <w:rPr>
      <w:rFonts w:ascii="Arial" w:hAnsi="Arial"/>
      <w:b/>
      <w:i w:val="0"/>
      <w:sz w:val="24"/>
      <w:u w:val="none"/>
    </w:rPr>
  </w:style>
  <w:style w:type="character" w:customStyle="1" w:styleId="WW8Num603z0">
    <w:name w:val="WW8Num603z0"/>
    <w:rsid w:val="009A68FB"/>
    <w:rPr>
      <w:rFonts w:ascii="Symbol" w:hAnsi="Symbol"/>
    </w:rPr>
  </w:style>
  <w:style w:type="character" w:customStyle="1" w:styleId="WW8Num604z0">
    <w:name w:val="WW8Num604z0"/>
    <w:rsid w:val="009A68FB"/>
    <w:rPr>
      <w:rFonts w:ascii="Symbol" w:hAnsi="Symbol"/>
      <w:b w:val="0"/>
      <w:i w:val="0"/>
      <w:sz w:val="24"/>
    </w:rPr>
  </w:style>
  <w:style w:type="character" w:customStyle="1" w:styleId="WW8Num605z0">
    <w:name w:val="WW8Num605z0"/>
    <w:rsid w:val="009A68FB"/>
    <w:rPr>
      <w:rFonts w:ascii="Symbol" w:hAnsi="Symbol"/>
    </w:rPr>
  </w:style>
  <w:style w:type="character" w:customStyle="1" w:styleId="WW8Num606z0">
    <w:name w:val="WW8Num606z0"/>
    <w:rsid w:val="009A68FB"/>
    <w:rPr>
      <w:rFonts w:ascii="Symbol" w:hAnsi="Symbol"/>
    </w:rPr>
  </w:style>
  <w:style w:type="character" w:customStyle="1" w:styleId="WW8Num607z0">
    <w:name w:val="WW8Num607z0"/>
    <w:rsid w:val="009A68FB"/>
    <w:rPr>
      <w:rFonts w:ascii="Wingdings" w:hAnsi="Wingdings"/>
    </w:rPr>
  </w:style>
  <w:style w:type="character" w:customStyle="1" w:styleId="WW8Num607z1">
    <w:name w:val="WW8Num607z1"/>
    <w:rsid w:val="009A68FB"/>
    <w:rPr>
      <w:rFonts w:ascii="Courier New" w:hAnsi="Courier New"/>
    </w:rPr>
  </w:style>
  <w:style w:type="character" w:customStyle="1" w:styleId="WW8Num607z3">
    <w:name w:val="WW8Num607z3"/>
    <w:rsid w:val="009A68FB"/>
    <w:rPr>
      <w:rFonts w:ascii="Symbol" w:hAnsi="Symbol"/>
    </w:rPr>
  </w:style>
  <w:style w:type="character" w:customStyle="1" w:styleId="WW8Num608z0">
    <w:name w:val="WW8Num608z0"/>
    <w:rsid w:val="009A68FB"/>
    <w:rPr>
      <w:rFonts w:ascii="Symbol" w:hAnsi="Symbol"/>
    </w:rPr>
  </w:style>
  <w:style w:type="character" w:customStyle="1" w:styleId="WW8Num609z0">
    <w:name w:val="WW8Num609z0"/>
    <w:rsid w:val="009A68FB"/>
    <w:rPr>
      <w:rFonts w:ascii="Symbol" w:hAnsi="Symbol"/>
    </w:rPr>
  </w:style>
  <w:style w:type="character" w:customStyle="1" w:styleId="WW8Num610z0">
    <w:name w:val="WW8Num610z0"/>
    <w:rsid w:val="009A68FB"/>
    <w:rPr>
      <w:rFonts w:ascii="Times New Roman" w:hAnsi="Times New Roman"/>
    </w:rPr>
  </w:style>
  <w:style w:type="character" w:customStyle="1" w:styleId="WW8Num611z0">
    <w:name w:val="WW8Num611z0"/>
    <w:rsid w:val="009A68FB"/>
    <w:rPr>
      <w:rFonts w:ascii="Wingdings" w:hAnsi="Wingdings"/>
      <w:color w:val="auto"/>
    </w:rPr>
  </w:style>
  <w:style w:type="character" w:customStyle="1" w:styleId="WW8Num612z0">
    <w:name w:val="WW8Num612z0"/>
    <w:rsid w:val="009A68FB"/>
    <w:rPr>
      <w:rFonts w:ascii="Symbol" w:hAnsi="Symbol"/>
    </w:rPr>
  </w:style>
  <w:style w:type="character" w:customStyle="1" w:styleId="WW8Num613z0">
    <w:name w:val="WW8Num613z0"/>
    <w:rsid w:val="009A68FB"/>
    <w:rPr>
      <w:rFonts w:ascii="Wingdings" w:hAnsi="Wingdings"/>
    </w:rPr>
  </w:style>
  <w:style w:type="character" w:customStyle="1" w:styleId="WW8Num613z1">
    <w:name w:val="WW8Num613z1"/>
    <w:rsid w:val="009A68FB"/>
    <w:rPr>
      <w:rFonts w:ascii="Courier New" w:hAnsi="Courier New"/>
    </w:rPr>
  </w:style>
  <w:style w:type="character" w:customStyle="1" w:styleId="WW8Num613z3">
    <w:name w:val="WW8Num613z3"/>
    <w:rsid w:val="009A68FB"/>
    <w:rPr>
      <w:rFonts w:ascii="Symbol" w:hAnsi="Symbol"/>
    </w:rPr>
  </w:style>
  <w:style w:type="character" w:customStyle="1" w:styleId="WW8Num614z0">
    <w:name w:val="WW8Num614z0"/>
    <w:rsid w:val="009A68FB"/>
    <w:rPr>
      <w:rFonts w:ascii="Wingdings" w:hAnsi="Wingdings"/>
      <w:color w:val="auto"/>
    </w:rPr>
  </w:style>
  <w:style w:type="character" w:customStyle="1" w:styleId="WW8Num615z0">
    <w:name w:val="WW8Num615z0"/>
    <w:rsid w:val="009A68FB"/>
    <w:rPr>
      <w:rFonts w:ascii="Symbol" w:hAnsi="Symbol"/>
    </w:rPr>
  </w:style>
  <w:style w:type="character" w:customStyle="1" w:styleId="WW8Num616z0">
    <w:name w:val="WW8Num616z0"/>
    <w:rsid w:val="009A68FB"/>
    <w:rPr>
      <w:rFonts w:ascii="Symbol" w:hAnsi="Symbol"/>
    </w:rPr>
  </w:style>
  <w:style w:type="character" w:customStyle="1" w:styleId="WW8Num617z0">
    <w:name w:val="WW8Num617z0"/>
    <w:rsid w:val="009A68FB"/>
    <w:rPr>
      <w:rFonts w:ascii="Symbol" w:hAnsi="Symbol"/>
    </w:rPr>
  </w:style>
  <w:style w:type="character" w:customStyle="1" w:styleId="WW8Num617z1">
    <w:name w:val="WW8Num617z1"/>
    <w:rsid w:val="009A68FB"/>
    <w:rPr>
      <w:rFonts w:ascii="Courier New" w:hAnsi="Courier New"/>
    </w:rPr>
  </w:style>
  <w:style w:type="character" w:customStyle="1" w:styleId="WW8Num617z2">
    <w:name w:val="WW8Num617z2"/>
    <w:rsid w:val="009A68FB"/>
    <w:rPr>
      <w:rFonts w:ascii="Wingdings" w:hAnsi="Wingdings"/>
    </w:rPr>
  </w:style>
  <w:style w:type="character" w:customStyle="1" w:styleId="WW8Num618z0">
    <w:name w:val="WW8Num618z0"/>
    <w:rsid w:val="009A68FB"/>
    <w:rPr>
      <w:b/>
      <w:i w:val="0"/>
      <w:sz w:val="24"/>
    </w:rPr>
  </w:style>
  <w:style w:type="character" w:customStyle="1" w:styleId="WW8Num620z0">
    <w:name w:val="WW8Num620z0"/>
    <w:rsid w:val="009A68FB"/>
    <w:rPr>
      <w:rFonts w:ascii="Wingdings" w:hAnsi="Wingdings"/>
    </w:rPr>
  </w:style>
  <w:style w:type="character" w:customStyle="1" w:styleId="WW8Num620z3">
    <w:name w:val="WW8Num620z3"/>
    <w:rsid w:val="009A68FB"/>
    <w:rPr>
      <w:rFonts w:ascii="Symbol" w:hAnsi="Symbol"/>
    </w:rPr>
  </w:style>
  <w:style w:type="character" w:customStyle="1" w:styleId="WW8Num620z4">
    <w:name w:val="WW8Num620z4"/>
    <w:rsid w:val="009A68FB"/>
    <w:rPr>
      <w:rFonts w:ascii="Courier New" w:hAnsi="Courier New"/>
    </w:rPr>
  </w:style>
  <w:style w:type="character" w:customStyle="1" w:styleId="WW8Num621z0">
    <w:name w:val="WW8Num621z0"/>
    <w:rsid w:val="009A68FB"/>
    <w:rPr>
      <w:rFonts w:ascii="Symbol" w:hAnsi="Symbol"/>
    </w:rPr>
  </w:style>
  <w:style w:type="character" w:customStyle="1" w:styleId="WW8Num622z0">
    <w:name w:val="WW8Num622z0"/>
    <w:rsid w:val="009A68FB"/>
    <w:rPr>
      <w:rFonts w:ascii="Symbol" w:hAnsi="Symbol"/>
      <w:color w:val="auto"/>
      <w:sz w:val="28"/>
    </w:rPr>
  </w:style>
  <w:style w:type="character" w:customStyle="1" w:styleId="WW8Num624z0">
    <w:name w:val="WW8Num624z0"/>
    <w:rsid w:val="009A68FB"/>
    <w:rPr>
      <w:rFonts w:ascii="Symbol" w:hAnsi="Symbol"/>
    </w:rPr>
  </w:style>
  <w:style w:type="character" w:customStyle="1" w:styleId="WW8Num625z0">
    <w:name w:val="WW8Num625z0"/>
    <w:rsid w:val="009A68FB"/>
    <w:rPr>
      <w:rFonts w:ascii="Symbol" w:hAnsi="Symbol"/>
    </w:rPr>
  </w:style>
  <w:style w:type="character" w:customStyle="1" w:styleId="WW8Num625z1">
    <w:name w:val="WW8Num625z1"/>
    <w:rsid w:val="009A68FB"/>
    <w:rPr>
      <w:rFonts w:ascii="Courier New" w:hAnsi="Courier New"/>
    </w:rPr>
  </w:style>
  <w:style w:type="character" w:customStyle="1" w:styleId="WW8Num625z2">
    <w:name w:val="WW8Num625z2"/>
    <w:rsid w:val="009A68FB"/>
    <w:rPr>
      <w:rFonts w:ascii="Wingdings" w:hAnsi="Wingdings"/>
    </w:rPr>
  </w:style>
  <w:style w:type="character" w:customStyle="1" w:styleId="WW8Num626z0">
    <w:name w:val="WW8Num626z0"/>
    <w:rsid w:val="009A68FB"/>
    <w:rPr>
      <w:rFonts w:ascii="Wingdings" w:hAnsi="Wingdings"/>
    </w:rPr>
  </w:style>
  <w:style w:type="character" w:customStyle="1" w:styleId="WW8Num627z0">
    <w:name w:val="WW8Num627z0"/>
    <w:rsid w:val="009A68FB"/>
    <w:rPr>
      <w:rFonts w:ascii="Arial" w:hAnsi="Arial"/>
      <w:b/>
      <w:i/>
      <w:sz w:val="24"/>
      <w:u w:val="none"/>
    </w:rPr>
  </w:style>
  <w:style w:type="character" w:customStyle="1" w:styleId="WW8Num629z0">
    <w:name w:val="WW8Num629z0"/>
    <w:rsid w:val="009A68FB"/>
    <w:rPr>
      <w:rFonts w:ascii="Symbol" w:hAnsi="Symbol"/>
    </w:rPr>
  </w:style>
  <w:style w:type="character" w:customStyle="1" w:styleId="WW8Num631z0">
    <w:name w:val="WW8Num631z0"/>
    <w:rsid w:val="009A68FB"/>
    <w:rPr>
      <w:rFonts w:ascii="Wingdings" w:hAnsi="Wingdings"/>
    </w:rPr>
  </w:style>
  <w:style w:type="character" w:customStyle="1" w:styleId="WW8Num633z0">
    <w:name w:val="WW8Num633z0"/>
    <w:rsid w:val="009A68FB"/>
    <w:rPr>
      <w:rFonts w:ascii="Symbol" w:hAnsi="Symbol"/>
      <w:b w:val="0"/>
      <w:i w:val="0"/>
      <w:sz w:val="24"/>
    </w:rPr>
  </w:style>
  <w:style w:type="character" w:customStyle="1" w:styleId="WW8Num634z0">
    <w:name w:val="WW8Num634z0"/>
    <w:rsid w:val="009A68FB"/>
    <w:rPr>
      <w:rFonts w:ascii="Symbol" w:hAnsi="Symbol"/>
      <w:b w:val="0"/>
      <w:i w:val="0"/>
      <w:sz w:val="24"/>
    </w:rPr>
  </w:style>
  <w:style w:type="character" w:customStyle="1" w:styleId="WW8Num635z0">
    <w:name w:val="WW8Num635z0"/>
    <w:rsid w:val="009A68FB"/>
    <w:rPr>
      <w:rFonts w:ascii="Symbol" w:hAnsi="Symbol"/>
    </w:rPr>
  </w:style>
  <w:style w:type="character" w:customStyle="1" w:styleId="WW8Num636z0">
    <w:name w:val="WW8Num636z0"/>
    <w:rsid w:val="009A68FB"/>
    <w:rPr>
      <w:rFonts w:ascii="Symbol" w:hAnsi="Symbol"/>
      <w:color w:val="auto"/>
      <w:sz w:val="28"/>
    </w:rPr>
  </w:style>
  <w:style w:type="character" w:customStyle="1" w:styleId="WW8Num637z0">
    <w:name w:val="WW8Num637z0"/>
    <w:rsid w:val="009A68FB"/>
    <w:rPr>
      <w:rFonts w:ascii="Symbol" w:hAnsi="Symbol"/>
    </w:rPr>
  </w:style>
  <w:style w:type="character" w:customStyle="1" w:styleId="WW8Num638z0">
    <w:name w:val="WW8Num638z0"/>
    <w:rsid w:val="009A68FB"/>
    <w:rPr>
      <w:rFonts w:ascii="Symbol" w:hAnsi="Symbol"/>
    </w:rPr>
  </w:style>
  <w:style w:type="character" w:customStyle="1" w:styleId="WW8Num639z0">
    <w:name w:val="WW8Num639z0"/>
    <w:rsid w:val="009A68FB"/>
    <w:rPr>
      <w:rFonts w:ascii="Symbol" w:hAnsi="Symbol"/>
    </w:rPr>
  </w:style>
  <w:style w:type="character" w:customStyle="1" w:styleId="WW8Num640z0">
    <w:name w:val="WW8Num640z0"/>
    <w:rsid w:val="009A68FB"/>
    <w:rPr>
      <w:rFonts w:ascii="Arial" w:hAnsi="Arial"/>
      <w:b/>
      <w:i/>
      <w:sz w:val="24"/>
      <w:u w:val="none"/>
    </w:rPr>
  </w:style>
  <w:style w:type="character" w:customStyle="1" w:styleId="WW8Num641z0">
    <w:name w:val="WW8Num641z0"/>
    <w:rsid w:val="009A68FB"/>
    <w:rPr>
      <w:rFonts w:ascii="Wingdings" w:hAnsi="Wingdings"/>
    </w:rPr>
  </w:style>
  <w:style w:type="character" w:customStyle="1" w:styleId="WW8Num642z0">
    <w:name w:val="WW8Num642z0"/>
    <w:rsid w:val="009A68FB"/>
    <w:rPr>
      <w:rFonts w:ascii="Symbol" w:hAnsi="Symbol"/>
    </w:rPr>
  </w:style>
  <w:style w:type="character" w:customStyle="1" w:styleId="WW8Num647z0">
    <w:name w:val="WW8Num647z0"/>
    <w:rsid w:val="009A68FB"/>
    <w:rPr>
      <w:rFonts w:ascii="Times New Roman" w:hAnsi="Times New Roman"/>
    </w:rPr>
  </w:style>
  <w:style w:type="character" w:customStyle="1" w:styleId="WW8Num649z0">
    <w:name w:val="WW8Num649z0"/>
    <w:rsid w:val="009A68FB"/>
    <w:rPr>
      <w:rFonts w:ascii="Symbol" w:hAnsi="Symbol"/>
    </w:rPr>
  </w:style>
  <w:style w:type="character" w:customStyle="1" w:styleId="WW8Num650z0">
    <w:name w:val="WW8Num650z0"/>
    <w:rsid w:val="009A68FB"/>
    <w:rPr>
      <w:rFonts w:ascii="Wingdings" w:hAnsi="Wingdings"/>
    </w:rPr>
  </w:style>
  <w:style w:type="character" w:customStyle="1" w:styleId="WW8Num652z0">
    <w:name w:val="WW8Num652z0"/>
    <w:rsid w:val="009A68FB"/>
    <w:rPr>
      <w:rFonts w:ascii="Symbol" w:hAnsi="Symbol"/>
    </w:rPr>
  </w:style>
  <w:style w:type="character" w:customStyle="1" w:styleId="WW8Num652z1">
    <w:name w:val="WW8Num652z1"/>
    <w:rsid w:val="009A68FB"/>
    <w:rPr>
      <w:rFonts w:ascii="Courier New" w:hAnsi="Courier New"/>
    </w:rPr>
  </w:style>
  <w:style w:type="character" w:customStyle="1" w:styleId="WW8Num652z2">
    <w:name w:val="WW8Num652z2"/>
    <w:rsid w:val="009A68FB"/>
    <w:rPr>
      <w:rFonts w:ascii="Wingdings" w:hAnsi="Wingdings"/>
    </w:rPr>
  </w:style>
  <w:style w:type="character" w:customStyle="1" w:styleId="WW8Num653z0">
    <w:name w:val="WW8Num653z0"/>
    <w:rsid w:val="009A68FB"/>
    <w:rPr>
      <w:rFonts w:ascii="Wingdings" w:hAnsi="Wingdings"/>
      <w:sz w:val="16"/>
    </w:rPr>
  </w:style>
  <w:style w:type="character" w:customStyle="1" w:styleId="WW8Num654z0">
    <w:name w:val="WW8Num654z0"/>
    <w:rsid w:val="009A68FB"/>
    <w:rPr>
      <w:rFonts w:ascii="Symbol" w:hAnsi="Symbol"/>
    </w:rPr>
  </w:style>
  <w:style w:type="character" w:customStyle="1" w:styleId="WW8Num655z0">
    <w:name w:val="WW8Num655z0"/>
    <w:rsid w:val="009A68FB"/>
    <w:rPr>
      <w:rFonts w:ascii="Symbol" w:hAnsi="Symbol"/>
    </w:rPr>
  </w:style>
  <w:style w:type="character" w:customStyle="1" w:styleId="WW8Num656z0">
    <w:name w:val="WW8Num656z0"/>
    <w:rsid w:val="009A68FB"/>
    <w:rPr>
      <w:rFonts w:ascii="Symbol" w:hAnsi="Symbol"/>
    </w:rPr>
  </w:style>
  <w:style w:type="character" w:customStyle="1" w:styleId="WW8Num657z0">
    <w:name w:val="WW8Num657z0"/>
    <w:rsid w:val="009A68FB"/>
    <w:rPr>
      <w:rFonts w:ascii="Symbol" w:hAnsi="Symbol"/>
    </w:rPr>
  </w:style>
  <w:style w:type="character" w:customStyle="1" w:styleId="WW8Num658z0">
    <w:name w:val="WW8Num658z0"/>
    <w:rsid w:val="009A68FB"/>
    <w:rPr>
      <w:rFonts w:ascii="Symbol" w:hAnsi="Symbol"/>
    </w:rPr>
  </w:style>
  <w:style w:type="character" w:customStyle="1" w:styleId="WW8Num660z0">
    <w:name w:val="WW8Num660z0"/>
    <w:rsid w:val="009A68FB"/>
    <w:rPr>
      <w:rFonts w:ascii="Symbol" w:hAnsi="Symbol"/>
    </w:rPr>
  </w:style>
  <w:style w:type="character" w:customStyle="1" w:styleId="WW8Num660z1">
    <w:name w:val="WW8Num660z1"/>
    <w:rsid w:val="009A68FB"/>
    <w:rPr>
      <w:rFonts w:ascii="Courier New" w:hAnsi="Courier New"/>
    </w:rPr>
  </w:style>
  <w:style w:type="character" w:customStyle="1" w:styleId="WW8Num660z2">
    <w:name w:val="WW8Num660z2"/>
    <w:rsid w:val="009A68FB"/>
    <w:rPr>
      <w:rFonts w:ascii="Wingdings" w:hAnsi="Wingdings"/>
    </w:rPr>
  </w:style>
  <w:style w:type="character" w:customStyle="1" w:styleId="WW8Num661z0">
    <w:name w:val="WW8Num661z0"/>
    <w:rsid w:val="009A68FB"/>
    <w:rPr>
      <w:rFonts w:ascii="Wingdings" w:hAnsi="Wingdings"/>
    </w:rPr>
  </w:style>
  <w:style w:type="character" w:customStyle="1" w:styleId="WW8Num661z1">
    <w:name w:val="WW8Num661z1"/>
    <w:rsid w:val="009A68FB"/>
    <w:rPr>
      <w:rFonts w:ascii="Courier New" w:hAnsi="Courier New"/>
    </w:rPr>
  </w:style>
  <w:style w:type="character" w:customStyle="1" w:styleId="WW8Num661z3">
    <w:name w:val="WW8Num661z3"/>
    <w:rsid w:val="009A68FB"/>
    <w:rPr>
      <w:rFonts w:ascii="Symbol" w:hAnsi="Symbol"/>
    </w:rPr>
  </w:style>
  <w:style w:type="character" w:customStyle="1" w:styleId="WW8Num662z0">
    <w:name w:val="WW8Num662z0"/>
    <w:rsid w:val="009A68FB"/>
    <w:rPr>
      <w:rFonts w:ascii="Symbol" w:hAnsi="Symbol"/>
      <w:sz w:val="10"/>
    </w:rPr>
  </w:style>
  <w:style w:type="character" w:customStyle="1" w:styleId="WW8Num663z0">
    <w:name w:val="WW8Num663z0"/>
    <w:rsid w:val="009A68FB"/>
    <w:rPr>
      <w:rFonts w:ascii="Wingdings" w:hAnsi="Wingdings"/>
    </w:rPr>
  </w:style>
  <w:style w:type="character" w:customStyle="1" w:styleId="WW8Num663z1">
    <w:name w:val="WW8Num663z1"/>
    <w:rsid w:val="009A68FB"/>
    <w:rPr>
      <w:rFonts w:ascii="Courier New" w:hAnsi="Courier New"/>
    </w:rPr>
  </w:style>
  <w:style w:type="character" w:customStyle="1" w:styleId="WW8Num663z3">
    <w:name w:val="WW8Num663z3"/>
    <w:rsid w:val="009A68FB"/>
    <w:rPr>
      <w:rFonts w:ascii="Symbol" w:hAnsi="Symbol"/>
    </w:rPr>
  </w:style>
  <w:style w:type="character" w:customStyle="1" w:styleId="WW8Num666z0">
    <w:name w:val="WW8Num666z0"/>
    <w:rsid w:val="009A68FB"/>
    <w:rPr>
      <w:rFonts w:ascii="Symbol" w:hAnsi="Symbol"/>
    </w:rPr>
  </w:style>
  <w:style w:type="character" w:customStyle="1" w:styleId="WW8Num667z0">
    <w:name w:val="WW8Num667z0"/>
    <w:rsid w:val="009A68FB"/>
    <w:rPr>
      <w:rFonts w:ascii="Wingdings" w:hAnsi="Wingdings"/>
      <w:color w:val="auto"/>
    </w:rPr>
  </w:style>
  <w:style w:type="character" w:customStyle="1" w:styleId="WW8Num668z0">
    <w:name w:val="WW8Num668z0"/>
    <w:rsid w:val="009A68FB"/>
    <w:rPr>
      <w:rFonts w:ascii="Symbol" w:hAnsi="Symbol"/>
      <w:sz w:val="16"/>
    </w:rPr>
  </w:style>
  <w:style w:type="character" w:customStyle="1" w:styleId="WW8Num669z0">
    <w:name w:val="WW8Num669z0"/>
    <w:rsid w:val="009A68FB"/>
    <w:rPr>
      <w:b/>
      <w:i w:val="0"/>
      <w:sz w:val="24"/>
    </w:rPr>
  </w:style>
  <w:style w:type="character" w:customStyle="1" w:styleId="WW8Num671z0">
    <w:name w:val="WW8Num671z0"/>
    <w:rsid w:val="009A68FB"/>
    <w:rPr>
      <w:rFonts w:ascii="Symbol" w:hAnsi="Symbol"/>
    </w:rPr>
  </w:style>
  <w:style w:type="character" w:customStyle="1" w:styleId="WW8Num672z0">
    <w:name w:val="WW8Num672z0"/>
    <w:rsid w:val="009A68FB"/>
    <w:rPr>
      <w:rFonts w:ascii="Symbol" w:hAnsi="Symbol"/>
    </w:rPr>
  </w:style>
  <w:style w:type="character" w:customStyle="1" w:styleId="WW8Num673z0">
    <w:name w:val="WW8Num673z0"/>
    <w:rsid w:val="009A68FB"/>
    <w:rPr>
      <w:rFonts w:ascii="Wingdings" w:hAnsi="Wingdings"/>
    </w:rPr>
  </w:style>
  <w:style w:type="character" w:customStyle="1" w:styleId="WW8Num674z0">
    <w:name w:val="WW8Num674z0"/>
    <w:rsid w:val="009A68FB"/>
    <w:rPr>
      <w:rFonts w:ascii="Symbol" w:hAnsi="Symbol"/>
    </w:rPr>
  </w:style>
  <w:style w:type="character" w:customStyle="1" w:styleId="WW8Num674z1">
    <w:name w:val="WW8Num674z1"/>
    <w:rsid w:val="009A68FB"/>
    <w:rPr>
      <w:rFonts w:ascii="Courier New" w:hAnsi="Courier New"/>
    </w:rPr>
  </w:style>
  <w:style w:type="character" w:customStyle="1" w:styleId="WW8Num674z2">
    <w:name w:val="WW8Num674z2"/>
    <w:rsid w:val="009A68FB"/>
    <w:rPr>
      <w:rFonts w:ascii="Wingdings" w:hAnsi="Wingdings"/>
    </w:rPr>
  </w:style>
  <w:style w:type="character" w:customStyle="1" w:styleId="WW8Num675z0">
    <w:name w:val="WW8Num675z0"/>
    <w:rsid w:val="009A68FB"/>
    <w:rPr>
      <w:rFonts w:ascii="Wingdings" w:hAnsi="Wingdings"/>
    </w:rPr>
  </w:style>
  <w:style w:type="character" w:customStyle="1" w:styleId="WW8Num675z1">
    <w:name w:val="WW8Num675z1"/>
    <w:rsid w:val="009A68FB"/>
    <w:rPr>
      <w:rFonts w:ascii="Courier New" w:hAnsi="Courier New"/>
    </w:rPr>
  </w:style>
  <w:style w:type="character" w:customStyle="1" w:styleId="WW8Num675z3">
    <w:name w:val="WW8Num675z3"/>
    <w:rsid w:val="009A68FB"/>
    <w:rPr>
      <w:rFonts w:ascii="Symbol" w:hAnsi="Symbol"/>
    </w:rPr>
  </w:style>
  <w:style w:type="character" w:customStyle="1" w:styleId="WW8Num676z0">
    <w:name w:val="WW8Num676z0"/>
    <w:rsid w:val="009A68FB"/>
    <w:rPr>
      <w:u w:val="none"/>
    </w:rPr>
  </w:style>
  <w:style w:type="character" w:customStyle="1" w:styleId="WW8Num677z0">
    <w:name w:val="WW8Num677z0"/>
    <w:rsid w:val="009A68FB"/>
    <w:rPr>
      <w:rFonts w:ascii="Wingdings" w:hAnsi="Wingdings"/>
    </w:rPr>
  </w:style>
  <w:style w:type="character" w:customStyle="1" w:styleId="WW8Num679z0">
    <w:name w:val="WW8Num679z0"/>
    <w:rsid w:val="009A68FB"/>
    <w:rPr>
      <w:rFonts w:ascii="Times New Roman" w:eastAsia="Times New Roman" w:hAnsi="Times New Roman"/>
    </w:rPr>
  </w:style>
  <w:style w:type="character" w:customStyle="1" w:styleId="WW8Num679z1">
    <w:name w:val="WW8Num679z1"/>
    <w:rsid w:val="009A68FB"/>
    <w:rPr>
      <w:rFonts w:ascii="Courier New" w:hAnsi="Courier New"/>
    </w:rPr>
  </w:style>
  <w:style w:type="character" w:customStyle="1" w:styleId="WW8Num679z2">
    <w:name w:val="WW8Num679z2"/>
    <w:rsid w:val="009A68FB"/>
    <w:rPr>
      <w:rFonts w:ascii="Wingdings" w:hAnsi="Wingdings"/>
    </w:rPr>
  </w:style>
  <w:style w:type="character" w:customStyle="1" w:styleId="WW8Num679z3">
    <w:name w:val="WW8Num679z3"/>
    <w:rsid w:val="009A68FB"/>
    <w:rPr>
      <w:rFonts w:ascii="Symbol" w:hAnsi="Symbol"/>
    </w:rPr>
  </w:style>
  <w:style w:type="character" w:customStyle="1" w:styleId="WW8Num680z0">
    <w:name w:val="WW8Num680z0"/>
    <w:rsid w:val="009A68FB"/>
    <w:rPr>
      <w:rFonts w:ascii="Arial" w:hAnsi="Arial"/>
      <w:b/>
      <w:i/>
      <w:sz w:val="24"/>
      <w:u w:val="none"/>
    </w:rPr>
  </w:style>
  <w:style w:type="character" w:customStyle="1" w:styleId="WW8Num681z0">
    <w:name w:val="WW8Num681z0"/>
    <w:rsid w:val="009A68FB"/>
    <w:rPr>
      <w:rFonts w:ascii="Symbol" w:hAnsi="Symbol"/>
    </w:rPr>
  </w:style>
  <w:style w:type="character" w:customStyle="1" w:styleId="WW8Num684z0">
    <w:name w:val="WW8Num684z0"/>
    <w:rsid w:val="009A68FB"/>
    <w:rPr>
      <w:rFonts w:ascii="Arial" w:hAnsi="Arial"/>
      <w:b/>
      <w:i/>
      <w:sz w:val="24"/>
      <w:u w:val="none"/>
    </w:rPr>
  </w:style>
  <w:style w:type="character" w:customStyle="1" w:styleId="WW8Num685z0">
    <w:name w:val="WW8Num685z0"/>
    <w:rsid w:val="009A68FB"/>
    <w:rPr>
      <w:rFonts w:ascii="Times New Roman" w:hAnsi="Times New Roman"/>
    </w:rPr>
  </w:style>
  <w:style w:type="character" w:customStyle="1" w:styleId="WW8Num686z0">
    <w:name w:val="WW8Num686z0"/>
    <w:rsid w:val="009A68FB"/>
    <w:rPr>
      <w:rFonts w:ascii="Symbol" w:hAnsi="Symbol"/>
    </w:rPr>
  </w:style>
  <w:style w:type="character" w:customStyle="1" w:styleId="WW8Num688z0">
    <w:name w:val="WW8Num688z0"/>
    <w:rsid w:val="009A68FB"/>
    <w:rPr>
      <w:rFonts w:ascii="Symbol" w:hAnsi="Symbol"/>
    </w:rPr>
  </w:style>
  <w:style w:type="character" w:customStyle="1" w:styleId="WW8Num689z0">
    <w:name w:val="WW8Num689z0"/>
    <w:rsid w:val="009A68FB"/>
    <w:rPr>
      <w:rFonts w:ascii="Symbol" w:hAnsi="Symbol"/>
      <w:sz w:val="10"/>
    </w:rPr>
  </w:style>
  <w:style w:type="character" w:customStyle="1" w:styleId="WW8Num690z0">
    <w:name w:val="WW8Num690z0"/>
    <w:rsid w:val="009A68FB"/>
    <w:rPr>
      <w:rFonts w:ascii="Symbol" w:hAnsi="Symbol"/>
    </w:rPr>
  </w:style>
  <w:style w:type="character" w:customStyle="1" w:styleId="WW8Num692z0">
    <w:name w:val="WW8Num692z0"/>
    <w:rsid w:val="009A68FB"/>
    <w:rPr>
      <w:rFonts w:ascii="Times New Roman" w:hAnsi="Times New Roman"/>
    </w:rPr>
  </w:style>
  <w:style w:type="character" w:customStyle="1" w:styleId="WW8Num693z0">
    <w:name w:val="WW8Num693z0"/>
    <w:rsid w:val="009A68FB"/>
    <w:rPr>
      <w:rFonts w:ascii="Wingdings" w:hAnsi="Wingdings"/>
    </w:rPr>
  </w:style>
  <w:style w:type="character" w:customStyle="1" w:styleId="WW8Num694z0">
    <w:name w:val="WW8Num694z0"/>
    <w:rsid w:val="009A68FB"/>
    <w:rPr>
      <w:rFonts w:ascii="Symbol" w:hAnsi="Symbol"/>
    </w:rPr>
  </w:style>
  <w:style w:type="character" w:customStyle="1" w:styleId="WW8Num695z0">
    <w:name w:val="WW8Num695z0"/>
    <w:rsid w:val="009A68FB"/>
    <w:rPr>
      <w:rFonts w:ascii="Wingdings" w:hAnsi="Wingdings"/>
    </w:rPr>
  </w:style>
  <w:style w:type="character" w:customStyle="1" w:styleId="WW8Num695z1">
    <w:name w:val="WW8Num695z1"/>
    <w:rsid w:val="009A68FB"/>
    <w:rPr>
      <w:rFonts w:ascii="Courier New" w:hAnsi="Courier New"/>
    </w:rPr>
  </w:style>
  <w:style w:type="character" w:customStyle="1" w:styleId="WW8Num695z3">
    <w:name w:val="WW8Num695z3"/>
    <w:rsid w:val="009A68FB"/>
    <w:rPr>
      <w:rFonts w:ascii="Symbol" w:hAnsi="Symbol"/>
    </w:rPr>
  </w:style>
  <w:style w:type="character" w:customStyle="1" w:styleId="WW8Num697z0">
    <w:name w:val="WW8Num697z0"/>
    <w:rsid w:val="009A68FB"/>
    <w:rPr>
      <w:rFonts w:ascii="Symbol" w:hAnsi="Symbol"/>
      <w:sz w:val="10"/>
    </w:rPr>
  </w:style>
  <w:style w:type="character" w:customStyle="1" w:styleId="WW8Num699z0">
    <w:name w:val="WW8Num699z0"/>
    <w:rsid w:val="009A68FB"/>
    <w:rPr>
      <w:rFonts w:ascii="Symbol" w:hAnsi="Symbol"/>
    </w:rPr>
  </w:style>
  <w:style w:type="character" w:customStyle="1" w:styleId="WW8Num699z1">
    <w:name w:val="WW8Num699z1"/>
    <w:rsid w:val="009A68FB"/>
    <w:rPr>
      <w:rFonts w:ascii="Courier New" w:hAnsi="Courier New"/>
    </w:rPr>
  </w:style>
  <w:style w:type="character" w:customStyle="1" w:styleId="WW8Num699z2">
    <w:name w:val="WW8Num699z2"/>
    <w:rsid w:val="009A68FB"/>
    <w:rPr>
      <w:rFonts w:ascii="Wingdings" w:hAnsi="Wingdings"/>
    </w:rPr>
  </w:style>
  <w:style w:type="character" w:customStyle="1" w:styleId="WW8Num701z0">
    <w:name w:val="WW8Num701z0"/>
    <w:rsid w:val="009A68FB"/>
    <w:rPr>
      <w:rFonts w:ascii="Symbol" w:hAnsi="Symbol"/>
    </w:rPr>
  </w:style>
  <w:style w:type="character" w:customStyle="1" w:styleId="WW8Num701z1">
    <w:name w:val="WW8Num701z1"/>
    <w:rsid w:val="009A68FB"/>
    <w:rPr>
      <w:rFonts w:ascii="Courier New" w:hAnsi="Courier New"/>
    </w:rPr>
  </w:style>
  <w:style w:type="character" w:customStyle="1" w:styleId="WW8Num701z2">
    <w:name w:val="WW8Num701z2"/>
    <w:rsid w:val="009A68FB"/>
    <w:rPr>
      <w:rFonts w:ascii="Wingdings" w:hAnsi="Wingdings"/>
    </w:rPr>
  </w:style>
  <w:style w:type="character" w:customStyle="1" w:styleId="WW8Num702z0">
    <w:name w:val="WW8Num702z0"/>
    <w:rsid w:val="009A68FB"/>
    <w:rPr>
      <w:rFonts w:ascii="Wingdings" w:hAnsi="Wingdings"/>
    </w:rPr>
  </w:style>
  <w:style w:type="character" w:customStyle="1" w:styleId="WW8Num702z1">
    <w:name w:val="WW8Num702z1"/>
    <w:rsid w:val="009A68FB"/>
    <w:rPr>
      <w:rFonts w:ascii="Courier New" w:hAnsi="Courier New"/>
    </w:rPr>
  </w:style>
  <w:style w:type="character" w:customStyle="1" w:styleId="WW8Num702z3">
    <w:name w:val="WW8Num702z3"/>
    <w:rsid w:val="009A68FB"/>
    <w:rPr>
      <w:rFonts w:ascii="Symbol" w:hAnsi="Symbol"/>
    </w:rPr>
  </w:style>
  <w:style w:type="character" w:customStyle="1" w:styleId="WW8Num704z0">
    <w:name w:val="WW8Num704z0"/>
    <w:rsid w:val="009A68FB"/>
    <w:rPr>
      <w:rFonts w:ascii="Wingdings" w:hAnsi="Wingdings"/>
    </w:rPr>
  </w:style>
  <w:style w:type="character" w:customStyle="1" w:styleId="WW8Num704z1">
    <w:name w:val="WW8Num704z1"/>
    <w:rsid w:val="009A68FB"/>
    <w:rPr>
      <w:rFonts w:ascii="Courier New" w:hAnsi="Courier New"/>
    </w:rPr>
  </w:style>
  <w:style w:type="character" w:customStyle="1" w:styleId="WW8Num704z3">
    <w:name w:val="WW8Num704z3"/>
    <w:rsid w:val="009A68FB"/>
    <w:rPr>
      <w:rFonts w:ascii="Symbol" w:hAnsi="Symbol"/>
    </w:rPr>
  </w:style>
  <w:style w:type="character" w:customStyle="1" w:styleId="WW8Num705z0">
    <w:name w:val="WW8Num705z0"/>
    <w:rsid w:val="009A68FB"/>
    <w:rPr>
      <w:rFonts w:ascii="Symbol" w:hAnsi="Symbol"/>
    </w:rPr>
  </w:style>
  <w:style w:type="character" w:customStyle="1" w:styleId="WW8Num706z0">
    <w:name w:val="WW8Num706z0"/>
    <w:rsid w:val="009A68FB"/>
    <w:rPr>
      <w:rFonts w:ascii="Arial" w:hAnsi="Arial"/>
      <w:b/>
      <w:i/>
      <w:sz w:val="24"/>
      <w:u w:val="none"/>
    </w:rPr>
  </w:style>
  <w:style w:type="character" w:customStyle="1" w:styleId="WW8Num707z0">
    <w:name w:val="WW8Num707z0"/>
    <w:rsid w:val="009A68FB"/>
    <w:rPr>
      <w:rFonts w:ascii="Symbol" w:hAnsi="Symbol"/>
    </w:rPr>
  </w:style>
  <w:style w:type="character" w:customStyle="1" w:styleId="WW8Num708z0">
    <w:name w:val="WW8Num708z0"/>
    <w:rsid w:val="009A68FB"/>
    <w:rPr>
      <w:rFonts w:ascii="Symbol" w:hAnsi="Symbol"/>
    </w:rPr>
  </w:style>
  <w:style w:type="character" w:customStyle="1" w:styleId="WW8Num709z0">
    <w:name w:val="WW8Num709z0"/>
    <w:rsid w:val="009A68FB"/>
    <w:rPr>
      <w:rFonts w:ascii="Arial" w:hAnsi="Arial"/>
      <w:b/>
      <w:i/>
      <w:sz w:val="24"/>
      <w:u w:val="none"/>
    </w:rPr>
  </w:style>
  <w:style w:type="character" w:customStyle="1" w:styleId="WW8Num710z0">
    <w:name w:val="WW8Num710z0"/>
    <w:rsid w:val="009A68FB"/>
    <w:rPr>
      <w:rFonts w:ascii="Symbol" w:hAnsi="Symbol"/>
    </w:rPr>
  </w:style>
  <w:style w:type="character" w:customStyle="1" w:styleId="WW8Num710z1">
    <w:name w:val="WW8Num710z1"/>
    <w:rsid w:val="009A68FB"/>
    <w:rPr>
      <w:rFonts w:ascii="Courier New" w:hAnsi="Courier New"/>
    </w:rPr>
  </w:style>
  <w:style w:type="character" w:customStyle="1" w:styleId="WW8Num710z2">
    <w:name w:val="WW8Num710z2"/>
    <w:rsid w:val="009A68FB"/>
    <w:rPr>
      <w:rFonts w:ascii="Wingdings" w:hAnsi="Wingdings"/>
    </w:rPr>
  </w:style>
  <w:style w:type="character" w:customStyle="1" w:styleId="WW8Num711z0">
    <w:name w:val="WW8Num711z0"/>
    <w:rsid w:val="009A68FB"/>
    <w:rPr>
      <w:rFonts w:ascii="Wingdings" w:hAnsi="Wingdings"/>
    </w:rPr>
  </w:style>
  <w:style w:type="character" w:customStyle="1" w:styleId="WW8Num712z0">
    <w:name w:val="WW8Num712z0"/>
    <w:rsid w:val="009A68FB"/>
    <w:rPr>
      <w:rFonts w:ascii="Symbol" w:hAnsi="Symbol"/>
    </w:rPr>
  </w:style>
  <w:style w:type="character" w:customStyle="1" w:styleId="WW8Num713z0">
    <w:name w:val="WW8Num713z0"/>
    <w:rsid w:val="009A68FB"/>
    <w:rPr>
      <w:rFonts w:ascii="Symbol" w:hAnsi="Symbol"/>
    </w:rPr>
  </w:style>
  <w:style w:type="character" w:customStyle="1" w:styleId="WW8Num714z0">
    <w:name w:val="WW8Num714z0"/>
    <w:rsid w:val="009A68FB"/>
    <w:rPr>
      <w:rFonts w:ascii="Symbol" w:hAnsi="Symbol"/>
    </w:rPr>
  </w:style>
  <w:style w:type="character" w:customStyle="1" w:styleId="WW8Num715z0">
    <w:name w:val="WW8Num715z0"/>
    <w:rsid w:val="009A68FB"/>
    <w:rPr>
      <w:rFonts w:ascii="Symbol" w:hAnsi="Symbol"/>
    </w:rPr>
  </w:style>
  <w:style w:type="character" w:customStyle="1" w:styleId="WW8Num717z0">
    <w:name w:val="WW8Num717z0"/>
    <w:rsid w:val="009A68FB"/>
    <w:rPr>
      <w:rFonts w:ascii="Symbol" w:hAnsi="Symbol"/>
    </w:rPr>
  </w:style>
  <w:style w:type="character" w:customStyle="1" w:styleId="WW8Num720z0">
    <w:name w:val="WW8Num720z0"/>
    <w:rsid w:val="009A68FB"/>
    <w:rPr>
      <w:b/>
      <w:i w:val="0"/>
      <w:sz w:val="24"/>
    </w:rPr>
  </w:style>
  <w:style w:type="character" w:customStyle="1" w:styleId="WW8Num721z0">
    <w:name w:val="WW8Num721z0"/>
    <w:rsid w:val="009A68FB"/>
    <w:rPr>
      <w:rFonts w:ascii="Wingdings" w:hAnsi="Wingdings"/>
    </w:rPr>
  </w:style>
  <w:style w:type="character" w:customStyle="1" w:styleId="WW8Num721z1">
    <w:name w:val="WW8Num721z1"/>
    <w:rsid w:val="009A68FB"/>
    <w:rPr>
      <w:rFonts w:ascii="Courier New" w:hAnsi="Courier New"/>
    </w:rPr>
  </w:style>
  <w:style w:type="character" w:customStyle="1" w:styleId="WW8Num721z3">
    <w:name w:val="WW8Num721z3"/>
    <w:rsid w:val="009A68FB"/>
    <w:rPr>
      <w:rFonts w:ascii="Symbol" w:hAnsi="Symbol"/>
    </w:rPr>
  </w:style>
  <w:style w:type="character" w:customStyle="1" w:styleId="WW8Num722z0">
    <w:name w:val="WW8Num722z0"/>
    <w:rsid w:val="009A68FB"/>
    <w:rPr>
      <w:rFonts w:ascii="Symbol" w:hAnsi="Symbol"/>
    </w:rPr>
  </w:style>
  <w:style w:type="character" w:customStyle="1" w:styleId="WW8Num723z0">
    <w:name w:val="WW8Num723z0"/>
    <w:rsid w:val="009A68FB"/>
    <w:rPr>
      <w:rFonts w:ascii="Symbol" w:hAnsi="Symbol"/>
    </w:rPr>
  </w:style>
  <w:style w:type="character" w:customStyle="1" w:styleId="WW8Num724z0">
    <w:name w:val="WW8Num724z0"/>
    <w:rsid w:val="009A68FB"/>
    <w:rPr>
      <w:rFonts w:ascii="Symbol" w:hAnsi="Symbol"/>
    </w:rPr>
  </w:style>
  <w:style w:type="character" w:customStyle="1" w:styleId="WW8Num725z0">
    <w:name w:val="WW8Num725z0"/>
    <w:rsid w:val="009A68FB"/>
    <w:rPr>
      <w:rFonts w:ascii="Arial" w:hAnsi="Arial"/>
      <w:b w:val="0"/>
      <w:i w:val="0"/>
      <w:color w:val="000000"/>
      <w:sz w:val="22"/>
      <w:u w:val="none"/>
    </w:rPr>
  </w:style>
  <w:style w:type="character" w:customStyle="1" w:styleId="WW8Num725z1">
    <w:name w:val="WW8Num725z1"/>
    <w:rsid w:val="009A68FB"/>
    <w:rPr>
      <w:rFonts w:ascii="Arial" w:hAnsi="Arial"/>
      <w:b w:val="0"/>
      <w:i w:val="0"/>
      <w:sz w:val="22"/>
    </w:rPr>
  </w:style>
  <w:style w:type="character" w:customStyle="1" w:styleId="WW8Num726z0">
    <w:name w:val="WW8Num726z0"/>
    <w:rsid w:val="009A68FB"/>
    <w:rPr>
      <w:rFonts w:ascii="Wingdings" w:hAnsi="Wingdings"/>
    </w:rPr>
  </w:style>
  <w:style w:type="character" w:customStyle="1" w:styleId="WW8Num726z6">
    <w:name w:val="WW8Num726z6"/>
    <w:rsid w:val="009A68FB"/>
    <w:rPr>
      <w:rFonts w:ascii="Symbol" w:hAnsi="Symbol"/>
    </w:rPr>
  </w:style>
  <w:style w:type="character" w:customStyle="1" w:styleId="WW8Num726z7">
    <w:name w:val="WW8Num726z7"/>
    <w:rsid w:val="009A68FB"/>
    <w:rPr>
      <w:rFonts w:ascii="Courier New" w:hAnsi="Courier New"/>
    </w:rPr>
  </w:style>
  <w:style w:type="character" w:customStyle="1" w:styleId="WW8Num727z0">
    <w:name w:val="WW8Num727z0"/>
    <w:rsid w:val="009A68FB"/>
    <w:rPr>
      <w:rFonts w:ascii="Symbol" w:hAnsi="Symbol"/>
    </w:rPr>
  </w:style>
  <w:style w:type="character" w:customStyle="1" w:styleId="WW8Num728z0">
    <w:name w:val="WW8Num728z0"/>
    <w:rsid w:val="009A68FB"/>
    <w:rPr>
      <w:rFonts w:ascii="Symbol" w:hAnsi="Symbol"/>
    </w:rPr>
  </w:style>
  <w:style w:type="character" w:customStyle="1" w:styleId="WW8Num729z0">
    <w:name w:val="WW8Num729z0"/>
    <w:rsid w:val="009A68FB"/>
    <w:rPr>
      <w:rFonts w:ascii="Symbol" w:hAnsi="Symbol"/>
    </w:rPr>
  </w:style>
  <w:style w:type="character" w:customStyle="1" w:styleId="WW8Num730z0">
    <w:name w:val="WW8Num730z0"/>
    <w:rsid w:val="009A68FB"/>
    <w:rPr>
      <w:rFonts w:ascii="Wingdings" w:hAnsi="Wingdings"/>
    </w:rPr>
  </w:style>
  <w:style w:type="character" w:customStyle="1" w:styleId="WW8Num731z0">
    <w:name w:val="WW8Num731z0"/>
    <w:rsid w:val="009A68FB"/>
    <w:rPr>
      <w:b/>
      <w:i w:val="0"/>
      <w:sz w:val="24"/>
    </w:rPr>
  </w:style>
  <w:style w:type="character" w:customStyle="1" w:styleId="WW8Num733z0">
    <w:name w:val="WW8Num733z0"/>
    <w:rsid w:val="009A68FB"/>
    <w:rPr>
      <w:rFonts w:ascii="Symbol" w:hAnsi="Symbol"/>
    </w:rPr>
  </w:style>
  <w:style w:type="character" w:customStyle="1" w:styleId="WW8Num734z0">
    <w:name w:val="WW8Num734z0"/>
    <w:rsid w:val="009A68FB"/>
    <w:rPr>
      <w:rFonts w:ascii="Symbol" w:hAnsi="Symbol"/>
    </w:rPr>
  </w:style>
  <w:style w:type="character" w:customStyle="1" w:styleId="WW8Num736z0">
    <w:name w:val="WW8Num736z0"/>
    <w:rsid w:val="009A68FB"/>
    <w:rPr>
      <w:rFonts w:ascii="Symbol" w:hAnsi="Symbol"/>
    </w:rPr>
  </w:style>
  <w:style w:type="character" w:customStyle="1" w:styleId="WW8Num738z0">
    <w:name w:val="WW8Num738z0"/>
    <w:rsid w:val="009A68FB"/>
    <w:rPr>
      <w:rFonts w:ascii="Symbol" w:hAnsi="Symbol"/>
    </w:rPr>
  </w:style>
  <w:style w:type="character" w:customStyle="1" w:styleId="WW8Num739z0">
    <w:name w:val="WW8Num739z0"/>
    <w:rsid w:val="009A68FB"/>
    <w:rPr>
      <w:rFonts w:ascii="Wingdings" w:hAnsi="Wingdings"/>
    </w:rPr>
  </w:style>
  <w:style w:type="character" w:customStyle="1" w:styleId="WW8Num739z1">
    <w:name w:val="WW8Num739z1"/>
    <w:rsid w:val="009A68FB"/>
    <w:rPr>
      <w:rFonts w:ascii="Courier New" w:hAnsi="Courier New"/>
    </w:rPr>
  </w:style>
  <w:style w:type="character" w:customStyle="1" w:styleId="WW8Num739z3">
    <w:name w:val="WW8Num739z3"/>
    <w:rsid w:val="009A68FB"/>
    <w:rPr>
      <w:rFonts w:ascii="Symbol" w:hAnsi="Symbol"/>
    </w:rPr>
  </w:style>
  <w:style w:type="character" w:customStyle="1" w:styleId="WW8Num740z0">
    <w:name w:val="WW8Num740z0"/>
    <w:rsid w:val="009A68FB"/>
    <w:rPr>
      <w:rFonts w:ascii="Symbol" w:hAnsi="Symbol"/>
    </w:rPr>
  </w:style>
  <w:style w:type="character" w:customStyle="1" w:styleId="WW8Num741z0">
    <w:name w:val="WW8Num741z0"/>
    <w:rsid w:val="009A68FB"/>
    <w:rPr>
      <w:rFonts w:ascii="Wingdings" w:hAnsi="Wingdings"/>
    </w:rPr>
  </w:style>
  <w:style w:type="character" w:customStyle="1" w:styleId="WW8Num742z0">
    <w:name w:val="WW8Num742z0"/>
    <w:rsid w:val="009A68FB"/>
    <w:rPr>
      <w:rFonts w:ascii="Symbol" w:hAnsi="Symbol"/>
      <w:b w:val="0"/>
      <w:i w:val="0"/>
      <w:sz w:val="24"/>
    </w:rPr>
  </w:style>
  <w:style w:type="character" w:customStyle="1" w:styleId="WW8Num743z0">
    <w:name w:val="WW8Num743z0"/>
    <w:rsid w:val="009A68FB"/>
    <w:rPr>
      <w:rFonts w:ascii="Symbol" w:hAnsi="Symbol"/>
    </w:rPr>
  </w:style>
  <w:style w:type="character" w:customStyle="1" w:styleId="WW8Num744z0">
    <w:name w:val="WW8Num744z0"/>
    <w:rsid w:val="009A68FB"/>
    <w:rPr>
      <w:rFonts w:ascii="Arial" w:hAnsi="Arial"/>
      <w:b/>
      <w:i/>
      <w:sz w:val="24"/>
      <w:u w:val="none"/>
    </w:rPr>
  </w:style>
  <w:style w:type="character" w:customStyle="1" w:styleId="WW8Num745z0">
    <w:name w:val="WW8Num745z0"/>
    <w:rsid w:val="009A68FB"/>
    <w:rPr>
      <w:rFonts w:ascii="Wingdings" w:hAnsi="Wingdings"/>
    </w:rPr>
  </w:style>
  <w:style w:type="character" w:customStyle="1" w:styleId="WW8Num746z0">
    <w:name w:val="WW8Num746z0"/>
    <w:rsid w:val="009A68FB"/>
    <w:rPr>
      <w:rFonts w:ascii="Symbol" w:hAnsi="Symbol"/>
    </w:rPr>
  </w:style>
  <w:style w:type="character" w:customStyle="1" w:styleId="WW8Num747z0">
    <w:name w:val="WW8Num747z0"/>
    <w:rsid w:val="009A68FB"/>
    <w:rPr>
      <w:rFonts w:ascii="Wingdings" w:hAnsi="Wingdings"/>
    </w:rPr>
  </w:style>
  <w:style w:type="character" w:customStyle="1" w:styleId="WW8Num748z0">
    <w:name w:val="WW8Num748z0"/>
    <w:rsid w:val="009A68FB"/>
    <w:rPr>
      <w:rFonts w:ascii="Wingdings" w:hAnsi="Wingdings"/>
    </w:rPr>
  </w:style>
  <w:style w:type="character" w:customStyle="1" w:styleId="WW8Num749z0">
    <w:name w:val="WW8Num749z0"/>
    <w:rsid w:val="009A68FB"/>
    <w:rPr>
      <w:rFonts w:ascii="Symbol" w:hAnsi="Symbol"/>
    </w:rPr>
  </w:style>
  <w:style w:type="character" w:customStyle="1" w:styleId="WW8Num750z0">
    <w:name w:val="WW8Num750z0"/>
    <w:rsid w:val="009A68FB"/>
    <w:rPr>
      <w:rFonts w:ascii="Wingdings" w:hAnsi="Wingdings"/>
    </w:rPr>
  </w:style>
  <w:style w:type="character" w:customStyle="1" w:styleId="WW8Num751z0">
    <w:name w:val="WW8Num751z0"/>
    <w:rsid w:val="009A68FB"/>
    <w:rPr>
      <w:rFonts w:ascii="Symbol" w:hAnsi="Symbol"/>
    </w:rPr>
  </w:style>
  <w:style w:type="character" w:customStyle="1" w:styleId="WW8Num751z1">
    <w:name w:val="WW8Num751z1"/>
    <w:rsid w:val="009A68FB"/>
    <w:rPr>
      <w:rFonts w:ascii="Courier New" w:hAnsi="Courier New"/>
    </w:rPr>
  </w:style>
  <w:style w:type="character" w:customStyle="1" w:styleId="WW8Num751z2">
    <w:name w:val="WW8Num751z2"/>
    <w:rsid w:val="009A68FB"/>
    <w:rPr>
      <w:rFonts w:ascii="Wingdings" w:hAnsi="Wingdings"/>
    </w:rPr>
  </w:style>
  <w:style w:type="character" w:customStyle="1" w:styleId="WW8Num754z0">
    <w:name w:val="WW8Num754z0"/>
    <w:rsid w:val="009A68FB"/>
    <w:rPr>
      <w:rFonts w:ascii="Symbol" w:hAnsi="Symbol"/>
      <w:sz w:val="10"/>
    </w:rPr>
  </w:style>
  <w:style w:type="character" w:customStyle="1" w:styleId="WW8Num755z0">
    <w:name w:val="WW8Num755z0"/>
    <w:rsid w:val="009A68FB"/>
    <w:rPr>
      <w:rFonts w:ascii="Symbol" w:hAnsi="Symbol"/>
    </w:rPr>
  </w:style>
  <w:style w:type="character" w:customStyle="1" w:styleId="WW8Num756z0">
    <w:name w:val="WW8Num756z0"/>
    <w:rsid w:val="009A68FB"/>
    <w:rPr>
      <w:rFonts w:ascii="Symbol" w:hAnsi="Symbol"/>
    </w:rPr>
  </w:style>
  <w:style w:type="character" w:customStyle="1" w:styleId="WW8Num758z0">
    <w:name w:val="WW8Num758z0"/>
    <w:rsid w:val="009A68FB"/>
    <w:rPr>
      <w:rFonts w:ascii="Symbol" w:hAnsi="Symbol"/>
    </w:rPr>
  </w:style>
  <w:style w:type="character" w:customStyle="1" w:styleId="WW8Num760z0">
    <w:name w:val="WW8Num760z0"/>
    <w:rsid w:val="009A68FB"/>
    <w:rPr>
      <w:rFonts w:ascii="Wingdings" w:hAnsi="Wingdings"/>
    </w:rPr>
  </w:style>
  <w:style w:type="character" w:customStyle="1" w:styleId="WW8Num765z0">
    <w:name w:val="WW8Num765z0"/>
    <w:rsid w:val="009A68FB"/>
    <w:rPr>
      <w:rFonts w:ascii="Arial" w:hAnsi="Arial"/>
      <w:b/>
      <w:i/>
      <w:sz w:val="24"/>
      <w:u w:val="none"/>
    </w:rPr>
  </w:style>
  <w:style w:type="character" w:customStyle="1" w:styleId="WW8Num766z0">
    <w:name w:val="WW8Num766z0"/>
    <w:rsid w:val="009A68FB"/>
    <w:rPr>
      <w:rFonts w:ascii="Symbol" w:hAnsi="Symbol"/>
    </w:rPr>
  </w:style>
  <w:style w:type="character" w:customStyle="1" w:styleId="WW8Num768z0">
    <w:name w:val="WW8Num768z0"/>
    <w:rsid w:val="009A68FB"/>
    <w:rPr>
      <w:rFonts w:ascii="Symbol" w:hAnsi="Symbol"/>
    </w:rPr>
  </w:style>
  <w:style w:type="character" w:customStyle="1" w:styleId="WW8Num769z0">
    <w:name w:val="WW8Num769z0"/>
    <w:rsid w:val="009A68FB"/>
    <w:rPr>
      <w:rFonts w:ascii="Wingdings" w:hAnsi="Wingdings"/>
    </w:rPr>
  </w:style>
  <w:style w:type="character" w:customStyle="1" w:styleId="WW8Num769z3">
    <w:name w:val="WW8Num769z3"/>
    <w:rsid w:val="009A68FB"/>
    <w:rPr>
      <w:rFonts w:ascii="Symbol" w:hAnsi="Symbol"/>
    </w:rPr>
  </w:style>
  <w:style w:type="character" w:customStyle="1" w:styleId="WW8Num769z4">
    <w:name w:val="WW8Num769z4"/>
    <w:rsid w:val="009A68FB"/>
    <w:rPr>
      <w:rFonts w:ascii="Courier New" w:hAnsi="Courier New"/>
    </w:rPr>
  </w:style>
  <w:style w:type="character" w:customStyle="1" w:styleId="WW8Num770z0">
    <w:name w:val="WW8Num770z0"/>
    <w:rsid w:val="009A68FB"/>
    <w:rPr>
      <w:rFonts w:ascii="Lucida Console" w:hAnsi="Lucida Console"/>
    </w:rPr>
  </w:style>
  <w:style w:type="character" w:customStyle="1" w:styleId="WW8Num770z1">
    <w:name w:val="WW8Num770z1"/>
    <w:rsid w:val="009A68FB"/>
    <w:rPr>
      <w:rFonts w:ascii="Wingdings" w:hAnsi="Wingdings"/>
    </w:rPr>
  </w:style>
  <w:style w:type="character" w:customStyle="1" w:styleId="WW8Num770z7">
    <w:name w:val="WW8Num770z7"/>
    <w:rsid w:val="009A68FB"/>
    <w:rPr>
      <w:rFonts w:ascii="Courier New" w:hAnsi="Courier New"/>
    </w:rPr>
  </w:style>
  <w:style w:type="character" w:customStyle="1" w:styleId="WW8Num771z0">
    <w:name w:val="WW8Num771z0"/>
    <w:rsid w:val="009A68FB"/>
    <w:rPr>
      <w:rFonts w:ascii="Symbol" w:hAnsi="Symbol"/>
    </w:rPr>
  </w:style>
  <w:style w:type="character" w:customStyle="1" w:styleId="WW8Num772z0">
    <w:name w:val="WW8Num772z0"/>
    <w:rsid w:val="009A68FB"/>
    <w:rPr>
      <w:rFonts w:ascii="Symbol" w:hAnsi="Symbol"/>
    </w:rPr>
  </w:style>
  <w:style w:type="character" w:customStyle="1" w:styleId="WW8Num773z0">
    <w:name w:val="WW8Num773z0"/>
    <w:rsid w:val="009A68FB"/>
    <w:rPr>
      <w:rFonts w:ascii="Wingdings" w:hAnsi="Wingdings"/>
      <w:color w:val="auto"/>
      <w:sz w:val="16"/>
    </w:rPr>
  </w:style>
  <w:style w:type="character" w:customStyle="1" w:styleId="WW8Num776z0">
    <w:name w:val="WW8Num776z0"/>
    <w:rsid w:val="009A68FB"/>
    <w:rPr>
      <w:rFonts w:ascii="Symbol" w:hAnsi="Symbol"/>
    </w:rPr>
  </w:style>
  <w:style w:type="character" w:customStyle="1" w:styleId="WW8Num777z0">
    <w:name w:val="WW8Num777z0"/>
    <w:rsid w:val="009A68FB"/>
    <w:rPr>
      <w:u w:val="none"/>
    </w:rPr>
  </w:style>
  <w:style w:type="character" w:customStyle="1" w:styleId="WW8Num778z0">
    <w:name w:val="WW8Num778z0"/>
    <w:rsid w:val="009A68FB"/>
    <w:rPr>
      <w:u w:val="none"/>
    </w:rPr>
  </w:style>
  <w:style w:type="character" w:customStyle="1" w:styleId="WW8Num779z0">
    <w:name w:val="WW8Num779z0"/>
    <w:rsid w:val="009A68FB"/>
    <w:rPr>
      <w:rFonts w:ascii="Wingdings" w:hAnsi="Wingdings"/>
    </w:rPr>
  </w:style>
  <w:style w:type="character" w:customStyle="1" w:styleId="WW8Num780z0">
    <w:name w:val="WW8Num780z0"/>
    <w:rsid w:val="009A68FB"/>
    <w:rPr>
      <w:rFonts w:ascii="Symbol" w:hAnsi="Symbol"/>
    </w:rPr>
  </w:style>
  <w:style w:type="character" w:customStyle="1" w:styleId="WW8Num781z0">
    <w:name w:val="WW8Num781z0"/>
    <w:rsid w:val="009A68FB"/>
    <w:rPr>
      <w:rFonts w:ascii="Arial" w:hAnsi="Arial"/>
      <w:b/>
      <w:i/>
      <w:sz w:val="24"/>
      <w:u w:val="none"/>
    </w:rPr>
  </w:style>
  <w:style w:type="character" w:customStyle="1" w:styleId="WW8Num782z0">
    <w:name w:val="WW8Num782z0"/>
    <w:rsid w:val="009A68FB"/>
    <w:rPr>
      <w:rFonts w:ascii="Symbol" w:hAnsi="Symbol"/>
      <w:b w:val="0"/>
      <w:i w:val="0"/>
      <w:sz w:val="14"/>
    </w:rPr>
  </w:style>
  <w:style w:type="character" w:customStyle="1" w:styleId="WW8Num783z0">
    <w:name w:val="WW8Num783z0"/>
    <w:rsid w:val="009A68FB"/>
    <w:rPr>
      <w:rFonts w:ascii="Symbol" w:hAnsi="Symbol"/>
    </w:rPr>
  </w:style>
  <w:style w:type="character" w:customStyle="1" w:styleId="WW8Num784z0">
    <w:name w:val="WW8Num784z0"/>
    <w:rsid w:val="009A68FB"/>
    <w:rPr>
      <w:rFonts w:ascii="Symbol" w:hAnsi="Symbol"/>
    </w:rPr>
  </w:style>
  <w:style w:type="character" w:customStyle="1" w:styleId="WW8Num785z0">
    <w:name w:val="WW8Num785z0"/>
    <w:rsid w:val="009A68FB"/>
    <w:rPr>
      <w:rFonts w:ascii="Symbol" w:hAnsi="Symbol"/>
    </w:rPr>
  </w:style>
  <w:style w:type="character" w:customStyle="1" w:styleId="WW8Num787z0">
    <w:name w:val="WW8Num787z0"/>
    <w:rsid w:val="009A68FB"/>
    <w:rPr>
      <w:rFonts w:ascii="Symbol" w:hAnsi="Symbol"/>
    </w:rPr>
  </w:style>
  <w:style w:type="character" w:customStyle="1" w:styleId="WW8Num788z0">
    <w:name w:val="WW8Num788z0"/>
    <w:rsid w:val="009A68FB"/>
    <w:rPr>
      <w:rFonts w:ascii="Symbol" w:hAnsi="Symbol"/>
    </w:rPr>
  </w:style>
  <w:style w:type="character" w:customStyle="1" w:styleId="WW8Num788z1">
    <w:name w:val="WW8Num788z1"/>
    <w:rsid w:val="009A68FB"/>
    <w:rPr>
      <w:rFonts w:ascii="Courier New" w:hAnsi="Courier New"/>
    </w:rPr>
  </w:style>
  <w:style w:type="character" w:customStyle="1" w:styleId="WW8Num788z2">
    <w:name w:val="WW8Num788z2"/>
    <w:rsid w:val="009A68FB"/>
    <w:rPr>
      <w:rFonts w:ascii="Wingdings" w:hAnsi="Wingdings"/>
    </w:rPr>
  </w:style>
  <w:style w:type="character" w:customStyle="1" w:styleId="WW8Num789z0">
    <w:name w:val="WW8Num789z0"/>
    <w:rsid w:val="009A68FB"/>
    <w:rPr>
      <w:rFonts w:ascii="Wingdings" w:hAnsi="Wingdings"/>
      <w:color w:val="auto"/>
    </w:rPr>
  </w:style>
  <w:style w:type="character" w:customStyle="1" w:styleId="WW8Num791z0">
    <w:name w:val="WW8Num791z0"/>
    <w:rsid w:val="009A68FB"/>
    <w:rPr>
      <w:b/>
      <w:i w:val="0"/>
      <w:sz w:val="24"/>
    </w:rPr>
  </w:style>
  <w:style w:type="character" w:customStyle="1" w:styleId="WW8Num792z0">
    <w:name w:val="WW8Num792z0"/>
    <w:rsid w:val="009A68FB"/>
    <w:rPr>
      <w:rFonts w:ascii="Wingdings" w:hAnsi="Wingdings"/>
    </w:rPr>
  </w:style>
  <w:style w:type="character" w:customStyle="1" w:styleId="WW8Num793z0">
    <w:name w:val="WW8Num793z0"/>
    <w:rsid w:val="009A68FB"/>
    <w:rPr>
      <w:rFonts w:ascii="Symbol" w:hAnsi="Symbol"/>
    </w:rPr>
  </w:style>
  <w:style w:type="character" w:customStyle="1" w:styleId="WW8Num794z1">
    <w:name w:val="WW8Num794z1"/>
    <w:rsid w:val="009A68FB"/>
    <w:rPr>
      <w:b w:val="0"/>
      <w:i w:val="0"/>
      <w:caps w:val="0"/>
      <w:smallCaps w:val="0"/>
      <w:strike w:val="0"/>
      <w:dstrike w:val="0"/>
      <w:color w:val="auto"/>
      <w:position w:val="0"/>
      <w:sz w:val="24"/>
      <w:u w:val="none"/>
      <w:vertAlign w:val="baseline"/>
    </w:rPr>
  </w:style>
  <w:style w:type="character" w:customStyle="1" w:styleId="WW8Num795z0">
    <w:name w:val="WW8Num795z0"/>
    <w:rsid w:val="009A68FB"/>
    <w:rPr>
      <w:rFonts w:ascii="Wingdings" w:hAnsi="Wingdings"/>
    </w:rPr>
  </w:style>
  <w:style w:type="character" w:customStyle="1" w:styleId="WW8Num796z0">
    <w:name w:val="WW8Num796z0"/>
    <w:rsid w:val="009A68FB"/>
    <w:rPr>
      <w:rFonts w:ascii="Wingdings" w:hAnsi="Wingdings"/>
    </w:rPr>
  </w:style>
  <w:style w:type="character" w:customStyle="1" w:styleId="WW8Num797z0">
    <w:name w:val="WW8Num797z0"/>
    <w:rsid w:val="009A68FB"/>
    <w:rPr>
      <w:rFonts w:ascii="Symbol" w:hAnsi="Symbol"/>
      <w:color w:val="auto"/>
      <w:sz w:val="28"/>
    </w:rPr>
  </w:style>
  <w:style w:type="character" w:customStyle="1" w:styleId="WW8Num798z0">
    <w:name w:val="WW8Num798z0"/>
    <w:rsid w:val="009A68FB"/>
    <w:rPr>
      <w:rFonts w:ascii="Symbol" w:hAnsi="Symbol"/>
    </w:rPr>
  </w:style>
  <w:style w:type="character" w:customStyle="1" w:styleId="WW8Num799z0">
    <w:name w:val="WW8Num799z0"/>
    <w:rsid w:val="009A68FB"/>
    <w:rPr>
      <w:rFonts w:ascii="Symbol" w:hAnsi="Symbol"/>
    </w:rPr>
  </w:style>
  <w:style w:type="character" w:customStyle="1" w:styleId="WW8Num800z0">
    <w:name w:val="WW8Num800z0"/>
    <w:rsid w:val="009A68FB"/>
    <w:rPr>
      <w:rFonts w:ascii="Symbol" w:hAnsi="Symbol"/>
    </w:rPr>
  </w:style>
  <w:style w:type="character" w:customStyle="1" w:styleId="WW8Num802z0">
    <w:name w:val="WW8Num802z0"/>
    <w:rsid w:val="009A68FB"/>
    <w:rPr>
      <w:rFonts w:ascii="Wingdings" w:hAnsi="Wingdings"/>
      <w:b w:val="0"/>
      <w:i w:val="0"/>
      <w:sz w:val="24"/>
    </w:rPr>
  </w:style>
  <w:style w:type="character" w:customStyle="1" w:styleId="WW8Num804z0">
    <w:name w:val="WW8Num804z0"/>
    <w:rsid w:val="009A68FB"/>
    <w:rPr>
      <w:rFonts w:ascii="Symbol" w:hAnsi="Symbol"/>
    </w:rPr>
  </w:style>
  <w:style w:type="character" w:customStyle="1" w:styleId="WW8Num805z0">
    <w:name w:val="WW8Num805z0"/>
    <w:rsid w:val="009A68FB"/>
    <w:rPr>
      <w:rFonts w:ascii="Symbol" w:hAnsi="Symbol"/>
    </w:rPr>
  </w:style>
  <w:style w:type="character" w:customStyle="1" w:styleId="WW8Num806z0">
    <w:name w:val="WW8Num806z0"/>
    <w:rsid w:val="009A68FB"/>
    <w:rPr>
      <w:rFonts w:ascii="Symbol" w:hAnsi="Symbol"/>
    </w:rPr>
  </w:style>
  <w:style w:type="character" w:customStyle="1" w:styleId="WW8Num807z0">
    <w:name w:val="WW8Num807z0"/>
    <w:rsid w:val="009A68FB"/>
    <w:rPr>
      <w:rFonts w:ascii="Symbol" w:hAnsi="Symbol"/>
    </w:rPr>
  </w:style>
  <w:style w:type="character" w:customStyle="1" w:styleId="WW8Num808z0">
    <w:name w:val="WW8Num808z0"/>
    <w:rsid w:val="009A68FB"/>
    <w:rPr>
      <w:rFonts w:ascii="Symbol" w:hAnsi="Symbol"/>
    </w:rPr>
  </w:style>
  <w:style w:type="character" w:customStyle="1" w:styleId="WW8Num809z0">
    <w:name w:val="WW8Num809z0"/>
    <w:rsid w:val="009A68FB"/>
    <w:rPr>
      <w:rFonts w:ascii="Arial" w:hAnsi="Arial"/>
      <w:b/>
      <w:i/>
      <w:sz w:val="24"/>
      <w:u w:val="none"/>
    </w:rPr>
  </w:style>
  <w:style w:type="character" w:customStyle="1" w:styleId="WW8Num810z0">
    <w:name w:val="WW8Num810z0"/>
    <w:rsid w:val="009A68FB"/>
    <w:rPr>
      <w:rFonts w:ascii="Symbol" w:hAnsi="Symbol"/>
    </w:rPr>
  </w:style>
  <w:style w:type="character" w:customStyle="1" w:styleId="WW8Num811z0">
    <w:name w:val="WW8Num811z0"/>
    <w:rsid w:val="009A68FB"/>
    <w:rPr>
      <w:rFonts w:ascii="Wingdings" w:hAnsi="Wingdings"/>
      <w:color w:val="auto"/>
    </w:rPr>
  </w:style>
  <w:style w:type="character" w:customStyle="1" w:styleId="WW8Num812z0">
    <w:name w:val="WW8Num812z0"/>
    <w:rsid w:val="009A68FB"/>
    <w:rPr>
      <w:rFonts w:ascii="Wingdings" w:hAnsi="Wingdings"/>
    </w:rPr>
  </w:style>
  <w:style w:type="character" w:customStyle="1" w:styleId="WW8Num813z0">
    <w:name w:val="WW8Num813z0"/>
    <w:rsid w:val="009A68FB"/>
    <w:rPr>
      <w:rFonts w:ascii="Wingdings" w:hAnsi="Wingdings"/>
    </w:rPr>
  </w:style>
  <w:style w:type="character" w:customStyle="1" w:styleId="WW8Num813z1">
    <w:name w:val="WW8Num813z1"/>
    <w:rsid w:val="009A68FB"/>
    <w:rPr>
      <w:rFonts w:ascii="Courier New" w:hAnsi="Courier New"/>
    </w:rPr>
  </w:style>
  <w:style w:type="character" w:customStyle="1" w:styleId="WW8Num813z3">
    <w:name w:val="WW8Num813z3"/>
    <w:rsid w:val="009A68FB"/>
    <w:rPr>
      <w:rFonts w:ascii="Symbol" w:hAnsi="Symbol"/>
    </w:rPr>
  </w:style>
  <w:style w:type="character" w:customStyle="1" w:styleId="WW8Num814z0">
    <w:name w:val="WW8Num814z0"/>
    <w:rsid w:val="009A68FB"/>
    <w:rPr>
      <w:rFonts w:ascii="Wingdings" w:hAnsi="Wingdings"/>
    </w:rPr>
  </w:style>
  <w:style w:type="character" w:customStyle="1" w:styleId="WW8Num814z1">
    <w:name w:val="WW8Num814z1"/>
    <w:rsid w:val="009A68FB"/>
    <w:rPr>
      <w:rFonts w:ascii="Courier New" w:hAnsi="Courier New"/>
    </w:rPr>
  </w:style>
  <w:style w:type="character" w:customStyle="1" w:styleId="WW8Num814z3">
    <w:name w:val="WW8Num814z3"/>
    <w:rsid w:val="009A68FB"/>
    <w:rPr>
      <w:rFonts w:ascii="Symbol" w:hAnsi="Symbol"/>
    </w:rPr>
  </w:style>
  <w:style w:type="character" w:customStyle="1" w:styleId="WW8Num815z0">
    <w:name w:val="WW8Num815z0"/>
    <w:rsid w:val="009A68FB"/>
    <w:rPr>
      <w:rFonts w:ascii="Symbol" w:hAnsi="Symbol"/>
    </w:rPr>
  </w:style>
  <w:style w:type="character" w:customStyle="1" w:styleId="WW8Num816z0">
    <w:name w:val="WW8Num816z0"/>
    <w:rsid w:val="009A68FB"/>
    <w:rPr>
      <w:rFonts w:ascii="Symbol" w:hAnsi="Symbol"/>
    </w:rPr>
  </w:style>
  <w:style w:type="character" w:customStyle="1" w:styleId="WW8Num817z0">
    <w:name w:val="WW8Num817z0"/>
    <w:rsid w:val="009A68FB"/>
    <w:rPr>
      <w:rFonts w:ascii="Times New Roman" w:hAnsi="Times New Roman"/>
      <w:caps w:val="0"/>
      <w:smallCaps w:val="0"/>
      <w:strike w:val="0"/>
      <w:dstrike w:val="0"/>
      <w:color w:val="auto"/>
      <w:position w:val="0"/>
      <w:sz w:val="24"/>
      <w:vertAlign w:val="baseline"/>
    </w:rPr>
  </w:style>
  <w:style w:type="character" w:customStyle="1" w:styleId="WW8Num818z0">
    <w:name w:val="WW8Num818z0"/>
    <w:rsid w:val="009A68FB"/>
    <w:rPr>
      <w:rFonts w:ascii="Wingdings" w:hAnsi="Wingdings"/>
    </w:rPr>
  </w:style>
  <w:style w:type="character" w:customStyle="1" w:styleId="WW8Num819z0">
    <w:name w:val="WW8Num819z0"/>
    <w:rsid w:val="009A68FB"/>
    <w:rPr>
      <w:rFonts w:ascii="Wingdings" w:hAnsi="Wingdings"/>
    </w:rPr>
  </w:style>
  <w:style w:type="character" w:customStyle="1" w:styleId="WW8Num820z0">
    <w:name w:val="WW8Num820z0"/>
    <w:rsid w:val="009A68FB"/>
    <w:rPr>
      <w:rFonts w:ascii="Symbol" w:hAnsi="Symbol"/>
    </w:rPr>
  </w:style>
  <w:style w:type="character" w:customStyle="1" w:styleId="WW8Num821z0">
    <w:name w:val="WW8Num821z0"/>
    <w:rsid w:val="009A68FB"/>
    <w:rPr>
      <w:rFonts w:ascii="Wingdings" w:hAnsi="Wingdings"/>
    </w:rPr>
  </w:style>
  <w:style w:type="character" w:customStyle="1" w:styleId="WW8Num821z3">
    <w:name w:val="WW8Num821z3"/>
    <w:rsid w:val="009A68FB"/>
    <w:rPr>
      <w:rFonts w:ascii="Symbol" w:hAnsi="Symbol"/>
    </w:rPr>
  </w:style>
  <w:style w:type="character" w:customStyle="1" w:styleId="WW8Num821z4">
    <w:name w:val="WW8Num821z4"/>
    <w:rsid w:val="009A68FB"/>
    <w:rPr>
      <w:rFonts w:ascii="Courier New" w:hAnsi="Courier New"/>
    </w:rPr>
  </w:style>
  <w:style w:type="character" w:customStyle="1" w:styleId="WW8Num822z0">
    <w:name w:val="WW8Num822z0"/>
    <w:rsid w:val="009A68FB"/>
    <w:rPr>
      <w:rFonts w:ascii="Symbol" w:hAnsi="Symbol"/>
    </w:rPr>
  </w:style>
  <w:style w:type="character" w:customStyle="1" w:styleId="WW8Num822z1">
    <w:name w:val="WW8Num822z1"/>
    <w:rsid w:val="009A68FB"/>
    <w:rPr>
      <w:rFonts w:ascii="Courier New" w:hAnsi="Courier New"/>
    </w:rPr>
  </w:style>
  <w:style w:type="character" w:customStyle="1" w:styleId="WW8Num822z2">
    <w:name w:val="WW8Num822z2"/>
    <w:rsid w:val="009A68FB"/>
    <w:rPr>
      <w:rFonts w:ascii="Wingdings" w:hAnsi="Wingdings"/>
    </w:rPr>
  </w:style>
  <w:style w:type="character" w:customStyle="1" w:styleId="WW8Num823z0">
    <w:name w:val="WW8Num823z0"/>
    <w:rsid w:val="009A68FB"/>
    <w:rPr>
      <w:rFonts w:ascii="Symbol" w:hAnsi="Symbol"/>
    </w:rPr>
  </w:style>
  <w:style w:type="character" w:customStyle="1" w:styleId="WW8Num823z1">
    <w:name w:val="WW8Num823z1"/>
    <w:rsid w:val="009A68FB"/>
    <w:rPr>
      <w:rFonts w:ascii="Courier New" w:hAnsi="Courier New"/>
    </w:rPr>
  </w:style>
  <w:style w:type="character" w:customStyle="1" w:styleId="WW8Num823z2">
    <w:name w:val="WW8Num823z2"/>
    <w:rsid w:val="009A68FB"/>
    <w:rPr>
      <w:rFonts w:ascii="Wingdings" w:hAnsi="Wingdings"/>
    </w:rPr>
  </w:style>
  <w:style w:type="character" w:customStyle="1" w:styleId="WW8Num824z0">
    <w:name w:val="WW8Num824z0"/>
    <w:rsid w:val="009A68FB"/>
    <w:rPr>
      <w:rFonts w:ascii="Arial" w:hAnsi="Arial"/>
      <w:b/>
      <w:i/>
      <w:sz w:val="24"/>
      <w:u w:val="none"/>
    </w:rPr>
  </w:style>
  <w:style w:type="character" w:customStyle="1" w:styleId="WW8Num825z0">
    <w:name w:val="WW8Num825z0"/>
    <w:rsid w:val="009A68FB"/>
    <w:rPr>
      <w:rFonts w:ascii="Wingdings" w:hAnsi="Wingdings"/>
    </w:rPr>
  </w:style>
  <w:style w:type="character" w:customStyle="1" w:styleId="WW8Num826z0">
    <w:name w:val="WW8Num826z0"/>
    <w:rsid w:val="009A68FB"/>
    <w:rPr>
      <w:rFonts w:ascii="Symbol" w:hAnsi="Symbol"/>
    </w:rPr>
  </w:style>
  <w:style w:type="character" w:customStyle="1" w:styleId="WW8Num827z0">
    <w:name w:val="WW8Num827z0"/>
    <w:rsid w:val="009A68FB"/>
    <w:rPr>
      <w:rFonts w:ascii="Wingdings" w:hAnsi="Wingdings"/>
    </w:rPr>
  </w:style>
  <w:style w:type="character" w:customStyle="1" w:styleId="WW8Num828z0">
    <w:name w:val="WW8Num828z0"/>
    <w:rsid w:val="009A68FB"/>
    <w:rPr>
      <w:rFonts w:ascii="Symbol" w:hAnsi="Symbol"/>
    </w:rPr>
  </w:style>
  <w:style w:type="character" w:customStyle="1" w:styleId="WW8Num829z0">
    <w:name w:val="WW8Num829z0"/>
    <w:rsid w:val="009A68FB"/>
    <w:rPr>
      <w:rFonts w:ascii="Symbol" w:hAnsi="Symbol"/>
    </w:rPr>
  </w:style>
  <w:style w:type="character" w:customStyle="1" w:styleId="WW8Num830z0">
    <w:name w:val="WW8Num830z0"/>
    <w:rsid w:val="009A68FB"/>
    <w:rPr>
      <w:rFonts w:ascii="Wingdings" w:hAnsi="Wingdings"/>
      <w:color w:val="auto"/>
    </w:rPr>
  </w:style>
  <w:style w:type="character" w:customStyle="1" w:styleId="WW8Num832z0">
    <w:name w:val="WW8Num832z0"/>
    <w:rsid w:val="009A68FB"/>
    <w:rPr>
      <w:u w:val="none"/>
    </w:rPr>
  </w:style>
  <w:style w:type="character" w:customStyle="1" w:styleId="WW8Num835z0">
    <w:name w:val="WW8Num835z0"/>
    <w:rsid w:val="009A68FB"/>
    <w:rPr>
      <w:rFonts w:ascii="Symbol" w:hAnsi="Symbol"/>
    </w:rPr>
  </w:style>
  <w:style w:type="character" w:customStyle="1" w:styleId="WW8Num837z0">
    <w:name w:val="WW8Num837z0"/>
    <w:rsid w:val="009A68FB"/>
    <w:rPr>
      <w:rFonts w:ascii="Symbol" w:hAnsi="Symbol"/>
    </w:rPr>
  </w:style>
  <w:style w:type="character" w:customStyle="1" w:styleId="WW8Num839z0">
    <w:name w:val="WW8Num839z0"/>
    <w:rsid w:val="009A68FB"/>
    <w:rPr>
      <w:rFonts w:ascii="Wingdings" w:hAnsi="Wingdings"/>
    </w:rPr>
  </w:style>
  <w:style w:type="character" w:customStyle="1" w:styleId="WW8Num840z0">
    <w:name w:val="WW8Num840z0"/>
    <w:rsid w:val="009A68FB"/>
    <w:rPr>
      <w:rFonts w:ascii="Wingdings" w:hAnsi="Wingdings"/>
    </w:rPr>
  </w:style>
  <w:style w:type="character" w:customStyle="1" w:styleId="WW8Num841z0">
    <w:name w:val="WW8Num841z0"/>
    <w:rsid w:val="009A68FB"/>
    <w:rPr>
      <w:rFonts w:ascii="Symbol" w:hAnsi="Symbol"/>
    </w:rPr>
  </w:style>
  <w:style w:type="character" w:customStyle="1" w:styleId="WW8Num842z0">
    <w:name w:val="WW8Num842z0"/>
    <w:rsid w:val="009A68FB"/>
    <w:rPr>
      <w:rFonts w:ascii="Arial" w:hAnsi="Arial"/>
      <w:b/>
      <w:i/>
      <w:sz w:val="24"/>
      <w:u w:val="none"/>
    </w:rPr>
  </w:style>
  <w:style w:type="character" w:customStyle="1" w:styleId="WW8Num843z0">
    <w:name w:val="WW8Num843z0"/>
    <w:rsid w:val="009A68FB"/>
    <w:rPr>
      <w:rFonts w:ascii="Times New Roman" w:eastAsia="Times New Roman" w:hAnsi="Times New Roman"/>
    </w:rPr>
  </w:style>
  <w:style w:type="character" w:customStyle="1" w:styleId="WW8Num843z1">
    <w:name w:val="WW8Num843z1"/>
    <w:rsid w:val="009A68FB"/>
    <w:rPr>
      <w:rFonts w:ascii="Courier New" w:hAnsi="Courier New"/>
    </w:rPr>
  </w:style>
  <w:style w:type="character" w:customStyle="1" w:styleId="WW8Num843z2">
    <w:name w:val="WW8Num843z2"/>
    <w:rsid w:val="009A68FB"/>
    <w:rPr>
      <w:rFonts w:ascii="Wingdings" w:hAnsi="Wingdings"/>
    </w:rPr>
  </w:style>
  <w:style w:type="character" w:customStyle="1" w:styleId="WW8Num843z3">
    <w:name w:val="WW8Num843z3"/>
    <w:rsid w:val="009A68FB"/>
    <w:rPr>
      <w:rFonts w:ascii="Symbol" w:hAnsi="Symbol"/>
    </w:rPr>
  </w:style>
  <w:style w:type="character" w:customStyle="1" w:styleId="WW8Num845z0">
    <w:name w:val="WW8Num845z0"/>
    <w:rsid w:val="009A68FB"/>
    <w:rPr>
      <w:rFonts w:ascii="Wingdings" w:hAnsi="Wingdings"/>
    </w:rPr>
  </w:style>
  <w:style w:type="character" w:customStyle="1" w:styleId="WW8Num846z0">
    <w:name w:val="WW8Num846z0"/>
    <w:rsid w:val="009A68FB"/>
    <w:rPr>
      <w:rFonts w:ascii="Symbol" w:hAnsi="Symbol"/>
    </w:rPr>
  </w:style>
  <w:style w:type="character" w:customStyle="1" w:styleId="WW8Num850z0">
    <w:name w:val="WW8Num850z0"/>
    <w:rsid w:val="009A68FB"/>
    <w:rPr>
      <w:rFonts w:ascii="Symbol" w:hAnsi="Symbol"/>
    </w:rPr>
  </w:style>
  <w:style w:type="character" w:customStyle="1" w:styleId="WW8Num851z0">
    <w:name w:val="WW8Num851z0"/>
    <w:rsid w:val="009A68FB"/>
    <w:rPr>
      <w:rFonts w:ascii="Wingdings" w:hAnsi="Wingdings"/>
    </w:rPr>
  </w:style>
  <w:style w:type="character" w:customStyle="1" w:styleId="WW8Num851z3">
    <w:name w:val="WW8Num851z3"/>
    <w:rsid w:val="009A68FB"/>
    <w:rPr>
      <w:rFonts w:ascii="Times New Roman" w:eastAsia="Times New Roman" w:hAnsi="Times New Roman"/>
    </w:rPr>
  </w:style>
  <w:style w:type="character" w:customStyle="1" w:styleId="WW8Num851z4">
    <w:name w:val="WW8Num851z4"/>
    <w:rsid w:val="009A68FB"/>
    <w:rPr>
      <w:rFonts w:ascii="Courier New" w:hAnsi="Courier New"/>
    </w:rPr>
  </w:style>
  <w:style w:type="character" w:customStyle="1" w:styleId="WW8Num851z6">
    <w:name w:val="WW8Num851z6"/>
    <w:rsid w:val="009A68FB"/>
    <w:rPr>
      <w:rFonts w:ascii="Symbol" w:hAnsi="Symbol"/>
    </w:rPr>
  </w:style>
  <w:style w:type="character" w:customStyle="1" w:styleId="WW8Num852z0">
    <w:name w:val="WW8Num852z0"/>
    <w:rsid w:val="009A68FB"/>
    <w:rPr>
      <w:rFonts w:ascii="Symbol" w:hAnsi="Symbol"/>
    </w:rPr>
  </w:style>
  <w:style w:type="character" w:customStyle="1" w:styleId="WW8Num853z0">
    <w:name w:val="WW8Num853z0"/>
    <w:rsid w:val="009A68FB"/>
    <w:rPr>
      <w:rFonts w:ascii="Wingdings" w:hAnsi="Wingdings"/>
    </w:rPr>
  </w:style>
  <w:style w:type="character" w:customStyle="1" w:styleId="WW8Num853z1">
    <w:name w:val="WW8Num853z1"/>
    <w:rsid w:val="009A68FB"/>
    <w:rPr>
      <w:rFonts w:ascii="Courier New" w:hAnsi="Courier New"/>
    </w:rPr>
  </w:style>
  <w:style w:type="character" w:customStyle="1" w:styleId="WW8Num853z3">
    <w:name w:val="WW8Num853z3"/>
    <w:rsid w:val="009A68FB"/>
    <w:rPr>
      <w:rFonts w:ascii="Symbol" w:hAnsi="Symbol"/>
    </w:rPr>
  </w:style>
  <w:style w:type="character" w:customStyle="1" w:styleId="WW8Num854z0">
    <w:name w:val="WW8Num854z0"/>
    <w:rsid w:val="009A68FB"/>
    <w:rPr>
      <w:rFonts w:ascii="Symbol" w:hAnsi="Symbol"/>
    </w:rPr>
  </w:style>
  <w:style w:type="character" w:customStyle="1" w:styleId="WW8Num855z0">
    <w:name w:val="WW8Num855z0"/>
    <w:rsid w:val="009A68FB"/>
    <w:rPr>
      <w:rFonts w:ascii="Wingdings" w:hAnsi="Wingdings"/>
    </w:rPr>
  </w:style>
  <w:style w:type="character" w:customStyle="1" w:styleId="WW8Num855z1">
    <w:name w:val="WW8Num855z1"/>
    <w:rsid w:val="009A68FB"/>
    <w:rPr>
      <w:rFonts w:ascii="Courier New" w:hAnsi="Courier New"/>
    </w:rPr>
  </w:style>
  <w:style w:type="character" w:customStyle="1" w:styleId="WW8Num855z3">
    <w:name w:val="WW8Num855z3"/>
    <w:rsid w:val="009A68FB"/>
    <w:rPr>
      <w:rFonts w:ascii="Symbol" w:hAnsi="Symbol"/>
    </w:rPr>
  </w:style>
  <w:style w:type="character" w:customStyle="1" w:styleId="WW8Num857z0">
    <w:name w:val="WW8Num857z0"/>
    <w:rsid w:val="009A68FB"/>
    <w:rPr>
      <w:rFonts w:ascii="Symbol" w:hAnsi="Symbol"/>
    </w:rPr>
  </w:style>
  <w:style w:type="character" w:customStyle="1" w:styleId="WW8Num858z0">
    <w:name w:val="WW8Num858z0"/>
    <w:rsid w:val="009A68FB"/>
    <w:rPr>
      <w:b/>
      <w:i w:val="0"/>
      <w:sz w:val="24"/>
    </w:rPr>
  </w:style>
  <w:style w:type="character" w:customStyle="1" w:styleId="WW8Num859z0">
    <w:name w:val="WW8Num859z0"/>
    <w:rsid w:val="009A68FB"/>
    <w:rPr>
      <w:rFonts w:ascii="Wingdings" w:hAnsi="Wingdings"/>
      <w:color w:val="auto"/>
    </w:rPr>
  </w:style>
  <w:style w:type="character" w:customStyle="1" w:styleId="WW8Num860z0">
    <w:name w:val="WW8Num860z0"/>
    <w:rsid w:val="009A68FB"/>
    <w:rPr>
      <w:rFonts w:ascii="Symbol" w:hAnsi="Symbol"/>
    </w:rPr>
  </w:style>
  <w:style w:type="character" w:customStyle="1" w:styleId="WW8Num862z0">
    <w:name w:val="WW8Num862z0"/>
    <w:rsid w:val="009A68FB"/>
    <w:rPr>
      <w:rFonts w:ascii="Wingdings" w:hAnsi="Wingdings"/>
      <w:sz w:val="16"/>
    </w:rPr>
  </w:style>
  <w:style w:type="character" w:customStyle="1" w:styleId="WW8Num864z0">
    <w:name w:val="WW8Num864z0"/>
    <w:rsid w:val="009A68FB"/>
    <w:rPr>
      <w:rFonts w:ascii="Symbol" w:hAnsi="Symbol"/>
    </w:rPr>
  </w:style>
  <w:style w:type="character" w:customStyle="1" w:styleId="WW8Num865z0">
    <w:name w:val="WW8Num865z0"/>
    <w:rsid w:val="009A68FB"/>
    <w:rPr>
      <w:rFonts w:ascii="Times New Roman" w:hAnsi="Times New Roman"/>
    </w:rPr>
  </w:style>
  <w:style w:type="character" w:customStyle="1" w:styleId="WW8Num866z0">
    <w:name w:val="WW8Num866z0"/>
    <w:rsid w:val="009A68FB"/>
    <w:rPr>
      <w:rFonts w:ascii="Symbol" w:hAnsi="Symbol"/>
    </w:rPr>
  </w:style>
  <w:style w:type="character" w:customStyle="1" w:styleId="WW8Num867z0">
    <w:name w:val="WW8Num867z0"/>
    <w:rsid w:val="009A68FB"/>
    <w:rPr>
      <w:rFonts w:ascii="Symbol" w:hAnsi="Symbol"/>
    </w:rPr>
  </w:style>
  <w:style w:type="character" w:customStyle="1" w:styleId="WW8Num868z0">
    <w:name w:val="WW8Num868z0"/>
    <w:rsid w:val="009A68FB"/>
    <w:rPr>
      <w:rFonts w:ascii="Wingdings" w:hAnsi="Wingdings"/>
    </w:rPr>
  </w:style>
  <w:style w:type="character" w:customStyle="1" w:styleId="WW8Num871z0">
    <w:name w:val="WW8Num871z0"/>
    <w:rsid w:val="009A68FB"/>
    <w:rPr>
      <w:rFonts w:ascii="Wingdings" w:hAnsi="Wingdings"/>
    </w:rPr>
  </w:style>
  <w:style w:type="character" w:customStyle="1" w:styleId="WW8Num873z0">
    <w:name w:val="WW8Num873z0"/>
    <w:rsid w:val="009A68FB"/>
    <w:rPr>
      <w:rFonts w:ascii="Symbol" w:hAnsi="Symbol"/>
    </w:rPr>
  </w:style>
  <w:style w:type="character" w:customStyle="1" w:styleId="WW8Num874z0">
    <w:name w:val="WW8Num874z0"/>
    <w:rsid w:val="009A68FB"/>
    <w:rPr>
      <w:rFonts w:ascii="Wingdings" w:hAnsi="Wingdings"/>
      <w:color w:val="auto"/>
    </w:rPr>
  </w:style>
  <w:style w:type="character" w:customStyle="1" w:styleId="WW8Num875z0">
    <w:name w:val="WW8Num875z0"/>
    <w:rsid w:val="009A68FB"/>
    <w:rPr>
      <w:rFonts w:ascii="Times New Roman" w:hAnsi="Times New Roman"/>
      <w:caps w:val="0"/>
      <w:smallCaps w:val="0"/>
      <w:strike w:val="0"/>
      <w:dstrike w:val="0"/>
      <w:color w:val="auto"/>
      <w:position w:val="0"/>
      <w:sz w:val="24"/>
      <w:vertAlign w:val="baseline"/>
    </w:rPr>
  </w:style>
  <w:style w:type="character" w:customStyle="1" w:styleId="WW8Num877z0">
    <w:name w:val="WW8Num877z0"/>
    <w:rsid w:val="009A68FB"/>
    <w:rPr>
      <w:rFonts w:ascii="Symbol" w:hAnsi="Symbol"/>
    </w:rPr>
  </w:style>
  <w:style w:type="character" w:customStyle="1" w:styleId="WW8Num878z0">
    <w:name w:val="WW8Num878z0"/>
    <w:rsid w:val="009A68FB"/>
    <w:rPr>
      <w:rFonts w:ascii="Wingdings" w:hAnsi="Wingdings"/>
    </w:rPr>
  </w:style>
  <w:style w:type="character" w:customStyle="1" w:styleId="WW8Num879z0">
    <w:name w:val="WW8Num879z0"/>
    <w:rsid w:val="009A68FB"/>
    <w:rPr>
      <w:rFonts w:ascii="Symbol" w:hAnsi="Symbol"/>
    </w:rPr>
  </w:style>
  <w:style w:type="character" w:customStyle="1" w:styleId="WW8Num880z0">
    <w:name w:val="WW8Num880z0"/>
    <w:rsid w:val="009A68FB"/>
    <w:rPr>
      <w:rFonts w:ascii="Wingdings" w:hAnsi="Wingdings"/>
    </w:rPr>
  </w:style>
  <w:style w:type="character" w:customStyle="1" w:styleId="WW8Num881z0">
    <w:name w:val="WW8Num881z0"/>
    <w:rsid w:val="009A68FB"/>
    <w:rPr>
      <w:rFonts w:ascii="Wingdings" w:hAnsi="Wingdings"/>
    </w:rPr>
  </w:style>
  <w:style w:type="character" w:customStyle="1" w:styleId="WW8Num882z0">
    <w:name w:val="WW8Num882z0"/>
    <w:rsid w:val="009A68FB"/>
    <w:rPr>
      <w:rFonts w:ascii="Symbol" w:hAnsi="Symbol"/>
    </w:rPr>
  </w:style>
  <w:style w:type="character" w:customStyle="1" w:styleId="WW8Num884z0">
    <w:name w:val="WW8Num884z0"/>
    <w:rsid w:val="009A68FB"/>
    <w:rPr>
      <w:rFonts w:ascii="Wingdings" w:hAnsi="Wingdings"/>
    </w:rPr>
  </w:style>
  <w:style w:type="character" w:customStyle="1" w:styleId="WW8Num885z0">
    <w:name w:val="WW8Num885z0"/>
    <w:rsid w:val="009A68FB"/>
    <w:rPr>
      <w:rFonts w:ascii="Symbol" w:hAnsi="Symbol"/>
    </w:rPr>
  </w:style>
  <w:style w:type="character" w:customStyle="1" w:styleId="WW8Num886z0">
    <w:name w:val="WW8Num886z0"/>
    <w:rsid w:val="009A68FB"/>
    <w:rPr>
      <w:rFonts w:ascii="Wingdings" w:hAnsi="Wingdings"/>
      <w:color w:val="auto"/>
    </w:rPr>
  </w:style>
  <w:style w:type="character" w:customStyle="1" w:styleId="WW8Num887z0">
    <w:name w:val="WW8Num887z0"/>
    <w:rsid w:val="009A68FB"/>
    <w:rPr>
      <w:rFonts w:ascii="Arial" w:hAnsi="Arial"/>
      <w:b/>
      <w:i/>
      <w:sz w:val="24"/>
      <w:u w:val="none"/>
    </w:rPr>
  </w:style>
  <w:style w:type="character" w:customStyle="1" w:styleId="WW8Num888z0">
    <w:name w:val="WW8Num888z0"/>
    <w:rsid w:val="009A68FB"/>
    <w:rPr>
      <w:rFonts w:ascii="Wingdings" w:hAnsi="Wingdings"/>
    </w:rPr>
  </w:style>
  <w:style w:type="character" w:customStyle="1" w:styleId="WW8Num888z1">
    <w:name w:val="WW8Num888z1"/>
    <w:rsid w:val="009A68FB"/>
    <w:rPr>
      <w:rFonts w:ascii="Courier New" w:hAnsi="Courier New"/>
    </w:rPr>
  </w:style>
  <w:style w:type="character" w:customStyle="1" w:styleId="WW8Num888z3">
    <w:name w:val="WW8Num888z3"/>
    <w:rsid w:val="009A68FB"/>
    <w:rPr>
      <w:rFonts w:ascii="Symbol" w:hAnsi="Symbol"/>
    </w:rPr>
  </w:style>
  <w:style w:type="character" w:customStyle="1" w:styleId="WW8Num889z0">
    <w:name w:val="WW8Num889z0"/>
    <w:rsid w:val="009A68FB"/>
    <w:rPr>
      <w:b/>
      <w:i w:val="0"/>
      <w:sz w:val="24"/>
    </w:rPr>
  </w:style>
  <w:style w:type="character" w:customStyle="1" w:styleId="WW8Num890z0">
    <w:name w:val="WW8Num890z0"/>
    <w:rsid w:val="009A68FB"/>
    <w:rPr>
      <w:rFonts w:ascii="Symbol" w:hAnsi="Symbol"/>
    </w:rPr>
  </w:style>
  <w:style w:type="character" w:customStyle="1" w:styleId="WW8Num891z0">
    <w:name w:val="WW8Num891z0"/>
    <w:rsid w:val="009A68FB"/>
    <w:rPr>
      <w:rFonts w:ascii="Symbol" w:hAnsi="Symbol"/>
    </w:rPr>
  </w:style>
  <w:style w:type="character" w:customStyle="1" w:styleId="WW8Num893z0">
    <w:name w:val="WW8Num893z0"/>
    <w:rsid w:val="009A68FB"/>
    <w:rPr>
      <w:rFonts w:ascii="Symbol" w:hAnsi="Symbol"/>
    </w:rPr>
  </w:style>
  <w:style w:type="character" w:customStyle="1" w:styleId="WW8Num894z0">
    <w:name w:val="WW8Num894z0"/>
    <w:rsid w:val="009A68FB"/>
    <w:rPr>
      <w:rFonts w:ascii="Symbol" w:hAnsi="Symbol"/>
    </w:rPr>
  </w:style>
  <w:style w:type="character" w:customStyle="1" w:styleId="WW8Num895z0">
    <w:name w:val="WW8Num895z0"/>
    <w:rsid w:val="009A68FB"/>
    <w:rPr>
      <w:rFonts w:ascii="Symbol" w:hAnsi="Symbol"/>
    </w:rPr>
  </w:style>
  <w:style w:type="character" w:customStyle="1" w:styleId="WW8Num897z0">
    <w:name w:val="WW8Num897z0"/>
    <w:rsid w:val="009A68FB"/>
    <w:rPr>
      <w:rFonts w:ascii="Symbol" w:hAnsi="Symbol"/>
    </w:rPr>
  </w:style>
  <w:style w:type="character" w:customStyle="1" w:styleId="WW8Num898z0">
    <w:name w:val="WW8Num898z0"/>
    <w:rsid w:val="009A68FB"/>
    <w:rPr>
      <w:rFonts w:ascii="Wingdings" w:hAnsi="Wingdings"/>
    </w:rPr>
  </w:style>
  <w:style w:type="character" w:customStyle="1" w:styleId="WW8Num899z0">
    <w:name w:val="WW8Num899z0"/>
    <w:rsid w:val="009A68FB"/>
    <w:rPr>
      <w:rFonts w:ascii="Symbol" w:hAnsi="Symbol"/>
    </w:rPr>
  </w:style>
  <w:style w:type="character" w:customStyle="1" w:styleId="WW8Num900z0">
    <w:name w:val="WW8Num900z0"/>
    <w:rsid w:val="009A68FB"/>
    <w:rPr>
      <w:rFonts w:ascii="Symbol" w:hAnsi="Symbol"/>
    </w:rPr>
  </w:style>
  <w:style w:type="character" w:customStyle="1" w:styleId="WW8Num900z1">
    <w:name w:val="WW8Num900z1"/>
    <w:rsid w:val="009A68FB"/>
    <w:rPr>
      <w:rFonts w:ascii="Courier New" w:hAnsi="Courier New"/>
    </w:rPr>
  </w:style>
  <w:style w:type="character" w:customStyle="1" w:styleId="WW8Num900z2">
    <w:name w:val="WW8Num900z2"/>
    <w:rsid w:val="009A68FB"/>
    <w:rPr>
      <w:rFonts w:ascii="Wingdings" w:hAnsi="Wingdings"/>
    </w:rPr>
  </w:style>
  <w:style w:type="character" w:customStyle="1" w:styleId="WW8Num901z0">
    <w:name w:val="WW8Num901z0"/>
    <w:rsid w:val="009A68FB"/>
    <w:rPr>
      <w:rFonts w:ascii="Lucida Console" w:hAnsi="Lucida Console"/>
    </w:rPr>
  </w:style>
  <w:style w:type="character" w:customStyle="1" w:styleId="WW8Num901z1">
    <w:name w:val="WW8Num901z1"/>
    <w:rsid w:val="009A68FB"/>
    <w:rPr>
      <w:rFonts w:ascii="Wingdings" w:hAnsi="Wingdings"/>
    </w:rPr>
  </w:style>
  <w:style w:type="character" w:customStyle="1" w:styleId="WW8Num901z6">
    <w:name w:val="WW8Num901z6"/>
    <w:rsid w:val="009A68FB"/>
    <w:rPr>
      <w:rFonts w:ascii="Symbol" w:hAnsi="Symbol"/>
    </w:rPr>
  </w:style>
  <w:style w:type="character" w:customStyle="1" w:styleId="WW8Num901z7">
    <w:name w:val="WW8Num901z7"/>
    <w:rsid w:val="009A68FB"/>
    <w:rPr>
      <w:rFonts w:ascii="Courier New" w:hAnsi="Courier New"/>
    </w:rPr>
  </w:style>
  <w:style w:type="character" w:customStyle="1" w:styleId="WW8Num902z0">
    <w:name w:val="WW8Num902z0"/>
    <w:rsid w:val="009A68FB"/>
    <w:rPr>
      <w:rFonts w:ascii="Symbol" w:hAnsi="Symbol"/>
    </w:rPr>
  </w:style>
  <w:style w:type="character" w:customStyle="1" w:styleId="WW8Num904z0">
    <w:name w:val="WW8Num904z0"/>
    <w:rsid w:val="009A68FB"/>
    <w:rPr>
      <w:rFonts w:ascii="Symbol" w:hAnsi="Symbol"/>
    </w:rPr>
  </w:style>
  <w:style w:type="character" w:customStyle="1" w:styleId="WW8Num904z1">
    <w:name w:val="WW8Num904z1"/>
    <w:rsid w:val="009A68FB"/>
    <w:rPr>
      <w:rFonts w:ascii="Courier New" w:hAnsi="Courier New"/>
    </w:rPr>
  </w:style>
  <w:style w:type="character" w:customStyle="1" w:styleId="WW8Num904z2">
    <w:name w:val="WW8Num904z2"/>
    <w:rsid w:val="009A68FB"/>
    <w:rPr>
      <w:rFonts w:ascii="Wingdings" w:hAnsi="Wingdings"/>
    </w:rPr>
  </w:style>
  <w:style w:type="character" w:customStyle="1" w:styleId="WW8Num905z0">
    <w:name w:val="WW8Num905z0"/>
    <w:rsid w:val="009A68FB"/>
    <w:rPr>
      <w:rFonts w:ascii="Wingdings" w:hAnsi="Wingdings"/>
    </w:rPr>
  </w:style>
  <w:style w:type="character" w:customStyle="1" w:styleId="WW8Num906z0">
    <w:name w:val="WW8Num906z0"/>
    <w:rsid w:val="009A68FB"/>
    <w:rPr>
      <w:rFonts w:ascii="Symbol" w:hAnsi="Symbol"/>
    </w:rPr>
  </w:style>
  <w:style w:type="character" w:customStyle="1" w:styleId="WW8Num906z1">
    <w:name w:val="WW8Num906z1"/>
    <w:rsid w:val="009A68FB"/>
    <w:rPr>
      <w:rFonts w:ascii="Courier New" w:hAnsi="Courier New"/>
    </w:rPr>
  </w:style>
  <w:style w:type="character" w:customStyle="1" w:styleId="WW8Num906z2">
    <w:name w:val="WW8Num906z2"/>
    <w:rsid w:val="009A68FB"/>
    <w:rPr>
      <w:rFonts w:ascii="Wingdings" w:hAnsi="Wingdings"/>
    </w:rPr>
  </w:style>
  <w:style w:type="character" w:customStyle="1" w:styleId="WW8Num908z0">
    <w:name w:val="WW8Num908z0"/>
    <w:rsid w:val="009A68FB"/>
    <w:rPr>
      <w:b/>
      <w:i w:val="0"/>
      <w:sz w:val="24"/>
    </w:rPr>
  </w:style>
  <w:style w:type="character" w:customStyle="1" w:styleId="WW8Num909z0">
    <w:name w:val="WW8Num909z0"/>
    <w:rsid w:val="009A68FB"/>
    <w:rPr>
      <w:rFonts w:ascii="Times New Roman" w:hAnsi="Times New Roman"/>
    </w:rPr>
  </w:style>
  <w:style w:type="character" w:customStyle="1" w:styleId="WW8Num910z0">
    <w:name w:val="WW8Num910z0"/>
    <w:rsid w:val="009A68FB"/>
    <w:rPr>
      <w:rFonts w:ascii="Arial" w:hAnsi="Arial"/>
      <w:b/>
      <w:i/>
      <w:sz w:val="24"/>
      <w:u w:val="none"/>
    </w:rPr>
  </w:style>
  <w:style w:type="character" w:customStyle="1" w:styleId="WW8Num911z0">
    <w:name w:val="WW8Num911z0"/>
    <w:rsid w:val="009A68FB"/>
    <w:rPr>
      <w:rFonts w:ascii="Symbol" w:hAnsi="Symbol"/>
    </w:rPr>
  </w:style>
  <w:style w:type="character" w:customStyle="1" w:styleId="WW8Num912z0">
    <w:name w:val="WW8Num912z0"/>
    <w:rsid w:val="009A68FB"/>
    <w:rPr>
      <w:rFonts w:ascii="Symbol" w:hAnsi="Symbol"/>
    </w:rPr>
  </w:style>
  <w:style w:type="character" w:customStyle="1" w:styleId="WW8Num913z0">
    <w:name w:val="WW8Num913z0"/>
    <w:rsid w:val="009A68FB"/>
    <w:rPr>
      <w:rFonts w:ascii="Wingdings" w:hAnsi="Wingdings"/>
    </w:rPr>
  </w:style>
  <w:style w:type="character" w:customStyle="1" w:styleId="WW8Num913z1">
    <w:name w:val="WW8Num913z1"/>
    <w:rsid w:val="009A68FB"/>
    <w:rPr>
      <w:rFonts w:ascii="Courier New" w:hAnsi="Courier New"/>
    </w:rPr>
  </w:style>
  <w:style w:type="character" w:customStyle="1" w:styleId="WW8Num913z3">
    <w:name w:val="WW8Num913z3"/>
    <w:rsid w:val="009A68FB"/>
    <w:rPr>
      <w:rFonts w:ascii="Symbol" w:hAnsi="Symbol"/>
    </w:rPr>
  </w:style>
  <w:style w:type="character" w:customStyle="1" w:styleId="WW8Num914z0">
    <w:name w:val="WW8Num914z0"/>
    <w:rsid w:val="009A68FB"/>
    <w:rPr>
      <w:rFonts w:ascii="Symbol" w:hAnsi="Symbol"/>
    </w:rPr>
  </w:style>
  <w:style w:type="character" w:customStyle="1" w:styleId="WW8Num915z0">
    <w:name w:val="WW8Num915z0"/>
    <w:rsid w:val="009A68FB"/>
    <w:rPr>
      <w:rFonts w:ascii="Arial" w:hAnsi="Arial"/>
      <w:b/>
      <w:i/>
      <w:sz w:val="24"/>
      <w:u w:val="none"/>
    </w:rPr>
  </w:style>
  <w:style w:type="character" w:customStyle="1" w:styleId="WW8Num916z0">
    <w:name w:val="WW8Num916z0"/>
    <w:rsid w:val="009A68FB"/>
    <w:rPr>
      <w:rFonts w:ascii="Times New Roman" w:hAnsi="Times New Roman"/>
    </w:rPr>
  </w:style>
  <w:style w:type="character" w:customStyle="1" w:styleId="WW8Num917z0">
    <w:name w:val="WW8Num917z0"/>
    <w:rsid w:val="009A68FB"/>
    <w:rPr>
      <w:rFonts w:ascii="Symbol" w:hAnsi="Symbol"/>
    </w:rPr>
  </w:style>
  <w:style w:type="character" w:customStyle="1" w:styleId="WW8Num919z0">
    <w:name w:val="WW8Num919z0"/>
    <w:rsid w:val="009A68FB"/>
    <w:rPr>
      <w:rFonts w:ascii="Arial" w:hAnsi="Arial"/>
      <w:b/>
      <w:i/>
      <w:sz w:val="24"/>
      <w:u w:val="none"/>
    </w:rPr>
  </w:style>
  <w:style w:type="character" w:customStyle="1" w:styleId="WW8Num920z0">
    <w:name w:val="WW8Num920z0"/>
    <w:rsid w:val="009A68FB"/>
    <w:rPr>
      <w:rFonts w:ascii="Symbol" w:hAnsi="Symbol"/>
    </w:rPr>
  </w:style>
  <w:style w:type="character" w:customStyle="1" w:styleId="WW8Num922z1">
    <w:name w:val="WW8Num922z1"/>
    <w:rsid w:val="009A68FB"/>
    <w:rPr>
      <w:rFonts w:ascii="Wingdings" w:hAnsi="Wingdings"/>
    </w:rPr>
  </w:style>
  <w:style w:type="character" w:customStyle="1" w:styleId="WW8Num923z0">
    <w:name w:val="WW8Num923z0"/>
    <w:rsid w:val="009A68FB"/>
    <w:rPr>
      <w:rFonts w:ascii="Symbol" w:hAnsi="Symbol"/>
    </w:rPr>
  </w:style>
  <w:style w:type="character" w:customStyle="1" w:styleId="WW8Num924z0">
    <w:name w:val="WW8Num924z0"/>
    <w:rsid w:val="009A68FB"/>
    <w:rPr>
      <w:rFonts w:ascii="Symbol" w:hAnsi="Symbol"/>
    </w:rPr>
  </w:style>
  <w:style w:type="character" w:customStyle="1" w:styleId="WW8Num926z0">
    <w:name w:val="WW8Num926z0"/>
    <w:rsid w:val="009A68FB"/>
    <w:rPr>
      <w:rFonts w:ascii="Symbol" w:hAnsi="Symbol"/>
    </w:rPr>
  </w:style>
  <w:style w:type="character" w:customStyle="1" w:styleId="WW8Num927z0">
    <w:name w:val="WW8Num927z0"/>
    <w:rsid w:val="009A68FB"/>
    <w:rPr>
      <w:rFonts w:ascii="Symbol" w:hAnsi="Symbol"/>
    </w:rPr>
  </w:style>
  <w:style w:type="character" w:customStyle="1" w:styleId="WW8Num927z1">
    <w:name w:val="WW8Num927z1"/>
    <w:rsid w:val="009A68FB"/>
    <w:rPr>
      <w:rFonts w:ascii="Courier New" w:hAnsi="Courier New"/>
    </w:rPr>
  </w:style>
  <w:style w:type="character" w:customStyle="1" w:styleId="WW8Num927z2">
    <w:name w:val="WW8Num927z2"/>
    <w:rsid w:val="009A68FB"/>
    <w:rPr>
      <w:rFonts w:ascii="Wingdings" w:hAnsi="Wingdings"/>
    </w:rPr>
  </w:style>
  <w:style w:type="character" w:customStyle="1" w:styleId="WW8Num928z0">
    <w:name w:val="WW8Num928z0"/>
    <w:rsid w:val="009A68FB"/>
    <w:rPr>
      <w:rFonts w:ascii="Symbol" w:hAnsi="Symbol"/>
      <w:color w:val="auto"/>
      <w:sz w:val="28"/>
    </w:rPr>
  </w:style>
  <w:style w:type="character" w:customStyle="1" w:styleId="WW8Num929z0">
    <w:name w:val="WW8Num929z0"/>
    <w:rsid w:val="009A68FB"/>
    <w:rPr>
      <w:rFonts w:ascii="Symbol" w:hAnsi="Symbol"/>
      <w:sz w:val="10"/>
    </w:rPr>
  </w:style>
  <w:style w:type="character" w:customStyle="1" w:styleId="WW8Num930z0">
    <w:name w:val="WW8Num930z0"/>
    <w:rsid w:val="009A68FB"/>
    <w:rPr>
      <w:rFonts w:ascii="Wingdings" w:hAnsi="Wingdings"/>
    </w:rPr>
  </w:style>
  <w:style w:type="character" w:customStyle="1" w:styleId="WW8Num931z0">
    <w:name w:val="WW8Num931z0"/>
    <w:rsid w:val="009A68FB"/>
    <w:rPr>
      <w:rFonts w:ascii="Symbol" w:hAnsi="Symbol"/>
    </w:rPr>
  </w:style>
  <w:style w:type="character" w:customStyle="1" w:styleId="WW8Num932z0">
    <w:name w:val="WW8Num932z0"/>
    <w:rsid w:val="009A68FB"/>
    <w:rPr>
      <w:rFonts w:ascii="Symbol" w:hAnsi="Symbol"/>
    </w:rPr>
  </w:style>
  <w:style w:type="character" w:customStyle="1" w:styleId="WW8Num933z0">
    <w:name w:val="WW8Num933z0"/>
    <w:rsid w:val="009A68FB"/>
    <w:rPr>
      <w:rFonts w:ascii="Wingdings" w:hAnsi="Wingdings"/>
    </w:rPr>
  </w:style>
  <w:style w:type="character" w:customStyle="1" w:styleId="WW8Num934z0">
    <w:name w:val="WW8Num934z0"/>
    <w:rsid w:val="009A68FB"/>
    <w:rPr>
      <w:rFonts w:ascii="Wingdings" w:hAnsi="Wingdings"/>
      <w:color w:val="auto"/>
    </w:rPr>
  </w:style>
  <w:style w:type="character" w:customStyle="1" w:styleId="WW8Num935z0">
    <w:name w:val="WW8Num935z0"/>
    <w:rsid w:val="009A68FB"/>
    <w:rPr>
      <w:rFonts w:ascii="Symbol" w:hAnsi="Symbol"/>
    </w:rPr>
  </w:style>
  <w:style w:type="character" w:customStyle="1" w:styleId="WW8Num937z0">
    <w:name w:val="WW8Num937z0"/>
    <w:rsid w:val="009A68FB"/>
    <w:rPr>
      <w:rFonts w:ascii="Arial" w:hAnsi="Arial"/>
      <w:b/>
      <w:i/>
      <w:sz w:val="24"/>
      <w:u w:val="none"/>
    </w:rPr>
  </w:style>
  <w:style w:type="character" w:customStyle="1" w:styleId="WW8Num938z0">
    <w:name w:val="WW8Num938z0"/>
    <w:rsid w:val="009A68FB"/>
    <w:rPr>
      <w:rFonts w:ascii="Symbol" w:hAnsi="Symbol"/>
    </w:rPr>
  </w:style>
  <w:style w:type="character" w:customStyle="1" w:styleId="WW8Num940z0">
    <w:name w:val="WW8Num940z0"/>
    <w:rsid w:val="009A68FB"/>
    <w:rPr>
      <w:rFonts w:ascii="Symbol" w:hAnsi="Symbol"/>
    </w:rPr>
  </w:style>
  <w:style w:type="character" w:customStyle="1" w:styleId="WW8Num941z0">
    <w:name w:val="WW8Num941z0"/>
    <w:rsid w:val="009A68FB"/>
    <w:rPr>
      <w:rFonts w:ascii="Symbol" w:hAnsi="Symbol"/>
    </w:rPr>
  </w:style>
  <w:style w:type="character" w:customStyle="1" w:styleId="WW8Num942z0">
    <w:name w:val="WW8Num942z0"/>
    <w:rsid w:val="009A68FB"/>
    <w:rPr>
      <w:rFonts w:ascii="Symbol" w:hAnsi="Symbol"/>
      <w:b w:val="0"/>
      <w:i w:val="0"/>
      <w:sz w:val="24"/>
    </w:rPr>
  </w:style>
  <w:style w:type="character" w:customStyle="1" w:styleId="WW8Num943z0">
    <w:name w:val="WW8Num943z0"/>
    <w:rsid w:val="009A68FB"/>
    <w:rPr>
      <w:rFonts w:ascii="Wingdings" w:hAnsi="Wingdings"/>
      <w:color w:val="auto"/>
    </w:rPr>
  </w:style>
  <w:style w:type="character" w:customStyle="1" w:styleId="WW8Num944z0">
    <w:name w:val="WW8Num944z0"/>
    <w:rsid w:val="009A68FB"/>
    <w:rPr>
      <w:rFonts w:ascii="Wingdings" w:hAnsi="Wingdings"/>
      <w:outline/>
      <w:color w:val="000000"/>
      <w:sz w:val="16"/>
      <w14:textOutline w14:w="9525" w14:cap="flat" w14:cmpd="sng" w14:algn="ctr">
        <w14:solidFill>
          <w14:srgbClr w14:val="000000"/>
        </w14:solidFill>
        <w14:prstDash w14:val="solid"/>
        <w14:round/>
      </w14:textOutline>
      <w14:textFill>
        <w14:noFill/>
      </w14:textFill>
    </w:rPr>
  </w:style>
  <w:style w:type="character" w:customStyle="1" w:styleId="WW8Num945z0">
    <w:name w:val="WW8Num945z0"/>
    <w:rsid w:val="009A68FB"/>
    <w:rPr>
      <w:rFonts w:ascii="Arial" w:hAnsi="Arial"/>
      <w:b/>
      <w:i/>
      <w:sz w:val="24"/>
      <w:u w:val="none"/>
    </w:rPr>
  </w:style>
  <w:style w:type="character" w:customStyle="1" w:styleId="WW8Num946z0">
    <w:name w:val="WW8Num946z0"/>
    <w:rsid w:val="009A68FB"/>
    <w:rPr>
      <w:rFonts w:ascii="Wingdings" w:hAnsi="Wingdings"/>
      <w:b w:val="0"/>
      <w:i w:val="0"/>
      <w:sz w:val="24"/>
    </w:rPr>
  </w:style>
  <w:style w:type="character" w:customStyle="1" w:styleId="WW8Num948z0">
    <w:name w:val="WW8Num948z0"/>
    <w:rsid w:val="009A68FB"/>
    <w:rPr>
      <w:rFonts w:ascii="Wingdings" w:hAnsi="Wingdings"/>
    </w:rPr>
  </w:style>
  <w:style w:type="character" w:customStyle="1" w:styleId="WW8Num949z0">
    <w:name w:val="WW8Num949z0"/>
    <w:rsid w:val="009A68FB"/>
    <w:rPr>
      <w:rFonts w:ascii="Wingdings" w:hAnsi="Wingdings"/>
    </w:rPr>
  </w:style>
  <w:style w:type="character" w:customStyle="1" w:styleId="WW8Num949z1">
    <w:name w:val="WW8Num949z1"/>
    <w:rsid w:val="009A68FB"/>
    <w:rPr>
      <w:rFonts w:ascii="Courier New" w:hAnsi="Courier New"/>
    </w:rPr>
  </w:style>
  <w:style w:type="character" w:customStyle="1" w:styleId="WW8Num949z3">
    <w:name w:val="WW8Num949z3"/>
    <w:rsid w:val="009A68FB"/>
    <w:rPr>
      <w:rFonts w:ascii="Symbol" w:hAnsi="Symbol"/>
    </w:rPr>
  </w:style>
  <w:style w:type="character" w:customStyle="1" w:styleId="WW8Num950z0">
    <w:name w:val="WW8Num950z0"/>
    <w:rsid w:val="009A68FB"/>
    <w:rPr>
      <w:rFonts w:ascii="Symbol" w:hAnsi="Symbol"/>
    </w:rPr>
  </w:style>
  <w:style w:type="character" w:customStyle="1" w:styleId="WW8Num951z0">
    <w:name w:val="WW8Num951z0"/>
    <w:rsid w:val="009A68FB"/>
    <w:rPr>
      <w:rFonts w:ascii="Arial" w:hAnsi="Arial"/>
      <w:b/>
      <w:i/>
      <w:sz w:val="24"/>
      <w:u w:val="none"/>
    </w:rPr>
  </w:style>
  <w:style w:type="character" w:customStyle="1" w:styleId="WW8Num952z0">
    <w:name w:val="WW8Num952z0"/>
    <w:rsid w:val="009A68FB"/>
    <w:rPr>
      <w:rFonts w:ascii="Symbol" w:hAnsi="Symbol"/>
    </w:rPr>
  </w:style>
  <w:style w:type="character" w:customStyle="1" w:styleId="WW8Num955z0">
    <w:name w:val="WW8Num955z0"/>
    <w:rsid w:val="009A68FB"/>
    <w:rPr>
      <w:rFonts w:ascii="Symbol" w:hAnsi="Symbol"/>
    </w:rPr>
  </w:style>
  <w:style w:type="character" w:customStyle="1" w:styleId="WW8Num955z1">
    <w:name w:val="WW8Num955z1"/>
    <w:rsid w:val="009A68FB"/>
    <w:rPr>
      <w:rFonts w:ascii="Courier New" w:hAnsi="Courier New"/>
    </w:rPr>
  </w:style>
  <w:style w:type="character" w:customStyle="1" w:styleId="WW8Num955z2">
    <w:name w:val="WW8Num955z2"/>
    <w:rsid w:val="009A68FB"/>
    <w:rPr>
      <w:rFonts w:ascii="Wingdings" w:hAnsi="Wingdings"/>
    </w:rPr>
  </w:style>
  <w:style w:type="character" w:customStyle="1" w:styleId="WW8Num957z0">
    <w:name w:val="WW8Num957z0"/>
    <w:rsid w:val="009A68FB"/>
    <w:rPr>
      <w:rFonts w:ascii="Symbol" w:hAnsi="Symbol"/>
    </w:rPr>
  </w:style>
  <w:style w:type="character" w:customStyle="1" w:styleId="WW8Num958z0">
    <w:name w:val="WW8Num958z0"/>
    <w:rsid w:val="009A68FB"/>
    <w:rPr>
      <w:rFonts w:ascii="Symbol" w:hAnsi="Symbol"/>
    </w:rPr>
  </w:style>
  <w:style w:type="character" w:customStyle="1" w:styleId="WW8Num958z1">
    <w:name w:val="WW8Num958z1"/>
    <w:rsid w:val="009A68FB"/>
    <w:rPr>
      <w:rFonts w:ascii="Courier New" w:hAnsi="Courier New"/>
    </w:rPr>
  </w:style>
  <w:style w:type="character" w:customStyle="1" w:styleId="WW8Num958z2">
    <w:name w:val="WW8Num958z2"/>
    <w:rsid w:val="009A68FB"/>
    <w:rPr>
      <w:rFonts w:ascii="Wingdings" w:hAnsi="Wingdings"/>
    </w:rPr>
  </w:style>
  <w:style w:type="character" w:customStyle="1" w:styleId="WW8Num959z0">
    <w:name w:val="WW8Num959z0"/>
    <w:rsid w:val="009A68FB"/>
    <w:rPr>
      <w:rFonts w:ascii="Times New Roman" w:hAnsi="Times New Roman"/>
    </w:rPr>
  </w:style>
  <w:style w:type="character" w:customStyle="1" w:styleId="WW8Num961z0">
    <w:name w:val="WW8Num961z0"/>
    <w:rsid w:val="009A68FB"/>
    <w:rPr>
      <w:rFonts w:ascii="Wingdings" w:hAnsi="Wingdings"/>
    </w:rPr>
  </w:style>
  <w:style w:type="character" w:customStyle="1" w:styleId="WW8Num963z0">
    <w:name w:val="WW8Num963z0"/>
    <w:rsid w:val="009A68FB"/>
    <w:rPr>
      <w:rFonts w:ascii="Symbol" w:hAnsi="Symbol"/>
    </w:rPr>
  </w:style>
  <w:style w:type="character" w:customStyle="1" w:styleId="WW8Num964z0">
    <w:name w:val="WW8Num964z0"/>
    <w:rsid w:val="009A68FB"/>
    <w:rPr>
      <w:rFonts w:ascii="Symbol" w:hAnsi="Symbol"/>
    </w:rPr>
  </w:style>
  <w:style w:type="character" w:customStyle="1" w:styleId="WW8Num964z1">
    <w:name w:val="WW8Num964z1"/>
    <w:rsid w:val="009A68FB"/>
    <w:rPr>
      <w:rFonts w:ascii="Courier New" w:hAnsi="Courier New"/>
    </w:rPr>
  </w:style>
  <w:style w:type="character" w:customStyle="1" w:styleId="WW8Num964z2">
    <w:name w:val="WW8Num964z2"/>
    <w:rsid w:val="009A68FB"/>
    <w:rPr>
      <w:rFonts w:ascii="Wingdings" w:hAnsi="Wingdings"/>
    </w:rPr>
  </w:style>
  <w:style w:type="character" w:customStyle="1" w:styleId="WW8Num966z0">
    <w:name w:val="WW8Num966z0"/>
    <w:rsid w:val="009A68FB"/>
    <w:rPr>
      <w:rFonts w:ascii="Symbol" w:hAnsi="Symbol"/>
    </w:rPr>
  </w:style>
  <w:style w:type="character" w:customStyle="1" w:styleId="WW8Num967z0">
    <w:name w:val="WW8Num967z0"/>
    <w:rsid w:val="009A68FB"/>
    <w:rPr>
      <w:rFonts w:ascii="Times New Roman" w:hAnsi="Times New Roman"/>
      <w:caps w:val="0"/>
      <w:smallCaps w:val="0"/>
      <w:strike w:val="0"/>
      <w:dstrike w:val="0"/>
      <w:color w:val="auto"/>
      <w:position w:val="0"/>
      <w:sz w:val="24"/>
      <w:vertAlign w:val="baseline"/>
    </w:rPr>
  </w:style>
  <w:style w:type="character" w:customStyle="1" w:styleId="WW8Num969z0">
    <w:name w:val="WW8Num969z0"/>
    <w:rsid w:val="009A68FB"/>
    <w:rPr>
      <w:rFonts w:ascii="Symbol" w:hAnsi="Symbol"/>
    </w:rPr>
  </w:style>
  <w:style w:type="character" w:customStyle="1" w:styleId="WW8Num969z1">
    <w:name w:val="WW8Num969z1"/>
    <w:rsid w:val="009A68FB"/>
    <w:rPr>
      <w:rFonts w:ascii="Courier New" w:hAnsi="Courier New"/>
    </w:rPr>
  </w:style>
  <w:style w:type="character" w:customStyle="1" w:styleId="WW8Num969z2">
    <w:name w:val="WW8Num969z2"/>
    <w:rsid w:val="009A68FB"/>
    <w:rPr>
      <w:rFonts w:ascii="Wingdings" w:hAnsi="Wingdings"/>
    </w:rPr>
  </w:style>
  <w:style w:type="character" w:customStyle="1" w:styleId="WW8Num970z0">
    <w:name w:val="WW8Num970z0"/>
    <w:rsid w:val="009A68FB"/>
    <w:rPr>
      <w:rFonts w:ascii="Symbol" w:hAnsi="Symbol"/>
    </w:rPr>
  </w:style>
  <w:style w:type="character" w:customStyle="1" w:styleId="WW8Num971z0">
    <w:name w:val="WW8Num971z0"/>
    <w:rsid w:val="009A68FB"/>
    <w:rPr>
      <w:rFonts w:ascii="Symbol" w:hAnsi="Symbol"/>
    </w:rPr>
  </w:style>
  <w:style w:type="character" w:customStyle="1" w:styleId="WW8Num972z0">
    <w:name w:val="WW8Num972z0"/>
    <w:rsid w:val="009A68FB"/>
    <w:rPr>
      <w:rFonts w:ascii="Wingdings" w:hAnsi="Wingdings"/>
    </w:rPr>
  </w:style>
  <w:style w:type="character" w:customStyle="1" w:styleId="WW8Num972z1">
    <w:name w:val="WW8Num972z1"/>
    <w:rsid w:val="009A68FB"/>
    <w:rPr>
      <w:rFonts w:ascii="Courier New" w:hAnsi="Courier New"/>
    </w:rPr>
  </w:style>
  <w:style w:type="character" w:customStyle="1" w:styleId="WW8Num972z3">
    <w:name w:val="WW8Num972z3"/>
    <w:rsid w:val="009A68FB"/>
    <w:rPr>
      <w:rFonts w:ascii="Symbol" w:hAnsi="Symbol"/>
    </w:rPr>
  </w:style>
  <w:style w:type="character" w:customStyle="1" w:styleId="WW8Num973z0">
    <w:name w:val="WW8Num973z0"/>
    <w:rsid w:val="009A68FB"/>
    <w:rPr>
      <w:rFonts w:ascii="Wingdings" w:hAnsi="Wingdings"/>
    </w:rPr>
  </w:style>
  <w:style w:type="character" w:customStyle="1" w:styleId="WW8Num973z1">
    <w:name w:val="WW8Num973z1"/>
    <w:rsid w:val="009A68FB"/>
    <w:rPr>
      <w:rFonts w:ascii="Courier New" w:hAnsi="Courier New"/>
    </w:rPr>
  </w:style>
  <w:style w:type="character" w:customStyle="1" w:styleId="WW8Num973z3">
    <w:name w:val="WW8Num973z3"/>
    <w:rsid w:val="009A68FB"/>
    <w:rPr>
      <w:rFonts w:ascii="Symbol" w:hAnsi="Symbol"/>
    </w:rPr>
  </w:style>
  <w:style w:type="character" w:customStyle="1" w:styleId="WW8Num974z0">
    <w:name w:val="WW8Num974z0"/>
    <w:rsid w:val="009A68FB"/>
    <w:rPr>
      <w:rFonts w:ascii="Monotype Sorts" w:hAnsi="Monotype Sorts"/>
      <w:color w:val="FF0000"/>
    </w:rPr>
  </w:style>
  <w:style w:type="character" w:customStyle="1" w:styleId="WW8Num976z0">
    <w:name w:val="WW8Num976z0"/>
    <w:rsid w:val="009A68FB"/>
    <w:rPr>
      <w:rFonts w:ascii="Symbol" w:hAnsi="Symbol"/>
    </w:rPr>
  </w:style>
  <w:style w:type="character" w:customStyle="1" w:styleId="WW8Num977z0">
    <w:name w:val="WW8Num977z0"/>
    <w:rsid w:val="009A68FB"/>
    <w:rPr>
      <w:rFonts w:ascii="Symbol" w:hAnsi="Symbol"/>
    </w:rPr>
  </w:style>
  <w:style w:type="character" w:customStyle="1" w:styleId="WW8Num978z0">
    <w:name w:val="WW8Num978z0"/>
    <w:rsid w:val="009A68FB"/>
    <w:rPr>
      <w:rFonts w:ascii="Wingdings" w:hAnsi="Wingdings"/>
      <w:color w:val="auto"/>
    </w:rPr>
  </w:style>
  <w:style w:type="character" w:customStyle="1" w:styleId="WW8Num979z0">
    <w:name w:val="WW8Num979z0"/>
    <w:rsid w:val="009A68FB"/>
    <w:rPr>
      <w:rFonts w:ascii="Symbol" w:hAnsi="Symbol"/>
    </w:rPr>
  </w:style>
  <w:style w:type="character" w:customStyle="1" w:styleId="WW8Num980z0">
    <w:name w:val="WW8Num980z0"/>
    <w:rsid w:val="009A68FB"/>
    <w:rPr>
      <w:rFonts w:ascii="Wingdings" w:hAnsi="Wingdings"/>
    </w:rPr>
  </w:style>
  <w:style w:type="character" w:customStyle="1" w:styleId="WW8Num980z2">
    <w:name w:val="WW8Num980z2"/>
    <w:rsid w:val="009A68FB"/>
    <w:rPr>
      <w:rFonts w:ascii="Lucida Console" w:hAnsi="Lucida Console"/>
    </w:rPr>
  </w:style>
  <w:style w:type="character" w:customStyle="1" w:styleId="WW8Num980z4">
    <w:name w:val="WW8Num980z4"/>
    <w:rsid w:val="009A68FB"/>
    <w:rPr>
      <w:rFonts w:ascii="Courier New" w:hAnsi="Courier New"/>
    </w:rPr>
  </w:style>
  <w:style w:type="character" w:customStyle="1" w:styleId="WW8Num980z6">
    <w:name w:val="WW8Num980z6"/>
    <w:rsid w:val="009A68FB"/>
    <w:rPr>
      <w:rFonts w:ascii="Symbol" w:hAnsi="Symbol"/>
    </w:rPr>
  </w:style>
  <w:style w:type="character" w:customStyle="1" w:styleId="WW8Num981z0">
    <w:name w:val="WW8Num981z0"/>
    <w:rsid w:val="009A68FB"/>
    <w:rPr>
      <w:rFonts w:ascii="Arial" w:hAnsi="Arial"/>
      <w:b/>
      <w:i/>
      <w:sz w:val="24"/>
      <w:u w:val="none"/>
    </w:rPr>
  </w:style>
  <w:style w:type="character" w:customStyle="1" w:styleId="WW8Num982z0">
    <w:name w:val="WW8Num982z0"/>
    <w:rsid w:val="009A68FB"/>
    <w:rPr>
      <w:rFonts w:ascii="Wingdings" w:hAnsi="Wingdings"/>
    </w:rPr>
  </w:style>
  <w:style w:type="character" w:customStyle="1" w:styleId="WW8Num982z3">
    <w:name w:val="WW8Num982z3"/>
    <w:rsid w:val="009A68FB"/>
    <w:rPr>
      <w:rFonts w:ascii="Symbol" w:hAnsi="Symbol"/>
    </w:rPr>
  </w:style>
  <w:style w:type="character" w:customStyle="1" w:styleId="WW8Num982z4">
    <w:name w:val="WW8Num982z4"/>
    <w:rsid w:val="009A68FB"/>
    <w:rPr>
      <w:rFonts w:ascii="Courier New" w:hAnsi="Courier New"/>
    </w:rPr>
  </w:style>
  <w:style w:type="character" w:customStyle="1" w:styleId="WW8Num983z0">
    <w:name w:val="WW8Num983z0"/>
    <w:rsid w:val="009A68FB"/>
    <w:rPr>
      <w:rFonts w:ascii="Wingdings" w:hAnsi="Wingdings"/>
    </w:rPr>
  </w:style>
  <w:style w:type="character" w:customStyle="1" w:styleId="WW8Num983z1">
    <w:name w:val="WW8Num983z1"/>
    <w:rsid w:val="009A68FB"/>
    <w:rPr>
      <w:rFonts w:ascii="Courier New" w:hAnsi="Courier New"/>
    </w:rPr>
  </w:style>
  <w:style w:type="character" w:customStyle="1" w:styleId="WW8Num983z3">
    <w:name w:val="WW8Num983z3"/>
    <w:rsid w:val="009A68FB"/>
    <w:rPr>
      <w:rFonts w:ascii="Symbol" w:hAnsi="Symbol"/>
    </w:rPr>
  </w:style>
  <w:style w:type="character" w:customStyle="1" w:styleId="WW8Num984z0">
    <w:name w:val="WW8Num984z0"/>
    <w:rsid w:val="009A68FB"/>
    <w:rPr>
      <w:rFonts w:ascii="Wingdings" w:hAnsi="Wingdings"/>
    </w:rPr>
  </w:style>
  <w:style w:type="character" w:customStyle="1" w:styleId="WW8Num985z0">
    <w:name w:val="WW8Num985z0"/>
    <w:rsid w:val="009A68FB"/>
    <w:rPr>
      <w:rFonts w:ascii="Wingdings" w:hAnsi="Wingdings"/>
    </w:rPr>
  </w:style>
  <w:style w:type="character" w:customStyle="1" w:styleId="WW8Num986z0">
    <w:name w:val="WW8Num986z0"/>
    <w:rsid w:val="009A68FB"/>
    <w:rPr>
      <w:rFonts w:ascii="Wingdings" w:hAnsi="Wingdings"/>
    </w:rPr>
  </w:style>
  <w:style w:type="character" w:customStyle="1" w:styleId="WW8Num987z0">
    <w:name w:val="WW8Num987z0"/>
    <w:rsid w:val="009A68FB"/>
    <w:rPr>
      <w:rFonts w:ascii="Symbol" w:hAnsi="Symbol"/>
    </w:rPr>
  </w:style>
  <w:style w:type="character" w:customStyle="1" w:styleId="WW8Num989z0">
    <w:name w:val="WW8Num989z0"/>
    <w:rsid w:val="009A68FB"/>
    <w:rPr>
      <w:rFonts w:ascii="Wingdings" w:hAnsi="Wingdings"/>
      <w:sz w:val="16"/>
    </w:rPr>
  </w:style>
  <w:style w:type="character" w:customStyle="1" w:styleId="WW8Num990z0">
    <w:name w:val="WW8Num990z0"/>
    <w:rsid w:val="009A68FB"/>
    <w:rPr>
      <w:rFonts w:ascii="Symbol" w:hAnsi="Symbol"/>
    </w:rPr>
  </w:style>
  <w:style w:type="character" w:customStyle="1" w:styleId="WW8Num991z0">
    <w:name w:val="WW8Num991z0"/>
    <w:rsid w:val="009A68FB"/>
    <w:rPr>
      <w:rFonts w:ascii="Symbol" w:hAnsi="Symbol"/>
    </w:rPr>
  </w:style>
  <w:style w:type="character" w:customStyle="1" w:styleId="WW8Num991z1">
    <w:name w:val="WW8Num991z1"/>
    <w:rsid w:val="009A68FB"/>
    <w:rPr>
      <w:rFonts w:ascii="Courier New" w:hAnsi="Courier New"/>
    </w:rPr>
  </w:style>
  <w:style w:type="character" w:customStyle="1" w:styleId="WW8Num991z2">
    <w:name w:val="WW8Num991z2"/>
    <w:rsid w:val="009A68FB"/>
    <w:rPr>
      <w:rFonts w:ascii="Wingdings" w:hAnsi="Wingdings"/>
    </w:rPr>
  </w:style>
  <w:style w:type="character" w:customStyle="1" w:styleId="WW8Num992z0">
    <w:name w:val="WW8Num992z0"/>
    <w:rsid w:val="009A68FB"/>
    <w:rPr>
      <w:rFonts w:ascii="Wingdings" w:hAnsi="Wingdings"/>
      <w:sz w:val="16"/>
    </w:rPr>
  </w:style>
  <w:style w:type="character" w:customStyle="1" w:styleId="WW8Num993z0">
    <w:name w:val="WW8Num993z0"/>
    <w:rsid w:val="009A68FB"/>
    <w:rPr>
      <w:rFonts w:ascii="Symbol" w:hAnsi="Symbol"/>
      <w:sz w:val="20"/>
    </w:rPr>
  </w:style>
  <w:style w:type="character" w:customStyle="1" w:styleId="WW8Num993z1">
    <w:name w:val="WW8Num993z1"/>
    <w:rsid w:val="009A68FB"/>
    <w:rPr>
      <w:rFonts w:ascii="Courier New" w:hAnsi="Courier New"/>
      <w:sz w:val="20"/>
    </w:rPr>
  </w:style>
  <w:style w:type="character" w:customStyle="1" w:styleId="WW8Num993z2">
    <w:name w:val="WW8Num993z2"/>
    <w:rsid w:val="009A68FB"/>
    <w:rPr>
      <w:rFonts w:ascii="Wingdings" w:hAnsi="Wingdings"/>
      <w:sz w:val="20"/>
    </w:rPr>
  </w:style>
  <w:style w:type="character" w:customStyle="1" w:styleId="WW8Num994z0">
    <w:name w:val="WW8Num994z0"/>
    <w:rsid w:val="009A68FB"/>
    <w:rPr>
      <w:rFonts w:ascii="Wingdings" w:hAnsi="Wingdings"/>
    </w:rPr>
  </w:style>
  <w:style w:type="character" w:customStyle="1" w:styleId="WW8Num995z0">
    <w:name w:val="WW8Num995z0"/>
    <w:rsid w:val="009A68FB"/>
    <w:rPr>
      <w:rFonts w:ascii="Wingdings" w:hAnsi="Wingdings"/>
      <w:color w:val="auto"/>
    </w:rPr>
  </w:style>
  <w:style w:type="character" w:customStyle="1" w:styleId="WW8Num996z0">
    <w:name w:val="WW8Num996z0"/>
    <w:rsid w:val="009A68FB"/>
    <w:rPr>
      <w:rFonts w:ascii="Symbol" w:hAnsi="Symbol"/>
    </w:rPr>
  </w:style>
  <w:style w:type="character" w:customStyle="1" w:styleId="WW8Num997z0">
    <w:name w:val="WW8Num997z0"/>
    <w:rsid w:val="009A68FB"/>
    <w:rPr>
      <w:rFonts w:ascii="Wingdings" w:hAnsi="Wingdings"/>
    </w:rPr>
  </w:style>
  <w:style w:type="character" w:customStyle="1" w:styleId="WW8Num998z0">
    <w:name w:val="WW8Num998z0"/>
    <w:rsid w:val="009A68FB"/>
    <w:rPr>
      <w:rFonts w:ascii="Symbol" w:hAnsi="Symbol"/>
    </w:rPr>
  </w:style>
  <w:style w:type="character" w:customStyle="1" w:styleId="WW8Num999z0">
    <w:name w:val="WW8Num999z0"/>
    <w:rsid w:val="009A68FB"/>
    <w:rPr>
      <w:rFonts w:ascii="Webdings" w:hAnsi="Webdings"/>
      <w:color w:val="0000FF"/>
    </w:rPr>
  </w:style>
  <w:style w:type="character" w:customStyle="1" w:styleId="WW8Num1000z0">
    <w:name w:val="WW8Num1000z0"/>
    <w:rsid w:val="009A68FB"/>
    <w:rPr>
      <w:rFonts w:ascii="Arial" w:hAnsi="Arial"/>
      <w:b/>
      <w:i/>
      <w:sz w:val="24"/>
      <w:u w:val="none"/>
    </w:rPr>
  </w:style>
  <w:style w:type="character" w:customStyle="1" w:styleId="WW8Num1001z0">
    <w:name w:val="WW8Num1001z0"/>
    <w:rsid w:val="009A68FB"/>
    <w:rPr>
      <w:rFonts w:ascii="Symbol" w:hAnsi="Symbol"/>
    </w:rPr>
  </w:style>
  <w:style w:type="character" w:customStyle="1" w:styleId="WW8Num1002z0">
    <w:name w:val="WW8Num1002z0"/>
    <w:rsid w:val="009A68FB"/>
    <w:rPr>
      <w:rFonts w:ascii="Symbol" w:hAnsi="Symbol"/>
    </w:rPr>
  </w:style>
  <w:style w:type="character" w:customStyle="1" w:styleId="WW8Num1003z0">
    <w:name w:val="WW8Num1003z0"/>
    <w:rsid w:val="009A68FB"/>
    <w:rPr>
      <w:rFonts w:ascii="Arial" w:hAnsi="Arial"/>
      <w:b/>
      <w:i/>
      <w:sz w:val="24"/>
      <w:u w:val="none"/>
    </w:rPr>
  </w:style>
  <w:style w:type="character" w:customStyle="1" w:styleId="WW8Num1004z0">
    <w:name w:val="WW8Num1004z0"/>
    <w:rsid w:val="009A68FB"/>
    <w:rPr>
      <w:rFonts w:ascii="Wingdings" w:hAnsi="Wingdings"/>
    </w:rPr>
  </w:style>
  <w:style w:type="character" w:customStyle="1" w:styleId="WW8Num1005z0">
    <w:name w:val="WW8Num1005z0"/>
    <w:rsid w:val="009A68FB"/>
    <w:rPr>
      <w:rFonts w:ascii="Symbol" w:hAnsi="Symbol"/>
    </w:rPr>
  </w:style>
  <w:style w:type="character" w:customStyle="1" w:styleId="WW8Num1006z0">
    <w:name w:val="WW8Num1006z0"/>
    <w:rsid w:val="009A68FB"/>
    <w:rPr>
      <w:rFonts w:ascii="Symbol" w:hAnsi="Symbol"/>
    </w:rPr>
  </w:style>
  <w:style w:type="character" w:customStyle="1" w:styleId="WW8Num1008z0">
    <w:name w:val="WW8Num1008z0"/>
    <w:rsid w:val="009A68FB"/>
    <w:rPr>
      <w:rFonts w:ascii="Symbol" w:hAnsi="Symbol"/>
      <w:b w:val="0"/>
      <w:i w:val="0"/>
      <w:sz w:val="24"/>
    </w:rPr>
  </w:style>
  <w:style w:type="character" w:customStyle="1" w:styleId="WW8Num1011z0">
    <w:name w:val="WW8Num1011z0"/>
    <w:rsid w:val="009A68FB"/>
    <w:rPr>
      <w:rFonts w:ascii="Symbol" w:hAnsi="Symbol"/>
    </w:rPr>
  </w:style>
  <w:style w:type="character" w:customStyle="1" w:styleId="WW8Num1013z0">
    <w:name w:val="WW8Num1013z0"/>
    <w:rsid w:val="009A68FB"/>
    <w:rPr>
      <w:rFonts w:ascii="Wingdings" w:hAnsi="Wingdings"/>
    </w:rPr>
  </w:style>
  <w:style w:type="character" w:customStyle="1" w:styleId="WW8Num1013z1">
    <w:name w:val="WW8Num1013z1"/>
    <w:rsid w:val="009A68FB"/>
    <w:rPr>
      <w:rFonts w:ascii="Courier New" w:hAnsi="Courier New"/>
    </w:rPr>
  </w:style>
  <w:style w:type="character" w:customStyle="1" w:styleId="WW8Num1013z3">
    <w:name w:val="WW8Num1013z3"/>
    <w:rsid w:val="009A68FB"/>
    <w:rPr>
      <w:rFonts w:ascii="Symbol" w:hAnsi="Symbol"/>
    </w:rPr>
  </w:style>
  <w:style w:type="character" w:customStyle="1" w:styleId="WW8Num1014z0">
    <w:name w:val="WW8Num1014z0"/>
    <w:rsid w:val="009A68FB"/>
    <w:rPr>
      <w:rFonts w:ascii="Symbol" w:hAnsi="Symbol"/>
    </w:rPr>
  </w:style>
  <w:style w:type="character" w:customStyle="1" w:styleId="WW8Num1015z0">
    <w:name w:val="WW8Num1015z0"/>
    <w:rsid w:val="009A68FB"/>
    <w:rPr>
      <w:rFonts w:ascii="Symbol" w:hAnsi="Symbol"/>
    </w:rPr>
  </w:style>
  <w:style w:type="character" w:customStyle="1" w:styleId="WW8Num1016z0">
    <w:name w:val="WW8Num1016z0"/>
    <w:rsid w:val="009A68FB"/>
    <w:rPr>
      <w:rFonts w:ascii="Wingdings" w:hAnsi="Wingdings"/>
    </w:rPr>
  </w:style>
  <w:style w:type="character" w:customStyle="1" w:styleId="WW8Num1016z2">
    <w:name w:val="WW8Num1016z2"/>
    <w:rsid w:val="009A68FB"/>
    <w:rPr>
      <w:rFonts w:ascii="Lucida Console" w:hAnsi="Lucida Console"/>
    </w:rPr>
  </w:style>
  <w:style w:type="character" w:customStyle="1" w:styleId="WW8Num1016z6">
    <w:name w:val="WW8Num1016z6"/>
    <w:rsid w:val="009A68FB"/>
    <w:rPr>
      <w:rFonts w:ascii="Symbol" w:hAnsi="Symbol"/>
    </w:rPr>
  </w:style>
  <w:style w:type="character" w:customStyle="1" w:styleId="WW8Num1016z7">
    <w:name w:val="WW8Num1016z7"/>
    <w:rsid w:val="009A68FB"/>
    <w:rPr>
      <w:rFonts w:ascii="Courier New" w:hAnsi="Courier New"/>
    </w:rPr>
  </w:style>
  <w:style w:type="character" w:customStyle="1" w:styleId="WW8Num1017z0">
    <w:name w:val="WW8Num1017z0"/>
    <w:rsid w:val="009A68FB"/>
    <w:rPr>
      <w:rFonts w:ascii="Arial" w:hAnsi="Arial"/>
      <w:b/>
      <w:i/>
      <w:sz w:val="24"/>
      <w:u w:val="none"/>
    </w:rPr>
  </w:style>
  <w:style w:type="character" w:customStyle="1" w:styleId="WW8Num1018z0">
    <w:name w:val="WW8Num1018z0"/>
    <w:rsid w:val="009A68FB"/>
    <w:rPr>
      <w:rFonts w:ascii="Symbol" w:hAnsi="Symbol"/>
    </w:rPr>
  </w:style>
  <w:style w:type="character" w:customStyle="1" w:styleId="WW8Num1019z0">
    <w:name w:val="WW8Num1019z0"/>
    <w:rsid w:val="009A68FB"/>
    <w:rPr>
      <w:rFonts w:ascii="Wingdings" w:hAnsi="Wingdings"/>
    </w:rPr>
  </w:style>
  <w:style w:type="character" w:customStyle="1" w:styleId="WW8Num1020z0">
    <w:name w:val="WW8Num1020z0"/>
    <w:rsid w:val="009A68FB"/>
    <w:rPr>
      <w:rFonts w:ascii="Symbol" w:hAnsi="Symbol"/>
    </w:rPr>
  </w:style>
  <w:style w:type="character" w:customStyle="1" w:styleId="WW8Num1020z1">
    <w:name w:val="WW8Num1020z1"/>
    <w:rsid w:val="009A68FB"/>
    <w:rPr>
      <w:rFonts w:ascii="Courier New" w:hAnsi="Courier New"/>
    </w:rPr>
  </w:style>
  <w:style w:type="character" w:customStyle="1" w:styleId="WW8Num1020z2">
    <w:name w:val="WW8Num1020z2"/>
    <w:rsid w:val="009A68FB"/>
    <w:rPr>
      <w:rFonts w:ascii="Wingdings" w:hAnsi="Wingdings"/>
    </w:rPr>
  </w:style>
  <w:style w:type="character" w:customStyle="1" w:styleId="WW8Num1021z0">
    <w:name w:val="WW8Num1021z0"/>
    <w:rsid w:val="009A68FB"/>
    <w:rPr>
      <w:rFonts w:ascii="Wingdings" w:hAnsi="Wingdings"/>
    </w:rPr>
  </w:style>
  <w:style w:type="character" w:customStyle="1" w:styleId="WW8Num1022z0">
    <w:name w:val="WW8Num1022z0"/>
    <w:rsid w:val="009A68FB"/>
    <w:rPr>
      <w:rFonts w:ascii="Symbol" w:hAnsi="Symbol"/>
    </w:rPr>
  </w:style>
  <w:style w:type="character" w:customStyle="1" w:styleId="WW8Num1023z0">
    <w:name w:val="WW8Num1023z0"/>
    <w:rsid w:val="009A68FB"/>
    <w:rPr>
      <w:rFonts w:ascii="Symbol" w:hAnsi="Symbol"/>
    </w:rPr>
  </w:style>
  <w:style w:type="character" w:customStyle="1" w:styleId="WW8Num1024z0">
    <w:name w:val="WW8Num1024z0"/>
    <w:rsid w:val="009A68FB"/>
    <w:rPr>
      <w:rFonts w:ascii="Symbol" w:hAnsi="Symbol"/>
    </w:rPr>
  </w:style>
  <w:style w:type="character" w:customStyle="1" w:styleId="WW8Num1026z0">
    <w:name w:val="WW8Num1026z0"/>
    <w:rsid w:val="009A68FB"/>
    <w:rPr>
      <w:b/>
      <w:i w:val="0"/>
      <w:sz w:val="24"/>
    </w:rPr>
  </w:style>
  <w:style w:type="character" w:customStyle="1" w:styleId="WW8Num1029z0">
    <w:name w:val="WW8Num1029z0"/>
    <w:rsid w:val="009A68FB"/>
    <w:rPr>
      <w:rFonts w:ascii="Symbol" w:hAnsi="Symbol"/>
    </w:rPr>
  </w:style>
  <w:style w:type="character" w:customStyle="1" w:styleId="WW8Num1030z0">
    <w:name w:val="WW8Num1030z0"/>
    <w:rsid w:val="009A68FB"/>
    <w:rPr>
      <w:rFonts w:ascii="Symbol" w:hAnsi="Symbol"/>
    </w:rPr>
  </w:style>
  <w:style w:type="character" w:customStyle="1" w:styleId="WW8Num1031z0">
    <w:name w:val="WW8Num1031z0"/>
    <w:rsid w:val="009A68FB"/>
    <w:rPr>
      <w:b/>
      <w:i w:val="0"/>
      <w:sz w:val="24"/>
    </w:rPr>
  </w:style>
  <w:style w:type="character" w:customStyle="1" w:styleId="WW8Num1032z0">
    <w:name w:val="WW8Num1032z0"/>
    <w:rsid w:val="009A68FB"/>
    <w:rPr>
      <w:rFonts w:ascii="Wingdings" w:hAnsi="Wingdings"/>
    </w:rPr>
  </w:style>
  <w:style w:type="character" w:customStyle="1" w:styleId="WW8Num1032z1">
    <w:name w:val="WW8Num1032z1"/>
    <w:rsid w:val="009A68FB"/>
    <w:rPr>
      <w:rFonts w:ascii="Courier New" w:hAnsi="Courier New"/>
    </w:rPr>
  </w:style>
  <w:style w:type="character" w:customStyle="1" w:styleId="WW8Num1032z3">
    <w:name w:val="WW8Num1032z3"/>
    <w:rsid w:val="009A68FB"/>
    <w:rPr>
      <w:rFonts w:ascii="Symbol" w:hAnsi="Symbol"/>
    </w:rPr>
  </w:style>
  <w:style w:type="character" w:customStyle="1" w:styleId="WW8Num1033z0">
    <w:name w:val="WW8Num1033z0"/>
    <w:rsid w:val="009A68FB"/>
    <w:rPr>
      <w:rFonts w:ascii="Symbol" w:hAnsi="Symbol"/>
    </w:rPr>
  </w:style>
  <w:style w:type="character" w:customStyle="1" w:styleId="WW8Num1034z0">
    <w:name w:val="WW8Num1034z0"/>
    <w:rsid w:val="009A68FB"/>
    <w:rPr>
      <w:rFonts w:ascii="Symbol" w:hAnsi="Symbol"/>
    </w:rPr>
  </w:style>
  <w:style w:type="character" w:customStyle="1" w:styleId="WW8Num1036z0">
    <w:name w:val="WW8Num1036z0"/>
    <w:rsid w:val="009A68FB"/>
    <w:rPr>
      <w:rFonts w:ascii="Symbol" w:hAnsi="Symbol"/>
    </w:rPr>
  </w:style>
  <w:style w:type="character" w:customStyle="1" w:styleId="WW8Num1037z0">
    <w:name w:val="WW8Num1037z0"/>
    <w:rsid w:val="009A68FB"/>
    <w:rPr>
      <w:rFonts w:ascii="Symbol" w:hAnsi="Symbol"/>
    </w:rPr>
  </w:style>
  <w:style w:type="character" w:customStyle="1" w:styleId="WW8Num1038z0">
    <w:name w:val="WW8Num1038z0"/>
    <w:rsid w:val="009A68FB"/>
    <w:rPr>
      <w:rFonts w:ascii="Wingdings" w:hAnsi="Wingdings"/>
    </w:rPr>
  </w:style>
  <w:style w:type="character" w:customStyle="1" w:styleId="WW8Num1040z0">
    <w:name w:val="WW8Num1040z0"/>
    <w:rsid w:val="009A68FB"/>
    <w:rPr>
      <w:rFonts w:ascii="Wingdings" w:hAnsi="Wingdings"/>
    </w:rPr>
  </w:style>
  <w:style w:type="character" w:customStyle="1" w:styleId="WW8Num1041z0">
    <w:name w:val="WW8Num1041z0"/>
    <w:rsid w:val="009A68FB"/>
    <w:rPr>
      <w:rFonts w:ascii="Symbol" w:hAnsi="Symbol"/>
      <w:b w:val="0"/>
      <w:i w:val="0"/>
      <w:sz w:val="24"/>
    </w:rPr>
  </w:style>
  <w:style w:type="character" w:customStyle="1" w:styleId="WW8Num1042z0">
    <w:name w:val="WW8Num1042z0"/>
    <w:rsid w:val="009A68FB"/>
    <w:rPr>
      <w:rFonts w:ascii="Symbol" w:hAnsi="Symbol"/>
    </w:rPr>
  </w:style>
  <w:style w:type="character" w:customStyle="1" w:styleId="WW8Num1044z0">
    <w:name w:val="WW8Num1044z0"/>
    <w:rsid w:val="009A68FB"/>
    <w:rPr>
      <w:rFonts w:ascii="Arial" w:hAnsi="Arial"/>
      <w:b/>
      <w:i/>
      <w:sz w:val="24"/>
      <w:u w:val="none"/>
    </w:rPr>
  </w:style>
  <w:style w:type="character" w:customStyle="1" w:styleId="WW8Num1046z0">
    <w:name w:val="WW8Num1046z0"/>
    <w:rsid w:val="009A68FB"/>
    <w:rPr>
      <w:rFonts w:ascii="Wingdings" w:hAnsi="Wingdings"/>
    </w:rPr>
  </w:style>
  <w:style w:type="character" w:customStyle="1" w:styleId="WW8Num1046z1">
    <w:name w:val="WW8Num1046z1"/>
    <w:rsid w:val="009A68FB"/>
    <w:rPr>
      <w:rFonts w:ascii="Courier New" w:hAnsi="Courier New"/>
    </w:rPr>
  </w:style>
  <w:style w:type="character" w:customStyle="1" w:styleId="WW8Num1046z3">
    <w:name w:val="WW8Num1046z3"/>
    <w:rsid w:val="009A68FB"/>
    <w:rPr>
      <w:rFonts w:ascii="Symbol" w:hAnsi="Symbol"/>
    </w:rPr>
  </w:style>
  <w:style w:type="character" w:customStyle="1" w:styleId="WW8Num1047z0">
    <w:name w:val="WW8Num1047z0"/>
    <w:rsid w:val="009A68FB"/>
    <w:rPr>
      <w:rFonts w:ascii="Wingdings" w:hAnsi="Wingdings"/>
      <w:b w:val="0"/>
      <w:i w:val="0"/>
      <w:sz w:val="24"/>
    </w:rPr>
  </w:style>
  <w:style w:type="character" w:customStyle="1" w:styleId="WW8Num1049z0">
    <w:name w:val="WW8Num1049z0"/>
    <w:rsid w:val="009A68FB"/>
    <w:rPr>
      <w:rFonts w:ascii="Symbol" w:hAnsi="Symbol"/>
    </w:rPr>
  </w:style>
  <w:style w:type="character" w:customStyle="1" w:styleId="WW8Num1050z0">
    <w:name w:val="WW8Num1050z0"/>
    <w:rsid w:val="009A68FB"/>
    <w:rPr>
      <w:rFonts w:ascii="Wingdings" w:hAnsi="Wingdings"/>
    </w:rPr>
  </w:style>
  <w:style w:type="character" w:customStyle="1" w:styleId="WW8Num1050z1">
    <w:name w:val="WW8Num1050z1"/>
    <w:rsid w:val="009A68FB"/>
    <w:rPr>
      <w:rFonts w:ascii="Courier New" w:hAnsi="Courier New"/>
    </w:rPr>
  </w:style>
  <w:style w:type="character" w:customStyle="1" w:styleId="WW8Num1050z3">
    <w:name w:val="WW8Num1050z3"/>
    <w:rsid w:val="009A68FB"/>
    <w:rPr>
      <w:rFonts w:ascii="Symbol" w:hAnsi="Symbol"/>
    </w:rPr>
  </w:style>
  <w:style w:type="character" w:customStyle="1" w:styleId="WW8Num1051z0">
    <w:name w:val="WW8Num1051z0"/>
    <w:rsid w:val="009A68FB"/>
    <w:rPr>
      <w:rFonts w:ascii="Symbol" w:hAnsi="Symbol"/>
    </w:rPr>
  </w:style>
  <w:style w:type="character" w:customStyle="1" w:styleId="WW8Num1052z0">
    <w:name w:val="WW8Num1052z0"/>
    <w:rsid w:val="009A68FB"/>
    <w:rPr>
      <w:rFonts w:ascii="Symbol" w:hAnsi="Symbol"/>
    </w:rPr>
  </w:style>
  <w:style w:type="character" w:customStyle="1" w:styleId="WW8Num1053z0">
    <w:name w:val="WW8Num1053z0"/>
    <w:rsid w:val="009A68FB"/>
    <w:rPr>
      <w:rFonts w:ascii="Symbol" w:hAnsi="Symbol"/>
    </w:rPr>
  </w:style>
  <w:style w:type="character" w:customStyle="1" w:styleId="WW8Num1055z0">
    <w:name w:val="WW8Num1055z0"/>
    <w:rsid w:val="009A68FB"/>
    <w:rPr>
      <w:rFonts w:ascii="Wingdings" w:hAnsi="Wingdings"/>
    </w:rPr>
  </w:style>
  <w:style w:type="character" w:customStyle="1" w:styleId="WW8Num1056z0">
    <w:name w:val="WW8Num1056z0"/>
    <w:rsid w:val="009A68FB"/>
    <w:rPr>
      <w:rFonts w:ascii="Symbol" w:hAnsi="Symbol"/>
    </w:rPr>
  </w:style>
  <w:style w:type="character" w:customStyle="1" w:styleId="WW8Num1057z0">
    <w:name w:val="WW8Num1057z0"/>
    <w:rsid w:val="009A68FB"/>
    <w:rPr>
      <w:rFonts w:ascii="Symbol" w:hAnsi="Symbol"/>
    </w:rPr>
  </w:style>
  <w:style w:type="character" w:customStyle="1" w:styleId="WW8Num1059z0">
    <w:name w:val="WW8Num1059z0"/>
    <w:rsid w:val="009A68FB"/>
    <w:rPr>
      <w:rFonts w:ascii="Symbol" w:hAnsi="Symbol"/>
    </w:rPr>
  </w:style>
  <w:style w:type="character" w:customStyle="1" w:styleId="WW8Num1061z0">
    <w:name w:val="WW8Num1061z0"/>
    <w:rsid w:val="009A68FB"/>
    <w:rPr>
      <w:rFonts w:ascii="Wingdings" w:hAnsi="Wingdings"/>
    </w:rPr>
  </w:style>
  <w:style w:type="character" w:customStyle="1" w:styleId="WW8Num1062z0">
    <w:name w:val="WW8Num1062z0"/>
    <w:rsid w:val="009A68FB"/>
    <w:rPr>
      <w:rFonts w:ascii="Symbol" w:hAnsi="Symbol"/>
    </w:rPr>
  </w:style>
  <w:style w:type="character" w:customStyle="1" w:styleId="WW8Num1063z0">
    <w:name w:val="WW8Num1063z0"/>
    <w:rsid w:val="009A68FB"/>
    <w:rPr>
      <w:rFonts w:ascii="Symbol" w:hAnsi="Symbol"/>
      <w:b w:val="0"/>
      <w:i w:val="0"/>
      <w:sz w:val="24"/>
    </w:rPr>
  </w:style>
  <w:style w:type="character" w:customStyle="1" w:styleId="WW8Num1064z0">
    <w:name w:val="WW8Num1064z0"/>
    <w:rsid w:val="009A68FB"/>
    <w:rPr>
      <w:rFonts w:ascii="Wingdings" w:hAnsi="Wingdings"/>
    </w:rPr>
  </w:style>
  <w:style w:type="character" w:customStyle="1" w:styleId="WW8Num1066z0">
    <w:name w:val="WW8Num1066z0"/>
    <w:rsid w:val="009A68FB"/>
    <w:rPr>
      <w:rFonts w:ascii="Symbol" w:hAnsi="Symbol"/>
    </w:rPr>
  </w:style>
  <w:style w:type="character" w:customStyle="1" w:styleId="WW8Num1067z0">
    <w:name w:val="WW8Num1067z0"/>
    <w:rsid w:val="009A68FB"/>
    <w:rPr>
      <w:rFonts w:ascii="Times New Roman" w:hAnsi="Times New Roman"/>
    </w:rPr>
  </w:style>
  <w:style w:type="character" w:customStyle="1" w:styleId="WW8Num1068z0">
    <w:name w:val="WW8Num1068z0"/>
    <w:rsid w:val="009A68FB"/>
    <w:rPr>
      <w:rFonts w:ascii="Wingdings" w:hAnsi="Wingdings"/>
    </w:rPr>
  </w:style>
  <w:style w:type="character" w:customStyle="1" w:styleId="WW8Num1069z0">
    <w:name w:val="WW8Num1069z0"/>
    <w:rsid w:val="009A68FB"/>
    <w:rPr>
      <w:rFonts w:ascii="Symbol" w:hAnsi="Symbol"/>
    </w:rPr>
  </w:style>
  <w:style w:type="character" w:customStyle="1" w:styleId="WW8Num1071z0">
    <w:name w:val="WW8Num1071z0"/>
    <w:rsid w:val="009A68FB"/>
    <w:rPr>
      <w:rFonts w:ascii="Symbol" w:hAnsi="Symbol"/>
    </w:rPr>
  </w:style>
  <w:style w:type="character" w:customStyle="1" w:styleId="WW8Num1072z0">
    <w:name w:val="WW8Num1072z0"/>
    <w:rsid w:val="009A68FB"/>
    <w:rPr>
      <w:rFonts w:ascii="Wingdings" w:hAnsi="Wingdings"/>
    </w:rPr>
  </w:style>
  <w:style w:type="character" w:customStyle="1" w:styleId="WW8Num1073z0">
    <w:name w:val="WW8Num1073z0"/>
    <w:rsid w:val="009A68FB"/>
    <w:rPr>
      <w:rFonts w:ascii="Symbol" w:hAnsi="Symbol"/>
    </w:rPr>
  </w:style>
  <w:style w:type="character" w:customStyle="1" w:styleId="WW8Num1074z0">
    <w:name w:val="WW8Num1074z0"/>
    <w:rsid w:val="009A68FB"/>
    <w:rPr>
      <w:rFonts w:ascii="Wingdings" w:hAnsi="Wingdings"/>
    </w:rPr>
  </w:style>
  <w:style w:type="character" w:customStyle="1" w:styleId="WW8Num1075z0">
    <w:name w:val="WW8Num1075z0"/>
    <w:rsid w:val="009A68FB"/>
    <w:rPr>
      <w:rFonts w:ascii="Symbol" w:hAnsi="Symbol"/>
    </w:rPr>
  </w:style>
  <w:style w:type="character" w:customStyle="1" w:styleId="WW8Num1076z0">
    <w:name w:val="WW8Num1076z0"/>
    <w:rsid w:val="009A68FB"/>
    <w:rPr>
      <w:rFonts w:ascii="Times New Roman" w:hAnsi="Times New Roman"/>
    </w:rPr>
  </w:style>
  <w:style w:type="character" w:customStyle="1" w:styleId="WW8Num1077z0">
    <w:name w:val="WW8Num1077z0"/>
    <w:rsid w:val="009A68FB"/>
    <w:rPr>
      <w:rFonts w:ascii="Webdings" w:hAnsi="Webdings"/>
      <w:color w:val="0000FF"/>
    </w:rPr>
  </w:style>
  <w:style w:type="character" w:customStyle="1" w:styleId="WW8Num1078z0">
    <w:name w:val="WW8Num1078z0"/>
    <w:rsid w:val="009A68FB"/>
    <w:rPr>
      <w:rFonts w:ascii="Wingdings" w:hAnsi="Wingdings"/>
    </w:rPr>
  </w:style>
  <w:style w:type="character" w:customStyle="1" w:styleId="WW8Num1079z0">
    <w:name w:val="WW8Num1079z0"/>
    <w:rsid w:val="009A68FB"/>
    <w:rPr>
      <w:rFonts w:ascii="Webdings" w:hAnsi="Webdings"/>
      <w:color w:val="008000"/>
    </w:rPr>
  </w:style>
  <w:style w:type="character" w:customStyle="1" w:styleId="WW8Num1081z0">
    <w:name w:val="WW8Num1081z0"/>
    <w:rsid w:val="009A68FB"/>
    <w:rPr>
      <w:rFonts w:ascii="Wingdings" w:hAnsi="Wingdings"/>
      <w:color w:val="FF0000"/>
    </w:rPr>
  </w:style>
  <w:style w:type="character" w:customStyle="1" w:styleId="WW8Num1082z0">
    <w:name w:val="WW8Num1082z0"/>
    <w:rsid w:val="009A68FB"/>
    <w:rPr>
      <w:rFonts w:ascii="Wingdings" w:hAnsi="Wingdings"/>
    </w:rPr>
  </w:style>
  <w:style w:type="character" w:customStyle="1" w:styleId="WW8Num1083z0">
    <w:name w:val="WW8Num1083z0"/>
    <w:rsid w:val="009A68FB"/>
    <w:rPr>
      <w:rFonts w:ascii="Wingdings" w:hAnsi="Wingdings"/>
    </w:rPr>
  </w:style>
  <w:style w:type="character" w:customStyle="1" w:styleId="WW8Num1084z0">
    <w:name w:val="WW8Num1084z0"/>
    <w:rsid w:val="009A68FB"/>
    <w:rPr>
      <w:rFonts w:ascii="Wingdings" w:hAnsi="Wingdings"/>
    </w:rPr>
  </w:style>
  <w:style w:type="character" w:customStyle="1" w:styleId="WW8Num1084z1">
    <w:name w:val="WW8Num1084z1"/>
    <w:rsid w:val="009A68FB"/>
    <w:rPr>
      <w:rFonts w:ascii="Courier New" w:hAnsi="Courier New"/>
    </w:rPr>
  </w:style>
  <w:style w:type="character" w:customStyle="1" w:styleId="WW8Num1084z3">
    <w:name w:val="WW8Num1084z3"/>
    <w:rsid w:val="009A68FB"/>
    <w:rPr>
      <w:rFonts w:ascii="Symbol" w:hAnsi="Symbol"/>
    </w:rPr>
  </w:style>
  <w:style w:type="character" w:customStyle="1" w:styleId="WW8Num1085z0">
    <w:name w:val="WW8Num1085z0"/>
    <w:rsid w:val="009A68FB"/>
    <w:rPr>
      <w:rFonts w:ascii="Symbol" w:hAnsi="Symbol"/>
    </w:rPr>
  </w:style>
  <w:style w:type="character" w:customStyle="1" w:styleId="WW8Num1086z0">
    <w:name w:val="WW8Num1086z0"/>
    <w:rsid w:val="009A68FB"/>
    <w:rPr>
      <w:rFonts w:ascii="Symbol" w:hAnsi="Symbol"/>
      <w:sz w:val="10"/>
    </w:rPr>
  </w:style>
  <w:style w:type="character" w:customStyle="1" w:styleId="WW8Num1087z0">
    <w:name w:val="WW8Num1087z0"/>
    <w:rsid w:val="009A68FB"/>
    <w:rPr>
      <w:rFonts w:ascii="Symbol" w:hAnsi="Symbol"/>
    </w:rPr>
  </w:style>
  <w:style w:type="character" w:customStyle="1" w:styleId="WW8Num1087z1">
    <w:name w:val="WW8Num1087z1"/>
    <w:rsid w:val="009A68FB"/>
    <w:rPr>
      <w:rFonts w:ascii="Courier New" w:hAnsi="Courier New"/>
    </w:rPr>
  </w:style>
  <w:style w:type="character" w:customStyle="1" w:styleId="WW8Num1087z2">
    <w:name w:val="WW8Num1087z2"/>
    <w:rsid w:val="009A68FB"/>
    <w:rPr>
      <w:rFonts w:ascii="Wingdings" w:hAnsi="Wingdings"/>
    </w:rPr>
  </w:style>
  <w:style w:type="character" w:customStyle="1" w:styleId="WW8Num1088z0">
    <w:name w:val="WW8Num1088z0"/>
    <w:rsid w:val="009A68FB"/>
    <w:rPr>
      <w:rFonts w:ascii="Symbol" w:hAnsi="Symbol"/>
      <w:color w:val="auto"/>
      <w:sz w:val="28"/>
    </w:rPr>
  </w:style>
  <w:style w:type="character" w:customStyle="1" w:styleId="WW8Num1090z0">
    <w:name w:val="WW8Num1090z0"/>
    <w:rsid w:val="009A68FB"/>
    <w:rPr>
      <w:rFonts w:ascii="Wingdings" w:hAnsi="Wingdings"/>
    </w:rPr>
  </w:style>
  <w:style w:type="character" w:customStyle="1" w:styleId="WW8Num1091z0">
    <w:name w:val="WW8Num1091z0"/>
    <w:rsid w:val="009A68FB"/>
    <w:rPr>
      <w:rFonts w:ascii="Symbol" w:hAnsi="Symbol"/>
    </w:rPr>
  </w:style>
  <w:style w:type="character" w:customStyle="1" w:styleId="WW8Num1091z1">
    <w:name w:val="WW8Num1091z1"/>
    <w:rsid w:val="009A68FB"/>
    <w:rPr>
      <w:rFonts w:ascii="Courier New" w:hAnsi="Courier New"/>
    </w:rPr>
  </w:style>
  <w:style w:type="character" w:customStyle="1" w:styleId="WW8Num1091z2">
    <w:name w:val="WW8Num1091z2"/>
    <w:rsid w:val="009A68FB"/>
    <w:rPr>
      <w:rFonts w:ascii="Wingdings" w:hAnsi="Wingdings"/>
    </w:rPr>
  </w:style>
  <w:style w:type="character" w:customStyle="1" w:styleId="WW8Num1092z0">
    <w:name w:val="WW8Num1092z0"/>
    <w:rsid w:val="009A68FB"/>
    <w:rPr>
      <w:rFonts w:ascii="Wingdings" w:hAnsi="Wingdings"/>
      <w:sz w:val="20"/>
    </w:rPr>
  </w:style>
  <w:style w:type="character" w:customStyle="1" w:styleId="WW8Num1093z0">
    <w:name w:val="WW8Num1093z0"/>
    <w:rsid w:val="009A68FB"/>
    <w:rPr>
      <w:rFonts w:ascii="Book Antiqua" w:hAnsi="Book Antiqua"/>
      <w:b/>
      <w:i w:val="0"/>
      <w:sz w:val="32"/>
      <w:u w:val="none"/>
    </w:rPr>
  </w:style>
  <w:style w:type="character" w:customStyle="1" w:styleId="WW8Num1094z0">
    <w:name w:val="WW8Num1094z0"/>
    <w:rsid w:val="009A68FB"/>
    <w:rPr>
      <w:rFonts w:ascii="Symbol" w:hAnsi="Symbol"/>
    </w:rPr>
  </w:style>
  <w:style w:type="character" w:customStyle="1" w:styleId="WW8Num1094z1">
    <w:name w:val="WW8Num1094z1"/>
    <w:rsid w:val="009A68FB"/>
    <w:rPr>
      <w:rFonts w:ascii="Courier New" w:hAnsi="Courier New"/>
    </w:rPr>
  </w:style>
  <w:style w:type="character" w:customStyle="1" w:styleId="WW8Num1094z2">
    <w:name w:val="WW8Num1094z2"/>
    <w:rsid w:val="009A68FB"/>
    <w:rPr>
      <w:rFonts w:ascii="Wingdings" w:hAnsi="Wingdings"/>
    </w:rPr>
  </w:style>
  <w:style w:type="character" w:customStyle="1" w:styleId="WW8Num1095z0">
    <w:name w:val="WW8Num1095z0"/>
    <w:rsid w:val="009A68FB"/>
    <w:rPr>
      <w:rFonts w:ascii="Symbol" w:hAnsi="Symbol"/>
    </w:rPr>
  </w:style>
  <w:style w:type="character" w:customStyle="1" w:styleId="WW8Num1096z0">
    <w:name w:val="WW8Num1096z0"/>
    <w:rsid w:val="009A68FB"/>
    <w:rPr>
      <w:rFonts w:ascii="Symbol" w:hAnsi="Symbol"/>
    </w:rPr>
  </w:style>
  <w:style w:type="character" w:customStyle="1" w:styleId="WW8Num1098z0">
    <w:name w:val="WW8Num1098z0"/>
    <w:rsid w:val="009A68FB"/>
    <w:rPr>
      <w:rFonts w:ascii="Symbol" w:hAnsi="Symbol"/>
    </w:rPr>
  </w:style>
  <w:style w:type="character" w:customStyle="1" w:styleId="WW8Num1099z0">
    <w:name w:val="WW8Num1099z0"/>
    <w:rsid w:val="009A68FB"/>
    <w:rPr>
      <w:rFonts w:ascii="Symbol" w:hAnsi="Symbol"/>
    </w:rPr>
  </w:style>
  <w:style w:type="character" w:customStyle="1" w:styleId="WW8Num1100z0">
    <w:name w:val="WW8Num1100z0"/>
    <w:rsid w:val="009A68FB"/>
    <w:rPr>
      <w:rFonts w:ascii="Symbol" w:hAnsi="Symbol"/>
    </w:rPr>
  </w:style>
  <w:style w:type="character" w:customStyle="1" w:styleId="WW8Num1101z0">
    <w:name w:val="WW8Num1101z0"/>
    <w:rsid w:val="009A68FB"/>
    <w:rPr>
      <w:rFonts w:ascii="Symbol" w:hAnsi="Symbol"/>
    </w:rPr>
  </w:style>
  <w:style w:type="character" w:customStyle="1" w:styleId="WW8Num1102z0">
    <w:name w:val="WW8Num1102z0"/>
    <w:rsid w:val="009A68FB"/>
    <w:rPr>
      <w:rFonts w:ascii="Symbol" w:hAnsi="Symbol"/>
    </w:rPr>
  </w:style>
  <w:style w:type="character" w:customStyle="1" w:styleId="WW8Num1103z0">
    <w:name w:val="WW8Num1103z0"/>
    <w:rsid w:val="009A68FB"/>
    <w:rPr>
      <w:rFonts w:ascii="Wingdings" w:hAnsi="Wingdings"/>
      <w:sz w:val="16"/>
    </w:rPr>
  </w:style>
  <w:style w:type="character" w:customStyle="1" w:styleId="WW8Num1104z0">
    <w:name w:val="WW8Num1104z0"/>
    <w:rsid w:val="009A68FB"/>
    <w:rPr>
      <w:rFonts w:ascii="Symbol" w:hAnsi="Symbol"/>
    </w:rPr>
  </w:style>
  <w:style w:type="character" w:customStyle="1" w:styleId="WW8Num1105z0">
    <w:name w:val="WW8Num1105z0"/>
    <w:rsid w:val="009A68FB"/>
    <w:rPr>
      <w:rFonts w:ascii="Arial" w:hAnsi="Arial"/>
      <w:b/>
      <w:i/>
      <w:sz w:val="24"/>
      <w:u w:val="none"/>
    </w:rPr>
  </w:style>
  <w:style w:type="character" w:customStyle="1" w:styleId="WW8Num1106z0">
    <w:name w:val="WW8Num1106z0"/>
    <w:rsid w:val="009A68FB"/>
    <w:rPr>
      <w:rFonts w:ascii="Lucida Console" w:hAnsi="Lucida Console"/>
    </w:rPr>
  </w:style>
  <w:style w:type="character" w:customStyle="1" w:styleId="WW8Num1106z1">
    <w:name w:val="WW8Num1106z1"/>
    <w:rsid w:val="009A68FB"/>
    <w:rPr>
      <w:rFonts w:ascii="Courier New" w:hAnsi="Courier New"/>
    </w:rPr>
  </w:style>
  <w:style w:type="character" w:customStyle="1" w:styleId="WW8Num1106z2">
    <w:name w:val="WW8Num1106z2"/>
    <w:rsid w:val="009A68FB"/>
    <w:rPr>
      <w:rFonts w:ascii="Wingdings" w:hAnsi="Wingdings"/>
    </w:rPr>
  </w:style>
  <w:style w:type="character" w:customStyle="1" w:styleId="WW8Num1106z3">
    <w:name w:val="WW8Num1106z3"/>
    <w:rsid w:val="009A68FB"/>
    <w:rPr>
      <w:rFonts w:ascii="Symbol" w:hAnsi="Symbol"/>
    </w:rPr>
  </w:style>
  <w:style w:type="character" w:customStyle="1" w:styleId="WW8Num1107z0">
    <w:name w:val="WW8Num1107z0"/>
    <w:rsid w:val="009A68FB"/>
    <w:rPr>
      <w:rFonts w:ascii="Symbol" w:hAnsi="Symbol"/>
    </w:rPr>
  </w:style>
  <w:style w:type="character" w:customStyle="1" w:styleId="WW8Num1108z0">
    <w:name w:val="WW8Num1108z0"/>
    <w:rsid w:val="009A68FB"/>
    <w:rPr>
      <w:rFonts w:ascii="Wingdings" w:hAnsi="Wingdings"/>
    </w:rPr>
  </w:style>
  <w:style w:type="character" w:customStyle="1" w:styleId="WW8Num1108z2">
    <w:name w:val="WW8Num1108z2"/>
    <w:rsid w:val="009A68FB"/>
    <w:rPr>
      <w:rFonts w:ascii="Lucida Console" w:hAnsi="Lucida Console"/>
    </w:rPr>
  </w:style>
  <w:style w:type="character" w:customStyle="1" w:styleId="WW8Num1108z4">
    <w:name w:val="WW8Num1108z4"/>
    <w:rsid w:val="009A68FB"/>
    <w:rPr>
      <w:rFonts w:ascii="Courier New" w:hAnsi="Courier New"/>
    </w:rPr>
  </w:style>
  <w:style w:type="character" w:customStyle="1" w:styleId="WW8Num1108z6">
    <w:name w:val="WW8Num1108z6"/>
    <w:rsid w:val="009A68FB"/>
    <w:rPr>
      <w:rFonts w:ascii="Symbol" w:hAnsi="Symbol"/>
    </w:rPr>
  </w:style>
  <w:style w:type="character" w:customStyle="1" w:styleId="WW8Num1109z0">
    <w:name w:val="WW8Num1109z0"/>
    <w:rsid w:val="009A68FB"/>
    <w:rPr>
      <w:rFonts w:ascii="Symbol" w:hAnsi="Symbol"/>
      <w:b w:val="0"/>
      <w:i w:val="0"/>
      <w:sz w:val="24"/>
    </w:rPr>
  </w:style>
  <w:style w:type="character" w:customStyle="1" w:styleId="WW8Num1111z0">
    <w:name w:val="WW8Num1111z0"/>
    <w:rsid w:val="009A68FB"/>
    <w:rPr>
      <w:rFonts w:ascii="Symbol" w:hAnsi="Symbol"/>
    </w:rPr>
  </w:style>
  <w:style w:type="character" w:customStyle="1" w:styleId="WW8Num1112z0">
    <w:name w:val="WW8Num1112z0"/>
    <w:rsid w:val="009A68FB"/>
    <w:rPr>
      <w:rFonts w:ascii="Symbol" w:hAnsi="Symbol"/>
    </w:rPr>
  </w:style>
  <w:style w:type="character" w:customStyle="1" w:styleId="WW8Num1113z0">
    <w:name w:val="WW8Num1113z0"/>
    <w:rsid w:val="009A68FB"/>
    <w:rPr>
      <w:rFonts w:ascii="Symbol" w:hAnsi="Symbol"/>
    </w:rPr>
  </w:style>
  <w:style w:type="character" w:customStyle="1" w:styleId="WW8Num1114z0">
    <w:name w:val="WW8Num1114z0"/>
    <w:rsid w:val="009A68FB"/>
    <w:rPr>
      <w:rFonts w:ascii="Symbol" w:hAnsi="Symbol"/>
      <w:sz w:val="10"/>
    </w:rPr>
  </w:style>
  <w:style w:type="character" w:customStyle="1" w:styleId="WW8Num1115z0">
    <w:name w:val="WW8Num1115z0"/>
    <w:rsid w:val="009A68FB"/>
    <w:rPr>
      <w:rFonts w:ascii="Wingdings" w:hAnsi="Wingdings"/>
    </w:rPr>
  </w:style>
  <w:style w:type="character" w:customStyle="1" w:styleId="WW8Num1115z1">
    <w:name w:val="WW8Num1115z1"/>
    <w:rsid w:val="009A68FB"/>
    <w:rPr>
      <w:rFonts w:ascii="Courier New" w:hAnsi="Courier New"/>
    </w:rPr>
  </w:style>
  <w:style w:type="character" w:customStyle="1" w:styleId="WW8Num1115z3">
    <w:name w:val="WW8Num1115z3"/>
    <w:rsid w:val="009A68FB"/>
    <w:rPr>
      <w:rFonts w:ascii="Symbol" w:hAnsi="Symbol"/>
    </w:rPr>
  </w:style>
  <w:style w:type="character" w:customStyle="1" w:styleId="WW8Num1117z0">
    <w:name w:val="WW8Num1117z0"/>
    <w:rsid w:val="009A68FB"/>
    <w:rPr>
      <w:rFonts w:ascii="Symbol" w:hAnsi="Symbol"/>
    </w:rPr>
  </w:style>
  <w:style w:type="character" w:customStyle="1" w:styleId="WW8Num1118z0">
    <w:name w:val="WW8Num1118z0"/>
    <w:rsid w:val="009A68FB"/>
    <w:rPr>
      <w:rFonts w:ascii="Webdings" w:hAnsi="Webdings"/>
      <w:color w:val="0000FF"/>
    </w:rPr>
  </w:style>
  <w:style w:type="character" w:customStyle="1" w:styleId="WW8Num1119z0">
    <w:name w:val="WW8Num1119z0"/>
    <w:rsid w:val="009A68FB"/>
    <w:rPr>
      <w:rFonts w:ascii="Symbol" w:hAnsi="Symbol"/>
    </w:rPr>
  </w:style>
  <w:style w:type="character" w:customStyle="1" w:styleId="WW8Num1120z0">
    <w:name w:val="WW8Num1120z0"/>
    <w:rsid w:val="009A68FB"/>
    <w:rPr>
      <w:rFonts w:ascii="Symbol" w:hAnsi="Symbol"/>
    </w:rPr>
  </w:style>
  <w:style w:type="character" w:customStyle="1" w:styleId="WW8Num1121z0">
    <w:name w:val="WW8Num1121z0"/>
    <w:rsid w:val="009A68FB"/>
    <w:rPr>
      <w:rFonts w:ascii="Wingdings" w:hAnsi="Wingdings"/>
      <w:color w:val="FF0000"/>
    </w:rPr>
  </w:style>
  <w:style w:type="character" w:customStyle="1" w:styleId="WW8Num1123z0">
    <w:name w:val="WW8Num1123z0"/>
    <w:rsid w:val="009A68FB"/>
    <w:rPr>
      <w:rFonts w:ascii="Symbol" w:hAnsi="Symbol"/>
    </w:rPr>
  </w:style>
  <w:style w:type="character" w:customStyle="1" w:styleId="WW8Num1124z0">
    <w:name w:val="WW8Num1124z0"/>
    <w:rsid w:val="009A68FB"/>
    <w:rPr>
      <w:rFonts w:ascii="Symbol" w:hAnsi="Symbol"/>
    </w:rPr>
  </w:style>
  <w:style w:type="character" w:customStyle="1" w:styleId="WW8Num1125z0">
    <w:name w:val="WW8Num1125z0"/>
    <w:rsid w:val="009A68FB"/>
    <w:rPr>
      <w:rFonts w:ascii="Arial" w:hAnsi="Arial"/>
      <w:b/>
      <w:i/>
      <w:sz w:val="24"/>
      <w:u w:val="none"/>
    </w:rPr>
  </w:style>
  <w:style w:type="character" w:customStyle="1" w:styleId="WW8Num1126z0">
    <w:name w:val="WW8Num1126z0"/>
    <w:rsid w:val="009A68FB"/>
    <w:rPr>
      <w:rFonts w:ascii="Symbol" w:hAnsi="Symbol"/>
    </w:rPr>
  </w:style>
  <w:style w:type="character" w:customStyle="1" w:styleId="WW8Num1128z0">
    <w:name w:val="WW8Num1128z0"/>
    <w:rsid w:val="009A68FB"/>
    <w:rPr>
      <w:rFonts w:ascii="Symbol" w:hAnsi="Symbol"/>
    </w:rPr>
  </w:style>
  <w:style w:type="character" w:customStyle="1" w:styleId="WW8Num1129z0">
    <w:name w:val="WW8Num1129z0"/>
    <w:rsid w:val="009A68FB"/>
    <w:rPr>
      <w:rFonts w:ascii="Symbol" w:hAnsi="Symbol"/>
    </w:rPr>
  </w:style>
  <w:style w:type="character" w:customStyle="1" w:styleId="WW8Num1129z1">
    <w:name w:val="WW8Num1129z1"/>
    <w:rsid w:val="009A68FB"/>
    <w:rPr>
      <w:rFonts w:ascii="Courier New" w:hAnsi="Courier New"/>
    </w:rPr>
  </w:style>
  <w:style w:type="character" w:customStyle="1" w:styleId="WW8Num1129z2">
    <w:name w:val="WW8Num1129z2"/>
    <w:rsid w:val="009A68FB"/>
    <w:rPr>
      <w:rFonts w:ascii="Wingdings" w:hAnsi="Wingdings"/>
    </w:rPr>
  </w:style>
  <w:style w:type="character" w:customStyle="1" w:styleId="WW8Num1130z0">
    <w:name w:val="WW8Num1130z0"/>
    <w:rsid w:val="009A68FB"/>
    <w:rPr>
      <w:rFonts w:ascii="Symbol" w:hAnsi="Symbol"/>
    </w:rPr>
  </w:style>
  <w:style w:type="character" w:customStyle="1" w:styleId="WW8Num1131z0">
    <w:name w:val="WW8Num1131z0"/>
    <w:rsid w:val="009A68FB"/>
    <w:rPr>
      <w:rFonts w:ascii="Wingdings" w:hAnsi="Wingdings"/>
    </w:rPr>
  </w:style>
  <w:style w:type="character" w:customStyle="1" w:styleId="WW8Num1132z0">
    <w:name w:val="WW8Num1132z0"/>
    <w:rsid w:val="009A68FB"/>
    <w:rPr>
      <w:rFonts w:ascii="Symbol" w:hAnsi="Symbol"/>
    </w:rPr>
  </w:style>
  <w:style w:type="character" w:customStyle="1" w:styleId="WW8Num1133z0">
    <w:name w:val="WW8Num1133z0"/>
    <w:rsid w:val="009A68FB"/>
    <w:rPr>
      <w:rFonts w:ascii="Symbol" w:hAnsi="Symbol"/>
      <w:b w:val="0"/>
      <w:i w:val="0"/>
      <w:sz w:val="24"/>
    </w:rPr>
  </w:style>
  <w:style w:type="character" w:customStyle="1" w:styleId="WW8Num1134z0">
    <w:name w:val="WW8Num1134z0"/>
    <w:rsid w:val="009A68FB"/>
    <w:rPr>
      <w:rFonts w:ascii="Symbol" w:hAnsi="Symbol"/>
    </w:rPr>
  </w:style>
  <w:style w:type="character" w:customStyle="1" w:styleId="WW8Num1136z0">
    <w:name w:val="WW8Num1136z0"/>
    <w:rsid w:val="009A68FB"/>
    <w:rPr>
      <w:rFonts w:ascii="Wingdings" w:hAnsi="Wingdings"/>
      <w:sz w:val="16"/>
    </w:rPr>
  </w:style>
  <w:style w:type="character" w:customStyle="1" w:styleId="WW8Num1137z0">
    <w:name w:val="WW8Num1137z0"/>
    <w:rsid w:val="009A68FB"/>
    <w:rPr>
      <w:rFonts w:ascii="Wingdings" w:hAnsi="Wingdings"/>
      <w:color w:val="auto"/>
    </w:rPr>
  </w:style>
  <w:style w:type="character" w:customStyle="1" w:styleId="WW8Num1139z0">
    <w:name w:val="WW8Num1139z0"/>
    <w:rsid w:val="009A68FB"/>
    <w:rPr>
      <w:rFonts w:ascii="Symbol" w:hAnsi="Symbol"/>
    </w:rPr>
  </w:style>
  <w:style w:type="character" w:customStyle="1" w:styleId="WW8Num1139z1">
    <w:name w:val="WW8Num1139z1"/>
    <w:rsid w:val="009A68FB"/>
    <w:rPr>
      <w:rFonts w:ascii="Courier New" w:hAnsi="Courier New"/>
    </w:rPr>
  </w:style>
  <w:style w:type="character" w:customStyle="1" w:styleId="WW8Num1139z2">
    <w:name w:val="WW8Num1139z2"/>
    <w:rsid w:val="009A68FB"/>
    <w:rPr>
      <w:rFonts w:ascii="Wingdings" w:hAnsi="Wingdings"/>
    </w:rPr>
  </w:style>
  <w:style w:type="character" w:customStyle="1" w:styleId="WW8Num1140z0">
    <w:name w:val="WW8Num1140z0"/>
    <w:rsid w:val="009A68FB"/>
    <w:rPr>
      <w:rFonts w:ascii="Symbol" w:hAnsi="Symbol"/>
    </w:rPr>
  </w:style>
  <w:style w:type="character" w:customStyle="1" w:styleId="WW8Num1141z0">
    <w:name w:val="WW8Num1141z0"/>
    <w:rsid w:val="009A68FB"/>
    <w:rPr>
      <w:b/>
      <w:i w:val="0"/>
      <w:sz w:val="24"/>
    </w:rPr>
  </w:style>
  <w:style w:type="character" w:customStyle="1" w:styleId="WW8Num1142z0">
    <w:name w:val="WW8Num1142z0"/>
    <w:rsid w:val="009A68FB"/>
    <w:rPr>
      <w:rFonts w:ascii="Symbol" w:hAnsi="Symbol"/>
      <w:color w:val="auto"/>
      <w:sz w:val="28"/>
    </w:rPr>
  </w:style>
  <w:style w:type="character" w:customStyle="1" w:styleId="WW8Num1143z0">
    <w:name w:val="WW8Num1143z0"/>
    <w:rsid w:val="009A68FB"/>
    <w:rPr>
      <w:rFonts w:ascii="Symbol" w:hAnsi="Symbol"/>
    </w:rPr>
  </w:style>
  <w:style w:type="character" w:customStyle="1" w:styleId="WW8Num1144z0">
    <w:name w:val="WW8Num1144z0"/>
    <w:rsid w:val="009A68FB"/>
    <w:rPr>
      <w:rFonts w:ascii="Wingdings" w:hAnsi="Wingdings"/>
    </w:rPr>
  </w:style>
  <w:style w:type="character" w:customStyle="1" w:styleId="WW8Num1144z1">
    <w:name w:val="WW8Num1144z1"/>
    <w:rsid w:val="009A68FB"/>
    <w:rPr>
      <w:rFonts w:ascii="Courier New" w:hAnsi="Courier New"/>
    </w:rPr>
  </w:style>
  <w:style w:type="character" w:customStyle="1" w:styleId="WW8Num1144z3">
    <w:name w:val="WW8Num1144z3"/>
    <w:rsid w:val="009A68FB"/>
    <w:rPr>
      <w:rFonts w:ascii="Symbol" w:hAnsi="Symbol"/>
    </w:rPr>
  </w:style>
  <w:style w:type="character" w:customStyle="1" w:styleId="WW8Num1145z0">
    <w:name w:val="WW8Num1145z0"/>
    <w:rsid w:val="009A68FB"/>
    <w:rPr>
      <w:rFonts w:ascii="Symbol" w:hAnsi="Symbol"/>
    </w:rPr>
  </w:style>
  <w:style w:type="character" w:customStyle="1" w:styleId="WW8Num1146z0">
    <w:name w:val="WW8Num1146z0"/>
    <w:rsid w:val="009A68FB"/>
    <w:rPr>
      <w:rFonts w:ascii="Wingdings" w:hAnsi="Wingdings"/>
      <w:color w:val="auto"/>
    </w:rPr>
  </w:style>
  <w:style w:type="character" w:customStyle="1" w:styleId="WW8Num1147z0">
    <w:name w:val="WW8Num1147z0"/>
    <w:rsid w:val="009A68FB"/>
    <w:rPr>
      <w:rFonts w:ascii="Symbol" w:hAnsi="Symbol"/>
    </w:rPr>
  </w:style>
  <w:style w:type="character" w:customStyle="1" w:styleId="WW8Num1148z0">
    <w:name w:val="WW8Num1148z0"/>
    <w:rsid w:val="009A68FB"/>
    <w:rPr>
      <w:rFonts w:ascii="Symbol" w:hAnsi="Symbol"/>
    </w:rPr>
  </w:style>
  <w:style w:type="character" w:customStyle="1" w:styleId="WW8Num1149z0">
    <w:name w:val="WW8Num1149z0"/>
    <w:rsid w:val="009A68FB"/>
    <w:rPr>
      <w:rFonts w:ascii="Wingdings" w:hAnsi="Wingdings"/>
      <w:sz w:val="16"/>
    </w:rPr>
  </w:style>
  <w:style w:type="character" w:customStyle="1" w:styleId="WW8Num1150z0">
    <w:name w:val="WW8Num1150z0"/>
    <w:rsid w:val="009A68FB"/>
    <w:rPr>
      <w:rFonts w:ascii="Symbol" w:hAnsi="Symbol"/>
    </w:rPr>
  </w:style>
  <w:style w:type="character" w:customStyle="1" w:styleId="WW8Num1152z0">
    <w:name w:val="WW8Num1152z0"/>
    <w:rsid w:val="009A68FB"/>
    <w:rPr>
      <w:rFonts w:ascii="Symbol" w:hAnsi="Symbol"/>
    </w:rPr>
  </w:style>
  <w:style w:type="character" w:customStyle="1" w:styleId="WW8Num1153z0">
    <w:name w:val="WW8Num1153z0"/>
    <w:rsid w:val="009A68FB"/>
    <w:rPr>
      <w:rFonts w:ascii="Symbol" w:hAnsi="Symbol"/>
    </w:rPr>
  </w:style>
  <w:style w:type="character" w:customStyle="1" w:styleId="WW8Num1154z0">
    <w:name w:val="WW8Num1154z0"/>
    <w:rsid w:val="009A68FB"/>
    <w:rPr>
      <w:rFonts w:ascii="Wingdings" w:hAnsi="Wingdings"/>
    </w:rPr>
  </w:style>
  <w:style w:type="character" w:customStyle="1" w:styleId="WW8Num1155z0">
    <w:name w:val="WW8Num1155z0"/>
    <w:rsid w:val="009A68FB"/>
    <w:rPr>
      <w:rFonts w:ascii="Wingdings" w:hAnsi="Wingdings"/>
    </w:rPr>
  </w:style>
  <w:style w:type="character" w:customStyle="1" w:styleId="WW8Num1157z0">
    <w:name w:val="WW8Num1157z0"/>
    <w:rsid w:val="009A68FB"/>
    <w:rPr>
      <w:rFonts w:ascii="Wingdings" w:hAnsi="Wingdings"/>
    </w:rPr>
  </w:style>
  <w:style w:type="character" w:customStyle="1" w:styleId="WW8Num1158z0">
    <w:name w:val="WW8Num1158z0"/>
    <w:rsid w:val="009A68FB"/>
    <w:rPr>
      <w:rFonts w:ascii="Symbol" w:hAnsi="Symbol"/>
    </w:rPr>
  </w:style>
  <w:style w:type="character" w:customStyle="1" w:styleId="WW8Num1160z0">
    <w:name w:val="WW8Num1160z0"/>
    <w:rsid w:val="009A68FB"/>
    <w:rPr>
      <w:rFonts w:ascii="Symbol" w:hAnsi="Symbol"/>
    </w:rPr>
  </w:style>
  <w:style w:type="character" w:customStyle="1" w:styleId="WW8Num1161z0">
    <w:name w:val="WW8Num1161z0"/>
    <w:rsid w:val="009A68FB"/>
    <w:rPr>
      <w:rFonts w:ascii="Wingdings" w:hAnsi="Wingdings"/>
      <w:sz w:val="16"/>
    </w:rPr>
  </w:style>
  <w:style w:type="character" w:customStyle="1" w:styleId="WW8Num1162z0">
    <w:name w:val="WW8Num1162z0"/>
    <w:rsid w:val="009A68FB"/>
    <w:rPr>
      <w:rFonts w:ascii="Symbol" w:hAnsi="Symbol"/>
    </w:rPr>
  </w:style>
  <w:style w:type="character" w:customStyle="1" w:styleId="WW8Num1163z0">
    <w:name w:val="WW8Num1163z0"/>
    <w:rsid w:val="009A68FB"/>
    <w:rPr>
      <w:rFonts w:ascii="Wingdings" w:hAnsi="Wingdings"/>
    </w:rPr>
  </w:style>
  <w:style w:type="character" w:customStyle="1" w:styleId="WW8Num1163z1">
    <w:name w:val="WW8Num1163z1"/>
    <w:rsid w:val="009A68FB"/>
    <w:rPr>
      <w:rFonts w:ascii="Courier New" w:hAnsi="Courier New"/>
    </w:rPr>
  </w:style>
  <w:style w:type="character" w:customStyle="1" w:styleId="WW8Num1163z3">
    <w:name w:val="WW8Num1163z3"/>
    <w:rsid w:val="009A68FB"/>
    <w:rPr>
      <w:rFonts w:ascii="Symbol" w:hAnsi="Symbol"/>
    </w:rPr>
  </w:style>
  <w:style w:type="character" w:customStyle="1" w:styleId="WW8Num1164z0">
    <w:name w:val="WW8Num1164z0"/>
    <w:rsid w:val="009A68FB"/>
    <w:rPr>
      <w:rFonts w:ascii="Symbol" w:hAnsi="Symbol"/>
    </w:rPr>
  </w:style>
  <w:style w:type="character" w:customStyle="1" w:styleId="WW8Num1164z1">
    <w:name w:val="WW8Num1164z1"/>
    <w:rsid w:val="009A68FB"/>
    <w:rPr>
      <w:rFonts w:ascii="Courier New" w:hAnsi="Courier New"/>
    </w:rPr>
  </w:style>
  <w:style w:type="character" w:customStyle="1" w:styleId="WW8Num1164z2">
    <w:name w:val="WW8Num1164z2"/>
    <w:rsid w:val="009A68FB"/>
    <w:rPr>
      <w:rFonts w:ascii="Wingdings" w:hAnsi="Wingdings"/>
    </w:rPr>
  </w:style>
  <w:style w:type="character" w:customStyle="1" w:styleId="WW8Num1165z0">
    <w:name w:val="WW8Num1165z0"/>
    <w:rsid w:val="009A68FB"/>
    <w:rPr>
      <w:rFonts w:ascii="Symbol" w:hAnsi="Symbol"/>
    </w:rPr>
  </w:style>
  <w:style w:type="character" w:customStyle="1" w:styleId="WW8Num1166z0">
    <w:name w:val="WW8Num1166z0"/>
    <w:rsid w:val="009A68FB"/>
    <w:rPr>
      <w:rFonts w:ascii="Arial" w:hAnsi="Arial"/>
      <w:b/>
      <w:i/>
      <w:sz w:val="24"/>
      <w:u w:val="none"/>
    </w:rPr>
  </w:style>
  <w:style w:type="character" w:customStyle="1" w:styleId="WW8Num1167z0">
    <w:name w:val="WW8Num1167z0"/>
    <w:rsid w:val="009A68FB"/>
    <w:rPr>
      <w:rFonts w:ascii="Symbol" w:hAnsi="Symbol"/>
    </w:rPr>
  </w:style>
  <w:style w:type="character" w:customStyle="1" w:styleId="WW8Num1169z0">
    <w:name w:val="WW8Num1169z0"/>
    <w:rsid w:val="009A68FB"/>
    <w:rPr>
      <w:rFonts w:ascii="Wingdings" w:hAnsi="Wingdings"/>
    </w:rPr>
  </w:style>
  <w:style w:type="character" w:customStyle="1" w:styleId="WW8Num1170z0">
    <w:name w:val="WW8Num1170z0"/>
    <w:rsid w:val="009A68FB"/>
    <w:rPr>
      <w:rFonts w:ascii="Symbol" w:hAnsi="Symbol"/>
    </w:rPr>
  </w:style>
  <w:style w:type="character" w:customStyle="1" w:styleId="WW8Num1171z0">
    <w:name w:val="WW8Num1171z0"/>
    <w:rsid w:val="009A68FB"/>
    <w:rPr>
      <w:rFonts w:ascii="Wingdings" w:hAnsi="Wingdings"/>
    </w:rPr>
  </w:style>
  <w:style w:type="character" w:customStyle="1" w:styleId="WW8Num1172z0">
    <w:name w:val="WW8Num1172z0"/>
    <w:rsid w:val="009A68FB"/>
    <w:rPr>
      <w:rFonts w:ascii="Symbol" w:hAnsi="Symbol"/>
    </w:rPr>
  </w:style>
  <w:style w:type="character" w:customStyle="1" w:styleId="WW8Num1173z0">
    <w:name w:val="WW8Num1173z0"/>
    <w:rsid w:val="009A68FB"/>
    <w:rPr>
      <w:rFonts w:ascii="Wingdings" w:hAnsi="Wingdings"/>
    </w:rPr>
  </w:style>
  <w:style w:type="character" w:customStyle="1" w:styleId="WW8Num1174z0">
    <w:name w:val="WW8Num1174z0"/>
    <w:rsid w:val="009A68FB"/>
    <w:rPr>
      <w:rFonts w:ascii="Wingdings" w:hAnsi="Wingdings"/>
    </w:rPr>
  </w:style>
  <w:style w:type="character" w:customStyle="1" w:styleId="WW8Num1174z1">
    <w:name w:val="WW8Num1174z1"/>
    <w:rsid w:val="009A68FB"/>
    <w:rPr>
      <w:rFonts w:ascii="Courier New" w:hAnsi="Courier New"/>
    </w:rPr>
  </w:style>
  <w:style w:type="character" w:customStyle="1" w:styleId="WW8Num1174z3">
    <w:name w:val="WW8Num1174z3"/>
    <w:rsid w:val="009A68FB"/>
    <w:rPr>
      <w:rFonts w:ascii="Symbol" w:hAnsi="Symbol"/>
    </w:rPr>
  </w:style>
  <w:style w:type="character" w:customStyle="1" w:styleId="WW8Num1175z0">
    <w:name w:val="WW8Num1175z0"/>
    <w:rsid w:val="009A68FB"/>
    <w:rPr>
      <w:rFonts w:ascii="Symbol" w:hAnsi="Symbol"/>
    </w:rPr>
  </w:style>
  <w:style w:type="character" w:customStyle="1" w:styleId="WW8Num1176z0">
    <w:name w:val="WW8Num1176z0"/>
    <w:rsid w:val="009A68FB"/>
    <w:rPr>
      <w:rFonts w:ascii="Arial" w:hAnsi="Arial"/>
      <w:b/>
      <w:i/>
      <w:sz w:val="24"/>
      <w:u w:val="none"/>
    </w:rPr>
  </w:style>
  <w:style w:type="character" w:customStyle="1" w:styleId="WW8Num1178z0">
    <w:name w:val="WW8Num1178z0"/>
    <w:rsid w:val="009A68FB"/>
    <w:rPr>
      <w:rFonts w:ascii="Wingdings" w:hAnsi="Wingdings"/>
    </w:rPr>
  </w:style>
  <w:style w:type="character" w:customStyle="1" w:styleId="WW8Num1179z0">
    <w:name w:val="WW8Num1179z0"/>
    <w:rsid w:val="009A68FB"/>
    <w:rPr>
      <w:rFonts w:ascii="Wingdings" w:hAnsi="Wingdings"/>
    </w:rPr>
  </w:style>
  <w:style w:type="character" w:customStyle="1" w:styleId="WW8Num1180z0">
    <w:name w:val="WW8Num1180z0"/>
    <w:rsid w:val="009A68FB"/>
    <w:rPr>
      <w:rFonts w:ascii="Symbol" w:hAnsi="Symbol"/>
    </w:rPr>
  </w:style>
  <w:style w:type="character" w:customStyle="1" w:styleId="WW8Num1182z0">
    <w:name w:val="WW8Num1182z0"/>
    <w:rsid w:val="009A68FB"/>
    <w:rPr>
      <w:rFonts w:ascii="Wingdings" w:hAnsi="Wingdings"/>
    </w:rPr>
  </w:style>
  <w:style w:type="character" w:customStyle="1" w:styleId="WW8Num1183z0">
    <w:name w:val="WW8Num1183z0"/>
    <w:rsid w:val="009A68FB"/>
    <w:rPr>
      <w:rFonts w:ascii="Symbol" w:hAnsi="Symbol"/>
      <w:b w:val="0"/>
      <w:i w:val="0"/>
      <w:sz w:val="24"/>
    </w:rPr>
  </w:style>
  <w:style w:type="character" w:customStyle="1" w:styleId="WW8Num1184z0">
    <w:name w:val="WW8Num1184z0"/>
    <w:rsid w:val="009A68FB"/>
    <w:rPr>
      <w:rFonts w:ascii="Arial" w:hAnsi="Arial"/>
      <w:b/>
      <w:i w:val="0"/>
      <w:sz w:val="28"/>
    </w:rPr>
  </w:style>
  <w:style w:type="character" w:customStyle="1" w:styleId="WW8Num1186z0">
    <w:name w:val="WW8Num1186z0"/>
    <w:rsid w:val="009A68FB"/>
    <w:rPr>
      <w:rFonts w:ascii="Arial" w:hAnsi="Arial"/>
      <w:b/>
      <w:i/>
      <w:sz w:val="24"/>
      <w:u w:val="none"/>
    </w:rPr>
  </w:style>
  <w:style w:type="character" w:customStyle="1" w:styleId="WW8Num1187z0">
    <w:name w:val="WW8Num1187z0"/>
    <w:rsid w:val="009A68FB"/>
    <w:rPr>
      <w:rFonts w:ascii="Wingdings" w:hAnsi="Wingdings"/>
    </w:rPr>
  </w:style>
  <w:style w:type="character" w:customStyle="1" w:styleId="WW8Num1188z0">
    <w:name w:val="WW8Num1188z0"/>
    <w:rsid w:val="009A68FB"/>
    <w:rPr>
      <w:rFonts w:ascii="Lucida Console" w:hAnsi="Lucida Console"/>
    </w:rPr>
  </w:style>
  <w:style w:type="character" w:customStyle="1" w:styleId="WW8Num1188z1">
    <w:name w:val="WW8Num1188z1"/>
    <w:rsid w:val="009A68FB"/>
    <w:rPr>
      <w:rFonts w:ascii="Wingdings" w:hAnsi="Wingdings"/>
    </w:rPr>
  </w:style>
  <w:style w:type="character" w:customStyle="1" w:styleId="WW8Num1188z7">
    <w:name w:val="WW8Num1188z7"/>
    <w:rsid w:val="009A68FB"/>
    <w:rPr>
      <w:rFonts w:ascii="Courier New" w:hAnsi="Courier New"/>
    </w:rPr>
  </w:style>
  <w:style w:type="character" w:customStyle="1" w:styleId="WW8Num1190z0">
    <w:name w:val="WW8Num1190z0"/>
    <w:rsid w:val="009A68FB"/>
    <w:rPr>
      <w:rFonts w:ascii="Symbol" w:hAnsi="Symbol"/>
    </w:rPr>
  </w:style>
  <w:style w:type="character" w:customStyle="1" w:styleId="WW8Num1191z0">
    <w:name w:val="WW8Num1191z0"/>
    <w:rsid w:val="009A68FB"/>
    <w:rPr>
      <w:rFonts w:ascii="Symbol" w:hAnsi="Symbol"/>
    </w:rPr>
  </w:style>
  <w:style w:type="character" w:customStyle="1" w:styleId="WW8Num1192z0">
    <w:name w:val="WW8Num1192z0"/>
    <w:rsid w:val="009A68FB"/>
    <w:rPr>
      <w:rFonts w:ascii="Wingdings" w:hAnsi="Wingdings"/>
    </w:rPr>
  </w:style>
  <w:style w:type="character" w:customStyle="1" w:styleId="WW8Num1193z0">
    <w:name w:val="WW8Num1193z0"/>
    <w:rsid w:val="009A68FB"/>
    <w:rPr>
      <w:rFonts w:ascii="Symbol" w:hAnsi="Symbol"/>
    </w:rPr>
  </w:style>
  <w:style w:type="character" w:customStyle="1" w:styleId="WW8Num1194z0">
    <w:name w:val="WW8Num1194z0"/>
    <w:rsid w:val="009A68FB"/>
    <w:rPr>
      <w:rFonts w:ascii="Symbol" w:hAnsi="Symbol"/>
    </w:rPr>
  </w:style>
  <w:style w:type="character" w:customStyle="1" w:styleId="WW8Num1196z0">
    <w:name w:val="WW8Num1196z0"/>
    <w:rsid w:val="009A68FB"/>
    <w:rPr>
      <w:rFonts w:ascii="Symbol" w:hAnsi="Symbol"/>
    </w:rPr>
  </w:style>
  <w:style w:type="character" w:customStyle="1" w:styleId="WW8Num1198z0">
    <w:name w:val="WW8Num1198z0"/>
    <w:rsid w:val="009A68FB"/>
    <w:rPr>
      <w:rFonts w:ascii="Wingdings" w:hAnsi="Wingdings"/>
    </w:rPr>
  </w:style>
  <w:style w:type="character" w:customStyle="1" w:styleId="WW8Num1199z0">
    <w:name w:val="WW8Num1199z0"/>
    <w:rsid w:val="009A68FB"/>
    <w:rPr>
      <w:rFonts w:ascii="Symbol" w:hAnsi="Symbol"/>
    </w:rPr>
  </w:style>
  <w:style w:type="character" w:customStyle="1" w:styleId="WW8Num1200z0">
    <w:name w:val="WW8Num1200z0"/>
    <w:rsid w:val="009A68FB"/>
    <w:rPr>
      <w:rFonts w:ascii="Symbol" w:hAnsi="Symbol"/>
      <w:b w:val="0"/>
      <w:i w:val="0"/>
      <w:sz w:val="24"/>
    </w:rPr>
  </w:style>
  <w:style w:type="character" w:customStyle="1" w:styleId="WW8Num1202z0">
    <w:name w:val="WW8Num1202z0"/>
    <w:rsid w:val="009A68FB"/>
    <w:rPr>
      <w:rFonts w:ascii="Symbol" w:hAnsi="Symbol"/>
    </w:rPr>
  </w:style>
  <w:style w:type="character" w:customStyle="1" w:styleId="WW8Num1203z0">
    <w:name w:val="WW8Num1203z0"/>
    <w:rsid w:val="009A68FB"/>
    <w:rPr>
      <w:rFonts w:ascii="Symbol" w:hAnsi="Symbol"/>
    </w:rPr>
  </w:style>
  <w:style w:type="character" w:customStyle="1" w:styleId="WW8Num1208z0">
    <w:name w:val="WW8Num1208z0"/>
    <w:rsid w:val="009A68FB"/>
    <w:rPr>
      <w:rFonts w:ascii="Arial" w:hAnsi="Arial"/>
      <w:b/>
      <w:i/>
      <w:sz w:val="24"/>
      <w:u w:val="none"/>
    </w:rPr>
  </w:style>
  <w:style w:type="character" w:customStyle="1" w:styleId="WW8Num1209z0">
    <w:name w:val="WW8Num1209z0"/>
    <w:rsid w:val="009A68FB"/>
    <w:rPr>
      <w:rFonts w:ascii="Symbol" w:hAnsi="Symbol"/>
    </w:rPr>
  </w:style>
  <w:style w:type="character" w:customStyle="1" w:styleId="WW8Num1210z0">
    <w:name w:val="WW8Num1210z0"/>
    <w:rsid w:val="009A68FB"/>
    <w:rPr>
      <w:rFonts w:ascii="Symbol" w:hAnsi="Symbol"/>
    </w:rPr>
  </w:style>
  <w:style w:type="character" w:customStyle="1" w:styleId="WW8Num1212z0">
    <w:name w:val="WW8Num1212z0"/>
    <w:rsid w:val="009A68FB"/>
    <w:rPr>
      <w:rFonts w:ascii="Symbol" w:hAnsi="Symbol"/>
    </w:rPr>
  </w:style>
  <w:style w:type="character" w:customStyle="1" w:styleId="WW8Num1212z1">
    <w:name w:val="WW8Num1212z1"/>
    <w:rsid w:val="009A68FB"/>
    <w:rPr>
      <w:rFonts w:ascii="Courier New" w:hAnsi="Courier New"/>
    </w:rPr>
  </w:style>
  <w:style w:type="character" w:customStyle="1" w:styleId="WW8Num1212z2">
    <w:name w:val="WW8Num1212z2"/>
    <w:rsid w:val="009A68FB"/>
    <w:rPr>
      <w:rFonts w:ascii="Wingdings" w:hAnsi="Wingdings"/>
    </w:rPr>
  </w:style>
  <w:style w:type="character" w:customStyle="1" w:styleId="WW8Num1213z0">
    <w:name w:val="WW8Num1213z0"/>
    <w:rsid w:val="009A68FB"/>
    <w:rPr>
      <w:rFonts w:ascii="Symbol" w:hAnsi="Symbol"/>
    </w:rPr>
  </w:style>
  <w:style w:type="character" w:customStyle="1" w:styleId="WW8Num1215z0">
    <w:name w:val="WW8Num1215z0"/>
    <w:rsid w:val="009A68FB"/>
    <w:rPr>
      <w:rFonts w:ascii="Wingdings" w:hAnsi="Wingdings"/>
    </w:rPr>
  </w:style>
  <w:style w:type="character" w:customStyle="1" w:styleId="WW8Num1216z0">
    <w:name w:val="WW8Num1216z0"/>
    <w:rsid w:val="009A68FB"/>
    <w:rPr>
      <w:rFonts w:ascii="Symbol" w:hAnsi="Symbol"/>
    </w:rPr>
  </w:style>
  <w:style w:type="character" w:customStyle="1" w:styleId="WW8Num1217z0">
    <w:name w:val="WW8Num1217z0"/>
    <w:rsid w:val="009A68FB"/>
    <w:rPr>
      <w:rFonts w:ascii="Symbol" w:hAnsi="Symbol"/>
    </w:rPr>
  </w:style>
  <w:style w:type="character" w:customStyle="1" w:styleId="WW8Num1218z0">
    <w:name w:val="WW8Num1218z0"/>
    <w:rsid w:val="009A68FB"/>
    <w:rPr>
      <w:rFonts w:ascii="Symbol" w:hAnsi="Symbol"/>
      <w:b w:val="0"/>
      <w:i w:val="0"/>
      <w:sz w:val="24"/>
    </w:rPr>
  </w:style>
  <w:style w:type="character" w:customStyle="1" w:styleId="WW8Num1219z0">
    <w:name w:val="WW8Num1219z0"/>
    <w:rsid w:val="009A68FB"/>
    <w:rPr>
      <w:rFonts w:ascii="Wingdings" w:hAnsi="Wingdings"/>
      <w:sz w:val="16"/>
    </w:rPr>
  </w:style>
  <w:style w:type="character" w:customStyle="1" w:styleId="WW8Num1220z0">
    <w:name w:val="WW8Num1220z0"/>
    <w:rsid w:val="009A68FB"/>
    <w:rPr>
      <w:rFonts w:ascii="Symbol" w:hAnsi="Symbol"/>
    </w:rPr>
  </w:style>
  <w:style w:type="character" w:customStyle="1" w:styleId="WW8Num1221z0">
    <w:name w:val="WW8Num1221z0"/>
    <w:rsid w:val="009A68FB"/>
    <w:rPr>
      <w:rFonts w:ascii="Wingdings" w:hAnsi="Wingdings"/>
    </w:rPr>
  </w:style>
  <w:style w:type="character" w:customStyle="1" w:styleId="WW8Num1222z0">
    <w:name w:val="WW8Num1222z0"/>
    <w:rsid w:val="009A68FB"/>
    <w:rPr>
      <w:rFonts w:ascii="Symbol" w:hAnsi="Symbol"/>
    </w:rPr>
  </w:style>
  <w:style w:type="character" w:customStyle="1" w:styleId="WW8Num1224z0">
    <w:name w:val="WW8Num1224z0"/>
    <w:rsid w:val="009A68FB"/>
    <w:rPr>
      <w:rFonts w:ascii="Times New Roman" w:hAnsi="Times New Roman"/>
    </w:rPr>
  </w:style>
  <w:style w:type="character" w:customStyle="1" w:styleId="WW8Num1225z0">
    <w:name w:val="WW8Num1225z0"/>
    <w:rsid w:val="009A68FB"/>
    <w:rPr>
      <w:rFonts w:ascii="Symbol" w:hAnsi="Symbol"/>
    </w:rPr>
  </w:style>
  <w:style w:type="character" w:customStyle="1" w:styleId="WW8Num1226z0">
    <w:name w:val="WW8Num1226z0"/>
    <w:rsid w:val="009A68FB"/>
    <w:rPr>
      <w:rFonts w:ascii="Symbol" w:hAnsi="Symbol"/>
    </w:rPr>
  </w:style>
  <w:style w:type="character" w:customStyle="1" w:styleId="WW8Num1226z1">
    <w:name w:val="WW8Num1226z1"/>
    <w:rsid w:val="009A68FB"/>
    <w:rPr>
      <w:rFonts w:ascii="Courier New" w:hAnsi="Courier New"/>
    </w:rPr>
  </w:style>
  <w:style w:type="character" w:customStyle="1" w:styleId="WW8Num1226z2">
    <w:name w:val="WW8Num1226z2"/>
    <w:rsid w:val="009A68FB"/>
    <w:rPr>
      <w:rFonts w:ascii="Wingdings" w:hAnsi="Wingdings"/>
    </w:rPr>
  </w:style>
  <w:style w:type="character" w:customStyle="1" w:styleId="WW8Num1227z0">
    <w:name w:val="WW8Num1227z0"/>
    <w:rsid w:val="009A68FB"/>
    <w:rPr>
      <w:rFonts w:ascii="Wingdings" w:hAnsi="Wingdings"/>
    </w:rPr>
  </w:style>
  <w:style w:type="character" w:customStyle="1" w:styleId="WW8Num1228z0">
    <w:name w:val="WW8Num1228z0"/>
    <w:rsid w:val="009A68FB"/>
    <w:rPr>
      <w:rFonts w:ascii="Symbol" w:hAnsi="Symbol"/>
    </w:rPr>
  </w:style>
  <w:style w:type="character" w:customStyle="1" w:styleId="WW8Num1229z0">
    <w:name w:val="WW8Num1229z0"/>
    <w:rsid w:val="009A68FB"/>
    <w:rPr>
      <w:rFonts w:ascii="Wingdings" w:hAnsi="Wingdings"/>
    </w:rPr>
  </w:style>
  <w:style w:type="character" w:customStyle="1" w:styleId="WW8Num1230z0">
    <w:name w:val="WW8Num1230z0"/>
    <w:rsid w:val="009A68FB"/>
    <w:rPr>
      <w:rFonts w:ascii="Wingdings" w:hAnsi="Wingdings"/>
    </w:rPr>
  </w:style>
  <w:style w:type="character" w:customStyle="1" w:styleId="WW8Num1231z0">
    <w:name w:val="WW8Num1231z0"/>
    <w:rsid w:val="009A68FB"/>
    <w:rPr>
      <w:rFonts w:ascii="Wingdings" w:hAnsi="Wingdings"/>
      <w:color w:val="FF0000"/>
    </w:rPr>
  </w:style>
  <w:style w:type="character" w:customStyle="1" w:styleId="WW8Num1232z0">
    <w:name w:val="WW8Num1232z0"/>
    <w:rsid w:val="009A68FB"/>
    <w:rPr>
      <w:rFonts w:ascii="Symbol" w:hAnsi="Symbol"/>
    </w:rPr>
  </w:style>
  <w:style w:type="character" w:customStyle="1" w:styleId="WW8Num1233z0">
    <w:name w:val="WW8Num1233z0"/>
    <w:rsid w:val="009A68FB"/>
    <w:rPr>
      <w:rFonts w:ascii="Symbol" w:hAnsi="Symbol"/>
    </w:rPr>
  </w:style>
  <w:style w:type="character" w:customStyle="1" w:styleId="WW8Num1234z0">
    <w:name w:val="WW8Num1234z0"/>
    <w:rsid w:val="009A68FB"/>
    <w:rPr>
      <w:b w:val="0"/>
      <w:i w:val="0"/>
      <w:sz w:val="24"/>
    </w:rPr>
  </w:style>
  <w:style w:type="character" w:customStyle="1" w:styleId="WW8Num1235z0">
    <w:name w:val="WW8Num1235z0"/>
    <w:rsid w:val="009A68FB"/>
    <w:rPr>
      <w:rFonts w:ascii="Symbol" w:hAnsi="Symbol"/>
      <w:sz w:val="10"/>
    </w:rPr>
  </w:style>
  <w:style w:type="character" w:customStyle="1" w:styleId="WW8Num1237z0">
    <w:name w:val="WW8Num1237z0"/>
    <w:rsid w:val="009A68FB"/>
    <w:rPr>
      <w:rFonts w:ascii="Symbol" w:hAnsi="Symbol"/>
    </w:rPr>
  </w:style>
  <w:style w:type="character" w:customStyle="1" w:styleId="WW8Num1238z0">
    <w:name w:val="WW8Num1238z0"/>
    <w:rsid w:val="009A68FB"/>
    <w:rPr>
      <w:rFonts w:ascii="Symbol" w:hAnsi="Symbol"/>
    </w:rPr>
  </w:style>
  <w:style w:type="character" w:customStyle="1" w:styleId="WW8Num1239z0">
    <w:name w:val="WW8Num1239z0"/>
    <w:rsid w:val="009A68FB"/>
    <w:rPr>
      <w:rFonts w:ascii="Symbol" w:hAnsi="Symbol"/>
      <w:color w:val="auto"/>
      <w:sz w:val="28"/>
    </w:rPr>
  </w:style>
  <w:style w:type="character" w:customStyle="1" w:styleId="WW8Num1241z0">
    <w:name w:val="WW8Num1241z0"/>
    <w:rsid w:val="009A68FB"/>
    <w:rPr>
      <w:rFonts w:ascii="Wingdings" w:hAnsi="Wingdings"/>
    </w:rPr>
  </w:style>
  <w:style w:type="character" w:customStyle="1" w:styleId="WW8Num1242z0">
    <w:name w:val="WW8Num1242z0"/>
    <w:rsid w:val="009A68FB"/>
    <w:rPr>
      <w:rFonts w:ascii="Symbol" w:hAnsi="Symbol"/>
    </w:rPr>
  </w:style>
  <w:style w:type="character" w:customStyle="1" w:styleId="WW8Num1244z0">
    <w:name w:val="WW8Num1244z0"/>
    <w:rsid w:val="009A68FB"/>
    <w:rPr>
      <w:rFonts w:ascii="Symbol" w:hAnsi="Symbol"/>
    </w:rPr>
  </w:style>
  <w:style w:type="character" w:customStyle="1" w:styleId="WW8Num1245z0">
    <w:name w:val="WW8Num1245z0"/>
    <w:rsid w:val="009A68FB"/>
    <w:rPr>
      <w:rFonts w:ascii="Wingdings" w:hAnsi="Wingdings"/>
    </w:rPr>
  </w:style>
  <w:style w:type="character" w:customStyle="1" w:styleId="WW8Num1245z2">
    <w:name w:val="WW8Num1245z2"/>
    <w:rsid w:val="009A68FB"/>
    <w:rPr>
      <w:rFonts w:ascii="Lucida Console" w:hAnsi="Lucida Console"/>
    </w:rPr>
  </w:style>
  <w:style w:type="character" w:customStyle="1" w:styleId="WW8Num1245z4">
    <w:name w:val="WW8Num1245z4"/>
    <w:rsid w:val="009A68FB"/>
    <w:rPr>
      <w:rFonts w:ascii="Courier New" w:hAnsi="Courier New"/>
    </w:rPr>
  </w:style>
  <w:style w:type="character" w:customStyle="1" w:styleId="WW8Num1245z6">
    <w:name w:val="WW8Num1245z6"/>
    <w:rsid w:val="009A68FB"/>
    <w:rPr>
      <w:rFonts w:ascii="Symbol" w:hAnsi="Symbol"/>
    </w:rPr>
  </w:style>
  <w:style w:type="character" w:customStyle="1" w:styleId="WW8Num1246z0">
    <w:name w:val="WW8Num1246z0"/>
    <w:rsid w:val="009A68FB"/>
    <w:rPr>
      <w:rFonts w:ascii="Wingdings" w:hAnsi="Wingdings"/>
    </w:rPr>
  </w:style>
  <w:style w:type="character" w:customStyle="1" w:styleId="WW8Num1247z0">
    <w:name w:val="WW8Num1247z0"/>
    <w:rsid w:val="009A68FB"/>
    <w:rPr>
      <w:b/>
      <w:i w:val="0"/>
      <w:sz w:val="24"/>
    </w:rPr>
  </w:style>
  <w:style w:type="character" w:customStyle="1" w:styleId="WW8Num1248z0">
    <w:name w:val="WW8Num1248z0"/>
    <w:rsid w:val="009A68FB"/>
    <w:rPr>
      <w:rFonts w:ascii="Wingdings" w:hAnsi="Wingdings"/>
    </w:rPr>
  </w:style>
  <w:style w:type="character" w:customStyle="1" w:styleId="WW8Num1249z0">
    <w:name w:val="WW8Num1249z0"/>
    <w:rsid w:val="009A68FB"/>
    <w:rPr>
      <w:rFonts w:ascii="Arial" w:hAnsi="Arial"/>
      <w:b/>
      <w:i/>
      <w:sz w:val="24"/>
      <w:u w:val="none"/>
    </w:rPr>
  </w:style>
  <w:style w:type="character" w:customStyle="1" w:styleId="WW8Num1250z0">
    <w:name w:val="WW8Num1250z0"/>
    <w:rsid w:val="009A68FB"/>
    <w:rPr>
      <w:rFonts w:ascii="Wingdings" w:hAnsi="Wingdings"/>
    </w:rPr>
  </w:style>
  <w:style w:type="character" w:customStyle="1" w:styleId="WW8Num1252z0">
    <w:name w:val="WW8Num1252z0"/>
    <w:rsid w:val="009A68FB"/>
    <w:rPr>
      <w:rFonts w:ascii="Wingdings" w:hAnsi="Wingdings"/>
    </w:rPr>
  </w:style>
  <w:style w:type="character" w:customStyle="1" w:styleId="WW8Num1254z0">
    <w:name w:val="WW8Num1254z0"/>
    <w:rsid w:val="009A68FB"/>
    <w:rPr>
      <w:rFonts w:ascii="Symbol" w:hAnsi="Symbol"/>
    </w:rPr>
  </w:style>
  <w:style w:type="character" w:customStyle="1" w:styleId="WW8Num1255z0">
    <w:name w:val="WW8Num1255z0"/>
    <w:rsid w:val="009A68FB"/>
    <w:rPr>
      <w:rFonts w:ascii="Wingdings" w:hAnsi="Wingdings"/>
    </w:rPr>
  </w:style>
  <w:style w:type="character" w:customStyle="1" w:styleId="WW8Num1256z0">
    <w:name w:val="WW8Num1256z0"/>
    <w:rsid w:val="009A68FB"/>
    <w:rPr>
      <w:rFonts w:ascii="Wingdings" w:hAnsi="Wingdings"/>
    </w:rPr>
  </w:style>
  <w:style w:type="character" w:customStyle="1" w:styleId="WW8Num1256z6">
    <w:name w:val="WW8Num1256z6"/>
    <w:rsid w:val="009A68FB"/>
    <w:rPr>
      <w:rFonts w:ascii="Symbol" w:hAnsi="Symbol"/>
    </w:rPr>
  </w:style>
  <w:style w:type="character" w:customStyle="1" w:styleId="WW8Num1256z7">
    <w:name w:val="WW8Num1256z7"/>
    <w:rsid w:val="009A68FB"/>
    <w:rPr>
      <w:rFonts w:ascii="Courier New" w:hAnsi="Courier New"/>
    </w:rPr>
  </w:style>
  <w:style w:type="character" w:customStyle="1" w:styleId="WW8Num1257z0">
    <w:name w:val="WW8Num1257z0"/>
    <w:rsid w:val="009A68FB"/>
    <w:rPr>
      <w:rFonts w:ascii="Symbol" w:hAnsi="Symbol"/>
    </w:rPr>
  </w:style>
  <w:style w:type="character" w:customStyle="1" w:styleId="WW8Num1258z0">
    <w:name w:val="WW8Num1258z0"/>
    <w:rsid w:val="009A68FB"/>
    <w:rPr>
      <w:rFonts w:ascii="Wingdings" w:hAnsi="Wingdings"/>
    </w:rPr>
  </w:style>
  <w:style w:type="character" w:customStyle="1" w:styleId="WW8Num1258z1">
    <w:name w:val="WW8Num1258z1"/>
    <w:rsid w:val="009A68FB"/>
    <w:rPr>
      <w:rFonts w:ascii="Courier New" w:hAnsi="Courier New"/>
    </w:rPr>
  </w:style>
  <w:style w:type="character" w:customStyle="1" w:styleId="WW8Num1258z3">
    <w:name w:val="WW8Num1258z3"/>
    <w:rsid w:val="009A68FB"/>
    <w:rPr>
      <w:rFonts w:ascii="Symbol" w:hAnsi="Symbol"/>
    </w:rPr>
  </w:style>
  <w:style w:type="character" w:customStyle="1" w:styleId="WW8Num1259z0">
    <w:name w:val="WW8Num1259z0"/>
    <w:rsid w:val="009A68FB"/>
    <w:rPr>
      <w:rFonts w:ascii="Wingdings" w:hAnsi="Wingdings"/>
    </w:rPr>
  </w:style>
  <w:style w:type="character" w:customStyle="1" w:styleId="WW8Num1260z1">
    <w:name w:val="WW8Num1260z1"/>
    <w:rsid w:val="009A68FB"/>
    <w:rPr>
      <w:rFonts w:ascii="Times New Roman" w:eastAsia="Times New Roman" w:hAnsi="Times New Roman"/>
    </w:rPr>
  </w:style>
  <w:style w:type="character" w:customStyle="1" w:styleId="WW8Num1261z0">
    <w:name w:val="WW8Num1261z0"/>
    <w:rsid w:val="009A68FB"/>
    <w:rPr>
      <w:rFonts w:ascii="Wingdings" w:hAnsi="Wingdings"/>
    </w:rPr>
  </w:style>
  <w:style w:type="character" w:customStyle="1" w:styleId="WW8Num1261z1">
    <w:name w:val="WW8Num1261z1"/>
    <w:rsid w:val="009A68FB"/>
    <w:rPr>
      <w:rFonts w:ascii="Courier New" w:hAnsi="Courier New"/>
    </w:rPr>
  </w:style>
  <w:style w:type="character" w:customStyle="1" w:styleId="WW8Num1261z3">
    <w:name w:val="WW8Num1261z3"/>
    <w:rsid w:val="009A68FB"/>
    <w:rPr>
      <w:rFonts w:ascii="Symbol" w:hAnsi="Symbol"/>
    </w:rPr>
  </w:style>
  <w:style w:type="character" w:customStyle="1" w:styleId="WW8Num1262z0">
    <w:name w:val="WW8Num1262z0"/>
    <w:rsid w:val="009A68FB"/>
    <w:rPr>
      <w:rFonts w:ascii="Wingdings" w:hAnsi="Wingdings"/>
    </w:rPr>
  </w:style>
  <w:style w:type="character" w:customStyle="1" w:styleId="WW8Num1263z0">
    <w:name w:val="WW8Num1263z0"/>
    <w:rsid w:val="009A68FB"/>
    <w:rPr>
      <w:rFonts w:ascii="Wingdings" w:hAnsi="Wingdings"/>
      <w:color w:val="FF0000"/>
    </w:rPr>
  </w:style>
  <w:style w:type="character" w:customStyle="1" w:styleId="WW8Num1264z0">
    <w:name w:val="WW8Num1264z0"/>
    <w:rsid w:val="009A68FB"/>
    <w:rPr>
      <w:b/>
    </w:rPr>
  </w:style>
  <w:style w:type="character" w:customStyle="1" w:styleId="WW8Num1265z0">
    <w:name w:val="WW8Num1265z0"/>
    <w:rsid w:val="009A68FB"/>
    <w:rPr>
      <w:rFonts w:ascii="Symbol" w:hAnsi="Symbol"/>
    </w:rPr>
  </w:style>
  <w:style w:type="character" w:customStyle="1" w:styleId="WW8Num1266z0">
    <w:name w:val="WW8Num1266z0"/>
    <w:rsid w:val="009A68FB"/>
    <w:rPr>
      <w:rFonts w:ascii="Wingdings" w:hAnsi="Wingdings"/>
    </w:rPr>
  </w:style>
  <w:style w:type="character" w:customStyle="1" w:styleId="WW8Num1267z0">
    <w:name w:val="WW8Num1267z0"/>
    <w:rsid w:val="009A68FB"/>
    <w:rPr>
      <w:rFonts w:ascii="Wingdings" w:hAnsi="Wingdings"/>
      <w:color w:val="FF0000"/>
    </w:rPr>
  </w:style>
  <w:style w:type="character" w:customStyle="1" w:styleId="WW8Num1268z0">
    <w:name w:val="WW8Num1268z0"/>
    <w:rsid w:val="009A68FB"/>
    <w:rPr>
      <w:rFonts w:ascii="Wingdings" w:hAnsi="Wingdings"/>
      <w:color w:val="auto"/>
    </w:rPr>
  </w:style>
  <w:style w:type="character" w:customStyle="1" w:styleId="WW8Num1269z0">
    <w:name w:val="WW8Num1269z0"/>
    <w:rsid w:val="009A68FB"/>
    <w:rPr>
      <w:rFonts w:ascii="Symbol" w:hAnsi="Symbol"/>
    </w:rPr>
  </w:style>
  <w:style w:type="character" w:customStyle="1" w:styleId="WW8Num1270z0">
    <w:name w:val="WW8Num1270z0"/>
    <w:rsid w:val="009A68FB"/>
    <w:rPr>
      <w:rFonts w:ascii="Wingdings" w:hAnsi="Wingdings"/>
    </w:rPr>
  </w:style>
  <w:style w:type="character" w:customStyle="1" w:styleId="WW8Num1271z0">
    <w:name w:val="WW8Num1271z0"/>
    <w:rsid w:val="009A68FB"/>
    <w:rPr>
      <w:rFonts w:ascii="Symbol" w:hAnsi="Symbol"/>
    </w:rPr>
  </w:style>
  <w:style w:type="character" w:customStyle="1" w:styleId="WW8Num1272z0">
    <w:name w:val="WW8Num1272z0"/>
    <w:rsid w:val="009A68FB"/>
    <w:rPr>
      <w:rFonts w:ascii="Wingdings" w:hAnsi="Wingdings"/>
    </w:rPr>
  </w:style>
  <w:style w:type="character" w:customStyle="1" w:styleId="WW8Num1273z0">
    <w:name w:val="WW8Num1273z0"/>
    <w:rsid w:val="009A68FB"/>
    <w:rPr>
      <w:rFonts w:ascii="Wingdings" w:hAnsi="Wingdings"/>
    </w:rPr>
  </w:style>
  <w:style w:type="character" w:customStyle="1" w:styleId="WW8Num1274z0">
    <w:name w:val="WW8Num1274z0"/>
    <w:rsid w:val="009A68FB"/>
    <w:rPr>
      <w:rFonts w:ascii="Symbol" w:hAnsi="Symbol"/>
    </w:rPr>
  </w:style>
  <w:style w:type="character" w:customStyle="1" w:styleId="WW8Num1275z0">
    <w:name w:val="WW8Num1275z0"/>
    <w:rsid w:val="009A68FB"/>
    <w:rPr>
      <w:rFonts w:ascii="Wingdings" w:hAnsi="Wingdings"/>
    </w:rPr>
  </w:style>
  <w:style w:type="character" w:customStyle="1" w:styleId="WW8Num1275z1">
    <w:name w:val="WW8Num1275z1"/>
    <w:rsid w:val="009A68FB"/>
    <w:rPr>
      <w:rFonts w:ascii="Courier New" w:hAnsi="Courier New"/>
    </w:rPr>
  </w:style>
  <w:style w:type="character" w:customStyle="1" w:styleId="WW8Num1275z3">
    <w:name w:val="WW8Num1275z3"/>
    <w:rsid w:val="009A68FB"/>
    <w:rPr>
      <w:rFonts w:ascii="Symbol" w:hAnsi="Symbol"/>
    </w:rPr>
  </w:style>
  <w:style w:type="character" w:customStyle="1" w:styleId="WW8Num1276z0">
    <w:name w:val="WW8Num1276z0"/>
    <w:rsid w:val="009A68FB"/>
    <w:rPr>
      <w:rFonts w:ascii="Symbol" w:hAnsi="Symbol"/>
    </w:rPr>
  </w:style>
  <w:style w:type="character" w:customStyle="1" w:styleId="WW8Num1278z0">
    <w:name w:val="WW8Num1278z0"/>
    <w:rsid w:val="009A68FB"/>
    <w:rPr>
      <w:rFonts w:ascii="Wingdings" w:hAnsi="Wingdings"/>
    </w:rPr>
  </w:style>
  <w:style w:type="character" w:customStyle="1" w:styleId="WW8Num1279z0">
    <w:name w:val="WW8Num1279z0"/>
    <w:rsid w:val="009A68FB"/>
    <w:rPr>
      <w:rFonts w:ascii="Symbol" w:hAnsi="Symbol"/>
    </w:rPr>
  </w:style>
  <w:style w:type="character" w:customStyle="1" w:styleId="WW8Num1280z0">
    <w:name w:val="WW8Num1280z0"/>
    <w:rsid w:val="009A68FB"/>
    <w:rPr>
      <w:rFonts w:ascii="Symbol" w:hAnsi="Symbol"/>
    </w:rPr>
  </w:style>
  <w:style w:type="character" w:customStyle="1" w:styleId="WW8Num1281z0">
    <w:name w:val="WW8Num1281z0"/>
    <w:rsid w:val="009A68FB"/>
    <w:rPr>
      <w:rFonts w:ascii="Symbol" w:hAnsi="Symbol"/>
    </w:rPr>
  </w:style>
  <w:style w:type="character" w:customStyle="1" w:styleId="WW8Num1282z0">
    <w:name w:val="WW8Num1282z0"/>
    <w:rsid w:val="009A68FB"/>
    <w:rPr>
      <w:rFonts w:ascii="Wingdings" w:hAnsi="Wingdings"/>
    </w:rPr>
  </w:style>
  <w:style w:type="character" w:customStyle="1" w:styleId="WW8Num1282z1">
    <w:name w:val="WW8Num1282z1"/>
    <w:rsid w:val="009A68FB"/>
    <w:rPr>
      <w:rFonts w:ascii="Courier New" w:hAnsi="Courier New"/>
    </w:rPr>
  </w:style>
  <w:style w:type="character" w:customStyle="1" w:styleId="WW8Num1282z3">
    <w:name w:val="WW8Num1282z3"/>
    <w:rsid w:val="009A68FB"/>
    <w:rPr>
      <w:rFonts w:ascii="Symbol" w:hAnsi="Symbol"/>
    </w:rPr>
  </w:style>
  <w:style w:type="character" w:customStyle="1" w:styleId="WW8Num1283z0">
    <w:name w:val="WW8Num1283z0"/>
    <w:rsid w:val="009A68FB"/>
    <w:rPr>
      <w:rFonts w:ascii="Symbol" w:hAnsi="Symbol"/>
    </w:rPr>
  </w:style>
  <w:style w:type="character" w:customStyle="1" w:styleId="WW8Num1284z0">
    <w:name w:val="WW8Num1284z0"/>
    <w:rsid w:val="009A68FB"/>
    <w:rPr>
      <w:rFonts w:ascii="Wingdings" w:hAnsi="Wingdings"/>
    </w:rPr>
  </w:style>
  <w:style w:type="character" w:customStyle="1" w:styleId="WW8Num1285z0">
    <w:name w:val="WW8Num1285z0"/>
    <w:rsid w:val="009A68FB"/>
    <w:rPr>
      <w:rFonts w:ascii="Wingdings" w:hAnsi="Wingdings"/>
    </w:rPr>
  </w:style>
  <w:style w:type="character" w:customStyle="1" w:styleId="WW8Num1285z1">
    <w:name w:val="WW8Num1285z1"/>
    <w:rsid w:val="009A68FB"/>
    <w:rPr>
      <w:rFonts w:ascii="Lucida Console" w:hAnsi="Lucida Console"/>
    </w:rPr>
  </w:style>
  <w:style w:type="character" w:customStyle="1" w:styleId="WW8Num1285z3">
    <w:name w:val="WW8Num1285z3"/>
    <w:rsid w:val="009A68FB"/>
    <w:rPr>
      <w:rFonts w:ascii="Symbol" w:hAnsi="Symbol"/>
    </w:rPr>
  </w:style>
  <w:style w:type="character" w:customStyle="1" w:styleId="WW8Num1285z4">
    <w:name w:val="WW8Num1285z4"/>
    <w:rsid w:val="009A68FB"/>
    <w:rPr>
      <w:rFonts w:ascii="Courier New" w:hAnsi="Courier New"/>
    </w:rPr>
  </w:style>
  <w:style w:type="character" w:customStyle="1" w:styleId="WW8Num1286z0">
    <w:name w:val="WW8Num1286z0"/>
    <w:rsid w:val="009A68FB"/>
    <w:rPr>
      <w:rFonts w:ascii="Wingdings" w:hAnsi="Wingdings"/>
    </w:rPr>
  </w:style>
  <w:style w:type="character" w:customStyle="1" w:styleId="WW8Num1286z1">
    <w:name w:val="WW8Num1286z1"/>
    <w:rsid w:val="009A68FB"/>
    <w:rPr>
      <w:rFonts w:ascii="Courier New" w:hAnsi="Courier New"/>
    </w:rPr>
  </w:style>
  <w:style w:type="character" w:customStyle="1" w:styleId="WW8Num1286z3">
    <w:name w:val="WW8Num1286z3"/>
    <w:rsid w:val="009A68FB"/>
    <w:rPr>
      <w:rFonts w:ascii="Symbol" w:hAnsi="Symbol"/>
    </w:rPr>
  </w:style>
  <w:style w:type="character" w:customStyle="1" w:styleId="WW8Num1288z0">
    <w:name w:val="WW8Num1288z0"/>
    <w:rsid w:val="009A68FB"/>
    <w:rPr>
      <w:b/>
    </w:rPr>
  </w:style>
  <w:style w:type="character" w:customStyle="1" w:styleId="WW8Num1289z0">
    <w:name w:val="WW8Num1289z0"/>
    <w:rsid w:val="009A68FB"/>
    <w:rPr>
      <w:rFonts w:ascii="Arial" w:hAnsi="Arial"/>
      <w:b/>
      <w:i/>
      <w:sz w:val="24"/>
      <w:u w:val="none"/>
    </w:rPr>
  </w:style>
  <w:style w:type="character" w:customStyle="1" w:styleId="WW8Num1291z0">
    <w:name w:val="WW8Num1291z0"/>
    <w:rsid w:val="009A68FB"/>
    <w:rPr>
      <w:rFonts w:ascii="Wingdings" w:hAnsi="Wingdings"/>
      <w:sz w:val="16"/>
    </w:rPr>
  </w:style>
  <w:style w:type="character" w:customStyle="1" w:styleId="WW8Num1292z0">
    <w:name w:val="WW8Num1292z0"/>
    <w:rsid w:val="009A68FB"/>
    <w:rPr>
      <w:rFonts w:ascii="Wingdings" w:hAnsi="Wingdings"/>
    </w:rPr>
  </w:style>
  <w:style w:type="character" w:customStyle="1" w:styleId="WW8Num1293z0">
    <w:name w:val="WW8Num1293z0"/>
    <w:rsid w:val="009A68FB"/>
    <w:rPr>
      <w:rFonts w:ascii="Wingdings" w:hAnsi="Wingdings"/>
    </w:rPr>
  </w:style>
  <w:style w:type="character" w:customStyle="1" w:styleId="WW8Num1294z0">
    <w:name w:val="WW8Num1294z0"/>
    <w:rsid w:val="009A68FB"/>
    <w:rPr>
      <w:rFonts w:ascii="Symbol" w:hAnsi="Symbol"/>
    </w:rPr>
  </w:style>
  <w:style w:type="character" w:customStyle="1" w:styleId="WW8Num1296z0">
    <w:name w:val="WW8Num1296z0"/>
    <w:rsid w:val="009A68FB"/>
    <w:rPr>
      <w:rFonts w:ascii="Wingdings" w:hAnsi="Wingdings"/>
    </w:rPr>
  </w:style>
  <w:style w:type="character" w:customStyle="1" w:styleId="WW8Num1297z0">
    <w:name w:val="WW8Num1297z0"/>
    <w:rsid w:val="009A68FB"/>
    <w:rPr>
      <w:rFonts w:ascii="Symbol" w:hAnsi="Symbol"/>
      <w:sz w:val="10"/>
    </w:rPr>
  </w:style>
  <w:style w:type="character" w:customStyle="1" w:styleId="WW8Num1298z0">
    <w:name w:val="WW8Num1298z0"/>
    <w:rsid w:val="009A68FB"/>
    <w:rPr>
      <w:rFonts w:ascii="Wingdings" w:hAnsi="Wingdings"/>
    </w:rPr>
  </w:style>
  <w:style w:type="character" w:customStyle="1" w:styleId="WW8Num1299z0">
    <w:name w:val="WW8Num1299z0"/>
    <w:rsid w:val="009A68FB"/>
    <w:rPr>
      <w:rFonts w:ascii="Wingdings" w:hAnsi="Wingdings"/>
    </w:rPr>
  </w:style>
  <w:style w:type="character" w:customStyle="1" w:styleId="WW8Num1300z0">
    <w:name w:val="WW8Num1300z0"/>
    <w:rsid w:val="009A68FB"/>
    <w:rPr>
      <w:rFonts w:ascii="Wingdings" w:hAnsi="Wingdings"/>
    </w:rPr>
  </w:style>
  <w:style w:type="character" w:customStyle="1" w:styleId="WW8Num1301z0">
    <w:name w:val="WW8Num1301z0"/>
    <w:rsid w:val="009A68FB"/>
    <w:rPr>
      <w:rFonts w:ascii="Symbol" w:hAnsi="Symbol"/>
    </w:rPr>
  </w:style>
  <w:style w:type="character" w:customStyle="1" w:styleId="WW8Num1302z0">
    <w:name w:val="WW8Num1302z0"/>
    <w:rsid w:val="009A68FB"/>
    <w:rPr>
      <w:rFonts w:ascii="Symbol" w:hAnsi="Symbol"/>
    </w:rPr>
  </w:style>
  <w:style w:type="character" w:customStyle="1" w:styleId="WW8Num1303z0">
    <w:name w:val="WW8Num1303z0"/>
    <w:rsid w:val="009A68FB"/>
    <w:rPr>
      <w:b/>
      <w:i w:val="0"/>
      <w:sz w:val="24"/>
    </w:rPr>
  </w:style>
  <w:style w:type="character" w:customStyle="1" w:styleId="WW8Num1305z0">
    <w:name w:val="WW8Num1305z0"/>
    <w:rsid w:val="009A68FB"/>
    <w:rPr>
      <w:rFonts w:ascii="Lucida Console" w:hAnsi="Lucida Console"/>
    </w:rPr>
  </w:style>
  <w:style w:type="character" w:customStyle="1" w:styleId="WW8Num1305z1">
    <w:name w:val="WW8Num1305z1"/>
    <w:rsid w:val="009A68FB"/>
    <w:rPr>
      <w:rFonts w:ascii="Wingdings" w:hAnsi="Wingdings"/>
    </w:rPr>
  </w:style>
  <w:style w:type="character" w:customStyle="1" w:styleId="WW8Num1305z7">
    <w:name w:val="WW8Num1305z7"/>
    <w:rsid w:val="009A68FB"/>
    <w:rPr>
      <w:rFonts w:ascii="Courier New" w:hAnsi="Courier New"/>
    </w:rPr>
  </w:style>
  <w:style w:type="character" w:customStyle="1" w:styleId="WW8Num1306z0">
    <w:name w:val="WW8Num1306z0"/>
    <w:rsid w:val="009A68FB"/>
    <w:rPr>
      <w:rFonts w:ascii="Arial" w:hAnsi="Arial"/>
      <w:b/>
      <w:i/>
      <w:sz w:val="24"/>
      <w:u w:val="none"/>
    </w:rPr>
  </w:style>
  <w:style w:type="character" w:customStyle="1" w:styleId="WW8Num1307z0">
    <w:name w:val="WW8Num1307z0"/>
    <w:rsid w:val="009A68FB"/>
    <w:rPr>
      <w:rFonts w:ascii="Wingdings" w:hAnsi="Wingdings"/>
      <w:color w:val="auto"/>
    </w:rPr>
  </w:style>
  <w:style w:type="character" w:customStyle="1" w:styleId="WW8Num1308z0">
    <w:name w:val="WW8Num1308z0"/>
    <w:rsid w:val="009A68FB"/>
    <w:rPr>
      <w:rFonts w:ascii="Wingdings" w:hAnsi="Wingdings"/>
    </w:rPr>
  </w:style>
  <w:style w:type="character" w:customStyle="1" w:styleId="WW8Num1309z0">
    <w:name w:val="WW8Num1309z0"/>
    <w:rsid w:val="009A68FB"/>
    <w:rPr>
      <w:rFonts w:ascii="Symbol" w:hAnsi="Symbol"/>
    </w:rPr>
  </w:style>
  <w:style w:type="character" w:customStyle="1" w:styleId="WW8Num1310z0">
    <w:name w:val="WW8Num1310z0"/>
    <w:rsid w:val="009A68FB"/>
    <w:rPr>
      <w:rFonts w:ascii="Symbol" w:hAnsi="Symbol"/>
    </w:rPr>
  </w:style>
  <w:style w:type="character" w:customStyle="1" w:styleId="WW8Num1311z0">
    <w:name w:val="WW8Num1311z0"/>
    <w:rsid w:val="009A68FB"/>
    <w:rPr>
      <w:rFonts w:ascii="Symbol" w:hAnsi="Symbol"/>
      <w:sz w:val="10"/>
    </w:rPr>
  </w:style>
  <w:style w:type="character" w:customStyle="1" w:styleId="WW8Num1312z0">
    <w:name w:val="WW8Num1312z0"/>
    <w:rsid w:val="009A68FB"/>
    <w:rPr>
      <w:rFonts w:ascii="Symbol" w:hAnsi="Symbol"/>
    </w:rPr>
  </w:style>
  <w:style w:type="character" w:customStyle="1" w:styleId="WW8Num1312z1">
    <w:name w:val="WW8Num1312z1"/>
    <w:rsid w:val="009A68FB"/>
    <w:rPr>
      <w:rFonts w:ascii="Courier New" w:hAnsi="Courier New"/>
    </w:rPr>
  </w:style>
  <w:style w:type="character" w:customStyle="1" w:styleId="WW8Num1312z2">
    <w:name w:val="WW8Num1312z2"/>
    <w:rsid w:val="009A68FB"/>
    <w:rPr>
      <w:rFonts w:ascii="Wingdings" w:hAnsi="Wingdings"/>
    </w:rPr>
  </w:style>
  <w:style w:type="character" w:customStyle="1" w:styleId="WW8Num1314z0">
    <w:name w:val="WW8Num1314z0"/>
    <w:rsid w:val="009A68FB"/>
    <w:rPr>
      <w:rFonts w:ascii="Symbol" w:hAnsi="Symbol"/>
    </w:rPr>
  </w:style>
  <w:style w:type="character" w:customStyle="1" w:styleId="WW8Num1315z0">
    <w:name w:val="WW8Num1315z0"/>
    <w:rsid w:val="009A68FB"/>
    <w:rPr>
      <w:rFonts w:ascii="Symbol" w:hAnsi="Symbol"/>
    </w:rPr>
  </w:style>
  <w:style w:type="character" w:customStyle="1" w:styleId="WW8Num1316z0">
    <w:name w:val="WW8Num1316z0"/>
    <w:rsid w:val="009A68FB"/>
    <w:rPr>
      <w:rFonts w:ascii="Symbol" w:hAnsi="Symbol"/>
    </w:rPr>
  </w:style>
  <w:style w:type="character" w:customStyle="1" w:styleId="WW8Num1317z0">
    <w:name w:val="WW8Num1317z0"/>
    <w:rsid w:val="009A68FB"/>
    <w:rPr>
      <w:rFonts w:ascii="Arial" w:hAnsi="Arial"/>
      <w:b/>
      <w:i/>
      <w:sz w:val="24"/>
      <w:u w:val="none"/>
    </w:rPr>
  </w:style>
  <w:style w:type="character" w:customStyle="1" w:styleId="WW8Num1318z0">
    <w:name w:val="WW8Num1318z0"/>
    <w:rsid w:val="009A68FB"/>
    <w:rPr>
      <w:rFonts w:ascii="Wingdings" w:hAnsi="Wingdings"/>
    </w:rPr>
  </w:style>
  <w:style w:type="character" w:customStyle="1" w:styleId="WW8Num1319z0">
    <w:name w:val="WW8Num1319z0"/>
    <w:rsid w:val="009A68FB"/>
    <w:rPr>
      <w:rFonts w:ascii="Symbol" w:hAnsi="Symbol"/>
    </w:rPr>
  </w:style>
  <w:style w:type="character" w:customStyle="1" w:styleId="WW8Num1321z0">
    <w:name w:val="WW8Num1321z0"/>
    <w:rsid w:val="009A68FB"/>
    <w:rPr>
      <w:rFonts w:ascii="Symbol" w:hAnsi="Symbol"/>
    </w:rPr>
  </w:style>
  <w:style w:type="character" w:customStyle="1" w:styleId="WW8Num1322z0">
    <w:name w:val="WW8Num1322z0"/>
    <w:rsid w:val="009A68FB"/>
    <w:rPr>
      <w:b/>
      <w:i w:val="0"/>
      <w:sz w:val="24"/>
    </w:rPr>
  </w:style>
  <w:style w:type="character" w:customStyle="1" w:styleId="WW8Num1324z0">
    <w:name w:val="WW8Num1324z0"/>
    <w:rsid w:val="009A68FB"/>
    <w:rPr>
      <w:rFonts w:ascii="Symbol" w:hAnsi="Symbol"/>
    </w:rPr>
  </w:style>
  <w:style w:type="character" w:customStyle="1" w:styleId="WW8Num1325z0">
    <w:name w:val="WW8Num1325z0"/>
    <w:rsid w:val="009A68FB"/>
    <w:rPr>
      <w:rFonts w:ascii="Symbol" w:hAnsi="Symbol"/>
    </w:rPr>
  </w:style>
  <w:style w:type="character" w:customStyle="1" w:styleId="WW8Num1326z0">
    <w:name w:val="WW8Num1326z0"/>
    <w:rsid w:val="009A68FB"/>
    <w:rPr>
      <w:rFonts w:ascii="Symbol" w:hAnsi="Symbol"/>
    </w:rPr>
  </w:style>
  <w:style w:type="character" w:customStyle="1" w:styleId="WW8Num1327z0">
    <w:name w:val="WW8Num1327z0"/>
    <w:rsid w:val="009A68FB"/>
    <w:rPr>
      <w:rFonts w:ascii="Symbol" w:hAnsi="Symbol"/>
    </w:rPr>
  </w:style>
  <w:style w:type="character" w:customStyle="1" w:styleId="WW8Num1328z0">
    <w:name w:val="WW8Num1328z0"/>
    <w:rsid w:val="009A68FB"/>
    <w:rPr>
      <w:rFonts w:ascii="Arial" w:hAnsi="Arial"/>
      <w:b/>
      <w:i/>
      <w:sz w:val="24"/>
      <w:u w:val="none"/>
    </w:rPr>
  </w:style>
  <w:style w:type="character" w:customStyle="1" w:styleId="WW8Num1329z0">
    <w:name w:val="WW8Num1329z0"/>
    <w:rsid w:val="009A68FB"/>
    <w:rPr>
      <w:rFonts w:ascii="Wingdings" w:hAnsi="Wingdings"/>
      <w:color w:val="auto"/>
    </w:rPr>
  </w:style>
  <w:style w:type="character" w:customStyle="1" w:styleId="WW8Num1330z0">
    <w:name w:val="WW8Num1330z0"/>
    <w:rsid w:val="009A68FB"/>
    <w:rPr>
      <w:rFonts w:ascii="Symbol" w:hAnsi="Symbol"/>
    </w:rPr>
  </w:style>
  <w:style w:type="character" w:customStyle="1" w:styleId="WW8Num1333z0">
    <w:name w:val="WW8Num1333z0"/>
    <w:rsid w:val="009A68FB"/>
    <w:rPr>
      <w:rFonts w:ascii="Symbol" w:hAnsi="Symbol"/>
    </w:rPr>
  </w:style>
  <w:style w:type="character" w:customStyle="1" w:styleId="WW8Num1334z0">
    <w:name w:val="WW8Num1334z0"/>
    <w:rsid w:val="009A68FB"/>
    <w:rPr>
      <w:rFonts w:ascii="Symbol" w:hAnsi="Symbol"/>
    </w:rPr>
  </w:style>
  <w:style w:type="character" w:customStyle="1" w:styleId="WW8Num1335z0">
    <w:name w:val="WW8Num1335z0"/>
    <w:rsid w:val="009A68FB"/>
    <w:rPr>
      <w:rFonts w:ascii="Wingdings" w:hAnsi="Wingdings"/>
    </w:rPr>
  </w:style>
  <w:style w:type="character" w:customStyle="1" w:styleId="WW8Num1335z1">
    <w:name w:val="WW8Num1335z1"/>
    <w:rsid w:val="009A68FB"/>
    <w:rPr>
      <w:rFonts w:ascii="Courier New" w:hAnsi="Courier New"/>
    </w:rPr>
  </w:style>
  <w:style w:type="character" w:customStyle="1" w:styleId="WW8Num1335z3">
    <w:name w:val="WW8Num1335z3"/>
    <w:rsid w:val="009A68FB"/>
    <w:rPr>
      <w:rFonts w:ascii="Symbol" w:hAnsi="Symbol"/>
    </w:rPr>
  </w:style>
  <w:style w:type="character" w:customStyle="1" w:styleId="WW8Num1336z0">
    <w:name w:val="WW8Num1336z0"/>
    <w:rsid w:val="009A68FB"/>
    <w:rPr>
      <w:rFonts w:ascii="Symbol" w:hAnsi="Symbol"/>
    </w:rPr>
  </w:style>
  <w:style w:type="character" w:customStyle="1" w:styleId="WW8Num1338z0">
    <w:name w:val="WW8Num1338z0"/>
    <w:rsid w:val="009A68FB"/>
    <w:rPr>
      <w:rFonts w:ascii="Wingdings" w:hAnsi="Wingdings"/>
    </w:rPr>
  </w:style>
  <w:style w:type="character" w:customStyle="1" w:styleId="WW8Num1339z0">
    <w:name w:val="WW8Num1339z0"/>
    <w:rsid w:val="009A68FB"/>
    <w:rPr>
      <w:rFonts w:ascii="Symbol" w:hAnsi="Symbol"/>
    </w:rPr>
  </w:style>
  <w:style w:type="character" w:customStyle="1" w:styleId="WW8Num1340z0">
    <w:name w:val="WW8Num1340z0"/>
    <w:rsid w:val="009A68FB"/>
    <w:rPr>
      <w:rFonts w:ascii="Wingdings" w:hAnsi="Wingdings"/>
    </w:rPr>
  </w:style>
  <w:style w:type="character" w:customStyle="1" w:styleId="WW8Num1342z0">
    <w:name w:val="WW8Num1342z0"/>
    <w:rsid w:val="009A68FB"/>
    <w:rPr>
      <w:rFonts w:ascii="Symbol" w:hAnsi="Symbol"/>
      <w:color w:val="auto"/>
      <w:sz w:val="28"/>
    </w:rPr>
  </w:style>
  <w:style w:type="character" w:customStyle="1" w:styleId="WW8Num1343z0">
    <w:name w:val="WW8Num1343z0"/>
    <w:rsid w:val="009A68FB"/>
    <w:rPr>
      <w:rFonts w:ascii="Times New Roman" w:eastAsia="Times New Roman" w:hAnsi="Times New Roman"/>
    </w:rPr>
  </w:style>
  <w:style w:type="character" w:customStyle="1" w:styleId="WW8Num1343z1">
    <w:name w:val="WW8Num1343z1"/>
    <w:rsid w:val="009A68FB"/>
    <w:rPr>
      <w:rFonts w:ascii="Courier New" w:hAnsi="Courier New"/>
    </w:rPr>
  </w:style>
  <w:style w:type="character" w:customStyle="1" w:styleId="WW8Num1343z2">
    <w:name w:val="WW8Num1343z2"/>
    <w:rsid w:val="009A68FB"/>
    <w:rPr>
      <w:rFonts w:ascii="Wingdings" w:hAnsi="Wingdings"/>
    </w:rPr>
  </w:style>
  <w:style w:type="character" w:customStyle="1" w:styleId="WW8Num1343z3">
    <w:name w:val="WW8Num1343z3"/>
    <w:rsid w:val="009A68FB"/>
    <w:rPr>
      <w:rFonts w:ascii="Symbol" w:hAnsi="Symbol"/>
    </w:rPr>
  </w:style>
  <w:style w:type="character" w:customStyle="1" w:styleId="WW8Num1345z0">
    <w:name w:val="WW8Num1345z0"/>
    <w:rsid w:val="009A68FB"/>
    <w:rPr>
      <w:rFonts w:ascii="Symbol" w:hAnsi="Symbol"/>
    </w:rPr>
  </w:style>
  <w:style w:type="character" w:customStyle="1" w:styleId="WW8Num1346z0">
    <w:name w:val="WW8Num1346z0"/>
    <w:rsid w:val="009A68FB"/>
    <w:rPr>
      <w:rFonts w:ascii="Monotype Sorts" w:hAnsi="Monotype Sorts"/>
      <w:color w:val="0000FF"/>
      <w:sz w:val="24"/>
    </w:rPr>
  </w:style>
  <w:style w:type="character" w:customStyle="1" w:styleId="WW8Num1347z0">
    <w:name w:val="WW8Num1347z0"/>
    <w:rsid w:val="009A68FB"/>
    <w:rPr>
      <w:rFonts w:ascii="Symbol" w:hAnsi="Symbol"/>
    </w:rPr>
  </w:style>
  <w:style w:type="character" w:customStyle="1" w:styleId="WW8Num1348z0">
    <w:name w:val="WW8Num1348z0"/>
    <w:rsid w:val="009A68FB"/>
    <w:rPr>
      <w:rFonts w:ascii="Symbol" w:hAnsi="Symbol"/>
    </w:rPr>
  </w:style>
  <w:style w:type="character" w:customStyle="1" w:styleId="WW8Num1349z0">
    <w:name w:val="WW8Num1349z0"/>
    <w:rsid w:val="009A68FB"/>
    <w:rPr>
      <w:rFonts w:ascii="Symbol" w:hAnsi="Symbol"/>
    </w:rPr>
  </w:style>
  <w:style w:type="character" w:customStyle="1" w:styleId="WW8Num1349z1">
    <w:name w:val="WW8Num1349z1"/>
    <w:rsid w:val="009A68FB"/>
    <w:rPr>
      <w:rFonts w:ascii="Courier New" w:hAnsi="Courier New"/>
    </w:rPr>
  </w:style>
  <w:style w:type="character" w:customStyle="1" w:styleId="WW8Num1349z2">
    <w:name w:val="WW8Num1349z2"/>
    <w:rsid w:val="009A68FB"/>
    <w:rPr>
      <w:rFonts w:ascii="Wingdings" w:hAnsi="Wingdings"/>
    </w:rPr>
  </w:style>
  <w:style w:type="character" w:customStyle="1" w:styleId="WW8Num1351z0">
    <w:name w:val="WW8Num1351z0"/>
    <w:rsid w:val="009A68FB"/>
    <w:rPr>
      <w:rFonts w:ascii="Arial" w:hAnsi="Arial"/>
      <w:b/>
      <w:i/>
      <w:sz w:val="24"/>
      <w:u w:val="none"/>
    </w:rPr>
  </w:style>
  <w:style w:type="character" w:customStyle="1" w:styleId="WW8Num1352z0">
    <w:name w:val="WW8Num1352z0"/>
    <w:rsid w:val="009A68FB"/>
    <w:rPr>
      <w:rFonts w:ascii="Symbol" w:hAnsi="Symbol"/>
    </w:rPr>
  </w:style>
  <w:style w:type="character" w:customStyle="1" w:styleId="WW8Num1353z0">
    <w:name w:val="WW8Num1353z0"/>
    <w:rsid w:val="009A68FB"/>
    <w:rPr>
      <w:rFonts w:ascii="Symbol" w:hAnsi="Symbol"/>
    </w:rPr>
  </w:style>
  <w:style w:type="character" w:customStyle="1" w:styleId="WW8Num1354z0">
    <w:name w:val="WW8Num1354z0"/>
    <w:rsid w:val="009A68FB"/>
    <w:rPr>
      <w:rFonts w:ascii="Wingdings" w:hAnsi="Wingdings"/>
    </w:rPr>
  </w:style>
  <w:style w:type="character" w:customStyle="1" w:styleId="WW8Num1355z0">
    <w:name w:val="WW8Num1355z0"/>
    <w:rsid w:val="009A68FB"/>
    <w:rPr>
      <w:rFonts w:ascii="Symbol" w:hAnsi="Symbol"/>
    </w:rPr>
  </w:style>
  <w:style w:type="character" w:customStyle="1" w:styleId="WW8Num1356z0">
    <w:name w:val="WW8Num1356z0"/>
    <w:rsid w:val="009A68FB"/>
    <w:rPr>
      <w:rFonts w:ascii="Arial" w:hAnsi="Arial"/>
      <w:b/>
      <w:i/>
      <w:sz w:val="24"/>
      <w:u w:val="none"/>
    </w:rPr>
  </w:style>
  <w:style w:type="character" w:customStyle="1" w:styleId="WW8Num1357z0">
    <w:name w:val="WW8Num1357z0"/>
    <w:rsid w:val="009A68FB"/>
    <w:rPr>
      <w:rFonts w:ascii="Wingdings" w:hAnsi="Wingdings"/>
    </w:rPr>
  </w:style>
  <w:style w:type="character" w:customStyle="1" w:styleId="WW8Num1358z0">
    <w:name w:val="WW8Num1358z0"/>
    <w:rsid w:val="009A68FB"/>
    <w:rPr>
      <w:rFonts w:ascii="Symbol" w:hAnsi="Symbol"/>
    </w:rPr>
  </w:style>
  <w:style w:type="character" w:customStyle="1" w:styleId="WW8Num1360z0">
    <w:name w:val="WW8Num1360z0"/>
    <w:rsid w:val="009A68FB"/>
    <w:rPr>
      <w:rFonts w:ascii="Wingdings" w:hAnsi="Wingdings"/>
    </w:rPr>
  </w:style>
  <w:style w:type="character" w:customStyle="1" w:styleId="WW8Num1362z0">
    <w:name w:val="WW8Num1362z0"/>
    <w:rsid w:val="009A68FB"/>
    <w:rPr>
      <w:rFonts w:ascii="Symbol" w:hAnsi="Symbol"/>
    </w:rPr>
  </w:style>
  <w:style w:type="character" w:customStyle="1" w:styleId="WW8Num1363z0">
    <w:name w:val="WW8Num1363z0"/>
    <w:rsid w:val="009A68FB"/>
    <w:rPr>
      <w:rFonts w:ascii="Wingdings" w:hAnsi="Wingdings"/>
    </w:rPr>
  </w:style>
  <w:style w:type="character" w:customStyle="1" w:styleId="WW8Num1364z0">
    <w:name w:val="WW8Num1364z0"/>
    <w:rsid w:val="009A68FB"/>
    <w:rPr>
      <w:rFonts w:ascii="Arial" w:hAnsi="Arial"/>
      <w:b/>
      <w:i/>
      <w:sz w:val="24"/>
      <w:u w:val="none"/>
    </w:rPr>
  </w:style>
  <w:style w:type="character" w:customStyle="1" w:styleId="WW8Num1365z0">
    <w:name w:val="WW8Num1365z0"/>
    <w:rsid w:val="009A68FB"/>
    <w:rPr>
      <w:rFonts w:ascii="Symbol" w:hAnsi="Symbol"/>
    </w:rPr>
  </w:style>
  <w:style w:type="character" w:customStyle="1" w:styleId="WW8Num1367z0">
    <w:name w:val="WW8Num1367z0"/>
    <w:rsid w:val="009A68FB"/>
    <w:rPr>
      <w:rFonts w:ascii="Symbol" w:hAnsi="Symbol"/>
      <w:color w:val="800080"/>
    </w:rPr>
  </w:style>
  <w:style w:type="character" w:customStyle="1" w:styleId="WW8Num1367z1">
    <w:name w:val="WW8Num1367z1"/>
    <w:rsid w:val="009A68FB"/>
    <w:rPr>
      <w:rFonts w:ascii="Courier New" w:hAnsi="Courier New"/>
    </w:rPr>
  </w:style>
  <w:style w:type="character" w:customStyle="1" w:styleId="WW8Num1367z2">
    <w:name w:val="WW8Num1367z2"/>
    <w:rsid w:val="009A68FB"/>
    <w:rPr>
      <w:rFonts w:ascii="Wingdings" w:hAnsi="Wingdings"/>
    </w:rPr>
  </w:style>
  <w:style w:type="character" w:customStyle="1" w:styleId="WW8Num1367z3">
    <w:name w:val="WW8Num1367z3"/>
    <w:rsid w:val="009A68FB"/>
    <w:rPr>
      <w:rFonts w:ascii="Symbol" w:hAnsi="Symbol"/>
    </w:rPr>
  </w:style>
  <w:style w:type="character" w:customStyle="1" w:styleId="WW8Num1372z0">
    <w:name w:val="WW8Num1372z0"/>
    <w:rsid w:val="009A68FB"/>
    <w:rPr>
      <w:rFonts w:ascii="Symbol" w:hAnsi="Symbol"/>
    </w:rPr>
  </w:style>
  <w:style w:type="character" w:customStyle="1" w:styleId="WW8Num1373z0">
    <w:name w:val="WW8Num1373z0"/>
    <w:rsid w:val="009A68FB"/>
    <w:rPr>
      <w:rFonts w:ascii="Symbol" w:hAnsi="Symbol"/>
    </w:rPr>
  </w:style>
  <w:style w:type="character" w:customStyle="1" w:styleId="WW8Num1375z0">
    <w:name w:val="WW8Num1375z0"/>
    <w:rsid w:val="009A68FB"/>
    <w:rPr>
      <w:rFonts w:ascii="Symbol" w:hAnsi="Symbol"/>
    </w:rPr>
  </w:style>
  <w:style w:type="character" w:customStyle="1" w:styleId="WW8Num1377z0">
    <w:name w:val="WW8Num1377z0"/>
    <w:rsid w:val="009A68FB"/>
    <w:rPr>
      <w:rFonts w:ascii="Wingdings" w:hAnsi="Wingdings"/>
    </w:rPr>
  </w:style>
  <w:style w:type="character" w:customStyle="1" w:styleId="WW8Num1378z0">
    <w:name w:val="WW8Num1378z0"/>
    <w:rsid w:val="009A68FB"/>
    <w:rPr>
      <w:rFonts w:ascii="Wingdings" w:hAnsi="Wingdings"/>
    </w:rPr>
  </w:style>
  <w:style w:type="character" w:customStyle="1" w:styleId="WW8Num1380z0">
    <w:name w:val="WW8Num1380z0"/>
    <w:rsid w:val="009A68FB"/>
    <w:rPr>
      <w:rFonts w:ascii="Symbol" w:hAnsi="Symbol"/>
    </w:rPr>
  </w:style>
  <w:style w:type="character" w:customStyle="1" w:styleId="WW8Num1381z0">
    <w:name w:val="WW8Num1381z0"/>
    <w:rsid w:val="009A68FB"/>
    <w:rPr>
      <w:rFonts w:ascii="Arial" w:hAnsi="Arial"/>
      <w:b/>
      <w:i/>
      <w:sz w:val="24"/>
      <w:u w:val="none"/>
    </w:rPr>
  </w:style>
  <w:style w:type="character" w:customStyle="1" w:styleId="WW8Num1382z0">
    <w:name w:val="WW8Num1382z0"/>
    <w:rsid w:val="009A68FB"/>
    <w:rPr>
      <w:rFonts w:ascii="Symbol" w:hAnsi="Symbol"/>
    </w:rPr>
  </w:style>
  <w:style w:type="character" w:customStyle="1" w:styleId="WW8Num1383z0">
    <w:name w:val="WW8Num1383z0"/>
    <w:rsid w:val="009A68FB"/>
    <w:rPr>
      <w:rFonts w:ascii="Symbol" w:hAnsi="Symbol"/>
    </w:rPr>
  </w:style>
  <w:style w:type="character" w:customStyle="1" w:styleId="WW8Num1384z0">
    <w:name w:val="WW8Num1384z0"/>
    <w:rsid w:val="009A68FB"/>
    <w:rPr>
      <w:rFonts w:ascii="Symbol" w:hAnsi="Symbol"/>
    </w:rPr>
  </w:style>
  <w:style w:type="character" w:customStyle="1" w:styleId="WW8Num1385z0">
    <w:name w:val="WW8Num1385z0"/>
    <w:rsid w:val="009A68FB"/>
    <w:rPr>
      <w:rFonts w:ascii="Symbol" w:hAnsi="Symbol"/>
    </w:rPr>
  </w:style>
  <w:style w:type="character" w:customStyle="1" w:styleId="WW8Num1387z0">
    <w:name w:val="WW8Num1387z0"/>
    <w:rsid w:val="009A68FB"/>
    <w:rPr>
      <w:rFonts w:ascii="Symbol" w:hAnsi="Symbol"/>
    </w:rPr>
  </w:style>
  <w:style w:type="character" w:customStyle="1" w:styleId="WW8Num1388z0">
    <w:name w:val="WW8Num1388z0"/>
    <w:rsid w:val="009A68FB"/>
    <w:rPr>
      <w:rFonts w:ascii="Symbol" w:hAnsi="Symbol"/>
    </w:rPr>
  </w:style>
  <w:style w:type="character" w:customStyle="1" w:styleId="WW8Num1389z0">
    <w:name w:val="WW8Num1389z0"/>
    <w:rsid w:val="009A68FB"/>
    <w:rPr>
      <w:rFonts w:ascii="Symbol" w:hAnsi="Symbol"/>
    </w:rPr>
  </w:style>
  <w:style w:type="character" w:customStyle="1" w:styleId="WW8Num1389z1">
    <w:name w:val="WW8Num1389z1"/>
    <w:rsid w:val="009A68FB"/>
    <w:rPr>
      <w:rFonts w:ascii="Courier New" w:hAnsi="Courier New"/>
    </w:rPr>
  </w:style>
  <w:style w:type="character" w:customStyle="1" w:styleId="WW8Num1389z2">
    <w:name w:val="WW8Num1389z2"/>
    <w:rsid w:val="009A68FB"/>
    <w:rPr>
      <w:rFonts w:ascii="Wingdings" w:hAnsi="Wingdings"/>
    </w:rPr>
  </w:style>
  <w:style w:type="character" w:customStyle="1" w:styleId="WW8Num1390z0">
    <w:name w:val="WW8Num1390z0"/>
    <w:rsid w:val="009A68FB"/>
    <w:rPr>
      <w:rFonts w:ascii="Times New Roman" w:hAnsi="Times New Roman"/>
    </w:rPr>
  </w:style>
  <w:style w:type="character" w:customStyle="1" w:styleId="WW8Num1391z0">
    <w:name w:val="WW8Num1391z0"/>
    <w:rsid w:val="009A68FB"/>
    <w:rPr>
      <w:rFonts w:ascii="Wingdings" w:hAnsi="Wingdings"/>
    </w:rPr>
  </w:style>
  <w:style w:type="character" w:customStyle="1" w:styleId="WW8Num1392z0">
    <w:name w:val="WW8Num1392z0"/>
    <w:rsid w:val="009A68FB"/>
    <w:rPr>
      <w:rFonts w:ascii="Symbol" w:hAnsi="Symbol"/>
    </w:rPr>
  </w:style>
  <w:style w:type="character" w:customStyle="1" w:styleId="WW8Num1393z0">
    <w:name w:val="WW8Num1393z0"/>
    <w:rsid w:val="009A68FB"/>
    <w:rPr>
      <w:rFonts w:ascii="Wingdings" w:hAnsi="Wingdings"/>
    </w:rPr>
  </w:style>
  <w:style w:type="character" w:customStyle="1" w:styleId="WW8Num1394z0">
    <w:name w:val="WW8Num1394z0"/>
    <w:rsid w:val="009A68FB"/>
    <w:rPr>
      <w:rFonts w:ascii="Symbol" w:hAnsi="Symbol"/>
    </w:rPr>
  </w:style>
  <w:style w:type="character" w:customStyle="1" w:styleId="WW8Num1395z0">
    <w:name w:val="WW8Num1395z0"/>
    <w:rsid w:val="009A68FB"/>
    <w:rPr>
      <w:rFonts w:ascii="Symbol" w:hAnsi="Symbol"/>
      <w:color w:val="auto"/>
    </w:rPr>
  </w:style>
  <w:style w:type="character" w:customStyle="1" w:styleId="WW8Num1396z0">
    <w:name w:val="WW8Num1396z0"/>
    <w:rsid w:val="009A68FB"/>
    <w:rPr>
      <w:rFonts w:ascii="Monotype Sorts" w:hAnsi="Monotype Sorts"/>
      <w:color w:val="0000FF"/>
      <w:sz w:val="24"/>
    </w:rPr>
  </w:style>
  <w:style w:type="character" w:customStyle="1" w:styleId="WW8Num1397z0">
    <w:name w:val="WW8Num1397z0"/>
    <w:rsid w:val="009A68FB"/>
    <w:rPr>
      <w:rFonts w:ascii="Symbol" w:hAnsi="Symbol"/>
    </w:rPr>
  </w:style>
  <w:style w:type="character" w:customStyle="1" w:styleId="WW8Num1398z0">
    <w:name w:val="WW8Num1398z0"/>
    <w:rsid w:val="009A68FB"/>
    <w:rPr>
      <w:rFonts w:ascii="Symbol" w:hAnsi="Symbol"/>
    </w:rPr>
  </w:style>
  <w:style w:type="character" w:customStyle="1" w:styleId="WW8Num1399z0">
    <w:name w:val="WW8Num1399z0"/>
    <w:rsid w:val="009A68FB"/>
    <w:rPr>
      <w:rFonts w:ascii="Symbol" w:hAnsi="Symbol"/>
      <w:color w:val="auto"/>
      <w:sz w:val="28"/>
    </w:rPr>
  </w:style>
  <w:style w:type="character" w:customStyle="1" w:styleId="WW8Num1400z0">
    <w:name w:val="WW8Num1400z0"/>
    <w:rsid w:val="009A68FB"/>
    <w:rPr>
      <w:rFonts w:ascii="Symbol" w:hAnsi="Symbol"/>
      <w:sz w:val="10"/>
    </w:rPr>
  </w:style>
  <w:style w:type="character" w:customStyle="1" w:styleId="WW8Num1401z0">
    <w:name w:val="WW8Num1401z0"/>
    <w:rsid w:val="009A68FB"/>
    <w:rPr>
      <w:rFonts w:ascii="Wingdings" w:hAnsi="Wingdings"/>
    </w:rPr>
  </w:style>
  <w:style w:type="character" w:customStyle="1" w:styleId="WW8Num1401z1">
    <w:name w:val="WW8Num1401z1"/>
    <w:rsid w:val="009A68FB"/>
    <w:rPr>
      <w:rFonts w:ascii="Lucida Console" w:hAnsi="Lucida Console"/>
    </w:rPr>
  </w:style>
  <w:style w:type="character" w:customStyle="1" w:styleId="WW8Num1401z3">
    <w:name w:val="WW8Num1401z3"/>
    <w:rsid w:val="009A68FB"/>
    <w:rPr>
      <w:rFonts w:ascii="Symbol" w:hAnsi="Symbol"/>
    </w:rPr>
  </w:style>
  <w:style w:type="character" w:customStyle="1" w:styleId="WW8Num1401z4">
    <w:name w:val="WW8Num1401z4"/>
    <w:rsid w:val="009A68FB"/>
    <w:rPr>
      <w:rFonts w:ascii="Courier New" w:hAnsi="Courier New"/>
    </w:rPr>
  </w:style>
  <w:style w:type="character" w:customStyle="1" w:styleId="WW8Num1402z0">
    <w:name w:val="WW8Num1402z0"/>
    <w:rsid w:val="009A68FB"/>
    <w:rPr>
      <w:rFonts w:ascii="Symbol" w:hAnsi="Symbol"/>
    </w:rPr>
  </w:style>
  <w:style w:type="character" w:customStyle="1" w:styleId="WW8Num1402z1">
    <w:name w:val="WW8Num1402z1"/>
    <w:rsid w:val="009A68FB"/>
    <w:rPr>
      <w:rFonts w:ascii="Courier New" w:hAnsi="Courier New"/>
    </w:rPr>
  </w:style>
  <w:style w:type="character" w:customStyle="1" w:styleId="WW8Num1402z2">
    <w:name w:val="WW8Num1402z2"/>
    <w:rsid w:val="009A68FB"/>
    <w:rPr>
      <w:rFonts w:ascii="Wingdings" w:hAnsi="Wingdings"/>
    </w:rPr>
  </w:style>
  <w:style w:type="character" w:customStyle="1" w:styleId="WW8Num1403z0">
    <w:name w:val="WW8Num1403z0"/>
    <w:rsid w:val="009A68FB"/>
    <w:rPr>
      <w:rFonts w:ascii="Wingdings" w:hAnsi="Wingdings"/>
    </w:rPr>
  </w:style>
  <w:style w:type="character" w:customStyle="1" w:styleId="WW8Num1403z1">
    <w:name w:val="WW8Num1403z1"/>
    <w:rsid w:val="009A68FB"/>
    <w:rPr>
      <w:rFonts w:ascii="Courier New" w:hAnsi="Courier New"/>
    </w:rPr>
  </w:style>
  <w:style w:type="character" w:customStyle="1" w:styleId="WW8Num1403z3">
    <w:name w:val="WW8Num1403z3"/>
    <w:rsid w:val="009A68FB"/>
    <w:rPr>
      <w:rFonts w:ascii="Symbol" w:hAnsi="Symbol"/>
    </w:rPr>
  </w:style>
  <w:style w:type="character" w:customStyle="1" w:styleId="WW8Num1404z0">
    <w:name w:val="WW8Num1404z0"/>
    <w:rsid w:val="009A68FB"/>
    <w:rPr>
      <w:rFonts w:ascii="Times New Roman" w:hAnsi="Times New Roman"/>
    </w:rPr>
  </w:style>
  <w:style w:type="character" w:customStyle="1" w:styleId="WW8Num1406z0">
    <w:name w:val="WW8Num1406z0"/>
    <w:rsid w:val="009A68FB"/>
    <w:rPr>
      <w:rFonts w:ascii="Verdana" w:hAnsi="Verdana"/>
      <w:color w:val="008000"/>
    </w:rPr>
  </w:style>
  <w:style w:type="character" w:customStyle="1" w:styleId="WW8Num1408z0">
    <w:name w:val="WW8Num1408z0"/>
    <w:rsid w:val="009A68FB"/>
    <w:rPr>
      <w:rFonts w:ascii="Symbol" w:hAnsi="Symbol"/>
    </w:rPr>
  </w:style>
  <w:style w:type="character" w:customStyle="1" w:styleId="WW8Num1409z0">
    <w:name w:val="WW8Num1409z0"/>
    <w:rsid w:val="009A68FB"/>
    <w:rPr>
      <w:b/>
      <w:i w:val="0"/>
      <w:sz w:val="24"/>
    </w:rPr>
  </w:style>
  <w:style w:type="character" w:customStyle="1" w:styleId="WW8Num1410z0">
    <w:name w:val="WW8Num1410z0"/>
    <w:rsid w:val="009A68FB"/>
    <w:rPr>
      <w:rFonts w:ascii="Wingdings" w:hAnsi="Wingdings"/>
      <w:color w:val="auto"/>
    </w:rPr>
  </w:style>
  <w:style w:type="character" w:customStyle="1" w:styleId="WW8Num1411z0">
    <w:name w:val="WW8Num1411z0"/>
    <w:rsid w:val="009A68FB"/>
    <w:rPr>
      <w:rFonts w:ascii="Symbol" w:hAnsi="Symbol"/>
    </w:rPr>
  </w:style>
  <w:style w:type="character" w:customStyle="1" w:styleId="WW8Num1412z0">
    <w:name w:val="WW8Num1412z0"/>
    <w:rsid w:val="009A68FB"/>
    <w:rPr>
      <w:rFonts w:ascii="Arial" w:hAnsi="Arial"/>
      <w:b/>
      <w:i/>
      <w:sz w:val="24"/>
      <w:u w:val="none"/>
    </w:rPr>
  </w:style>
  <w:style w:type="character" w:customStyle="1" w:styleId="WW8Num1414z0">
    <w:name w:val="WW8Num1414z0"/>
    <w:rsid w:val="009A68FB"/>
    <w:rPr>
      <w:rFonts w:ascii="Arial" w:hAnsi="Arial"/>
      <w:b/>
      <w:i/>
      <w:sz w:val="24"/>
      <w:u w:val="none"/>
    </w:rPr>
  </w:style>
  <w:style w:type="character" w:customStyle="1" w:styleId="WW8Num1415z0">
    <w:name w:val="WW8Num1415z0"/>
    <w:rsid w:val="009A68FB"/>
    <w:rPr>
      <w:rFonts w:ascii="Wingdings" w:hAnsi="Wingdings"/>
    </w:rPr>
  </w:style>
  <w:style w:type="character" w:customStyle="1" w:styleId="WW8Num1416z0">
    <w:name w:val="WW8Num1416z0"/>
    <w:rsid w:val="009A68FB"/>
    <w:rPr>
      <w:rFonts w:ascii="Wingdings" w:hAnsi="Wingdings"/>
      <w:color w:val="auto"/>
    </w:rPr>
  </w:style>
  <w:style w:type="character" w:customStyle="1" w:styleId="WW8Num1417z0">
    <w:name w:val="WW8Num1417z0"/>
    <w:rsid w:val="009A68FB"/>
    <w:rPr>
      <w:rFonts w:ascii="Symbol" w:hAnsi="Symbol"/>
    </w:rPr>
  </w:style>
  <w:style w:type="character" w:customStyle="1" w:styleId="WW8Num1420z0">
    <w:name w:val="WW8Num1420z0"/>
    <w:rsid w:val="009A68FB"/>
    <w:rPr>
      <w:rFonts w:ascii="Arial" w:hAnsi="Arial"/>
      <w:b/>
      <w:i/>
      <w:sz w:val="24"/>
      <w:u w:val="none"/>
    </w:rPr>
  </w:style>
  <w:style w:type="character" w:customStyle="1" w:styleId="WW8Num1421z0">
    <w:name w:val="WW8Num1421z0"/>
    <w:rsid w:val="009A68FB"/>
    <w:rPr>
      <w:rFonts w:ascii="Symbol" w:hAnsi="Symbol"/>
    </w:rPr>
  </w:style>
  <w:style w:type="character" w:customStyle="1" w:styleId="WW8Num1422z0">
    <w:name w:val="WW8Num1422z0"/>
    <w:rsid w:val="009A68FB"/>
    <w:rPr>
      <w:rFonts w:ascii="Symbol" w:hAnsi="Symbol"/>
    </w:rPr>
  </w:style>
  <w:style w:type="character" w:customStyle="1" w:styleId="WW8Num1424z0">
    <w:name w:val="WW8Num1424z0"/>
    <w:rsid w:val="009A68FB"/>
    <w:rPr>
      <w:rFonts w:ascii="Symbol" w:hAnsi="Symbol"/>
    </w:rPr>
  </w:style>
  <w:style w:type="character" w:customStyle="1" w:styleId="WW8Num1425z0">
    <w:name w:val="WW8Num1425z0"/>
    <w:rsid w:val="009A68FB"/>
    <w:rPr>
      <w:rFonts w:ascii="Symbol" w:hAnsi="Symbol"/>
    </w:rPr>
  </w:style>
  <w:style w:type="character" w:customStyle="1" w:styleId="WW8Num1425z1">
    <w:name w:val="WW8Num1425z1"/>
    <w:rsid w:val="009A68FB"/>
    <w:rPr>
      <w:rFonts w:ascii="Courier New" w:hAnsi="Courier New"/>
    </w:rPr>
  </w:style>
  <w:style w:type="character" w:customStyle="1" w:styleId="WW8Num1425z2">
    <w:name w:val="WW8Num1425z2"/>
    <w:rsid w:val="009A68FB"/>
    <w:rPr>
      <w:rFonts w:ascii="Wingdings" w:hAnsi="Wingdings"/>
    </w:rPr>
  </w:style>
  <w:style w:type="character" w:customStyle="1" w:styleId="WW8Num1426z0">
    <w:name w:val="WW8Num1426z0"/>
    <w:rsid w:val="009A68FB"/>
    <w:rPr>
      <w:b/>
      <w:i w:val="0"/>
      <w:color w:val="0000FF"/>
      <w:sz w:val="24"/>
    </w:rPr>
  </w:style>
  <w:style w:type="character" w:customStyle="1" w:styleId="WW8Num1427z0">
    <w:name w:val="WW8Num1427z0"/>
    <w:rsid w:val="009A68FB"/>
    <w:rPr>
      <w:rFonts w:ascii="Wingdings" w:hAnsi="Wingdings"/>
    </w:rPr>
  </w:style>
  <w:style w:type="character" w:customStyle="1" w:styleId="WW8Num1429z0">
    <w:name w:val="WW8Num1429z0"/>
    <w:rsid w:val="009A68FB"/>
    <w:rPr>
      <w:rFonts w:ascii="Wingdings" w:hAnsi="Wingdings"/>
    </w:rPr>
  </w:style>
  <w:style w:type="character" w:customStyle="1" w:styleId="WW8Num1430z0">
    <w:name w:val="WW8Num1430z0"/>
    <w:rsid w:val="009A68FB"/>
    <w:rPr>
      <w:rFonts w:ascii="Symbol" w:hAnsi="Symbol"/>
    </w:rPr>
  </w:style>
  <w:style w:type="character" w:customStyle="1" w:styleId="WW8Num1431z0">
    <w:name w:val="WW8Num1431z0"/>
    <w:rsid w:val="009A68FB"/>
    <w:rPr>
      <w:rFonts w:ascii="Symbol" w:hAnsi="Symbol"/>
    </w:rPr>
  </w:style>
  <w:style w:type="character" w:customStyle="1" w:styleId="WW8Num1432z0">
    <w:name w:val="WW8Num1432z0"/>
    <w:rsid w:val="009A68FB"/>
    <w:rPr>
      <w:rFonts w:ascii="Monotype Sorts" w:hAnsi="Monotype Sorts"/>
      <w:color w:val="0000FF"/>
    </w:rPr>
  </w:style>
  <w:style w:type="character" w:customStyle="1" w:styleId="WW8Num1433z0">
    <w:name w:val="WW8Num1433z0"/>
    <w:rsid w:val="009A68FB"/>
    <w:rPr>
      <w:rFonts w:ascii="Times New Roman" w:hAnsi="Times New Roman"/>
    </w:rPr>
  </w:style>
  <w:style w:type="character" w:customStyle="1" w:styleId="WW8Num1434z0">
    <w:name w:val="WW8Num1434z0"/>
    <w:rsid w:val="009A68FB"/>
    <w:rPr>
      <w:rFonts w:ascii="Symbol" w:hAnsi="Symbol"/>
      <w:sz w:val="10"/>
    </w:rPr>
  </w:style>
  <w:style w:type="character" w:customStyle="1" w:styleId="WW8Num1435z0">
    <w:name w:val="WW8Num1435z0"/>
    <w:rsid w:val="009A68FB"/>
    <w:rPr>
      <w:rFonts w:ascii="Symbol" w:hAnsi="Symbol"/>
    </w:rPr>
  </w:style>
  <w:style w:type="character" w:customStyle="1" w:styleId="WW8Num1436z0">
    <w:name w:val="WW8Num1436z0"/>
    <w:rsid w:val="009A68FB"/>
    <w:rPr>
      <w:rFonts w:ascii="Symbol" w:hAnsi="Symbol"/>
    </w:rPr>
  </w:style>
  <w:style w:type="character" w:customStyle="1" w:styleId="WW8Num1437z0">
    <w:name w:val="WW8Num1437z0"/>
    <w:rsid w:val="009A68FB"/>
    <w:rPr>
      <w:rFonts w:ascii="Courier New" w:hAnsi="Courier New"/>
    </w:rPr>
  </w:style>
  <w:style w:type="character" w:customStyle="1" w:styleId="WW8Num1437z2">
    <w:name w:val="WW8Num1437z2"/>
    <w:rsid w:val="009A68FB"/>
    <w:rPr>
      <w:rFonts w:ascii="Wingdings" w:hAnsi="Wingdings"/>
    </w:rPr>
  </w:style>
  <w:style w:type="character" w:customStyle="1" w:styleId="WW8Num1437z3">
    <w:name w:val="WW8Num1437z3"/>
    <w:rsid w:val="009A68FB"/>
    <w:rPr>
      <w:rFonts w:ascii="Symbol" w:hAnsi="Symbol"/>
    </w:rPr>
  </w:style>
  <w:style w:type="character" w:customStyle="1" w:styleId="WW8Num1438z0">
    <w:name w:val="WW8Num1438z0"/>
    <w:rsid w:val="009A68FB"/>
    <w:rPr>
      <w:rFonts w:ascii="Arial" w:hAnsi="Arial"/>
      <w:b/>
      <w:i/>
      <w:sz w:val="24"/>
      <w:u w:val="none"/>
    </w:rPr>
  </w:style>
  <w:style w:type="character" w:customStyle="1" w:styleId="WW8Num1439z0">
    <w:name w:val="WW8Num1439z0"/>
    <w:rsid w:val="009A68FB"/>
    <w:rPr>
      <w:rFonts w:ascii="Wingdings" w:hAnsi="Wingdings"/>
    </w:rPr>
  </w:style>
  <w:style w:type="character" w:customStyle="1" w:styleId="WW8Num1440z0">
    <w:name w:val="WW8Num1440z0"/>
    <w:rsid w:val="009A68FB"/>
    <w:rPr>
      <w:rFonts w:ascii="Times New Roman" w:hAnsi="Times New Roman"/>
    </w:rPr>
  </w:style>
  <w:style w:type="character" w:customStyle="1" w:styleId="WW8Num1441z0">
    <w:name w:val="WW8Num1441z0"/>
    <w:rsid w:val="009A68FB"/>
    <w:rPr>
      <w:rFonts w:ascii="Wingdings" w:hAnsi="Wingdings"/>
    </w:rPr>
  </w:style>
  <w:style w:type="character" w:customStyle="1" w:styleId="WW8Num1442z0">
    <w:name w:val="WW8Num1442z0"/>
    <w:rsid w:val="009A68FB"/>
    <w:rPr>
      <w:rFonts w:ascii="Wingdings" w:hAnsi="Wingdings"/>
    </w:rPr>
  </w:style>
  <w:style w:type="character" w:customStyle="1" w:styleId="WW8Num1443z0">
    <w:name w:val="WW8Num1443z0"/>
    <w:rsid w:val="009A68FB"/>
    <w:rPr>
      <w:rFonts w:ascii="Symbol" w:hAnsi="Symbol"/>
    </w:rPr>
  </w:style>
  <w:style w:type="character" w:customStyle="1" w:styleId="WW8Num1443z1">
    <w:name w:val="WW8Num1443z1"/>
    <w:rsid w:val="009A68FB"/>
    <w:rPr>
      <w:rFonts w:ascii="Courier New" w:hAnsi="Courier New"/>
    </w:rPr>
  </w:style>
  <w:style w:type="character" w:customStyle="1" w:styleId="WW8Num1443z2">
    <w:name w:val="WW8Num1443z2"/>
    <w:rsid w:val="009A68FB"/>
    <w:rPr>
      <w:rFonts w:ascii="Wingdings" w:hAnsi="Wingdings"/>
    </w:rPr>
  </w:style>
  <w:style w:type="character" w:customStyle="1" w:styleId="WW8Num1444z0">
    <w:name w:val="WW8Num1444z0"/>
    <w:rsid w:val="009A68FB"/>
    <w:rPr>
      <w:rFonts w:ascii="Symbol" w:hAnsi="Symbol"/>
    </w:rPr>
  </w:style>
  <w:style w:type="character" w:customStyle="1" w:styleId="WW8Num1445z0">
    <w:name w:val="WW8Num1445z0"/>
    <w:rsid w:val="009A68FB"/>
    <w:rPr>
      <w:rFonts w:ascii="Arial" w:hAnsi="Arial"/>
      <w:b/>
      <w:i/>
      <w:sz w:val="26"/>
      <w:u w:val="none"/>
    </w:rPr>
  </w:style>
  <w:style w:type="character" w:customStyle="1" w:styleId="WW8Num1447z0">
    <w:name w:val="WW8Num1447z0"/>
    <w:rsid w:val="009A68FB"/>
    <w:rPr>
      <w:rFonts w:ascii="Wingdings" w:hAnsi="Wingdings"/>
    </w:rPr>
  </w:style>
  <w:style w:type="character" w:customStyle="1" w:styleId="WW8Num1449z0">
    <w:name w:val="WW8Num1449z0"/>
    <w:rsid w:val="009A68FB"/>
    <w:rPr>
      <w:b/>
      <w:i w:val="0"/>
      <w:sz w:val="24"/>
    </w:rPr>
  </w:style>
  <w:style w:type="character" w:customStyle="1" w:styleId="WW8Num1450z0">
    <w:name w:val="WW8Num1450z0"/>
    <w:rsid w:val="009A68FB"/>
    <w:rPr>
      <w:rFonts w:ascii="Symbol" w:hAnsi="Symbol"/>
    </w:rPr>
  </w:style>
  <w:style w:type="character" w:customStyle="1" w:styleId="WW8Num1451z0">
    <w:name w:val="WW8Num1451z0"/>
    <w:rsid w:val="009A68FB"/>
    <w:rPr>
      <w:rFonts w:ascii="Book Antiqua" w:hAnsi="Book Antiqua"/>
      <w:b/>
      <w:i w:val="0"/>
      <w:sz w:val="32"/>
      <w:u w:val="none"/>
    </w:rPr>
  </w:style>
  <w:style w:type="character" w:customStyle="1" w:styleId="WW8Num1454z0">
    <w:name w:val="WW8Num1454z0"/>
    <w:rsid w:val="009A68FB"/>
    <w:rPr>
      <w:rFonts w:ascii="Symbol" w:hAnsi="Symbol"/>
    </w:rPr>
  </w:style>
  <w:style w:type="character" w:customStyle="1" w:styleId="WW8Num1455z0">
    <w:name w:val="WW8Num1455z0"/>
    <w:rsid w:val="009A68FB"/>
    <w:rPr>
      <w:rFonts w:ascii="Symbol" w:hAnsi="Symbol"/>
    </w:rPr>
  </w:style>
  <w:style w:type="character" w:customStyle="1" w:styleId="WW8Num1456z0">
    <w:name w:val="WW8Num1456z0"/>
    <w:rsid w:val="009A68FB"/>
    <w:rPr>
      <w:rFonts w:ascii="Symbol" w:hAnsi="Symbol"/>
    </w:rPr>
  </w:style>
  <w:style w:type="character" w:customStyle="1" w:styleId="WW8Num1458z0">
    <w:name w:val="WW8Num1458z0"/>
    <w:rsid w:val="009A68FB"/>
    <w:rPr>
      <w:rFonts w:ascii="Arial" w:hAnsi="Arial"/>
      <w:b/>
      <w:i/>
      <w:sz w:val="24"/>
      <w:u w:val="none"/>
    </w:rPr>
  </w:style>
  <w:style w:type="character" w:customStyle="1" w:styleId="WW8Num1459z0">
    <w:name w:val="WW8Num1459z0"/>
    <w:rsid w:val="009A68FB"/>
    <w:rPr>
      <w:rFonts w:ascii="Wingdings" w:hAnsi="Wingdings"/>
    </w:rPr>
  </w:style>
  <w:style w:type="character" w:customStyle="1" w:styleId="WW8Num1460z0">
    <w:name w:val="WW8Num1460z0"/>
    <w:rsid w:val="009A68FB"/>
    <w:rPr>
      <w:rFonts w:ascii="Arial" w:hAnsi="Arial"/>
      <w:b/>
      <w:i/>
      <w:sz w:val="24"/>
      <w:u w:val="none"/>
    </w:rPr>
  </w:style>
  <w:style w:type="character" w:customStyle="1" w:styleId="WW8Num1461z0">
    <w:name w:val="WW8Num1461z0"/>
    <w:rsid w:val="009A68FB"/>
    <w:rPr>
      <w:u w:val="none"/>
    </w:rPr>
  </w:style>
  <w:style w:type="character" w:customStyle="1" w:styleId="WW8Num1462z0">
    <w:name w:val="WW8Num1462z0"/>
    <w:rsid w:val="009A68FB"/>
    <w:rPr>
      <w:rFonts w:ascii="Symbol" w:hAnsi="Symbol"/>
    </w:rPr>
  </w:style>
  <w:style w:type="character" w:customStyle="1" w:styleId="WW8Num1463z0">
    <w:name w:val="WW8Num1463z0"/>
    <w:rsid w:val="009A68FB"/>
    <w:rPr>
      <w:rFonts w:ascii="Symbol" w:hAnsi="Symbol"/>
    </w:rPr>
  </w:style>
  <w:style w:type="character" w:customStyle="1" w:styleId="WW8Num1464z0">
    <w:name w:val="WW8Num1464z0"/>
    <w:rsid w:val="009A68FB"/>
    <w:rPr>
      <w:rFonts w:ascii="Symbol" w:hAnsi="Symbol"/>
    </w:rPr>
  </w:style>
  <w:style w:type="character" w:customStyle="1" w:styleId="WW8Num1465z0">
    <w:name w:val="WW8Num1465z0"/>
    <w:rsid w:val="009A68FB"/>
    <w:rPr>
      <w:rFonts w:ascii="Symbol" w:hAnsi="Symbol"/>
    </w:rPr>
  </w:style>
  <w:style w:type="character" w:customStyle="1" w:styleId="WW8Num1468z0">
    <w:name w:val="WW8Num1468z0"/>
    <w:rsid w:val="009A68FB"/>
    <w:rPr>
      <w:rFonts w:ascii="Symbol" w:hAnsi="Symbol"/>
    </w:rPr>
  </w:style>
  <w:style w:type="character" w:customStyle="1" w:styleId="WW8Num1469z0">
    <w:name w:val="WW8Num1469z0"/>
    <w:rsid w:val="009A68FB"/>
    <w:rPr>
      <w:rFonts w:ascii="Symbol" w:hAnsi="Symbol"/>
    </w:rPr>
  </w:style>
  <w:style w:type="character" w:customStyle="1" w:styleId="WW8Num1470z0">
    <w:name w:val="WW8Num1470z0"/>
    <w:rsid w:val="009A68FB"/>
    <w:rPr>
      <w:rFonts w:ascii="Wingdings" w:hAnsi="Wingdings"/>
    </w:rPr>
  </w:style>
  <w:style w:type="character" w:customStyle="1" w:styleId="WW8Num1470z1">
    <w:name w:val="WW8Num1470z1"/>
    <w:rsid w:val="009A68FB"/>
    <w:rPr>
      <w:rFonts w:ascii="Courier New" w:hAnsi="Courier New"/>
    </w:rPr>
  </w:style>
  <w:style w:type="character" w:customStyle="1" w:styleId="WW8Num1470z3">
    <w:name w:val="WW8Num1470z3"/>
    <w:rsid w:val="009A68FB"/>
    <w:rPr>
      <w:rFonts w:ascii="Symbol" w:hAnsi="Symbol"/>
    </w:rPr>
  </w:style>
  <w:style w:type="character" w:customStyle="1" w:styleId="WW8Num1471z0">
    <w:name w:val="WW8Num1471z0"/>
    <w:rsid w:val="009A68FB"/>
    <w:rPr>
      <w:rFonts w:ascii="Symbol" w:hAnsi="Symbol"/>
    </w:rPr>
  </w:style>
  <w:style w:type="character" w:customStyle="1" w:styleId="WW8Num1472z0">
    <w:name w:val="WW8Num1472z0"/>
    <w:rsid w:val="009A68FB"/>
    <w:rPr>
      <w:rFonts w:ascii="Wingdings" w:hAnsi="Wingdings"/>
    </w:rPr>
  </w:style>
  <w:style w:type="character" w:customStyle="1" w:styleId="WW8Num1473z0">
    <w:name w:val="WW8Num1473z0"/>
    <w:rsid w:val="009A68FB"/>
    <w:rPr>
      <w:rFonts w:ascii="Wingdings" w:hAnsi="Wingdings"/>
    </w:rPr>
  </w:style>
  <w:style w:type="character" w:customStyle="1" w:styleId="WW8Num1474z0">
    <w:name w:val="WW8Num1474z0"/>
    <w:rsid w:val="009A68FB"/>
    <w:rPr>
      <w:rFonts w:ascii="Symbol" w:hAnsi="Symbol"/>
      <w:color w:val="800080"/>
    </w:rPr>
  </w:style>
  <w:style w:type="character" w:customStyle="1" w:styleId="WW8Num1475z0">
    <w:name w:val="WW8Num1475z0"/>
    <w:rsid w:val="009A68FB"/>
    <w:rPr>
      <w:rFonts w:ascii="Symbol" w:hAnsi="Symbol"/>
    </w:rPr>
  </w:style>
  <w:style w:type="character" w:customStyle="1" w:styleId="WW8Num1476z0">
    <w:name w:val="WW8Num1476z0"/>
    <w:rsid w:val="009A68FB"/>
    <w:rPr>
      <w:rFonts w:ascii="Symbol" w:hAnsi="Symbol"/>
    </w:rPr>
  </w:style>
  <w:style w:type="character" w:customStyle="1" w:styleId="WW8Num1477z0">
    <w:name w:val="WW8Num1477z0"/>
    <w:rsid w:val="009A68FB"/>
    <w:rPr>
      <w:rFonts w:ascii="Symbol" w:hAnsi="Symbol"/>
    </w:rPr>
  </w:style>
  <w:style w:type="character" w:customStyle="1" w:styleId="WW8Num1478z0">
    <w:name w:val="WW8Num1478z0"/>
    <w:rsid w:val="009A68FB"/>
    <w:rPr>
      <w:rFonts w:ascii="Times New Roman" w:hAnsi="Times New Roman"/>
    </w:rPr>
  </w:style>
  <w:style w:type="character" w:customStyle="1" w:styleId="WW8Num1479z0">
    <w:name w:val="WW8Num1479z0"/>
    <w:rsid w:val="009A68FB"/>
    <w:rPr>
      <w:rFonts w:ascii="Symbol" w:hAnsi="Symbol"/>
    </w:rPr>
  </w:style>
  <w:style w:type="character" w:customStyle="1" w:styleId="WW8Num1480z0">
    <w:name w:val="WW8Num1480z0"/>
    <w:rsid w:val="009A68FB"/>
    <w:rPr>
      <w:rFonts w:ascii="Wingdings" w:hAnsi="Wingdings"/>
      <w:color w:val="auto"/>
    </w:rPr>
  </w:style>
  <w:style w:type="character" w:customStyle="1" w:styleId="WW8Num1481z0">
    <w:name w:val="WW8Num1481z0"/>
    <w:rsid w:val="009A68FB"/>
    <w:rPr>
      <w:rFonts w:ascii="Wingdings" w:hAnsi="Wingdings"/>
    </w:rPr>
  </w:style>
  <w:style w:type="character" w:customStyle="1" w:styleId="WW8Num1482z0">
    <w:name w:val="WW8Num1482z0"/>
    <w:rsid w:val="009A68FB"/>
    <w:rPr>
      <w:rFonts w:ascii="Symbol" w:hAnsi="Symbol"/>
    </w:rPr>
  </w:style>
  <w:style w:type="character" w:customStyle="1" w:styleId="WW8Num1483z0">
    <w:name w:val="WW8Num1483z0"/>
    <w:rsid w:val="009A68FB"/>
    <w:rPr>
      <w:rFonts w:ascii="Wingdings" w:hAnsi="Wingdings"/>
    </w:rPr>
  </w:style>
  <w:style w:type="character" w:customStyle="1" w:styleId="WW8Num1484z0">
    <w:name w:val="WW8Num1484z0"/>
    <w:rsid w:val="009A68FB"/>
    <w:rPr>
      <w:rFonts w:ascii="Symbol" w:hAnsi="Symbol"/>
    </w:rPr>
  </w:style>
  <w:style w:type="character" w:customStyle="1" w:styleId="WW8Num1486z0">
    <w:name w:val="WW8Num1486z0"/>
    <w:rsid w:val="009A68FB"/>
    <w:rPr>
      <w:rFonts w:ascii="Wingdings" w:hAnsi="Wingdings"/>
    </w:rPr>
  </w:style>
  <w:style w:type="character" w:customStyle="1" w:styleId="WW8Num1487z0">
    <w:name w:val="WW8Num1487z0"/>
    <w:rsid w:val="009A68FB"/>
    <w:rPr>
      <w:rFonts w:ascii="Symbol" w:hAnsi="Symbol"/>
    </w:rPr>
  </w:style>
  <w:style w:type="character" w:customStyle="1" w:styleId="WW8Num1489z0">
    <w:name w:val="WW8Num1489z0"/>
    <w:rsid w:val="009A68FB"/>
    <w:rPr>
      <w:rFonts w:ascii="Wingdings" w:hAnsi="Wingdings"/>
    </w:rPr>
  </w:style>
  <w:style w:type="character" w:customStyle="1" w:styleId="WW8Num1489z1">
    <w:name w:val="WW8Num1489z1"/>
    <w:rsid w:val="009A68FB"/>
    <w:rPr>
      <w:rFonts w:ascii="Courier New" w:hAnsi="Courier New"/>
    </w:rPr>
  </w:style>
  <w:style w:type="character" w:customStyle="1" w:styleId="WW8Num1489z3">
    <w:name w:val="WW8Num1489z3"/>
    <w:rsid w:val="009A68FB"/>
    <w:rPr>
      <w:rFonts w:ascii="Symbol" w:hAnsi="Symbol"/>
    </w:rPr>
  </w:style>
  <w:style w:type="character" w:customStyle="1" w:styleId="WW8Num1491z0">
    <w:name w:val="WW8Num1491z0"/>
    <w:rsid w:val="009A68FB"/>
    <w:rPr>
      <w:rFonts w:ascii="Wingdings" w:hAnsi="Wingdings"/>
      <w:color w:val="auto"/>
    </w:rPr>
  </w:style>
  <w:style w:type="character" w:customStyle="1" w:styleId="WW8Num1493z0">
    <w:name w:val="WW8Num1493z0"/>
    <w:rsid w:val="009A68FB"/>
    <w:rPr>
      <w:rFonts w:ascii="Wingdings" w:hAnsi="Wingdings"/>
    </w:rPr>
  </w:style>
  <w:style w:type="character" w:customStyle="1" w:styleId="WW8Num1494z0">
    <w:name w:val="WW8Num1494z0"/>
    <w:rsid w:val="009A68FB"/>
    <w:rPr>
      <w:rFonts w:ascii="Symbol" w:hAnsi="Symbol"/>
    </w:rPr>
  </w:style>
  <w:style w:type="character" w:customStyle="1" w:styleId="WW8Num1496z0">
    <w:name w:val="WW8Num1496z0"/>
    <w:rsid w:val="009A68FB"/>
    <w:rPr>
      <w:rFonts w:ascii="Wingdings" w:hAnsi="Wingdings"/>
    </w:rPr>
  </w:style>
  <w:style w:type="character" w:customStyle="1" w:styleId="WW8Num1498z0">
    <w:name w:val="WW8Num1498z0"/>
    <w:rsid w:val="009A68FB"/>
    <w:rPr>
      <w:rFonts w:ascii="Wingdings" w:hAnsi="Wingdings"/>
    </w:rPr>
  </w:style>
  <w:style w:type="character" w:customStyle="1" w:styleId="WW8Num1499z0">
    <w:name w:val="WW8Num1499z0"/>
    <w:rsid w:val="009A68FB"/>
    <w:rPr>
      <w:rFonts w:ascii="Wingdings" w:hAnsi="Wingdings"/>
    </w:rPr>
  </w:style>
  <w:style w:type="character" w:customStyle="1" w:styleId="WW8Num1500z0">
    <w:name w:val="WW8Num1500z0"/>
    <w:rsid w:val="009A68FB"/>
    <w:rPr>
      <w:rFonts w:ascii="Symbol" w:hAnsi="Symbol"/>
    </w:rPr>
  </w:style>
  <w:style w:type="character" w:customStyle="1" w:styleId="WW8Num1501z0">
    <w:name w:val="WW8Num1501z0"/>
    <w:rsid w:val="009A68FB"/>
    <w:rPr>
      <w:rFonts w:ascii="Symbol" w:hAnsi="Symbol"/>
    </w:rPr>
  </w:style>
  <w:style w:type="character" w:customStyle="1" w:styleId="WW8Num1502z0">
    <w:name w:val="WW8Num1502z0"/>
    <w:rsid w:val="009A68FB"/>
    <w:rPr>
      <w:rFonts w:ascii="Symbol" w:hAnsi="Symbol"/>
    </w:rPr>
  </w:style>
  <w:style w:type="character" w:customStyle="1" w:styleId="WW8Num1503z0">
    <w:name w:val="WW8Num1503z0"/>
    <w:rsid w:val="009A68FB"/>
    <w:rPr>
      <w:rFonts w:ascii="Times New Roman" w:hAnsi="Times New Roman"/>
    </w:rPr>
  </w:style>
  <w:style w:type="character" w:customStyle="1" w:styleId="WW8Num1504z0">
    <w:name w:val="WW8Num1504z0"/>
    <w:rsid w:val="009A68FB"/>
    <w:rPr>
      <w:rFonts w:ascii="Symbol" w:hAnsi="Symbol"/>
    </w:rPr>
  </w:style>
  <w:style w:type="character" w:customStyle="1" w:styleId="WW8Num1504z1">
    <w:name w:val="WW8Num1504z1"/>
    <w:rsid w:val="009A68FB"/>
    <w:rPr>
      <w:rFonts w:ascii="Courier New" w:hAnsi="Courier New"/>
    </w:rPr>
  </w:style>
  <w:style w:type="character" w:customStyle="1" w:styleId="WW8Num1504z2">
    <w:name w:val="WW8Num1504z2"/>
    <w:rsid w:val="009A68FB"/>
    <w:rPr>
      <w:rFonts w:ascii="Wingdings" w:hAnsi="Wingdings"/>
    </w:rPr>
  </w:style>
  <w:style w:type="character" w:customStyle="1" w:styleId="WW8Num1505z0">
    <w:name w:val="WW8Num1505z0"/>
    <w:rsid w:val="009A68FB"/>
    <w:rPr>
      <w:rFonts w:ascii="Symbol" w:hAnsi="Symbol"/>
    </w:rPr>
  </w:style>
  <w:style w:type="character" w:customStyle="1" w:styleId="WW8Num1507z0">
    <w:name w:val="WW8Num1507z0"/>
    <w:rsid w:val="009A68FB"/>
    <w:rPr>
      <w:rFonts w:ascii="Symbol" w:hAnsi="Symbol"/>
    </w:rPr>
  </w:style>
  <w:style w:type="character" w:customStyle="1" w:styleId="WW8Num1508z0">
    <w:name w:val="WW8Num1508z0"/>
    <w:rsid w:val="009A68FB"/>
    <w:rPr>
      <w:rFonts w:ascii="Wingdings" w:hAnsi="Wingdings"/>
    </w:rPr>
  </w:style>
  <w:style w:type="character" w:customStyle="1" w:styleId="WW8Num1510z0">
    <w:name w:val="WW8Num1510z0"/>
    <w:rsid w:val="009A68FB"/>
    <w:rPr>
      <w:rFonts w:ascii="Wingdings" w:hAnsi="Wingdings"/>
    </w:rPr>
  </w:style>
  <w:style w:type="character" w:customStyle="1" w:styleId="WW8Num1511z0">
    <w:name w:val="WW8Num1511z0"/>
    <w:rsid w:val="009A68FB"/>
    <w:rPr>
      <w:rFonts w:ascii="Symbol" w:hAnsi="Symbol"/>
    </w:rPr>
  </w:style>
  <w:style w:type="character" w:customStyle="1" w:styleId="WW8Num1512z0">
    <w:name w:val="WW8Num1512z0"/>
    <w:rsid w:val="009A68FB"/>
    <w:rPr>
      <w:rFonts w:ascii="Arial" w:hAnsi="Arial"/>
      <w:b/>
      <w:i/>
      <w:sz w:val="24"/>
      <w:u w:val="none"/>
    </w:rPr>
  </w:style>
  <w:style w:type="character" w:customStyle="1" w:styleId="WW8Num1514z0">
    <w:name w:val="WW8Num1514z0"/>
    <w:rsid w:val="009A68FB"/>
    <w:rPr>
      <w:rFonts w:ascii="Wingdings" w:hAnsi="Wingdings"/>
    </w:rPr>
  </w:style>
  <w:style w:type="character" w:customStyle="1" w:styleId="WW8Num1515z0">
    <w:name w:val="WW8Num1515z0"/>
    <w:rsid w:val="009A68FB"/>
    <w:rPr>
      <w:rFonts w:ascii="Times New Roman" w:hAnsi="Times New Roman"/>
      <w:b/>
      <w:i/>
      <w:sz w:val="24"/>
      <w:u w:val="none"/>
    </w:rPr>
  </w:style>
  <w:style w:type="character" w:customStyle="1" w:styleId="WW8Num1517z0">
    <w:name w:val="WW8Num1517z0"/>
    <w:rsid w:val="009A68FB"/>
    <w:rPr>
      <w:rFonts w:ascii="Symbol" w:hAnsi="Symbol"/>
    </w:rPr>
  </w:style>
  <w:style w:type="character" w:customStyle="1" w:styleId="WW8Num1518z0">
    <w:name w:val="WW8Num1518z0"/>
    <w:rsid w:val="009A68FB"/>
    <w:rPr>
      <w:rFonts w:ascii="Symbol" w:hAnsi="Symbol"/>
    </w:rPr>
  </w:style>
  <w:style w:type="character" w:customStyle="1" w:styleId="WW8Num1519z0">
    <w:name w:val="WW8Num1519z0"/>
    <w:rsid w:val="009A68FB"/>
    <w:rPr>
      <w:rFonts w:ascii="Arial" w:hAnsi="Arial"/>
      <w:b/>
      <w:i/>
      <w:sz w:val="24"/>
      <w:u w:val="none"/>
    </w:rPr>
  </w:style>
  <w:style w:type="character" w:customStyle="1" w:styleId="WW8Num1520z0">
    <w:name w:val="WW8Num1520z0"/>
    <w:rsid w:val="009A68FB"/>
    <w:rPr>
      <w:rFonts w:ascii="Symbol" w:hAnsi="Symbol"/>
    </w:rPr>
  </w:style>
  <w:style w:type="character" w:customStyle="1" w:styleId="WW8Num1521z0">
    <w:name w:val="WW8Num1521z0"/>
    <w:rsid w:val="009A68FB"/>
    <w:rPr>
      <w:rFonts w:ascii="Symbol" w:hAnsi="Symbol"/>
    </w:rPr>
  </w:style>
  <w:style w:type="character" w:customStyle="1" w:styleId="WW8Num1522z0">
    <w:name w:val="WW8Num1522z0"/>
    <w:rsid w:val="009A68FB"/>
    <w:rPr>
      <w:rFonts w:ascii="Arial" w:hAnsi="Arial"/>
      <w:b/>
      <w:i/>
      <w:sz w:val="24"/>
      <w:u w:val="none"/>
    </w:rPr>
  </w:style>
  <w:style w:type="character" w:customStyle="1" w:styleId="WW8Num1523z0">
    <w:name w:val="WW8Num1523z0"/>
    <w:rsid w:val="009A68FB"/>
    <w:rPr>
      <w:rFonts w:ascii="Wingdings" w:hAnsi="Wingdings"/>
    </w:rPr>
  </w:style>
  <w:style w:type="character" w:customStyle="1" w:styleId="WW8Num1524z0">
    <w:name w:val="WW8Num1524z0"/>
    <w:rsid w:val="009A68FB"/>
    <w:rPr>
      <w:rFonts w:ascii="Symbol" w:hAnsi="Symbol"/>
    </w:rPr>
  </w:style>
  <w:style w:type="character" w:customStyle="1" w:styleId="WW8Num1525z0">
    <w:name w:val="WW8Num1525z0"/>
    <w:rsid w:val="009A68FB"/>
    <w:rPr>
      <w:rFonts w:ascii="Wingdings" w:hAnsi="Wingdings"/>
      <w:color w:val="FF0000"/>
    </w:rPr>
  </w:style>
  <w:style w:type="character" w:customStyle="1" w:styleId="WW8Num1527z0">
    <w:name w:val="WW8Num1527z0"/>
    <w:rsid w:val="009A68FB"/>
    <w:rPr>
      <w:b/>
      <w:i w:val="0"/>
      <w:sz w:val="24"/>
    </w:rPr>
  </w:style>
  <w:style w:type="character" w:customStyle="1" w:styleId="WW8Num1528z0">
    <w:name w:val="WW8Num1528z0"/>
    <w:rsid w:val="009A68FB"/>
    <w:rPr>
      <w:rFonts w:ascii="Wingdings" w:hAnsi="Wingdings"/>
    </w:rPr>
  </w:style>
  <w:style w:type="character" w:customStyle="1" w:styleId="WW8Num1528z1">
    <w:name w:val="WW8Num1528z1"/>
    <w:rsid w:val="009A68FB"/>
    <w:rPr>
      <w:rFonts w:ascii="Courier New" w:hAnsi="Courier New"/>
    </w:rPr>
  </w:style>
  <w:style w:type="character" w:customStyle="1" w:styleId="WW8Num1528z3">
    <w:name w:val="WW8Num1528z3"/>
    <w:rsid w:val="009A68FB"/>
    <w:rPr>
      <w:rFonts w:ascii="Symbol" w:hAnsi="Symbol"/>
    </w:rPr>
  </w:style>
  <w:style w:type="character" w:customStyle="1" w:styleId="WW8Num1529z0">
    <w:name w:val="WW8Num1529z0"/>
    <w:rsid w:val="009A68FB"/>
    <w:rPr>
      <w:rFonts w:ascii="Symbol" w:hAnsi="Symbol"/>
    </w:rPr>
  </w:style>
  <w:style w:type="character" w:customStyle="1" w:styleId="WW8Num1530z0">
    <w:name w:val="WW8Num1530z0"/>
    <w:rsid w:val="009A68FB"/>
    <w:rPr>
      <w:rFonts w:ascii="Wingdings" w:hAnsi="Wingdings"/>
    </w:rPr>
  </w:style>
  <w:style w:type="character" w:customStyle="1" w:styleId="WW8Num1531z0">
    <w:name w:val="WW8Num1531z0"/>
    <w:rsid w:val="009A68FB"/>
    <w:rPr>
      <w:rFonts w:ascii="Symbol" w:hAnsi="Symbol"/>
    </w:rPr>
  </w:style>
  <w:style w:type="character" w:customStyle="1" w:styleId="WW8Num1532z0">
    <w:name w:val="WW8Num1532z0"/>
    <w:rsid w:val="009A68FB"/>
    <w:rPr>
      <w:rFonts w:ascii="Symbol" w:hAnsi="Symbol"/>
    </w:rPr>
  </w:style>
  <w:style w:type="character" w:customStyle="1" w:styleId="WW8Num1534z0">
    <w:name w:val="WW8Num1534z0"/>
    <w:rsid w:val="009A68FB"/>
    <w:rPr>
      <w:rFonts w:ascii="Symbol" w:hAnsi="Symbol"/>
    </w:rPr>
  </w:style>
  <w:style w:type="character" w:customStyle="1" w:styleId="WW8Num1536z0">
    <w:name w:val="WW8Num1536z0"/>
    <w:rsid w:val="009A68FB"/>
    <w:rPr>
      <w:rFonts w:ascii="Wingdings" w:hAnsi="Wingdings"/>
    </w:rPr>
  </w:style>
  <w:style w:type="character" w:customStyle="1" w:styleId="WW8Num1537z0">
    <w:name w:val="WW8Num1537z0"/>
    <w:rsid w:val="009A68FB"/>
    <w:rPr>
      <w:rFonts w:ascii="Symbol" w:hAnsi="Symbol"/>
    </w:rPr>
  </w:style>
  <w:style w:type="character" w:customStyle="1" w:styleId="WW8Num1538z0">
    <w:name w:val="WW8Num1538z0"/>
    <w:rsid w:val="009A68FB"/>
    <w:rPr>
      <w:rFonts w:ascii="Symbol" w:hAnsi="Symbol"/>
    </w:rPr>
  </w:style>
  <w:style w:type="character" w:customStyle="1" w:styleId="WW8Num1539z0">
    <w:name w:val="WW8Num1539z0"/>
    <w:rsid w:val="009A68FB"/>
    <w:rPr>
      <w:rFonts w:ascii="Symbol" w:hAnsi="Symbol"/>
    </w:rPr>
  </w:style>
  <w:style w:type="character" w:customStyle="1" w:styleId="WW8Num1540z0">
    <w:name w:val="WW8Num1540z0"/>
    <w:rsid w:val="009A68FB"/>
    <w:rPr>
      <w:rFonts w:ascii="Wingdings" w:hAnsi="Wingdings"/>
      <w:color w:val="FF0000"/>
    </w:rPr>
  </w:style>
  <w:style w:type="character" w:customStyle="1" w:styleId="WW8Num1541z0">
    <w:name w:val="WW8Num1541z0"/>
    <w:rsid w:val="009A68FB"/>
    <w:rPr>
      <w:rFonts w:ascii="Symbol" w:hAnsi="Symbol"/>
    </w:rPr>
  </w:style>
  <w:style w:type="character" w:customStyle="1" w:styleId="WW8Num1541z1">
    <w:name w:val="WW8Num1541z1"/>
    <w:rsid w:val="009A68FB"/>
    <w:rPr>
      <w:rFonts w:ascii="Courier New" w:hAnsi="Courier New"/>
    </w:rPr>
  </w:style>
  <w:style w:type="character" w:customStyle="1" w:styleId="WW8Num1541z2">
    <w:name w:val="WW8Num1541z2"/>
    <w:rsid w:val="009A68FB"/>
    <w:rPr>
      <w:rFonts w:ascii="Wingdings" w:hAnsi="Wingdings"/>
    </w:rPr>
  </w:style>
  <w:style w:type="character" w:customStyle="1" w:styleId="WW8Num1543z0">
    <w:name w:val="WW8Num1543z0"/>
    <w:rsid w:val="009A68FB"/>
    <w:rPr>
      <w:rFonts w:ascii="Symbol" w:hAnsi="Symbol"/>
    </w:rPr>
  </w:style>
  <w:style w:type="character" w:customStyle="1" w:styleId="WW8Num1544z0">
    <w:name w:val="WW8Num1544z0"/>
    <w:rsid w:val="009A68FB"/>
    <w:rPr>
      <w:rFonts w:ascii="Symbol" w:hAnsi="Symbol"/>
    </w:rPr>
  </w:style>
  <w:style w:type="character" w:customStyle="1" w:styleId="WW8Num1545z0">
    <w:name w:val="WW8Num1545z0"/>
    <w:rsid w:val="009A68FB"/>
    <w:rPr>
      <w:rFonts w:ascii="Arial" w:hAnsi="Arial"/>
      <w:b/>
      <w:i/>
      <w:sz w:val="24"/>
      <w:u w:val="none"/>
    </w:rPr>
  </w:style>
  <w:style w:type="character" w:customStyle="1" w:styleId="WW8Num1546z0">
    <w:name w:val="WW8Num1546z0"/>
    <w:rsid w:val="009A68FB"/>
    <w:rPr>
      <w:rFonts w:ascii="Symbol" w:hAnsi="Symbol"/>
    </w:rPr>
  </w:style>
  <w:style w:type="character" w:customStyle="1" w:styleId="WW8Num1547z0">
    <w:name w:val="WW8Num1547z0"/>
    <w:rsid w:val="009A68FB"/>
    <w:rPr>
      <w:rFonts w:ascii="Wingdings" w:hAnsi="Wingdings"/>
    </w:rPr>
  </w:style>
  <w:style w:type="character" w:customStyle="1" w:styleId="WW8Num1547z1">
    <w:name w:val="WW8Num1547z1"/>
    <w:rsid w:val="009A68FB"/>
    <w:rPr>
      <w:rFonts w:ascii="Courier New" w:hAnsi="Courier New"/>
    </w:rPr>
  </w:style>
  <w:style w:type="character" w:customStyle="1" w:styleId="WW8Num1547z3">
    <w:name w:val="WW8Num1547z3"/>
    <w:rsid w:val="009A68FB"/>
    <w:rPr>
      <w:rFonts w:ascii="Symbol" w:hAnsi="Symbol"/>
    </w:rPr>
  </w:style>
  <w:style w:type="character" w:customStyle="1" w:styleId="WW8Num1548z0">
    <w:name w:val="WW8Num1548z0"/>
    <w:rsid w:val="009A68FB"/>
    <w:rPr>
      <w:rFonts w:ascii="Symbol" w:hAnsi="Symbol"/>
    </w:rPr>
  </w:style>
  <w:style w:type="character" w:customStyle="1" w:styleId="WW8Num1550z0">
    <w:name w:val="WW8Num1550z0"/>
    <w:rsid w:val="009A68FB"/>
    <w:rPr>
      <w:rFonts w:ascii="Symbol" w:hAnsi="Symbol"/>
    </w:rPr>
  </w:style>
  <w:style w:type="character" w:customStyle="1" w:styleId="WW8Num1551z0">
    <w:name w:val="WW8Num1551z0"/>
    <w:rsid w:val="009A68FB"/>
    <w:rPr>
      <w:b/>
      <w:i w:val="0"/>
      <w:sz w:val="24"/>
    </w:rPr>
  </w:style>
  <w:style w:type="character" w:customStyle="1" w:styleId="WW8Num1552z0">
    <w:name w:val="WW8Num1552z0"/>
    <w:rsid w:val="009A68FB"/>
    <w:rPr>
      <w:rFonts w:ascii="Symbol" w:hAnsi="Symbol"/>
    </w:rPr>
  </w:style>
  <w:style w:type="character" w:customStyle="1" w:styleId="WW8Num1553z0">
    <w:name w:val="WW8Num1553z0"/>
    <w:rsid w:val="009A68FB"/>
    <w:rPr>
      <w:rFonts w:ascii="Symbol" w:hAnsi="Symbol"/>
    </w:rPr>
  </w:style>
  <w:style w:type="character" w:customStyle="1" w:styleId="WW8Num1555z0">
    <w:name w:val="WW8Num1555z0"/>
    <w:rsid w:val="009A68FB"/>
    <w:rPr>
      <w:rFonts w:ascii="Symbol" w:hAnsi="Symbol"/>
    </w:rPr>
  </w:style>
  <w:style w:type="character" w:customStyle="1" w:styleId="WW8Num1556z0">
    <w:name w:val="WW8Num1556z0"/>
    <w:rsid w:val="009A68FB"/>
    <w:rPr>
      <w:rFonts w:ascii="Symbol" w:hAnsi="Symbol"/>
    </w:rPr>
  </w:style>
  <w:style w:type="character" w:customStyle="1" w:styleId="WW8Num1557z0">
    <w:name w:val="WW8Num1557z0"/>
    <w:rsid w:val="009A68FB"/>
    <w:rPr>
      <w:rFonts w:ascii="Symbol" w:hAnsi="Symbol"/>
    </w:rPr>
  </w:style>
  <w:style w:type="character" w:customStyle="1" w:styleId="WW8Num1558z0">
    <w:name w:val="WW8Num1558z0"/>
    <w:rsid w:val="009A68FB"/>
    <w:rPr>
      <w:rFonts w:ascii="Wingdings" w:hAnsi="Wingdings"/>
    </w:rPr>
  </w:style>
  <w:style w:type="character" w:customStyle="1" w:styleId="WW8Num1559z0">
    <w:name w:val="WW8Num1559z0"/>
    <w:rsid w:val="009A68FB"/>
    <w:rPr>
      <w:rFonts w:ascii="Symbol" w:hAnsi="Symbol"/>
    </w:rPr>
  </w:style>
  <w:style w:type="character" w:customStyle="1" w:styleId="WW8Num1560z0">
    <w:name w:val="WW8Num1560z0"/>
    <w:rsid w:val="009A68FB"/>
    <w:rPr>
      <w:rFonts w:ascii="Symbol" w:hAnsi="Symbol"/>
    </w:rPr>
  </w:style>
  <w:style w:type="character" w:customStyle="1" w:styleId="WW8Num1561z0">
    <w:name w:val="WW8Num1561z0"/>
    <w:rsid w:val="009A68FB"/>
    <w:rPr>
      <w:rFonts w:ascii="Symbol" w:hAnsi="Symbol"/>
    </w:rPr>
  </w:style>
  <w:style w:type="character" w:customStyle="1" w:styleId="WW8Num1562z0">
    <w:name w:val="WW8Num1562z0"/>
    <w:rsid w:val="009A68FB"/>
    <w:rPr>
      <w:rFonts w:ascii="Symbol" w:hAnsi="Symbol"/>
    </w:rPr>
  </w:style>
  <w:style w:type="character" w:customStyle="1" w:styleId="WW8Num1563z0">
    <w:name w:val="WW8Num1563z0"/>
    <w:rsid w:val="009A68FB"/>
    <w:rPr>
      <w:rFonts w:ascii="Symbol" w:hAnsi="Symbol"/>
    </w:rPr>
  </w:style>
  <w:style w:type="character" w:customStyle="1" w:styleId="WW8Num1568z0">
    <w:name w:val="WW8Num1568z0"/>
    <w:rsid w:val="009A68FB"/>
    <w:rPr>
      <w:rFonts w:ascii="Symbol" w:hAnsi="Symbol"/>
    </w:rPr>
  </w:style>
  <w:style w:type="character" w:customStyle="1" w:styleId="WW8Num1568z1">
    <w:name w:val="WW8Num1568z1"/>
    <w:rsid w:val="009A68FB"/>
    <w:rPr>
      <w:rFonts w:ascii="Courier New" w:hAnsi="Courier New"/>
    </w:rPr>
  </w:style>
  <w:style w:type="character" w:customStyle="1" w:styleId="WW8Num1568z2">
    <w:name w:val="WW8Num1568z2"/>
    <w:rsid w:val="009A68FB"/>
    <w:rPr>
      <w:rFonts w:ascii="Wingdings" w:hAnsi="Wingdings"/>
    </w:rPr>
  </w:style>
  <w:style w:type="character" w:customStyle="1" w:styleId="WW8Num1572z0">
    <w:name w:val="WW8Num1572z0"/>
    <w:rsid w:val="009A68FB"/>
    <w:rPr>
      <w:rFonts w:ascii="Arial" w:hAnsi="Arial"/>
      <w:b/>
      <w:i/>
      <w:sz w:val="24"/>
      <w:u w:val="none"/>
    </w:rPr>
  </w:style>
  <w:style w:type="character" w:customStyle="1" w:styleId="WW8Num1576z0">
    <w:name w:val="WW8Num1576z0"/>
    <w:rsid w:val="009A68FB"/>
    <w:rPr>
      <w:rFonts w:ascii="Symbol" w:hAnsi="Symbol"/>
    </w:rPr>
  </w:style>
  <w:style w:type="character" w:customStyle="1" w:styleId="WW8Num1577z0">
    <w:name w:val="WW8Num1577z0"/>
    <w:rsid w:val="009A68FB"/>
    <w:rPr>
      <w:rFonts w:ascii="Symbol" w:hAnsi="Symbol"/>
    </w:rPr>
  </w:style>
  <w:style w:type="character" w:customStyle="1" w:styleId="WW8Num1578z0">
    <w:name w:val="WW8Num1578z0"/>
    <w:rsid w:val="009A68FB"/>
    <w:rPr>
      <w:rFonts w:ascii="Symbol" w:hAnsi="Symbol"/>
    </w:rPr>
  </w:style>
  <w:style w:type="character" w:customStyle="1" w:styleId="WW8Num1579z0">
    <w:name w:val="WW8Num1579z0"/>
    <w:rsid w:val="009A68FB"/>
    <w:rPr>
      <w:rFonts w:ascii="Wingdings" w:hAnsi="Wingdings"/>
    </w:rPr>
  </w:style>
  <w:style w:type="character" w:customStyle="1" w:styleId="WW8Num1581z0">
    <w:name w:val="WW8Num1581z0"/>
    <w:rsid w:val="009A68FB"/>
    <w:rPr>
      <w:rFonts w:ascii="Symbol" w:hAnsi="Symbol"/>
    </w:rPr>
  </w:style>
  <w:style w:type="character" w:customStyle="1" w:styleId="WW8Num1582z0">
    <w:name w:val="WW8Num1582z0"/>
    <w:rsid w:val="009A68FB"/>
    <w:rPr>
      <w:rFonts w:ascii="Times New Roman" w:hAnsi="Times New Roman"/>
      <w:caps w:val="0"/>
      <w:smallCaps w:val="0"/>
      <w:strike w:val="0"/>
      <w:dstrike w:val="0"/>
      <w:color w:val="auto"/>
      <w:position w:val="0"/>
      <w:sz w:val="24"/>
      <w:vertAlign w:val="baseline"/>
    </w:rPr>
  </w:style>
  <w:style w:type="character" w:customStyle="1" w:styleId="WW8Num1584z0">
    <w:name w:val="WW8Num1584z0"/>
    <w:rsid w:val="009A68FB"/>
    <w:rPr>
      <w:rFonts w:ascii="Symbol" w:hAnsi="Symbol"/>
    </w:rPr>
  </w:style>
  <w:style w:type="character" w:customStyle="1" w:styleId="WW8Num1585z0">
    <w:name w:val="WW8Num1585z0"/>
    <w:rsid w:val="009A68FB"/>
    <w:rPr>
      <w:rFonts w:ascii="Symbol" w:hAnsi="Symbol"/>
    </w:rPr>
  </w:style>
  <w:style w:type="character" w:customStyle="1" w:styleId="WW8Num1586z0">
    <w:name w:val="WW8Num1586z0"/>
    <w:rsid w:val="009A68FB"/>
    <w:rPr>
      <w:rFonts w:ascii="Symbol" w:hAnsi="Symbol"/>
    </w:rPr>
  </w:style>
  <w:style w:type="character" w:customStyle="1" w:styleId="WW8Num1586z1">
    <w:name w:val="WW8Num1586z1"/>
    <w:rsid w:val="009A68FB"/>
    <w:rPr>
      <w:rFonts w:ascii="Courier New" w:hAnsi="Courier New"/>
    </w:rPr>
  </w:style>
  <w:style w:type="character" w:customStyle="1" w:styleId="WW8Num1586z2">
    <w:name w:val="WW8Num1586z2"/>
    <w:rsid w:val="009A68FB"/>
    <w:rPr>
      <w:rFonts w:ascii="Wingdings" w:hAnsi="Wingdings"/>
    </w:rPr>
  </w:style>
  <w:style w:type="character" w:customStyle="1" w:styleId="WW8Num1588z0">
    <w:name w:val="WW8Num1588z0"/>
    <w:rsid w:val="009A68FB"/>
    <w:rPr>
      <w:rFonts w:ascii="Arial" w:hAnsi="Arial"/>
      <w:b/>
      <w:i/>
      <w:sz w:val="24"/>
      <w:u w:val="none"/>
    </w:rPr>
  </w:style>
  <w:style w:type="character" w:customStyle="1" w:styleId="WW8Num1589z0">
    <w:name w:val="WW8Num1589z0"/>
    <w:rsid w:val="009A68FB"/>
    <w:rPr>
      <w:rFonts w:ascii="Symbol" w:hAnsi="Symbol"/>
    </w:rPr>
  </w:style>
  <w:style w:type="character" w:customStyle="1" w:styleId="WW8Num1590z0">
    <w:name w:val="WW8Num1590z0"/>
    <w:rsid w:val="009A68FB"/>
    <w:rPr>
      <w:rFonts w:ascii="Symbol" w:hAnsi="Symbol"/>
    </w:rPr>
  </w:style>
  <w:style w:type="character" w:customStyle="1" w:styleId="WW8Num1591z0">
    <w:name w:val="WW8Num1591z0"/>
    <w:rsid w:val="009A68FB"/>
    <w:rPr>
      <w:rFonts w:ascii="Times New Roman" w:hAnsi="Times New Roman"/>
    </w:rPr>
  </w:style>
  <w:style w:type="character" w:customStyle="1" w:styleId="WW8Num1592z0">
    <w:name w:val="WW8Num1592z0"/>
    <w:rsid w:val="009A68FB"/>
    <w:rPr>
      <w:rFonts w:ascii="Wingdings" w:hAnsi="Wingdings"/>
      <w:color w:val="FF0000"/>
    </w:rPr>
  </w:style>
  <w:style w:type="character" w:customStyle="1" w:styleId="WW8Num1593z0">
    <w:name w:val="WW8Num1593z0"/>
    <w:rsid w:val="009A68FB"/>
    <w:rPr>
      <w:rFonts w:ascii="Arial" w:hAnsi="Arial"/>
      <w:b/>
      <w:i/>
      <w:sz w:val="24"/>
      <w:u w:val="none"/>
    </w:rPr>
  </w:style>
  <w:style w:type="character" w:customStyle="1" w:styleId="WW8Num1594z0">
    <w:name w:val="WW8Num1594z0"/>
    <w:rsid w:val="009A68FB"/>
    <w:rPr>
      <w:rFonts w:ascii="Symbol" w:hAnsi="Symbol"/>
    </w:rPr>
  </w:style>
  <w:style w:type="character" w:customStyle="1" w:styleId="WW8Num1594z1">
    <w:name w:val="WW8Num1594z1"/>
    <w:rsid w:val="009A68FB"/>
    <w:rPr>
      <w:rFonts w:ascii="Courier New" w:hAnsi="Courier New"/>
    </w:rPr>
  </w:style>
  <w:style w:type="character" w:customStyle="1" w:styleId="WW8Num1594z2">
    <w:name w:val="WW8Num1594z2"/>
    <w:rsid w:val="009A68FB"/>
    <w:rPr>
      <w:rFonts w:ascii="Wingdings" w:hAnsi="Wingdings"/>
    </w:rPr>
  </w:style>
  <w:style w:type="character" w:customStyle="1" w:styleId="WW8Num1595z0">
    <w:name w:val="WW8Num1595z0"/>
    <w:rsid w:val="009A68FB"/>
    <w:rPr>
      <w:rFonts w:ascii="Symbol" w:hAnsi="Symbol"/>
    </w:rPr>
  </w:style>
  <w:style w:type="character" w:customStyle="1" w:styleId="WW8Num1596z0">
    <w:name w:val="WW8Num1596z0"/>
    <w:rsid w:val="009A68FB"/>
    <w:rPr>
      <w:rFonts w:ascii="Monotype Sorts" w:hAnsi="Monotype Sorts"/>
      <w:color w:val="0000FF"/>
    </w:rPr>
  </w:style>
  <w:style w:type="character" w:customStyle="1" w:styleId="WW8Num1597z0">
    <w:name w:val="WW8Num1597z0"/>
    <w:rsid w:val="009A68FB"/>
    <w:rPr>
      <w:rFonts w:ascii="Symbol" w:hAnsi="Symbol"/>
    </w:rPr>
  </w:style>
  <w:style w:type="character" w:customStyle="1" w:styleId="WW8Num1598z0">
    <w:name w:val="WW8Num1598z0"/>
    <w:rsid w:val="009A68FB"/>
    <w:rPr>
      <w:rFonts w:ascii="Wingdings" w:hAnsi="Wingdings"/>
      <w:color w:val="auto"/>
    </w:rPr>
  </w:style>
  <w:style w:type="character" w:customStyle="1" w:styleId="WW8Num1599z0">
    <w:name w:val="WW8Num1599z0"/>
    <w:rsid w:val="009A68FB"/>
    <w:rPr>
      <w:rFonts w:ascii="Symbol" w:hAnsi="Symbol"/>
    </w:rPr>
  </w:style>
  <w:style w:type="character" w:customStyle="1" w:styleId="WW8Num1602z0">
    <w:name w:val="WW8Num1602z0"/>
    <w:rsid w:val="009A68FB"/>
    <w:rPr>
      <w:rFonts w:ascii="Symbol" w:hAnsi="Symbol"/>
    </w:rPr>
  </w:style>
  <w:style w:type="character" w:customStyle="1" w:styleId="WW8Num1603z0">
    <w:name w:val="WW8Num1603z0"/>
    <w:rsid w:val="009A68FB"/>
    <w:rPr>
      <w:rFonts w:ascii="Wingdings" w:hAnsi="Wingdings"/>
    </w:rPr>
  </w:style>
  <w:style w:type="character" w:customStyle="1" w:styleId="WW8Num1604z0">
    <w:name w:val="WW8Num1604z0"/>
    <w:rsid w:val="009A68FB"/>
    <w:rPr>
      <w:rFonts w:ascii="Times New Roman" w:hAnsi="Times New Roman"/>
      <w:b/>
      <w:i/>
      <w:sz w:val="24"/>
      <w:u w:val="none"/>
    </w:rPr>
  </w:style>
  <w:style w:type="character" w:customStyle="1" w:styleId="WW8Num1605z0">
    <w:name w:val="WW8Num1605z0"/>
    <w:rsid w:val="009A68FB"/>
    <w:rPr>
      <w:rFonts w:ascii="Wingdings" w:hAnsi="Wingdings"/>
    </w:rPr>
  </w:style>
  <w:style w:type="character" w:customStyle="1" w:styleId="WW8Num1606z0">
    <w:name w:val="WW8Num1606z0"/>
    <w:rsid w:val="009A68FB"/>
    <w:rPr>
      <w:rFonts w:ascii="Wingdings" w:hAnsi="Wingdings"/>
      <w:sz w:val="16"/>
    </w:rPr>
  </w:style>
  <w:style w:type="character" w:customStyle="1" w:styleId="WW8Num1607z0">
    <w:name w:val="WW8Num1607z0"/>
    <w:rsid w:val="009A68FB"/>
    <w:rPr>
      <w:rFonts w:ascii="Wingdings" w:hAnsi="Wingdings"/>
      <w:sz w:val="16"/>
    </w:rPr>
  </w:style>
  <w:style w:type="character" w:customStyle="1" w:styleId="WW8Num1608z0">
    <w:name w:val="WW8Num1608z0"/>
    <w:rsid w:val="009A68FB"/>
    <w:rPr>
      <w:rFonts w:ascii="Wingdings" w:hAnsi="Wingdings"/>
      <w:color w:val="FF0000"/>
    </w:rPr>
  </w:style>
  <w:style w:type="character" w:customStyle="1" w:styleId="WW8Num1609z0">
    <w:name w:val="WW8Num1609z0"/>
    <w:rsid w:val="009A68FB"/>
    <w:rPr>
      <w:rFonts w:ascii="Wingdings" w:hAnsi="Wingdings"/>
    </w:rPr>
  </w:style>
  <w:style w:type="character" w:customStyle="1" w:styleId="WW8Num1610z0">
    <w:name w:val="WW8Num1610z0"/>
    <w:rsid w:val="009A68FB"/>
    <w:rPr>
      <w:rFonts w:ascii="Wingdings" w:hAnsi="Wingdings"/>
    </w:rPr>
  </w:style>
  <w:style w:type="character" w:customStyle="1" w:styleId="WW8Num1611z0">
    <w:name w:val="WW8Num1611z0"/>
    <w:rsid w:val="009A68FB"/>
    <w:rPr>
      <w:rFonts w:ascii="Symbol" w:hAnsi="Symbol"/>
    </w:rPr>
  </w:style>
  <w:style w:type="character" w:customStyle="1" w:styleId="WW8Num1612z0">
    <w:name w:val="WW8Num1612z0"/>
    <w:rsid w:val="009A68FB"/>
    <w:rPr>
      <w:rFonts w:ascii="Symbol" w:hAnsi="Symbol"/>
    </w:rPr>
  </w:style>
  <w:style w:type="character" w:customStyle="1" w:styleId="WW8Num1612z1">
    <w:name w:val="WW8Num1612z1"/>
    <w:rsid w:val="009A68FB"/>
    <w:rPr>
      <w:rFonts w:ascii="Courier New" w:hAnsi="Courier New"/>
    </w:rPr>
  </w:style>
  <w:style w:type="character" w:customStyle="1" w:styleId="WW8Num1612z2">
    <w:name w:val="WW8Num1612z2"/>
    <w:rsid w:val="009A68FB"/>
    <w:rPr>
      <w:rFonts w:ascii="Wingdings" w:hAnsi="Wingdings"/>
    </w:rPr>
  </w:style>
  <w:style w:type="character" w:customStyle="1" w:styleId="WW8Num1613z0">
    <w:name w:val="WW8Num1613z0"/>
    <w:rsid w:val="009A68FB"/>
    <w:rPr>
      <w:rFonts w:ascii="Symbol" w:hAnsi="Symbol"/>
      <w:sz w:val="10"/>
    </w:rPr>
  </w:style>
  <w:style w:type="character" w:customStyle="1" w:styleId="WW8Num1615z0">
    <w:name w:val="WW8Num1615z0"/>
    <w:rsid w:val="009A68FB"/>
    <w:rPr>
      <w:rFonts w:ascii="Symbol" w:hAnsi="Symbol"/>
    </w:rPr>
  </w:style>
  <w:style w:type="character" w:customStyle="1" w:styleId="WW8Num1615z1">
    <w:name w:val="WW8Num1615z1"/>
    <w:rsid w:val="009A68FB"/>
    <w:rPr>
      <w:rFonts w:ascii="Courier New" w:hAnsi="Courier New"/>
    </w:rPr>
  </w:style>
  <w:style w:type="character" w:customStyle="1" w:styleId="WW8Num1615z2">
    <w:name w:val="WW8Num1615z2"/>
    <w:rsid w:val="009A68FB"/>
    <w:rPr>
      <w:rFonts w:ascii="Wingdings" w:hAnsi="Wingdings"/>
    </w:rPr>
  </w:style>
  <w:style w:type="character" w:customStyle="1" w:styleId="WW8Num1616z0">
    <w:name w:val="WW8Num1616z0"/>
    <w:rsid w:val="009A68FB"/>
    <w:rPr>
      <w:rFonts w:ascii="Wingdings" w:hAnsi="Wingdings"/>
    </w:rPr>
  </w:style>
  <w:style w:type="character" w:customStyle="1" w:styleId="WW8Num1616z1">
    <w:name w:val="WW8Num1616z1"/>
    <w:rsid w:val="009A68FB"/>
    <w:rPr>
      <w:rFonts w:ascii="Courier New" w:hAnsi="Courier New"/>
    </w:rPr>
  </w:style>
  <w:style w:type="character" w:customStyle="1" w:styleId="WW8Num1616z3">
    <w:name w:val="WW8Num1616z3"/>
    <w:rsid w:val="009A68FB"/>
    <w:rPr>
      <w:rFonts w:ascii="Symbol" w:hAnsi="Symbol"/>
    </w:rPr>
  </w:style>
  <w:style w:type="character" w:customStyle="1" w:styleId="WW8Num1617z0">
    <w:name w:val="WW8Num1617z0"/>
    <w:rsid w:val="009A68FB"/>
    <w:rPr>
      <w:rFonts w:ascii="Symbol" w:hAnsi="Symbol"/>
    </w:rPr>
  </w:style>
  <w:style w:type="character" w:customStyle="1" w:styleId="WW8Num1618z0">
    <w:name w:val="WW8Num1618z0"/>
    <w:rsid w:val="009A68FB"/>
    <w:rPr>
      <w:rFonts w:ascii="Symbol" w:hAnsi="Symbol"/>
    </w:rPr>
  </w:style>
  <w:style w:type="character" w:customStyle="1" w:styleId="WW8Num1619z0">
    <w:name w:val="WW8Num1619z0"/>
    <w:rsid w:val="009A68FB"/>
    <w:rPr>
      <w:rFonts w:ascii="Symbol" w:hAnsi="Symbol"/>
    </w:rPr>
  </w:style>
  <w:style w:type="character" w:customStyle="1" w:styleId="WW8Num1620z0">
    <w:name w:val="WW8Num1620z0"/>
    <w:rsid w:val="009A68FB"/>
    <w:rPr>
      <w:rFonts w:ascii="Symbol" w:hAnsi="Symbol"/>
    </w:rPr>
  </w:style>
  <w:style w:type="character" w:customStyle="1" w:styleId="WW8Num1621z0">
    <w:name w:val="WW8Num1621z0"/>
    <w:rsid w:val="009A68FB"/>
    <w:rPr>
      <w:rFonts w:ascii="Wingdings" w:hAnsi="Wingdings"/>
    </w:rPr>
  </w:style>
  <w:style w:type="character" w:customStyle="1" w:styleId="WW8Num1623z0">
    <w:name w:val="WW8Num1623z0"/>
    <w:rsid w:val="009A68FB"/>
    <w:rPr>
      <w:rFonts w:ascii="Wingdings" w:hAnsi="Wingdings"/>
    </w:rPr>
  </w:style>
  <w:style w:type="character" w:customStyle="1" w:styleId="WW8NumSt118z0">
    <w:name w:val="WW8NumSt118z0"/>
    <w:rsid w:val="009A68FB"/>
    <w:rPr>
      <w:rFonts w:ascii="Symbol" w:hAnsi="Symbol"/>
    </w:rPr>
  </w:style>
  <w:style w:type="character" w:customStyle="1" w:styleId="WW8NumSt153z0">
    <w:name w:val="WW8NumSt153z0"/>
    <w:rsid w:val="009A68FB"/>
    <w:rPr>
      <w:rFonts w:ascii="Symbol" w:hAnsi="Symbol"/>
    </w:rPr>
  </w:style>
  <w:style w:type="character" w:customStyle="1" w:styleId="WW8NumSt154z0">
    <w:name w:val="WW8NumSt154z0"/>
    <w:rsid w:val="009A68FB"/>
    <w:rPr>
      <w:rFonts w:ascii="Symbol" w:hAnsi="Symbol"/>
    </w:rPr>
  </w:style>
  <w:style w:type="character" w:customStyle="1" w:styleId="WW8NumSt155z0">
    <w:name w:val="WW8NumSt155z0"/>
    <w:rsid w:val="009A68FB"/>
    <w:rPr>
      <w:rFonts w:ascii="Symbol" w:hAnsi="Symbol"/>
    </w:rPr>
  </w:style>
  <w:style w:type="character" w:customStyle="1" w:styleId="WW8NumSt156z0">
    <w:name w:val="WW8NumSt156z0"/>
    <w:rsid w:val="009A68FB"/>
    <w:rPr>
      <w:rFonts w:ascii="Symbol" w:hAnsi="Symbol"/>
    </w:rPr>
  </w:style>
  <w:style w:type="character" w:customStyle="1" w:styleId="WW8NumSt170z0">
    <w:name w:val="WW8NumSt170z0"/>
    <w:rsid w:val="009A68FB"/>
    <w:rPr>
      <w:rFonts w:ascii="Symbol" w:hAnsi="Symbol"/>
      <w:b w:val="0"/>
      <w:i w:val="0"/>
      <w:sz w:val="24"/>
    </w:rPr>
  </w:style>
  <w:style w:type="character" w:customStyle="1" w:styleId="WW8NumSt171z0">
    <w:name w:val="WW8NumSt171z0"/>
    <w:rsid w:val="009A68FB"/>
    <w:rPr>
      <w:rFonts w:ascii="Monotype Sorts" w:hAnsi="Monotype Sorts"/>
      <w:color w:val="FF0000"/>
      <w:sz w:val="20"/>
    </w:rPr>
  </w:style>
  <w:style w:type="character" w:customStyle="1" w:styleId="WW8NumSt172z0">
    <w:name w:val="WW8NumSt172z0"/>
    <w:rsid w:val="009A68FB"/>
    <w:rPr>
      <w:rFonts w:ascii="Wingdings" w:hAnsi="Wingdings"/>
      <w:color w:val="008000"/>
    </w:rPr>
  </w:style>
  <w:style w:type="character" w:customStyle="1" w:styleId="WW8NumSt183z0">
    <w:name w:val="WW8NumSt183z0"/>
    <w:rsid w:val="009A68FB"/>
    <w:rPr>
      <w:rFonts w:ascii="Symbol" w:hAnsi="Symbol"/>
    </w:rPr>
  </w:style>
  <w:style w:type="character" w:customStyle="1" w:styleId="WW8NumSt277z0">
    <w:name w:val="WW8NumSt277z0"/>
    <w:rsid w:val="009A68FB"/>
    <w:rPr>
      <w:rFonts w:ascii="Wingdings" w:hAnsi="Wingdings"/>
      <w:color w:val="008000"/>
    </w:rPr>
  </w:style>
  <w:style w:type="character" w:customStyle="1" w:styleId="WW8NumSt277z1">
    <w:name w:val="WW8NumSt277z1"/>
    <w:rsid w:val="009A68FB"/>
    <w:rPr>
      <w:rFonts w:ascii="Courier New" w:hAnsi="Courier New"/>
    </w:rPr>
  </w:style>
  <w:style w:type="character" w:customStyle="1" w:styleId="WW8NumSt277z2">
    <w:name w:val="WW8NumSt277z2"/>
    <w:rsid w:val="009A68FB"/>
    <w:rPr>
      <w:rFonts w:ascii="Wingdings" w:hAnsi="Wingdings"/>
    </w:rPr>
  </w:style>
  <w:style w:type="character" w:customStyle="1" w:styleId="WW8NumSt277z3">
    <w:name w:val="WW8NumSt277z3"/>
    <w:rsid w:val="009A68FB"/>
    <w:rPr>
      <w:rFonts w:ascii="Symbol" w:hAnsi="Symbol"/>
    </w:rPr>
  </w:style>
  <w:style w:type="character" w:customStyle="1" w:styleId="WW8NumSt343z0">
    <w:name w:val="WW8NumSt343z0"/>
    <w:rsid w:val="009A68FB"/>
    <w:rPr>
      <w:rFonts w:ascii="Symbol" w:hAnsi="Symbol"/>
    </w:rPr>
  </w:style>
  <w:style w:type="character" w:customStyle="1" w:styleId="WW8NumSt344z0">
    <w:name w:val="WW8NumSt344z0"/>
    <w:rsid w:val="009A68FB"/>
    <w:rPr>
      <w:rFonts w:ascii="Symbol" w:hAnsi="Symbol"/>
    </w:rPr>
  </w:style>
  <w:style w:type="character" w:customStyle="1" w:styleId="WW8NumSt627z0">
    <w:name w:val="WW8NumSt627z0"/>
    <w:rsid w:val="009A68FB"/>
    <w:rPr>
      <w:rFonts w:ascii="Symbol" w:hAnsi="Symbol"/>
    </w:rPr>
  </w:style>
  <w:style w:type="character" w:customStyle="1" w:styleId="WW8NumSt739z0">
    <w:name w:val="WW8NumSt739z0"/>
    <w:rsid w:val="009A68FB"/>
    <w:rPr>
      <w:rFonts w:ascii="Symbol" w:hAnsi="Symbol"/>
    </w:rPr>
  </w:style>
  <w:style w:type="character" w:customStyle="1" w:styleId="WW8NumSt741z0">
    <w:name w:val="WW8NumSt741z0"/>
    <w:rsid w:val="009A68FB"/>
    <w:rPr>
      <w:rFonts w:ascii="Wingdings" w:hAnsi="Wingdings"/>
      <w:b w:val="0"/>
      <w:i w:val="0"/>
      <w:sz w:val="24"/>
      <w:u w:val="none"/>
    </w:rPr>
  </w:style>
  <w:style w:type="character" w:customStyle="1" w:styleId="WW8NumSt748z0">
    <w:name w:val="WW8NumSt748z0"/>
    <w:rsid w:val="009A68FB"/>
    <w:rPr>
      <w:rFonts w:ascii="Symbol" w:hAnsi="Symbol"/>
    </w:rPr>
  </w:style>
  <w:style w:type="character" w:customStyle="1" w:styleId="WW8NumSt754z0">
    <w:name w:val="WW8NumSt754z0"/>
    <w:rsid w:val="009A68FB"/>
    <w:rPr>
      <w:rFonts w:ascii="Symbol" w:hAnsi="Symbol"/>
    </w:rPr>
  </w:style>
  <w:style w:type="character" w:customStyle="1" w:styleId="WW8NumSt1056z0">
    <w:name w:val="WW8NumSt1056z0"/>
    <w:rsid w:val="009A68FB"/>
    <w:rPr>
      <w:rFonts w:ascii="Symbol" w:hAnsi="Symbol"/>
    </w:rPr>
  </w:style>
  <w:style w:type="character" w:customStyle="1" w:styleId="WW8NumSt1058z0">
    <w:name w:val="WW8NumSt1058z0"/>
    <w:rsid w:val="009A68FB"/>
    <w:rPr>
      <w:rFonts w:ascii="Symbol" w:hAnsi="Symbol"/>
    </w:rPr>
  </w:style>
  <w:style w:type="character" w:customStyle="1" w:styleId="WW8NumSt1059z0">
    <w:name w:val="WW8NumSt1059z0"/>
    <w:rsid w:val="009A68FB"/>
    <w:rPr>
      <w:rFonts w:ascii="Symbol" w:hAnsi="Symbol"/>
    </w:rPr>
  </w:style>
  <w:style w:type="character" w:customStyle="1" w:styleId="WW8NumSt1060z0">
    <w:name w:val="WW8NumSt1060z0"/>
    <w:rsid w:val="009A68FB"/>
    <w:rPr>
      <w:rFonts w:ascii="Symbol" w:hAnsi="Symbol"/>
    </w:rPr>
  </w:style>
  <w:style w:type="character" w:customStyle="1" w:styleId="WW8NumSt1061z0">
    <w:name w:val="WW8NumSt1061z0"/>
    <w:rsid w:val="009A68FB"/>
    <w:rPr>
      <w:rFonts w:ascii="Symbol" w:hAnsi="Symbol"/>
    </w:rPr>
  </w:style>
  <w:style w:type="character" w:customStyle="1" w:styleId="WW8NumSt1063z0">
    <w:name w:val="WW8NumSt1063z0"/>
    <w:rsid w:val="009A68FB"/>
    <w:rPr>
      <w:rFonts w:ascii="Symbol" w:hAnsi="Symbol"/>
      <w:b w:val="0"/>
      <w:i w:val="0"/>
      <w:sz w:val="24"/>
    </w:rPr>
  </w:style>
  <w:style w:type="character" w:customStyle="1" w:styleId="WW8NumSt1064z0">
    <w:name w:val="WW8NumSt1064z0"/>
    <w:rsid w:val="009A68FB"/>
    <w:rPr>
      <w:rFonts w:ascii="Monotype Sorts" w:hAnsi="Monotype Sorts"/>
      <w:color w:val="FF0000"/>
      <w:sz w:val="20"/>
    </w:rPr>
  </w:style>
  <w:style w:type="character" w:customStyle="1" w:styleId="WW8NumSt1065z0">
    <w:name w:val="WW8NumSt1065z0"/>
    <w:rsid w:val="009A68FB"/>
    <w:rPr>
      <w:rFonts w:ascii="Wingdings" w:hAnsi="Wingdings"/>
      <w:color w:val="008000"/>
    </w:rPr>
  </w:style>
  <w:style w:type="character" w:customStyle="1" w:styleId="WW8NumSt1066z0">
    <w:name w:val="WW8NumSt1066z0"/>
    <w:rsid w:val="009A68FB"/>
    <w:rPr>
      <w:rFonts w:ascii="Symbol" w:hAnsi="Symbol"/>
    </w:rPr>
  </w:style>
  <w:style w:type="character" w:customStyle="1" w:styleId="WW8NumSt1068z0">
    <w:name w:val="WW8NumSt1068z0"/>
    <w:rsid w:val="009A68FB"/>
    <w:rPr>
      <w:rFonts w:ascii="Wingdings" w:hAnsi="Wingdings"/>
      <w:color w:val="008000"/>
    </w:rPr>
  </w:style>
  <w:style w:type="character" w:customStyle="1" w:styleId="WW8NumSt1068z1">
    <w:name w:val="WW8NumSt1068z1"/>
    <w:rsid w:val="009A68FB"/>
    <w:rPr>
      <w:rFonts w:ascii="Courier New" w:hAnsi="Courier New"/>
    </w:rPr>
  </w:style>
  <w:style w:type="character" w:customStyle="1" w:styleId="WW8NumSt1068z2">
    <w:name w:val="WW8NumSt1068z2"/>
    <w:rsid w:val="009A68FB"/>
    <w:rPr>
      <w:rFonts w:ascii="Wingdings" w:hAnsi="Wingdings"/>
    </w:rPr>
  </w:style>
  <w:style w:type="character" w:customStyle="1" w:styleId="WW8NumSt1068z3">
    <w:name w:val="WW8NumSt1068z3"/>
    <w:rsid w:val="009A68FB"/>
    <w:rPr>
      <w:rFonts w:ascii="Symbol" w:hAnsi="Symbol"/>
    </w:rPr>
  </w:style>
  <w:style w:type="character" w:customStyle="1" w:styleId="WW8NumSt1069z0">
    <w:name w:val="WW8NumSt1069z0"/>
    <w:rsid w:val="009A68FB"/>
    <w:rPr>
      <w:rFonts w:ascii="Symbol" w:hAnsi="Symbol"/>
    </w:rPr>
  </w:style>
  <w:style w:type="character" w:customStyle="1" w:styleId="WW8NumSt1070z0">
    <w:name w:val="WW8NumSt1070z0"/>
    <w:rsid w:val="009A68FB"/>
    <w:rPr>
      <w:rFonts w:ascii="Symbol" w:hAnsi="Symbol"/>
    </w:rPr>
  </w:style>
  <w:style w:type="character" w:customStyle="1" w:styleId="WW8NumSt1085z0">
    <w:name w:val="WW8NumSt1085z0"/>
    <w:rsid w:val="009A68FB"/>
    <w:rPr>
      <w:rFonts w:ascii="Symbol" w:hAnsi="Symbol"/>
    </w:rPr>
  </w:style>
  <w:style w:type="character" w:customStyle="1" w:styleId="WW8NumSt1089z0">
    <w:name w:val="WW8NumSt1089z0"/>
    <w:rsid w:val="009A68FB"/>
    <w:rPr>
      <w:rFonts w:ascii="Symbol" w:hAnsi="Symbol"/>
    </w:rPr>
  </w:style>
  <w:style w:type="character" w:customStyle="1" w:styleId="WW8NumSt1090z0">
    <w:name w:val="WW8NumSt1090z0"/>
    <w:rsid w:val="009A68FB"/>
    <w:rPr>
      <w:rFonts w:ascii="Wingdings" w:hAnsi="Wingdings"/>
      <w:b w:val="0"/>
      <w:i w:val="0"/>
      <w:sz w:val="24"/>
      <w:u w:val="none"/>
    </w:rPr>
  </w:style>
  <w:style w:type="character" w:customStyle="1" w:styleId="WW8NumSt1091z0">
    <w:name w:val="WW8NumSt1091z0"/>
    <w:rsid w:val="009A68FB"/>
    <w:rPr>
      <w:rFonts w:ascii="Symbol" w:hAnsi="Symbol"/>
    </w:rPr>
  </w:style>
  <w:style w:type="character" w:customStyle="1" w:styleId="WW8NumSt1092z0">
    <w:name w:val="WW8NumSt1092z0"/>
    <w:rsid w:val="009A68FB"/>
    <w:rPr>
      <w:rFonts w:ascii="Symbol" w:hAnsi="Symbol"/>
    </w:rPr>
  </w:style>
  <w:style w:type="character" w:customStyle="1" w:styleId="WW8NumSt1110z0">
    <w:name w:val="WW8NumSt1110z0"/>
    <w:rsid w:val="009A68FB"/>
    <w:rPr>
      <w:rFonts w:ascii="Symbol" w:hAnsi="Symbol"/>
    </w:rPr>
  </w:style>
  <w:style w:type="character" w:customStyle="1" w:styleId="WW8NumSt1112z0">
    <w:name w:val="WW8NumSt1112z0"/>
    <w:rsid w:val="009A68FB"/>
    <w:rPr>
      <w:rFonts w:ascii="Symbol" w:hAnsi="Symbol"/>
    </w:rPr>
  </w:style>
  <w:style w:type="character" w:customStyle="1" w:styleId="WW8NumSt1113z0">
    <w:name w:val="WW8NumSt1113z0"/>
    <w:rsid w:val="009A68FB"/>
    <w:rPr>
      <w:rFonts w:ascii="Symbol" w:hAnsi="Symbol"/>
    </w:rPr>
  </w:style>
  <w:style w:type="character" w:customStyle="1" w:styleId="WW8NumSt1114z0">
    <w:name w:val="WW8NumSt1114z0"/>
    <w:rsid w:val="009A68FB"/>
    <w:rPr>
      <w:rFonts w:ascii="Symbol" w:hAnsi="Symbol"/>
    </w:rPr>
  </w:style>
  <w:style w:type="character" w:customStyle="1" w:styleId="WW8NumSt1115z0">
    <w:name w:val="WW8NumSt1115z0"/>
    <w:rsid w:val="009A68FB"/>
    <w:rPr>
      <w:rFonts w:ascii="Symbol" w:hAnsi="Symbol"/>
    </w:rPr>
  </w:style>
  <w:style w:type="character" w:customStyle="1" w:styleId="WW8NumSt1117z0">
    <w:name w:val="WW8NumSt1117z0"/>
    <w:rsid w:val="009A68FB"/>
    <w:rPr>
      <w:rFonts w:ascii="Symbol" w:hAnsi="Symbol"/>
      <w:b w:val="0"/>
      <w:i w:val="0"/>
      <w:sz w:val="24"/>
    </w:rPr>
  </w:style>
  <w:style w:type="character" w:customStyle="1" w:styleId="WW8NumSt1118z0">
    <w:name w:val="WW8NumSt1118z0"/>
    <w:rsid w:val="009A68FB"/>
    <w:rPr>
      <w:rFonts w:ascii="Monotype Sorts" w:hAnsi="Monotype Sorts"/>
      <w:color w:val="FF0000"/>
      <w:sz w:val="20"/>
    </w:rPr>
  </w:style>
  <w:style w:type="character" w:customStyle="1" w:styleId="WW8NumSt1119z0">
    <w:name w:val="WW8NumSt1119z0"/>
    <w:rsid w:val="009A68FB"/>
    <w:rPr>
      <w:rFonts w:ascii="Wingdings" w:hAnsi="Wingdings"/>
      <w:color w:val="008000"/>
    </w:rPr>
  </w:style>
  <w:style w:type="character" w:customStyle="1" w:styleId="WW8NumSt1120z0">
    <w:name w:val="WW8NumSt1120z0"/>
    <w:rsid w:val="009A68FB"/>
    <w:rPr>
      <w:rFonts w:ascii="Symbol" w:hAnsi="Symbol"/>
    </w:rPr>
  </w:style>
  <w:style w:type="character" w:customStyle="1" w:styleId="WW8NumSt1122z0">
    <w:name w:val="WW8NumSt1122z0"/>
    <w:rsid w:val="009A68FB"/>
    <w:rPr>
      <w:rFonts w:ascii="Wingdings" w:hAnsi="Wingdings"/>
      <w:color w:val="008000"/>
    </w:rPr>
  </w:style>
  <w:style w:type="character" w:customStyle="1" w:styleId="WW8NumSt1122z1">
    <w:name w:val="WW8NumSt1122z1"/>
    <w:rsid w:val="009A68FB"/>
    <w:rPr>
      <w:rFonts w:ascii="Courier New" w:hAnsi="Courier New"/>
    </w:rPr>
  </w:style>
  <w:style w:type="character" w:customStyle="1" w:styleId="WW8NumSt1122z2">
    <w:name w:val="WW8NumSt1122z2"/>
    <w:rsid w:val="009A68FB"/>
    <w:rPr>
      <w:rFonts w:ascii="Wingdings" w:hAnsi="Wingdings"/>
    </w:rPr>
  </w:style>
  <w:style w:type="character" w:customStyle="1" w:styleId="WW8NumSt1122z3">
    <w:name w:val="WW8NumSt1122z3"/>
    <w:rsid w:val="009A68FB"/>
    <w:rPr>
      <w:rFonts w:ascii="Symbol" w:hAnsi="Symbol"/>
    </w:rPr>
  </w:style>
  <w:style w:type="character" w:customStyle="1" w:styleId="WW8NumSt1123z0">
    <w:name w:val="WW8NumSt1123z0"/>
    <w:rsid w:val="009A68FB"/>
    <w:rPr>
      <w:rFonts w:ascii="Symbol" w:hAnsi="Symbol"/>
    </w:rPr>
  </w:style>
  <w:style w:type="character" w:customStyle="1" w:styleId="WW8NumSt1124z0">
    <w:name w:val="WW8NumSt1124z0"/>
    <w:rsid w:val="009A68FB"/>
    <w:rPr>
      <w:rFonts w:ascii="Symbol" w:hAnsi="Symbol"/>
    </w:rPr>
  </w:style>
  <w:style w:type="character" w:customStyle="1" w:styleId="WW8NumSt1139z0">
    <w:name w:val="WW8NumSt1139z0"/>
    <w:rsid w:val="009A68FB"/>
    <w:rPr>
      <w:rFonts w:ascii="Symbol" w:hAnsi="Symbol"/>
    </w:rPr>
  </w:style>
  <w:style w:type="character" w:customStyle="1" w:styleId="WW8NumSt1143z0">
    <w:name w:val="WW8NumSt1143z0"/>
    <w:rsid w:val="009A68FB"/>
    <w:rPr>
      <w:rFonts w:ascii="Symbol" w:hAnsi="Symbol"/>
    </w:rPr>
  </w:style>
  <w:style w:type="character" w:customStyle="1" w:styleId="WW8NumSt1144z0">
    <w:name w:val="WW8NumSt1144z0"/>
    <w:rsid w:val="009A68FB"/>
    <w:rPr>
      <w:rFonts w:ascii="Wingdings" w:hAnsi="Wingdings"/>
      <w:b w:val="0"/>
      <w:i w:val="0"/>
      <w:sz w:val="24"/>
      <w:u w:val="none"/>
    </w:rPr>
  </w:style>
  <w:style w:type="character" w:customStyle="1" w:styleId="WW8NumSt1145z0">
    <w:name w:val="WW8NumSt1145z0"/>
    <w:rsid w:val="009A68FB"/>
    <w:rPr>
      <w:rFonts w:ascii="Symbol" w:hAnsi="Symbol"/>
    </w:rPr>
  </w:style>
  <w:style w:type="character" w:customStyle="1" w:styleId="WW8NumSt1146z0">
    <w:name w:val="WW8NumSt1146z0"/>
    <w:rsid w:val="009A68FB"/>
    <w:rPr>
      <w:rFonts w:ascii="Symbol" w:hAnsi="Symbol"/>
    </w:rPr>
  </w:style>
  <w:style w:type="character" w:customStyle="1" w:styleId="WW8NumSt1149z0">
    <w:name w:val="WW8NumSt1149z0"/>
    <w:rsid w:val="009A68FB"/>
    <w:rPr>
      <w:rFonts w:ascii="Symbol" w:hAnsi="Symbol"/>
    </w:rPr>
  </w:style>
  <w:style w:type="character" w:customStyle="1" w:styleId="WW8NumSt1151z0">
    <w:name w:val="WW8NumSt1151z0"/>
    <w:rsid w:val="009A68FB"/>
    <w:rPr>
      <w:rFonts w:ascii="Symbol" w:hAnsi="Symbol"/>
    </w:rPr>
  </w:style>
  <w:style w:type="character" w:customStyle="1" w:styleId="WW8NumSt1152z0">
    <w:name w:val="WW8NumSt1152z0"/>
    <w:rsid w:val="009A68FB"/>
    <w:rPr>
      <w:rFonts w:ascii="Symbol" w:hAnsi="Symbol"/>
    </w:rPr>
  </w:style>
  <w:style w:type="character" w:customStyle="1" w:styleId="WW8NumSt1153z0">
    <w:name w:val="WW8NumSt1153z0"/>
    <w:rsid w:val="009A68FB"/>
    <w:rPr>
      <w:rFonts w:ascii="Symbol" w:hAnsi="Symbol"/>
    </w:rPr>
  </w:style>
  <w:style w:type="character" w:customStyle="1" w:styleId="WW8NumSt1154z0">
    <w:name w:val="WW8NumSt1154z0"/>
    <w:rsid w:val="009A68FB"/>
    <w:rPr>
      <w:rFonts w:ascii="Symbol" w:hAnsi="Symbol"/>
    </w:rPr>
  </w:style>
  <w:style w:type="character" w:customStyle="1" w:styleId="WW8NumSt1156z0">
    <w:name w:val="WW8NumSt1156z0"/>
    <w:rsid w:val="009A68FB"/>
    <w:rPr>
      <w:rFonts w:ascii="Symbol" w:hAnsi="Symbol"/>
      <w:b w:val="0"/>
      <w:i w:val="0"/>
      <w:sz w:val="24"/>
    </w:rPr>
  </w:style>
  <w:style w:type="character" w:customStyle="1" w:styleId="WW8NumSt1157z0">
    <w:name w:val="WW8NumSt1157z0"/>
    <w:rsid w:val="009A68FB"/>
    <w:rPr>
      <w:rFonts w:ascii="Monotype Sorts" w:hAnsi="Monotype Sorts"/>
      <w:color w:val="FF0000"/>
      <w:sz w:val="20"/>
    </w:rPr>
  </w:style>
  <w:style w:type="character" w:customStyle="1" w:styleId="WW8NumSt1158z0">
    <w:name w:val="WW8NumSt1158z0"/>
    <w:rsid w:val="009A68FB"/>
    <w:rPr>
      <w:rFonts w:ascii="Wingdings" w:hAnsi="Wingdings"/>
      <w:color w:val="008000"/>
    </w:rPr>
  </w:style>
  <w:style w:type="character" w:customStyle="1" w:styleId="WW8NumSt1159z0">
    <w:name w:val="WW8NumSt1159z0"/>
    <w:rsid w:val="009A68FB"/>
    <w:rPr>
      <w:rFonts w:ascii="Symbol" w:hAnsi="Symbol"/>
    </w:rPr>
  </w:style>
  <w:style w:type="character" w:customStyle="1" w:styleId="WW8NumSt1161z0">
    <w:name w:val="WW8NumSt1161z0"/>
    <w:rsid w:val="009A68FB"/>
    <w:rPr>
      <w:rFonts w:ascii="Wingdings" w:hAnsi="Wingdings"/>
      <w:color w:val="008000"/>
    </w:rPr>
  </w:style>
  <w:style w:type="character" w:customStyle="1" w:styleId="WW8NumSt1161z1">
    <w:name w:val="WW8NumSt1161z1"/>
    <w:rsid w:val="009A68FB"/>
    <w:rPr>
      <w:rFonts w:ascii="Courier New" w:hAnsi="Courier New"/>
    </w:rPr>
  </w:style>
  <w:style w:type="character" w:customStyle="1" w:styleId="WW8NumSt1161z2">
    <w:name w:val="WW8NumSt1161z2"/>
    <w:rsid w:val="009A68FB"/>
    <w:rPr>
      <w:rFonts w:ascii="Wingdings" w:hAnsi="Wingdings"/>
    </w:rPr>
  </w:style>
  <w:style w:type="character" w:customStyle="1" w:styleId="WW8NumSt1161z3">
    <w:name w:val="WW8NumSt1161z3"/>
    <w:rsid w:val="009A68FB"/>
    <w:rPr>
      <w:rFonts w:ascii="Symbol" w:hAnsi="Symbol"/>
    </w:rPr>
  </w:style>
  <w:style w:type="character" w:customStyle="1" w:styleId="WW8NumSt1162z0">
    <w:name w:val="WW8NumSt1162z0"/>
    <w:rsid w:val="009A68FB"/>
    <w:rPr>
      <w:rFonts w:ascii="Symbol" w:hAnsi="Symbol"/>
    </w:rPr>
  </w:style>
  <w:style w:type="character" w:customStyle="1" w:styleId="WW8NumSt1163z0">
    <w:name w:val="WW8NumSt1163z0"/>
    <w:rsid w:val="009A68FB"/>
    <w:rPr>
      <w:rFonts w:ascii="Symbol" w:hAnsi="Symbol"/>
    </w:rPr>
  </w:style>
  <w:style w:type="character" w:customStyle="1" w:styleId="WW8NumSt1178z0">
    <w:name w:val="WW8NumSt1178z0"/>
    <w:rsid w:val="009A68FB"/>
    <w:rPr>
      <w:rFonts w:ascii="Symbol" w:hAnsi="Symbol"/>
    </w:rPr>
  </w:style>
  <w:style w:type="character" w:customStyle="1" w:styleId="WW8NumSt1182z0">
    <w:name w:val="WW8NumSt1182z0"/>
    <w:rsid w:val="009A68FB"/>
    <w:rPr>
      <w:rFonts w:ascii="Symbol" w:hAnsi="Symbol"/>
    </w:rPr>
  </w:style>
  <w:style w:type="character" w:customStyle="1" w:styleId="WW8NumSt1183z0">
    <w:name w:val="WW8NumSt1183z0"/>
    <w:rsid w:val="009A68FB"/>
    <w:rPr>
      <w:rFonts w:ascii="Wingdings" w:hAnsi="Wingdings"/>
      <w:b w:val="0"/>
      <w:i w:val="0"/>
      <w:sz w:val="24"/>
      <w:u w:val="none"/>
    </w:rPr>
  </w:style>
  <w:style w:type="character" w:customStyle="1" w:styleId="WW8NumSt1184z0">
    <w:name w:val="WW8NumSt1184z0"/>
    <w:rsid w:val="009A68FB"/>
    <w:rPr>
      <w:rFonts w:ascii="Symbol" w:hAnsi="Symbol"/>
    </w:rPr>
  </w:style>
  <w:style w:type="character" w:customStyle="1" w:styleId="WW8NumSt1185z0">
    <w:name w:val="WW8NumSt1185z0"/>
    <w:rsid w:val="009A68FB"/>
    <w:rPr>
      <w:rFonts w:ascii="Symbol" w:hAnsi="Symbol"/>
    </w:rPr>
  </w:style>
  <w:style w:type="character" w:customStyle="1" w:styleId="WW8NumSt1196z0">
    <w:name w:val="WW8NumSt1196z0"/>
    <w:rsid w:val="009A68FB"/>
    <w:rPr>
      <w:rFonts w:ascii="Symbol" w:hAnsi="Symbol"/>
    </w:rPr>
  </w:style>
  <w:style w:type="character" w:customStyle="1" w:styleId="WW8NumSt1206z0">
    <w:name w:val="WW8NumSt1206z0"/>
    <w:rsid w:val="009A68FB"/>
    <w:rPr>
      <w:rFonts w:ascii="Symbol" w:hAnsi="Symbol"/>
    </w:rPr>
  </w:style>
  <w:style w:type="character" w:customStyle="1" w:styleId="WW8NumSt1343z0">
    <w:name w:val="WW8NumSt1343z0"/>
    <w:rsid w:val="009A68FB"/>
    <w:rPr>
      <w:rFonts w:ascii="Symbol" w:hAnsi="Symbol"/>
    </w:rPr>
  </w:style>
  <w:style w:type="character" w:customStyle="1" w:styleId="WW8NumSt1623z0">
    <w:name w:val="WW8NumSt1623z0"/>
    <w:rsid w:val="009A68FB"/>
    <w:rPr>
      <w:rFonts w:ascii="Symbol" w:hAnsi="Symbol"/>
    </w:rPr>
  </w:style>
  <w:style w:type="character" w:customStyle="1" w:styleId="WW8NumSt1717z0">
    <w:name w:val="WW8NumSt1717z0"/>
    <w:rsid w:val="009A68FB"/>
    <w:rPr>
      <w:rFonts w:ascii="Symbol" w:hAnsi="Symbol"/>
    </w:rPr>
  </w:style>
  <w:style w:type="character" w:customStyle="1" w:styleId="WW8NumSt1717z1">
    <w:name w:val="WW8NumSt1717z1"/>
    <w:rsid w:val="009A68FB"/>
    <w:rPr>
      <w:rFonts w:ascii="Courier New" w:hAnsi="Courier New"/>
    </w:rPr>
  </w:style>
  <w:style w:type="character" w:customStyle="1" w:styleId="WW8NumSt1717z2">
    <w:name w:val="WW8NumSt1717z2"/>
    <w:rsid w:val="009A68FB"/>
    <w:rPr>
      <w:rFonts w:ascii="Wingdings" w:hAnsi="Wingdings"/>
    </w:rPr>
  </w:style>
  <w:style w:type="character" w:customStyle="1" w:styleId="WW8NumSt1718z0">
    <w:name w:val="WW8NumSt1718z0"/>
    <w:rsid w:val="009A68FB"/>
    <w:rPr>
      <w:rFonts w:ascii="Symbol" w:hAnsi="Symbol"/>
    </w:rPr>
  </w:style>
  <w:style w:type="character" w:customStyle="1" w:styleId="WW8NumSt1718z1">
    <w:name w:val="WW8NumSt1718z1"/>
    <w:rsid w:val="009A68FB"/>
    <w:rPr>
      <w:rFonts w:ascii="Courier New" w:hAnsi="Courier New"/>
    </w:rPr>
  </w:style>
  <w:style w:type="character" w:customStyle="1" w:styleId="WW8NumSt1718z2">
    <w:name w:val="WW8NumSt1718z2"/>
    <w:rsid w:val="009A68FB"/>
    <w:rPr>
      <w:rFonts w:ascii="Wingdings" w:hAnsi="Wingdings"/>
    </w:rPr>
  </w:style>
  <w:style w:type="character" w:customStyle="1" w:styleId="WW8NumSt1719z0">
    <w:name w:val="WW8NumSt1719z0"/>
    <w:rsid w:val="009A68FB"/>
    <w:rPr>
      <w:rFonts w:ascii="Symbol" w:hAnsi="Symbol"/>
    </w:rPr>
  </w:style>
  <w:style w:type="character" w:customStyle="1" w:styleId="WW8NumSt1719z1">
    <w:name w:val="WW8NumSt1719z1"/>
    <w:rsid w:val="009A68FB"/>
    <w:rPr>
      <w:rFonts w:ascii="Courier New" w:hAnsi="Courier New"/>
    </w:rPr>
  </w:style>
  <w:style w:type="character" w:customStyle="1" w:styleId="WW8NumSt1719z2">
    <w:name w:val="WW8NumSt1719z2"/>
    <w:rsid w:val="009A68FB"/>
    <w:rPr>
      <w:rFonts w:ascii="Wingdings" w:hAnsi="Wingdings"/>
    </w:rPr>
  </w:style>
  <w:style w:type="character" w:customStyle="1" w:styleId="WW8NumSt1720z0">
    <w:name w:val="WW8NumSt1720z0"/>
    <w:rsid w:val="009A68FB"/>
    <w:rPr>
      <w:rFonts w:ascii="Symbol" w:hAnsi="Symbol"/>
    </w:rPr>
  </w:style>
  <w:style w:type="character" w:customStyle="1" w:styleId="WW8NumSt1721z0">
    <w:name w:val="WW8NumSt1721z0"/>
    <w:rsid w:val="009A68FB"/>
    <w:rPr>
      <w:rFonts w:ascii="Symbol" w:hAnsi="Symbol"/>
      <w:b w:val="0"/>
      <w:i w:val="0"/>
      <w:sz w:val="22"/>
    </w:rPr>
  </w:style>
  <w:style w:type="character" w:customStyle="1" w:styleId="WW8NumSt1722z0">
    <w:name w:val="WW8NumSt1722z0"/>
    <w:rsid w:val="009A68FB"/>
    <w:rPr>
      <w:rFonts w:ascii="Symbol" w:hAnsi="Symbol"/>
    </w:rPr>
  </w:style>
  <w:style w:type="character" w:customStyle="1" w:styleId="WW8NumSt1722z1">
    <w:name w:val="WW8NumSt1722z1"/>
    <w:rsid w:val="009A68FB"/>
    <w:rPr>
      <w:rFonts w:ascii="Courier New" w:hAnsi="Courier New"/>
    </w:rPr>
  </w:style>
  <w:style w:type="character" w:customStyle="1" w:styleId="WW8NumSt1722z2">
    <w:name w:val="WW8NumSt1722z2"/>
    <w:rsid w:val="009A68FB"/>
    <w:rPr>
      <w:rFonts w:ascii="Wingdings" w:hAnsi="Wingdings"/>
    </w:rPr>
  </w:style>
  <w:style w:type="character" w:customStyle="1" w:styleId="WW8NumSt1724z0">
    <w:name w:val="WW8NumSt1724z0"/>
    <w:rsid w:val="009A68FB"/>
    <w:rPr>
      <w:rFonts w:ascii="Symbol" w:hAnsi="Symbol"/>
    </w:rPr>
  </w:style>
  <w:style w:type="character" w:customStyle="1" w:styleId="WW8NumSt1724z1">
    <w:name w:val="WW8NumSt1724z1"/>
    <w:rsid w:val="009A68FB"/>
    <w:rPr>
      <w:rFonts w:ascii="Courier New" w:hAnsi="Courier New"/>
    </w:rPr>
  </w:style>
  <w:style w:type="character" w:customStyle="1" w:styleId="WW8NumSt1724z2">
    <w:name w:val="WW8NumSt1724z2"/>
    <w:rsid w:val="009A68FB"/>
    <w:rPr>
      <w:rFonts w:ascii="Wingdings" w:hAnsi="Wingdings"/>
    </w:rPr>
  </w:style>
  <w:style w:type="character" w:customStyle="1" w:styleId="WW8NumSt1725z0">
    <w:name w:val="WW8NumSt1725z0"/>
    <w:rsid w:val="009A68FB"/>
    <w:rPr>
      <w:rFonts w:ascii="Symbol" w:hAnsi="Symbol"/>
    </w:rPr>
  </w:style>
  <w:style w:type="character" w:customStyle="1" w:styleId="WW8NumSt1725z1">
    <w:name w:val="WW8NumSt1725z1"/>
    <w:rsid w:val="009A68FB"/>
    <w:rPr>
      <w:rFonts w:ascii="Courier New" w:hAnsi="Courier New"/>
    </w:rPr>
  </w:style>
  <w:style w:type="character" w:customStyle="1" w:styleId="WW8NumSt1725z2">
    <w:name w:val="WW8NumSt1725z2"/>
    <w:rsid w:val="009A68FB"/>
    <w:rPr>
      <w:rFonts w:ascii="Wingdings" w:hAnsi="Wingdings"/>
    </w:rPr>
  </w:style>
  <w:style w:type="character" w:customStyle="1" w:styleId="HTMLMarkup">
    <w:name w:val="HTML Markup"/>
    <w:rsid w:val="009A68FB"/>
    <w:rPr>
      <w:color w:val="FF0000"/>
    </w:rPr>
  </w:style>
  <w:style w:type="paragraph" w:styleId="Corpodetexto">
    <w:name w:val="Body Text"/>
    <w:basedOn w:val="Normal"/>
    <w:link w:val="CorpodetextoChar"/>
    <w:rsid w:val="009A68FB"/>
    <w:rPr>
      <w:rFonts w:ascii="Times New Roman" w:hAnsi="Times New Roman"/>
      <w:lang w:val="x-none" w:eastAsia="x-none"/>
    </w:rPr>
  </w:style>
  <w:style w:type="paragraph" w:customStyle="1" w:styleId="Abrirpargrafonegativo">
    <w:name w:val="Abrir parágrafo negativo"/>
    <w:basedOn w:val="Corpodetexto"/>
    <w:rsid w:val="009A68FB"/>
    <w:pPr>
      <w:tabs>
        <w:tab w:val="left" w:pos="567"/>
      </w:tabs>
      <w:ind w:left="567" w:hanging="283"/>
    </w:pPr>
  </w:style>
  <w:style w:type="paragraph" w:styleId="Recuodecorpodetexto">
    <w:name w:val="Body Text Indent"/>
    <w:basedOn w:val="Normal"/>
    <w:semiHidden/>
    <w:rsid w:val="009A68FB"/>
    <w:pPr>
      <w:tabs>
        <w:tab w:val="left" w:pos="864"/>
        <w:tab w:val="left" w:pos="1584"/>
        <w:tab w:val="left" w:pos="2304"/>
        <w:tab w:val="left" w:pos="3024"/>
        <w:tab w:val="left" w:pos="3744"/>
        <w:tab w:val="left" w:pos="4464"/>
        <w:tab w:val="left" w:pos="5184"/>
        <w:tab w:val="left" w:pos="5904"/>
        <w:tab w:val="left" w:pos="6624"/>
      </w:tabs>
      <w:ind w:left="216" w:firstLine="1"/>
      <w:jc w:val="center"/>
    </w:pPr>
    <w:rPr>
      <w:sz w:val="48"/>
    </w:rPr>
  </w:style>
  <w:style w:type="paragraph" w:styleId="Ttulo">
    <w:name w:val="Title"/>
    <w:basedOn w:val="Normal"/>
    <w:next w:val="Corpodetexto"/>
    <w:qFormat/>
    <w:rsid w:val="009A68FB"/>
    <w:pPr>
      <w:keepNext/>
      <w:spacing w:before="240" w:after="120"/>
    </w:pPr>
    <w:rPr>
      <w:rFonts w:eastAsia="MS Mincho" w:cs="MS Mincho"/>
      <w:sz w:val="28"/>
      <w:szCs w:val="28"/>
    </w:rPr>
  </w:style>
  <w:style w:type="paragraph" w:styleId="Lista">
    <w:name w:val="List"/>
    <w:basedOn w:val="Normal"/>
    <w:semiHidden/>
    <w:rsid w:val="009A68FB"/>
    <w:pPr>
      <w:widowControl/>
      <w:suppressAutoHyphens w:val="0"/>
      <w:ind w:left="283" w:hanging="283"/>
    </w:pPr>
  </w:style>
  <w:style w:type="paragraph" w:styleId="Cabealho">
    <w:name w:val="header"/>
    <w:aliases w:val="En-tête 1.1"/>
    <w:basedOn w:val="Normal"/>
    <w:link w:val="CabealhoChar"/>
    <w:uiPriority w:val="99"/>
    <w:rsid w:val="009A68FB"/>
    <w:pPr>
      <w:tabs>
        <w:tab w:val="center" w:pos="121"/>
        <w:tab w:val="right" w:pos="4540"/>
      </w:tabs>
      <w:jc w:val="both"/>
    </w:pPr>
    <w:rPr>
      <w:lang w:val="x-none" w:eastAsia="x-none"/>
    </w:rPr>
  </w:style>
  <w:style w:type="paragraph" w:styleId="Rodap">
    <w:name w:val="footer"/>
    <w:basedOn w:val="Normal"/>
    <w:link w:val="RodapChar"/>
    <w:uiPriority w:val="99"/>
    <w:rsid w:val="009A68FB"/>
    <w:pPr>
      <w:tabs>
        <w:tab w:val="center" w:pos="4252"/>
        <w:tab w:val="right" w:pos="8504"/>
      </w:tabs>
    </w:pPr>
    <w:rPr>
      <w:rFonts w:ascii="Times New Roman" w:hAnsi="Times New Roman"/>
      <w:sz w:val="20"/>
    </w:rPr>
  </w:style>
  <w:style w:type="paragraph" w:customStyle="1" w:styleId="Contedodetabela">
    <w:name w:val="Conteúdo de tabela"/>
    <w:basedOn w:val="Corpodetexto"/>
    <w:rsid w:val="009A68FB"/>
    <w:pPr>
      <w:suppressLineNumbers/>
    </w:pPr>
  </w:style>
  <w:style w:type="paragraph" w:customStyle="1" w:styleId="Ttulodetabela">
    <w:name w:val="Título de tabela"/>
    <w:basedOn w:val="Contedodetabela"/>
    <w:rsid w:val="009A68FB"/>
    <w:pPr>
      <w:jc w:val="center"/>
    </w:pPr>
    <w:rPr>
      <w:b/>
      <w:bCs/>
      <w:i/>
      <w:iCs/>
    </w:rPr>
  </w:style>
  <w:style w:type="paragraph" w:styleId="Legenda">
    <w:name w:val="caption"/>
    <w:basedOn w:val="Normal"/>
    <w:qFormat/>
    <w:rsid w:val="009A68FB"/>
    <w:pPr>
      <w:suppressLineNumbers/>
      <w:spacing w:before="120" w:after="120"/>
    </w:pPr>
    <w:rPr>
      <w:rFonts w:cs="Albany"/>
      <w:i/>
      <w:iCs/>
      <w:sz w:val="20"/>
    </w:rPr>
  </w:style>
  <w:style w:type="paragraph" w:customStyle="1" w:styleId="Contedodamoldura">
    <w:name w:val="Conteúdo da moldura"/>
    <w:basedOn w:val="Corpodetexto"/>
    <w:rsid w:val="009A68FB"/>
  </w:style>
  <w:style w:type="paragraph" w:customStyle="1" w:styleId="ndice">
    <w:name w:val="Índice"/>
    <w:basedOn w:val="Normal"/>
    <w:rsid w:val="009A68FB"/>
    <w:pPr>
      <w:suppressLineNumbers/>
    </w:pPr>
    <w:rPr>
      <w:rFonts w:cs="Albany"/>
    </w:rPr>
  </w:style>
  <w:style w:type="paragraph" w:styleId="Sumrio1">
    <w:name w:val="toc 1"/>
    <w:basedOn w:val="Normal"/>
    <w:next w:val="Normal"/>
    <w:uiPriority w:val="39"/>
    <w:qFormat/>
    <w:rsid w:val="009A68FB"/>
    <w:pPr>
      <w:spacing w:before="120" w:after="120"/>
    </w:pPr>
    <w:rPr>
      <w:b/>
      <w:caps/>
    </w:rPr>
  </w:style>
  <w:style w:type="paragraph" w:styleId="Sumrio2">
    <w:name w:val="toc 2"/>
    <w:basedOn w:val="Normal"/>
    <w:next w:val="Normal"/>
    <w:uiPriority w:val="39"/>
    <w:qFormat/>
    <w:rsid w:val="009A68FB"/>
    <w:pPr>
      <w:ind w:left="200"/>
    </w:pPr>
    <w:rPr>
      <w:smallCaps/>
    </w:rPr>
  </w:style>
  <w:style w:type="paragraph" w:styleId="Sumrio3">
    <w:name w:val="toc 3"/>
    <w:basedOn w:val="Normal"/>
    <w:next w:val="Normal"/>
    <w:uiPriority w:val="39"/>
    <w:qFormat/>
    <w:rsid w:val="009A68FB"/>
    <w:pPr>
      <w:ind w:left="400"/>
    </w:pPr>
    <w:rPr>
      <w:i/>
    </w:rPr>
  </w:style>
  <w:style w:type="paragraph" w:styleId="Sumrio4">
    <w:name w:val="toc 4"/>
    <w:basedOn w:val="Normal"/>
    <w:next w:val="Normal"/>
    <w:rsid w:val="009A68FB"/>
    <w:pPr>
      <w:ind w:left="600"/>
    </w:pPr>
    <w:rPr>
      <w:sz w:val="18"/>
    </w:rPr>
  </w:style>
  <w:style w:type="paragraph" w:styleId="Sumrio5">
    <w:name w:val="toc 5"/>
    <w:basedOn w:val="Normal"/>
    <w:next w:val="Normal"/>
    <w:rsid w:val="009A68FB"/>
    <w:pPr>
      <w:ind w:left="800"/>
    </w:pPr>
    <w:rPr>
      <w:sz w:val="18"/>
    </w:rPr>
  </w:style>
  <w:style w:type="paragraph" w:styleId="Sumrio6">
    <w:name w:val="toc 6"/>
    <w:basedOn w:val="Normal"/>
    <w:next w:val="Normal"/>
    <w:rsid w:val="009A68FB"/>
    <w:pPr>
      <w:ind w:left="1000"/>
    </w:pPr>
    <w:rPr>
      <w:sz w:val="18"/>
    </w:rPr>
  </w:style>
  <w:style w:type="paragraph" w:styleId="Sumrio7">
    <w:name w:val="toc 7"/>
    <w:basedOn w:val="Normal"/>
    <w:next w:val="Normal"/>
    <w:rsid w:val="009A68FB"/>
    <w:pPr>
      <w:ind w:left="1200"/>
    </w:pPr>
    <w:rPr>
      <w:sz w:val="18"/>
    </w:rPr>
  </w:style>
  <w:style w:type="paragraph" w:styleId="Sumrio8">
    <w:name w:val="toc 8"/>
    <w:basedOn w:val="Normal"/>
    <w:next w:val="Normal"/>
    <w:rsid w:val="009A68FB"/>
    <w:pPr>
      <w:ind w:left="1400"/>
    </w:pPr>
    <w:rPr>
      <w:sz w:val="18"/>
    </w:rPr>
  </w:style>
  <w:style w:type="paragraph" w:styleId="Sumrio9">
    <w:name w:val="toc 9"/>
    <w:basedOn w:val="Normal"/>
    <w:next w:val="Normal"/>
    <w:rsid w:val="009A68FB"/>
    <w:pPr>
      <w:ind w:left="1600"/>
    </w:pPr>
    <w:rPr>
      <w:sz w:val="18"/>
    </w:rPr>
  </w:style>
  <w:style w:type="paragraph" w:customStyle="1" w:styleId="WW-Ttulo">
    <w:name w:val="WW-Título"/>
    <w:basedOn w:val="Normal"/>
    <w:next w:val="Corpodetexto"/>
    <w:rsid w:val="009A68FB"/>
    <w:pPr>
      <w:keepNext/>
      <w:spacing w:before="240" w:after="120"/>
    </w:pPr>
    <w:rPr>
      <w:rFonts w:ascii="Albany" w:eastAsia="HG Mincho Light J" w:hAnsi="Albany"/>
      <w:sz w:val="28"/>
    </w:rPr>
  </w:style>
  <w:style w:type="paragraph" w:customStyle="1" w:styleId="WW-ndice">
    <w:name w:val="WW-Índice"/>
    <w:basedOn w:val="Normal"/>
    <w:rsid w:val="009A68FB"/>
    <w:pPr>
      <w:tabs>
        <w:tab w:val="left" w:pos="288"/>
        <w:tab w:val="left" w:pos="1008"/>
        <w:tab w:val="left" w:pos="1728"/>
        <w:tab w:val="left" w:pos="2448"/>
        <w:tab w:val="left" w:pos="3168"/>
        <w:tab w:val="left" w:pos="3888"/>
        <w:tab w:val="left" w:pos="4608"/>
        <w:tab w:val="left" w:pos="5328"/>
        <w:tab w:val="left" w:pos="6048"/>
        <w:tab w:val="left" w:pos="6768"/>
      </w:tabs>
    </w:pPr>
  </w:style>
  <w:style w:type="paragraph" w:customStyle="1" w:styleId="WW-Corpodetexto2">
    <w:name w:val="WW-Corpo de texto 2"/>
    <w:basedOn w:val="Normal"/>
    <w:rsid w:val="009A68FB"/>
    <w:pPr>
      <w:jc w:val="both"/>
    </w:pPr>
  </w:style>
  <w:style w:type="paragraph" w:customStyle="1" w:styleId="WW-Corpodetexto3">
    <w:name w:val="WW-Corpo de texto 3"/>
    <w:basedOn w:val="Normal"/>
    <w:rsid w:val="009A68FB"/>
    <w:pPr>
      <w:jc w:val="both"/>
    </w:pPr>
  </w:style>
  <w:style w:type="paragraph" w:customStyle="1" w:styleId="WW-Recuodecorpodetexto2">
    <w:name w:val="WW-Recuo de corpo de texto 2"/>
    <w:basedOn w:val="Normal"/>
    <w:rsid w:val="009A68FB"/>
    <w:pPr>
      <w:tabs>
        <w:tab w:val="left" w:pos="288"/>
        <w:tab w:val="left" w:pos="1008"/>
        <w:tab w:val="left" w:pos="1728"/>
        <w:tab w:val="left" w:pos="2448"/>
        <w:tab w:val="left" w:pos="3168"/>
        <w:tab w:val="left" w:pos="3888"/>
        <w:tab w:val="left" w:pos="4608"/>
        <w:tab w:val="left" w:pos="5328"/>
        <w:tab w:val="left" w:pos="6048"/>
        <w:tab w:val="left" w:pos="6768"/>
      </w:tabs>
      <w:ind w:left="709" w:hanging="709"/>
      <w:jc w:val="both"/>
    </w:pPr>
  </w:style>
  <w:style w:type="paragraph" w:customStyle="1" w:styleId="WW-Abrirpargrafonegativo">
    <w:name w:val="WW-Abrir parágrafo negativo"/>
    <w:basedOn w:val="Normal"/>
    <w:rsid w:val="009A68FB"/>
    <w:pPr>
      <w:tabs>
        <w:tab w:val="left" w:pos="288"/>
        <w:tab w:val="left" w:pos="1008"/>
        <w:tab w:val="left" w:pos="1728"/>
        <w:tab w:val="left" w:pos="2448"/>
        <w:tab w:val="left" w:pos="3168"/>
        <w:tab w:val="left" w:pos="3888"/>
        <w:tab w:val="left" w:pos="4608"/>
        <w:tab w:val="left" w:pos="5328"/>
        <w:tab w:val="left" w:pos="6048"/>
        <w:tab w:val="left" w:pos="6768"/>
      </w:tabs>
      <w:jc w:val="both"/>
    </w:pPr>
  </w:style>
  <w:style w:type="paragraph" w:customStyle="1" w:styleId="Corpodetexto21">
    <w:name w:val="Corpo de texto 21"/>
    <w:basedOn w:val="Normal"/>
    <w:rsid w:val="009A68FB"/>
    <w:pPr>
      <w:tabs>
        <w:tab w:val="left" w:pos="288"/>
        <w:tab w:val="left" w:pos="504"/>
        <w:tab w:val="left" w:pos="864"/>
        <w:tab w:val="left" w:pos="1008"/>
        <w:tab w:val="left" w:pos="1224"/>
        <w:tab w:val="left" w:pos="1584"/>
        <w:tab w:val="left" w:pos="1728"/>
        <w:tab w:val="left" w:pos="1944"/>
        <w:tab w:val="left" w:pos="2304"/>
        <w:tab w:val="left" w:pos="2448"/>
        <w:tab w:val="left" w:pos="2664"/>
        <w:tab w:val="left" w:pos="3024"/>
        <w:tab w:val="left" w:pos="3168"/>
        <w:tab w:val="left" w:pos="3384"/>
        <w:tab w:val="left" w:pos="3744"/>
        <w:tab w:val="left" w:pos="3888"/>
        <w:tab w:val="left" w:pos="4104"/>
        <w:tab w:val="left" w:pos="4464"/>
        <w:tab w:val="left" w:pos="4608"/>
        <w:tab w:val="left" w:pos="4824"/>
        <w:tab w:val="left" w:pos="5184"/>
        <w:tab w:val="left" w:pos="5328"/>
        <w:tab w:val="left" w:pos="5544"/>
        <w:tab w:val="left" w:pos="5904"/>
        <w:tab w:val="left" w:pos="6048"/>
        <w:tab w:val="left" w:pos="6264"/>
        <w:tab w:val="left" w:pos="6624"/>
        <w:tab w:val="left" w:pos="6768"/>
        <w:tab w:val="left" w:pos="6984"/>
      </w:tabs>
      <w:ind w:left="216" w:firstLine="1"/>
      <w:jc w:val="center"/>
    </w:pPr>
    <w:rPr>
      <w:sz w:val="48"/>
    </w:rPr>
  </w:style>
  <w:style w:type="paragraph" w:customStyle="1" w:styleId="WW-Recuodecorpodetexto3">
    <w:name w:val="WW-Recuo de corpo de texto 3"/>
    <w:basedOn w:val="Normal"/>
    <w:rsid w:val="009A68FB"/>
    <w:pPr>
      <w:ind w:left="426" w:hanging="426"/>
    </w:pPr>
  </w:style>
  <w:style w:type="paragraph" w:customStyle="1" w:styleId="WW-Recuodecorpodetexto31">
    <w:name w:val="WW-Recuo de corpo de texto 31"/>
    <w:basedOn w:val="Normal"/>
    <w:rsid w:val="009A68FB"/>
    <w:pPr>
      <w:ind w:left="993" w:firstLine="1"/>
      <w:jc w:val="both"/>
    </w:pPr>
    <w:rPr>
      <w:b/>
      <w:sz w:val="24"/>
    </w:rPr>
  </w:style>
  <w:style w:type="paragraph" w:customStyle="1" w:styleId="WW-Recuonormal">
    <w:name w:val="WW-Recuo normal"/>
    <w:basedOn w:val="Normal"/>
    <w:next w:val="Normal"/>
    <w:rsid w:val="009A68FB"/>
    <w:rPr>
      <w:sz w:val="24"/>
    </w:rPr>
  </w:style>
  <w:style w:type="paragraph" w:customStyle="1" w:styleId="WW-Contedodamoldura">
    <w:name w:val="WW-Conteúdo da moldura"/>
    <w:basedOn w:val="Corpodetexto"/>
    <w:rsid w:val="009A68FB"/>
  </w:style>
  <w:style w:type="paragraph" w:customStyle="1" w:styleId="WW-Contedodetabela">
    <w:name w:val="WW-Conteúdo de tabela"/>
    <w:basedOn w:val="Corpodetexto"/>
    <w:rsid w:val="009A68FB"/>
    <w:pPr>
      <w:suppressLineNumbers/>
    </w:pPr>
  </w:style>
  <w:style w:type="paragraph" w:customStyle="1" w:styleId="WW-Ttulodetabela">
    <w:name w:val="WW-Título de tabela"/>
    <w:basedOn w:val="WW-Contedodetabela"/>
    <w:rsid w:val="009A68FB"/>
    <w:pPr>
      <w:jc w:val="center"/>
    </w:pPr>
    <w:rPr>
      <w:b/>
      <w:i/>
    </w:rPr>
  </w:style>
  <w:style w:type="paragraph" w:customStyle="1" w:styleId="NormalNormal1">
    <w:name w:val="Normal.Normal1"/>
    <w:rsid w:val="009A68FB"/>
    <w:pPr>
      <w:widowControl w:val="0"/>
      <w:suppressAutoHyphens/>
    </w:pPr>
    <w:rPr>
      <w:rFonts w:eastAsia="HG Mincho Light J"/>
    </w:rPr>
  </w:style>
  <w:style w:type="paragraph" w:customStyle="1" w:styleId="WW-Corpodetexto21">
    <w:name w:val="WW-Corpo de texto 21"/>
    <w:basedOn w:val="Normal"/>
    <w:rsid w:val="009A68FB"/>
    <w:pPr>
      <w:jc w:val="both"/>
    </w:pPr>
    <w:rPr>
      <w:sz w:val="24"/>
    </w:rPr>
  </w:style>
  <w:style w:type="paragraph" w:customStyle="1" w:styleId="WW-Corpodetexto31">
    <w:name w:val="WW-Corpo de texto 31"/>
    <w:basedOn w:val="Normal"/>
    <w:rsid w:val="009A68FB"/>
    <w:pPr>
      <w:jc w:val="both"/>
    </w:pPr>
    <w:rPr>
      <w:b/>
      <w:sz w:val="24"/>
    </w:rPr>
  </w:style>
  <w:style w:type="paragraph" w:customStyle="1" w:styleId="WW-Recuodecorpodetexto21">
    <w:name w:val="WW-Recuo de corpo de texto 21"/>
    <w:basedOn w:val="Normal"/>
    <w:rsid w:val="009A68FB"/>
    <w:pPr>
      <w:ind w:left="360" w:firstLine="1"/>
      <w:jc w:val="both"/>
    </w:pPr>
  </w:style>
  <w:style w:type="paragraph" w:customStyle="1" w:styleId="WW-Recuodecorpodetexto312">
    <w:name w:val="WW-Recuo de corpo de texto 312"/>
    <w:basedOn w:val="Normal"/>
    <w:rsid w:val="009A68FB"/>
    <w:pPr>
      <w:ind w:left="360" w:firstLine="1"/>
      <w:jc w:val="both"/>
    </w:pPr>
    <w:rPr>
      <w:sz w:val="24"/>
    </w:rPr>
  </w:style>
  <w:style w:type="paragraph" w:customStyle="1" w:styleId="WW-Corpodetexto312">
    <w:name w:val="WW-Corpo de texto 312"/>
    <w:basedOn w:val="Normal"/>
    <w:rsid w:val="009A68FB"/>
    <w:pPr>
      <w:spacing w:before="120"/>
      <w:jc w:val="both"/>
    </w:pPr>
    <w:rPr>
      <w:b/>
    </w:rPr>
  </w:style>
  <w:style w:type="paragraph" w:customStyle="1" w:styleId="WW-Recuodecorpodetexto212">
    <w:name w:val="WW-Recuo de corpo de texto 212"/>
    <w:basedOn w:val="Normal"/>
    <w:rsid w:val="009A68FB"/>
    <w:pPr>
      <w:ind w:left="709" w:hanging="709"/>
      <w:jc w:val="both"/>
    </w:pPr>
    <w:rPr>
      <w:b/>
    </w:rPr>
  </w:style>
  <w:style w:type="paragraph" w:customStyle="1" w:styleId="WW-Recuodecorpodetexto3123">
    <w:name w:val="WW-Recuo de corpo de texto 3123"/>
    <w:basedOn w:val="Normal"/>
    <w:rsid w:val="009A68FB"/>
    <w:pPr>
      <w:ind w:left="360" w:firstLine="1"/>
      <w:jc w:val="both"/>
    </w:pPr>
    <w:rPr>
      <w:rFonts w:eastAsia="HG Mincho Light J"/>
      <w:color w:val="000000"/>
    </w:rPr>
  </w:style>
  <w:style w:type="paragraph" w:customStyle="1" w:styleId="WW-Corpodetexto212">
    <w:name w:val="WW-Corpo de texto 212"/>
    <w:basedOn w:val="Normal"/>
    <w:rsid w:val="009A68FB"/>
    <w:pPr>
      <w:tabs>
        <w:tab w:val="left" w:pos="724"/>
        <w:tab w:val="left" w:pos="1444"/>
        <w:tab w:val="left" w:pos="2164"/>
        <w:tab w:val="left" w:pos="2884"/>
        <w:tab w:val="left" w:pos="3604"/>
        <w:tab w:val="left" w:pos="4324"/>
        <w:tab w:val="left" w:pos="5044"/>
        <w:tab w:val="left" w:pos="5764"/>
        <w:tab w:val="left" w:pos="6484"/>
      </w:tabs>
      <w:jc w:val="center"/>
    </w:pPr>
    <w:rPr>
      <w:rFonts w:eastAsia="HG Mincho Light J"/>
      <w:b/>
      <w:color w:val="000000"/>
    </w:rPr>
  </w:style>
  <w:style w:type="paragraph" w:customStyle="1" w:styleId="Normal1">
    <w:name w:val="Normal1"/>
    <w:basedOn w:val="Normal"/>
    <w:rsid w:val="009A68FB"/>
    <w:pPr>
      <w:widowControl/>
      <w:suppressAutoHyphens w:val="0"/>
      <w:jc w:val="both"/>
    </w:pPr>
  </w:style>
  <w:style w:type="paragraph" w:customStyle="1" w:styleId="texto">
    <w:name w:val="texto"/>
    <w:basedOn w:val="Normal"/>
    <w:rsid w:val="009A68FB"/>
    <w:pPr>
      <w:widowControl/>
      <w:suppressAutoHyphens w:val="0"/>
    </w:pPr>
    <w:rPr>
      <w:sz w:val="24"/>
    </w:rPr>
  </w:style>
  <w:style w:type="paragraph" w:styleId="NormalWeb">
    <w:name w:val="Normal (Web)"/>
    <w:basedOn w:val="Normal"/>
    <w:uiPriority w:val="99"/>
    <w:rsid w:val="009A68FB"/>
    <w:pPr>
      <w:spacing w:before="100" w:after="100"/>
    </w:pPr>
    <w:rPr>
      <w:rFonts w:ascii="Thorndale" w:eastAsia="HG Mincho Light J" w:hAnsi="Thorndale"/>
      <w:color w:val="000000"/>
      <w:sz w:val="24"/>
    </w:rPr>
  </w:style>
  <w:style w:type="paragraph" w:customStyle="1" w:styleId="WW-Recuonormal1">
    <w:name w:val="WW-Recuo normal1"/>
    <w:basedOn w:val="Normal"/>
    <w:rsid w:val="009A68FB"/>
    <w:pPr>
      <w:widowControl/>
      <w:suppressAutoHyphens w:val="0"/>
      <w:ind w:left="720" w:firstLine="1"/>
      <w:jc w:val="both"/>
    </w:pPr>
    <w:rPr>
      <w:rFonts w:eastAsia="HG Mincho Light J"/>
      <w:color w:val="000000"/>
      <w:sz w:val="24"/>
    </w:rPr>
  </w:style>
  <w:style w:type="paragraph" w:customStyle="1" w:styleId="BodyTextIndent5">
    <w:name w:val="Body Text Indent 5"/>
    <w:basedOn w:val="Normal"/>
    <w:rsid w:val="009A68FB"/>
    <w:pPr>
      <w:widowControl/>
      <w:suppressAutoHyphens w:val="0"/>
      <w:spacing w:before="60"/>
      <w:ind w:left="2160" w:firstLine="1"/>
    </w:pPr>
    <w:rPr>
      <w:lang w:val="en-US"/>
    </w:rPr>
  </w:style>
  <w:style w:type="paragraph" w:customStyle="1" w:styleId="BodyTextIndent4">
    <w:name w:val="Body Text Indent 4"/>
    <w:basedOn w:val="Normal"/>
    <w:rsid w:val="009A68FB"/>
    <w:pPr>
      <w:widowControl/>
      <w:suppressAutoHyphens w:val="0"/>
      <w:spacing w:before="60"/>
      <w:ind w:left="1800" w:firstLine="1"/>
    </w:pPr>
    <w:rPr>
      <w:lang w:val="en-US"/>
    </w:rPr>
  </w:style>
  <w:style w:type="paragraph" w:customStyle="1" w:styleId="BodyTextIndent1">
    <w:name w:val="Body Text Indent 1"/>
    <w:basedOn w:val="WW-Recuodecorpodetexto212"/>
    <w:rsid w:val="009A68FB"/>
    <w:pPr>
      <w:widowControl/>
      <w:suppressAutoHyphens w:val="0"/>
      <w:spacing w:before="60"/>
      <w:ind w:left="720" w:firstLine="1"/>
      <w:jc w:val="left"/>
    </w:pPr>
    <w:rPr>
      <w:b w:val="0"/>
      <w:sz w:val="20"/>
      <w:lang w:val="en-US"/>
    </w:rPr>
  </w:style>
  <w:style w:type="paragraph" w:customStyle="1" w:styleId="Default">
    <w:name w:val="Default"/>
    <w:rsid w:val="009A68FB"/>
    <w:pPr>
      <w:suppressAutoHyphens/>
    </w:pPr>
    <w:rPr>
      <w:rFonts w:ascii="Arial" w:hAnsi="Arial"/>
      <w:color w:val="000000"/>
      <w:sz w:val="24"/>
    </w:rPr>
  </w:style>
  <w:style w:type="paragraph" w:customStyle="1" w:styleId="TituloSofisticado">
    <w:name w:val="Titulo Sofisticado"/>
    <w:rsid w:val="009A68FB"/>
    <w:pPr>
      <w:shd w:val="clear" w:color="auto" w:fill="C0C0C0"/>
      <w:suppressAutoHyphens/>
    </w:pPr>
    <w:rPr>
      <w:rFonts w:ascii="BankGothic Md BT" w:hAnsi="BankGothic Md BT"/>
      <w:b/>
      <w:caps/>
      <w:color w:val="000080"/>
      <w:sz w:val="40"/>
    </w:rPr>
  </w:style>
  <w:style w:type="paragraph" w:customStyle="1" w:styleId="IndiceSofisticado">
    <w:name w:val="Indice Sofisticado"/>
    <w:basedOn w:val="Sumrio1"/>
    <w:rsid w:val="009A68FB"/>
    <w:pPr>
      <w:widowControl/>
      <w:shd w:val="clear" w:color="auto" w:fill="C0C0C0"/>
      <w:tabs>
        <w:tab w:val="left" w:pos="851"/>
        <w:tab w:val="right" w:pos="8828"/>
      </w:tabs>
      <w:suppressAutoHyphens w:val="0"/>
      <w:spacing w:before="360" w:after="0"/>
    </w:pPr>
    <w:rPr>
      <w:rFonts w:ascii="BankGothic Md BT" w:hAnsi="BankGothic Md BT"/>
      <w:b w:val="0"/>
      <w:caps w:val="0"/>
      <w:color w:val="000080"/>
      <w:sz w:val="32"/>
    </w:rPr>
  </w:style>
  <w:style w:type="paragraph" w:customStyle="1" w:styleId="ItemHead3-Anexo">
    <w:name w:val="Item Head 3 - Anexo"/>
    <w:rsid w:val="009A68FB"/>
    <w:pPr>
      <w:suppressAutoHyphens/>
      <w:jc w:val="both"/>
    </w:pPr>
    <w:rPr>
      <w:rFonts w:ascii="Arial" w:hAnsi="Arial"/>
      <w:sz w:val="22"/>
    </w:rPr>
  </w:style>
  <w:style w:type="paragraph" w:customStyle="1" w:styleId="Heading1-Anexo">
    <w:name w:val="Heading 1 - Anexo"/>
    <w:basedOn w:val="Ttulo1"/>
    <w:next w:val="Normal"/>
    <w:rsid w:val="009A68FB"/>
    <w:pPr>
      <w:widowControl/>
      <w:pBdr>
        <w:top w:val="none" w:sz="0" w:space="0" w:color="auto"/>
        <w:left w:val="none" w:sz="0" w:space="0" w:color="auto"/>
        <w:bottom w:val="none" w:sz="0" w:space="0" w:color="auto"/>
        <w:right w:val="none" w:sz="0" w:space="0" w:color="auto"/>
      </w:pBdr>
      <w:shd w:val="clear" w:color="auto" w:fill="FFFFFF"/>
      <w:tabs>
        <w:tab w:val="clear" w:pos="0"/>
        <w:tab w:val="num" w:pos="720"/>
      </w:tabs>
      <w:suppressAutoHyphens w:val="0"/>
      <w:spacing w:before="360" w:after="240"/>
    </w:pPr>
    <w:rPr>
      <w:b w:val="0"/>
    </w:rPr>
  </w:style>
  <w:style w:type="paragraph" w:customStyle="1" w:styleId="ItemHead4-Anexo">
    <w:name w:val="Item Head 4 - Anexo"/>
    <w:basedOn w:val="ItemHead3-Anexo"/>
    <w:rsid w:val="009A68FB"/>
    <w:pPr>
      <w:tabs>
        <w:tab w:val="num" w:pos="720"/>
      </w:tabs>
    </w:pPr>
  </w:style>
  <w:style w:type="paragraph" w:customStyle="1" w:styleId="ItemHead1-Anexo">
    <w:name w:val="Item Head 1 - Anexo"/>
    <w:basedOn w:val="Normal"/>
    <w:rsid w:val="009A68FB"/>
    <w:pPr>
      <w:widowControl/>
      <w:suppressAutoHyphens w:val="0"/>
      <w:spacing w:before="240" w:after="120"/>
      <w:jc w:val="center"/>
    </w:pPr>
    <w:rPr>
      <w:b/>
    </w:rPr>
  </w:style>
  <w:style w:type="paragraph" w:customStyle="1" w:styleId="BodyTextKeep">
    <w:name w:val="Body Text Keep"/>
    <w:basedOn w:val="Corpodetexto"/>
    <w:rsid w:val="009A68FB"/>
    <w:pPr>
      <w:keepNext/>
      <w:widowControl/>
      <w:suppressAutoHyphens w:val="0"/>
      <w:spacing w:after="240" w:line="240" w:lineRule="atLeast"/>
      <w:ind w:left="1080" w:firstLine="1"/>
      <w:jc w:val="both"/>
    </w:pPr>
    <w:rPr>
      <w:rFonts w:ascii="Arial" w:hAnsi="Arial"/>
      <w:spacing w:val="-5"/>
      <w:sz w:val="20"/>
      <w:lang w:val="en-US"/>
    </w:rPr>
  </w:style>
  <w:style w:type="paragraph" w:customStyle="1" w:styleId="Picture">
    <w:name w:val="Picture"/>
    <w:basedOn w:val="Normal"/>
    <w:next w:val="WW-Legenda"/>
    <w:rsid w:val="009A68FB"/>
    <w:pPr>
      <w:keepNext/>
      <w:widowControl/>
      <w:suppressAutoHyphens w:val="0"/>
      <w:ind w:left="1080" w:firstLine="1"/>
    </w:pPr>
    <w:rPr>
      <w:spacing w:val="-5"/>
      <w:lang w:val="en-US"/>
    </w:rPr>
  </w:style>
  <w:style w:type="paragraph" w:customStyle="1" w:styleId="WW-Legenda">
    <w:name w:val="WW-Legenda"/>
    <w:basedOn w:val="Normal"/>
    <w:next w:val="Normal"/>
    <w:rsid w:val="009A68FB"/>
    <w:pPr>
      <w:spacing w:before="120" w:after="120"/>
    </w:pPr>
    <w:rPr>
      <w:b/>
    </w:rPr>
  </w:style>
  <w:style w:type="paragraph" w:customStyle="1" w:styleId="Q1">
    <w:name w:val="Q1"/>
    <w:basedOn w:val="Normal"/>
    <w:rsid w:val="009A68FB"/>
    <w:pPr>
      <w:widowControl/>
      <w:tabs>
        <w:tab w:val="num" w:pos="567"/>
      </w:tabs>
      <w:suppressAutoHyphens w:val="0"/>
      <w:spacing w:before="120" w:after="120"/>
      <w:jc w:val="both"/>
    </w:pPr>
    <w:rPr>
      <w:sz w:val="24"/>
    </w:rPr>
  </w:style>
  <w:style w:type="paragraph" w:customStyle="1" w:styleId="Q2">
    <w:name w:val="Q2"/>
    <w:basedOn w:val="Q1"/>
    <w:rsid w:val="009A68FB"/>
    <w:pPr>
      <w:ind w:left="566"/>
    </w:pPr>
  </w:style>
  <w:style w:type="paragraph" w:customStyle="1" w:styleId="Q3">
    <w:name w:val="Q3"/>
    <w:basedOn w:val="Q2"/>
    <w:rsid w:val="009A68FB"/>
    <w:pPr>
      <w:ind w:left="849"/>
    </w:pPr>
  </w:style>
  <w:style w:type="paragraph" w:customStyle="1" w:styleId="Q4">
    <w:name w:val="Q4"/>
    <w:basedOn w:val="Q3"/>
    <w:rsid w:val="009A68FB"/>
    <w:pPr>
      <w:tabs>
        <w:tab w:val="left" w:pos="926"/>
      </w:tabs>
      <w:ind w:left="1132" w:hanging="283"/>
    </w:pPr>
  </w:style>
  <w:style w:type="paragraph" w:customStyle="1" w:styleId="Marcador">
    <w:name w:val="Marcador"/>
    <w:basedOn w:val="Normal"/>
    <w:rsid w:val="009A68FB"/>
    <w:pPr>
      <w:widowControl/>
      <w:suppressAutoHyphens w:val="0"/>
    </w:pPr>
    <w:rPr>
      <w:spacing w:val="-5"/>
      <w:lang w:val="en-US"/>
    </w:rPr>
  </w:style>
  <w:style w:type="paragraph" w:customStyle="1" w:styleId="head1">
    <w:name w:val="head1"/>
    <w:basedOn w:val="Normal"/>
    <w:rsid w:val="009A68FB"/>
    <w:pPr>
      <w:suppressAutoHyphens w:val="0"/>
      <w:spacing w:line="300" w:lineRule="auto"/>
      <w:ind w:left="1440" w:hanging="720"/>
      <w:jc w:val="center"/>
    </w:pPr>
    <w:rPr>
      <w:rFonts w:ascii="Helv" w:hAnsi="Helv"/>
      <w:b/>
      <w:sz w:val="28"/>
      <w:lang w:val="en-US"/>
    </w:rPr>
  </w:style>
  <w:style w:type="paragraph" w:customStyle="1" w:styleId="head2">
    <w:name w:val="head2"/>
    <w:basedOn w:val="Normal"/>
    <w:rsid w:val="009A68FB"/>
    <w:pPr>
      <w:suppressAutoHyphens w:val="0"/>
      <w:spacing w:line="300" w:lineRule="auto"/>
      <w:jc w:val="center"/>
    </w:pPr>
    <w:rPr>
      <w:rFonts w:ascii="Helv" w:hAnsi="Helv"/>
      <w:b/>
      <w:sz w:val="24"/>
      <w:lang w:val="en-US"/>
    </w:rPr>
  </w:style>
  <w:style w:type="paragraph" w:customStyle="1" w:styleId="alpha">
    <w:name w:val="alpha"/>
    <w:basedOn w:val="Normal"/>
    <w:rsid w:val="009A68FB"/>
    <w:pPr>
      <w:tabs>
        <w:tab w:val="left" w:pos="1166"/>
      </w:tabs>
      <w:suppressAutoHyphens w:val="0"/>
      <w:spacing w:line="100" w:lineRule="atLeast"/>
      <w:ind w:left="1080" w:hanging="360"/>
    </w:pPr>
    <w:rPr>
      <w:rFonts w:ascii="Helv" w:hAnsi="Helv"/>
      <w:b/>
      <w:lang w:val="en-US"/>
    </w:rPr>
  </w:style>
  <w:style w:type="paragraph" w:customStyle="1" w:styleId="WW-Textodecomentrio">
    <w:name w:val="WW-Texto de comentário"/>
    <w:basedOn w:val="Normal"/>
    <w:rsid w:val="009A68FB"/>
    <w:pPr>
      <w:widowControl/>
      <w:suppressAutoHyphens w:val="0"/>
    </w:pPr>
    <w:rPr>
      <w:lang w:val="en-US"/>
    </w:rPr>
  </w:style>
  <w:style w:type="paragraph" w:customStyle="1" w:styleId="WW-Recuodecorpodetexto2123">
    <w:name w:val="WW-Recuo de corpo de texto 2123"/>
    <w:basedOn w:val="Normal"/>
    <w:rsid w:val="009A68FB"/>
    <w:pPr>
      <w:widowControl/>
      <w:suppressAutoHyphens w:val="0"/>
      <w:spacing w:before="60"/>
      <w:ind w:left="1080"/>
    </w:pPr>
    <w:rPr>
      <w:lang w:val="en-US"/>
    </w:rPr>
  </w:style>
  <w:style w:type="paragraph" w:customStyle="1" w:styleId="Heading3NE">
    <w:name w:val="Heading 3NE"/>
    <w:rsid w:val="009A68FB"/>
    <w:pPr>
      <w:suppressAutoHyphens/>
      <w:spacing w:before="60" w:after="60"/>
      <w:ind w:left="360"/>
    </w:pPr>
    <w:rPr>
      <w:rFonts w:ascii="Arial" w:hAnsi="Arial"/>
      <w:b/>
      <w:caps/>
      <w:sz w:val="22"/>
      <w:lang w:val="en-US"/>
    </w:rPr>
  </w:style>
  <w:style w:type="paragraph" w:customStyle="1" w:styleId="DefinitionTerm">
    <w:name w:val="Definition Term"/>
    <w:basedOn w:val="Normal"/>
    <w:next w:val="Normal"/>
    <w:rsid w:val="009A68FB"/>
    <w:pPr>
      <w:widowControl/>
    </w:pPr>
    <w:rPr>
      <w:sz w:val="24"/>
    </w:rPr>
  </w:style>
  <w:style w:type="paragraph" w:customStyle="1" w:styleId="WW-Corpodetexto211">
    <w:name w:val="WW-Corpo de texto 211"/>
    <w:basedOn w:val="Normal"/>
    <w:rsid w:val="009A68FB"/>
    <w:pPr>
      <w:jc w:val="both"/>
    </w:pPr>
    <w:rPr>
      <w:sz w:val="24"/>
    </w:rPr>
  </w:style>
  <w:style w:type="paragraph" w:customStyle="1" w:styleId="Cabealho1">
    <w:name w:val="Cabeçalho1"/>
    <w:basedOn w:val="Normal"/>
    <w:rsid w:val="009A68FB"/>
    <w:pPr>
      <w:suppressLineNumbers/>
      <w:tabs>
        <w:tab w:val="center" w:pos="4252"/>
        <w:tab w:val="right" w:pos="8504"/>
      </w:tabs>
      <w:autoSpaceDE w:val="0"/>
      <w:jc w:val="center"/>
    </w:pPr>
    <w:rPr>
      <w:rFonts w:eastAsia="Arial"/>
      <w:sz w:val="24"/>
    </w:rPr>
  </w:style>
  <w:style w:type="paragraph" w:styleId="Corpodetexto2">
    <w:name w:val="Body Text 2"/>
    <w:basedOn w:val="Normal"/>
    <w:link w:val="Corpodetexto2Char"/>
    <w:semiHidden/>
    <w:rsid w:val="009A68FB"/>
    <w:pPr>
      <w:tabs>
        <w:tab w:val="left" w:pos="360"/>
      </w:tabs>
      <w:jc w:val="both"/>
    </w:pPr>
    <w:rPr>
      <w:color w:val="FF0000"/>
      <w:lang w:val="x-none" w:eastAsia="x-none"/>
    </w:rPr>
  </w:style>
  <w:style w:type="paragraph" w:styleId="Corpodetexto3">
    <w:name w:val="Body Text 3"/>
    <w:basedOn w:val="Normal"/>
    <w:link w:val="Corpodetexto3Char"/>
    <w:semiHidden/>
    <w:rsid w:val="009A68FB"/>
    <w:pPr>
      <w:tabs>
        <w:tab w:val="left" w:pos="360"/>
      </w:tabs>
    </w:pPr>
    <w:rPr>
      <w:color w:val="FF0000"/>
      <w:lang w:val="x-none" w:eastAsia="x-none"/>
    </w:rPr>
  </w:style>
  <w:style w:type="paragraph" w:styleId="Recuodecorpodetexto2">
    <w:name w:val="Body Text Indent 2"/>
    <w:basedOn w:val="Normal"/>
    <w:semiHidden/>
    <w:rsid w:val="009A68FB"/>
    <w:pPr>
      <w:ind w:left="567"/>
    </w:pPr>
    <w:rPr>
      <w:color w:val="FF0000"/>
    </w:rPr>
  </w:style>
  <w:style w:type="paragraph" w:customStyle="1" w:styleId="CoverTitle">
    <w:name w:val="Cover Title"/>
    <w:rsid w:val="009A68FB"/>
    <w:rPr>
      <w:rFonts w:ascii="Lucida Sans Unicode" w:hAnsi="Lucida Sans Unicode"/>
      <w:sz w:val="40"/>
      <w:lang w:val="en-US"/>
    </w:rPr>
  </w:style>
  <w:style w:type="paragraph" w:styleId="Recuodecorpodetexto3">
    <w:name w:val="Body Text Indent 3"/>
    <w:basedOn w:val="Normal"/>
    <w:semiHidden/>
    <w:rsid w:val="009A68FB"/>
    <w:pPr>
      <w:tabs>
        <w:tab w:val="left" w:pos="284"/>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4" w:hanging="284"/>
      <w:jc w:val="both"/>
    </w:pPr>
  </w:style>
  <w:style w:type="character" w:customStyle="1" w:styleId="1Ttulo">
    <w:name w:val="1. Título"/>
    <w:rsid w:val="00BA005D"/>
    <w:rPr>
      <w:rFonts w:ascii="MyriadPro-Bold" w:hAnsi="MyriadPro-Bold" w:cs="MyriadPro-Bold"/>
      <w:b/>
      <w:bCs/>
      <w:caps/>
      <w:color w:val="006565"/>
      <w:spacing w:val="0"/>
      <w:sz w:val="28"/>
      <w:szCs w:val="28"/>
      <w:u w:val="none"/>
      <w:vertAlign w:val="baseline"/>
      <w:lang w:val="pt-BR"/>
    </w:rPr>
  </w:style>
  <w:style w:type="paragraph" w:styleId="PargrafodaLista">
    <w:name w:val="List Paragraph"/>
    <w:basedOn w:val="Normal"/>
    <w:link w:val="PargrafodaListaChar"/>
    <w:uiPriority w:val="34"/>
    <w:qFormat/>
    <w:rsid w:val="00D430E3"/>
    <w:pPr>
      <w:ind w:left="708"/>
    </w:pPr>
  </w:style>
  <w:style w:type="character" w:customStyle="1" w:styleId="Ttulo3Char">
    <w:name w:val="Título 3 Char"/>
    <w:aliases w:val="lm 3 Char"/>
    <w:link w:val="Ttulo3"/>
    <w:rsid w:val="00B52888"/>
    <w:rPr>
      <w:rFonts w:ascii="Arial" w:hAnsi="Arial"/>
      <w:b/>
      <w:caps/>
      <w:sz w:val="24"/>
    </w:rPr>
  </w:style>
  <w:style w:type="character" w:customStyle="1" w:styleId="Ttulo2Char">
    <w:name w:val="Título 2 Char"/>
    <w:aliases w:val="lm 2 Char"/>
    <w:link w:val="Ttulo2"/>
    <w:locked/>
    <w:rsid w:val="00B52888"/>
    <w:rPr>
      <w:rFonts w:ascii="Arial" w:hAnsi="Arial"/>
      <w:b/>
      <w:caps/>
      <w:sz w:val="28"/>
      <w:lang w:val="x-none" w:eastAsia="x-none"/>
    </w:rPr>
  </w:style>
  <w:style w:type="character" w:styleId="Forte">
    <w:name w:val="Strong"/>
    <w:uiPriority w:val="22"/>
    <w:qFormat/>
    <w:rsid w:val="00B52888"/>
    <w:rPr>
      <w:b/>
    </w:rPr>
  </w:style>
  <w:style w:type="paragraph" w:customStyle="1" w:styleId="tTULO50">
    <w:name w:val="tÍTULO 5"/>
    <w:basedOn w:val="Ttulo5"/>
    <w:next w:val="Normal"/>
    <w:rsid w:val="00B52888"/>
    <w:pPr>
      <w:numPr>
        <w:ilvl w:val="0"/>
        <w:numId w:val="0"/>
      </w:numPr>
      <w:spacing w:before="170" w:after="85"/>
    </w:pPr>
    <w:rPr>
      <w:b/>
      <w:lang w:val="pt-PT"/>
    </w:rPr>
  </w:style>
  <w:style w:type="character" w:customStyle="1" w:styleId="Ttulo1Char">
    <w:name w:val="Título 1 Char"/>
    <w:link w:val="Ttulo1"/>
    <w:rsid w:val="00B52888"/>
    <w:rPr>
      <w:rFonts w:ascii="Arial" w:hAnsi="Arial"/>
      <w:b/>
      <w:kern w:val="1"/>
      <w:sz w:val="32"/>
      <w:shd w:val="clear" w:color="auto" w:fill="C0C0C0"/>
    </w:rPr>
  </w:style>
  <w:style w:type="character" w:customStyle="1" w:styleId="Ttulo4Char">
    <w:name w:val="Título 4 Char"/>
    <w:link w:val="Ttulo4"/>
    <w:rsid w:val="00B76309"/>
    <w:rPr>
      <w:rFonts w:ascii="Arial" w:hAnsi="Arial"/>
      <w:b/>
      <w:caps/>
      <w:sz w:val="22"/>
      <w:lang w:val="x-none" w:eastAsia="x-none"/>
    </w:rPr>
  </w:style>
  <w:style w:type="character" w:customStyle="1" w:styleId="CorpodetextoChar">
    <w:name w:val="Corpo de texto Char"/>
    <w:link w:val="Corpodetexto"/>
    <w:rsid w:val="00110760"/>
    <w:rPr>
      <w:sz w:val="22"/>
    </w:rPr>
  </w:style>
  <w:style w:type="character" w:customStyle="1" w:styleId="RodapChar">
    <w:name w:val="Rodapé Char"/>
    <w:link w:val="Rodap"/>
    <w:uiPriority w:val="99"/>
    <w:rsid w:val="00110760"/>
  </w:style>
  <w:style w:type="character" w:customStyle="1" w:styleId="Ttulo9Char">
    <w:name w:val="Título 9 Char"/>
    <w:link w:val="Ttulo9"/>
    <w:rsid w:val="00110760"/>
    <w:rPr>
      <w:rFonts w:ascii="Arial" w:hAnsi="Arial"/>
      <w:color w:val="FF0000"/>
      <w:sz w:val="32"/>
    </w:rPr>
  </w:style>
  <w:style w:type="paragraph" w:styleId="TextosemFormatao">
    <w:name w:val="Plain Text"/>
    <w:basedOn w:val="Normal"/>
    <w:link w:val="TextosemFormataoChar"/>
    <w:rsid w:val="00187028"/>
    <w:pPr>
      <w:widowControl/>
      <w:suppressAutoHyphens w:val="0"/>
    </w:pPr>
    <w:rPr>
      <w:rFonts w:ascii="Courier New" w:hAnsi="Courier New"/>
      <w:sz w:val="20"/>
      <w:lang w:val="x-none" w:eastAsia="x-none"/>
    </w:rPr>
  </w:style>
  <w:style w:type="character" w:customStyle="1" w:styleId="TextosemFormataoChar">
    <w:name w:val="Texto sem Formatação Char"/>
    <w:link w:val="TextosemFormatao"/>
    <w:rsid w:val="00187028"/>
    <w:rPr>
      <w:rFonts w:ascii="Courier New" w:hAnsi="Courier New"/>
    </w:rPr>
  </w:style>
  <w:style w:type="character" w:customStyle="1" w:styleId="Corpodetexto2Char">
    <w:name w:val="Corpo de texto 2 Char"/>
    <w:link w:val="Corpodetexto2"/>
    <w:semiHidden/>
    <w:rsid w:val="001919DB"/>
    <w:rPr>
      <w:rFonts w:ascii="Arial" w:hAnsi="Arial"/>
      <w:color w:val="FF0000"/>
      <w:sz w:val="22"/>
    </w:rPr>
  </w:style>
  <w:style w:type="paragraph" w:customStyle="1" w:styleId="Bullet1">
    <w:name w:val="Bullet1"/>
    <w:basedOn w:val="Normal"/>
    <w:rsid w:val="001919DB"/>
    <w:pPr>
      <w:widowControl/>
      <w:numPr>
        <w:numId w:val="3"/>
      </w:numPr>
      <w:suppressAutoHyphens w:val="0"/>
      <w:spacing w:after="60" w:line="280" w:lineRule="exact"/>
      <w:jc w:val="both"/>
    </w:pPr>
    <w:rPr>
      <w:rFonts w:ascii="Verdana" w:hAnsi="Verdana" w:cs="Verdana"/>
      <w:color w:val="000000"/>
      <w:sz w:val="18"/>
      <w:szCs w:val="18"/>
      <w:lang w:val="en-US" w:eastAsia="en-US"/>
    </w:rPr>
  </w:style>
  <w:style w:type="paragraph" w:customStyle="1" w:styleId="DDBodyText">
    <w:name w:val="DD Body Text"/>
    <w:link w:val="DDBodyTextChar"/>
    <w:rsid w:val="00C64F6F"/>
    <w:pPr>
      <w:spacing w:before="120" w:line="360" w:lineRule="auto"/>
      <w:ind w:left="851"/>
      <w:jc w:val="both"/>
    </w:pPr>
    <w:rPr>
      <w:rFonts w:ascii="Arial" w:hAnsi="Arial" w:cs="Arial"/>
      <w:spacing w:val="10"/>
      <w:lang w:val="en-GB" w:eastAsia="en-US"/>
    </w:rPr>
  </w:style>
  <w:style w:type="character" w:customStyle="1" w:styleId="DDBodyTextChar">
    <w:name w:val="DD Body Text Char"/>
    <w:link w:val="DDBodyText"/>
    <w:rsid w:val="00C64F6F"/>
    <w:rPr>
      <w:rFonts w:ascii="Arial" w:hAnsi="Arial" w:cs="Arial"/>
      <w:spacing w:val="10"/>
      <w:lang w:val="en-GB" w:eastAsia="en-US" w:bidi="ar-SA"/>
    </w:rPr>
  </w:style>
  <w:style w:type="paragraph" w:styleId="Commarcadores2">
    <w:name w:val="List Bullet 2"/>
    <w:basedOn w:val="Normal"/>
    <w:autoRedefine/>
    <w:semiHidden/>
    <w:rsid w:val="00227DF8"/>
    <w:pPr>
      <w:widowControl/>
      <w:numPr>
        <w:numId w:val="4"/>
      </w:numPr>
      <w:tabs>
        <w:tab w:val="clear" w:pos="1492"/>
        <w:tab w:val="num" w:pos="227"/>
        <w:tab w:val="num" w:pos="643"/>
      </w:tabs>
      <w:suppressAutoHyphens w:val="0"/>
      <w:ind w:left="643" w:firstLine="0"/>
    </w:pPr>
  </w:style>
  <w:style w:type="paragraph" w:customStyle="1" w:styleId="Textosimples">
    <w:name w:val="Texto simples"/>
    <w:basedOn w:val="Normal"/>
    <w:rsid w:val="00227DF8"/>
    <w:pPr>
      <w:widowControl/>
      <w:suppressAutoHyphens w:val="0"/>
    </w:pPr>
    <w:rPr>
      <w:rFonts w:ascii="Courier New" w:eastAsia="Arial Unicode MS" w:hAnsi="Courier New" w:cs="AvantGarde"/>
    </w:rPr>
  </w:style>
  <w:style w:type="paragraph" w:customStyle="1" w:styleId="Ttulo10">
    <w:name w:val="T’tulo 1"/>
    <w:basedOn w:val="Normal"/>
    <w:next w:val="Normal"/>
    <w:rsid w:val="00773E4A"/>
    <w:pPr>
      <w:keepNext/>
      <w:widowControl/>
      <w:suppressAutoHyphens w:val="0"/>
      <w:spacing w:after="120"/>
      <w:ind w:left="425" w:right="6"/>
      <w:jc w:val="both"/>
    </w:pPr>
    <w:rPr>
      <w:b/>
      <w:sz w:val="24"/>
    </w:rPr>
  </w:style>
  <w:style w:type="paragraph" w:styleId="Textoembloco">
    <w:name w:val="Block Text"/>
    <w:basedOn w:val="Normal"/>
    <w:semiHidden/>
    <w:rsid w:val="00773E4A"/>
    <w:pPr>
      <w:widowControl/>
      <w:suppressAutoHyphens w:val="0"/>
      <w:ind w:left="361" w:right="-142"/>
      <w:jc w:val="both"/>
    </w:pPr>
    <w:rPr>
      <w:sz w:val="24"/>
    </w:rPr>
  </w:style>
  <w:style w:type="paragraph" w:customStyle="1" w:styleId="Corpodetexto210">
    <w:name w:val="Corpo de texto 21"/>
    <w:basedOn w:val="Normal"/>
    <w:rsid w:val="00ED170F"/>
    <w:pPr>
      <w:widowControl/>
      <w:tabs>
        <w:tab w:val="left" w:pos="144"/>
        <w:tab w:val="left" w:pos="864"/>
        <w:tab w:val="left" w:pos="1584"/>
        <w:tab w:val="left" w:pos="2304"/>
        <w:tab w:val="left" w:pos="3024"/>
        <w:tab w:val="left" w:pos="3744"/>
        <w:tab w:val="left" w:pos="4464"/>
        <w:tab w:val="left" w:pos="5184"/>
        <w:tab w:val="left" w:pos="5904"/>
        <w:tab w:val="left" w:pos="6624"/>
      </w:tabs>
      <w:jc w:val="both"/>
    </w:pPr>
    <w:rPr>
      <w:b/>
    </w:rPr>
  </w:style>
  <w:style w:type="paragraph" w:customStyle="1" w:styleId="item">
    <w:name w:val="item"/>
    <w:basedOn w:val="Normal"/>
    <w:link w:val="itemChar1"/>
    <w:autoRedefine/>
    <w:rsid w:val="00372C99"/>
    <w:pPr>
      <w:keepLines/>
      <w:widowControl/>
      <w:tabs>
        <w:tab w:val="left" w:pos="1440"/>
        <w:tab w:val="left" w:pos="2160"/>
        <w:tab w:val="left" w:pos="2880"/>
        <w:tab w:val="left" w:pos="3600"/>
        <w:tab w:val="left" w:pos="4320"/>
        <w:tab w:val="left" w:pos="5040"/>
        <w:tab w:val="left" w:pos="5760"/>
        <w:tab w:val="left" w:pos="6480"/>
        <w:tab w:val="left" w:pos="7200"/>
        <w:tab w:val="left" w:pos="7920"/>
      </w:tabs>
      <w:suppressAutoHyphens w:val="0"/>
      <w:autoSpaceDE w:val="0"/>
      <w:autoSpaceDN w:val="0"/>
      <w:adjustRightInd w:val="0"/>
      <w:jc w:val="both"/>
    </w:pPr>
    <w:rPr>
      <w:szCs w:val="22"/>
      <w:lang w:val="x-none" w:eastAsia="x-none"/>
    </w:rPr>
  </w:style>
  <w:style w:type="character" w:customStyle="1" w:styleId="itemChar1">
    <w:name w:val="item Char1"/>
    <w:link w:val="item"/>
    <w:rsid w:val="00372C99"/>
    <w:rPr>
      <w:rFonts w:ascii="Arial" w:hAnsi="Arial" w:cs="Arial"/>
      <w:sz w:val="22"/>
      <w:szCs w:val="22"/>
    </w:rPr>
  </w:style>
  <w:style w:type="table" w:styleId="Tabelacomgrade">
    <w:name w:val="Table Grid"/>
    <w:basedOn w:val="Tabelanormal"/>
    <w:uiPriority w:val="59"/>
    <w:rsid w:val="00A404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decont2">
    <w:name w:val="Lista de cont. 2"/>
    <w:basedOn w:val="Normal"/>
    <w:rsid w:val="00B06094"/>
    <w:pPr>
      <w:widowControl/>
      <w:spacing w:after="120"/>
      <w:ind w:left="566"/>
    </w:pPr>
    <w:rPr>
      <w:lang w:eastAsia="ar-SA"/>
    </w:rPr>
  </w:style>
  <w:style w:type="character" w:customStyle="1" w:styleId="Corpodetexto3Char">
    <w:name w:val="Corpo de texto 3 Char"/>
    <w:link w:val="Corpodetexto3"/>
    <w:semiHidden/>
    <w:rsid w:val="00907BCD"/>
    <w:rPr>
      <w:rFonts w:ascii="Arial" w:hAnsi="Arial"/>
      <w:color w:val="FF0000"/>
      <w:sz w:val="22"/>
    </w:rPr>
  </w:style>
  <w:style w:type="paragraph" w:customStyle="1" w:styleId="WW-Textosimples">
    <w:name w:val="WW-Texto simples"/>
    <w:basedOn w:val="Normal"/>
    <w:rsid w:val="006A704E"/>
    <w:pPr>
      <w:widowControl/>
    </w:pPr>
    <w:rPr>
      <w:rFonts w:ascii="Times New Roman" w:hAnsi="Times New Roman"/>
      <w:sz w:val="20"/>
    </w:rPr>
  </w:style>
  <w:style w:type="paragraph" w:customStyle="1" w:styleId="WW-Textosimples1">
    <w:name w:val="WW-Texto simples1"/>
    <w:basedOn w:val="Normal"/>
    <w:rsid w:val="00C73FFE"/>
    <w:pPr>
      <w:widowControl/>
      <w:jc w:val="both"/>
    </w:pPr>
    <w:rPr>
      <w:rFonts w:ascii="Times New Roman" w:hAnsi="Times New Roman"/>
    </w:rPr>
  </w:style>
  <w:style w:type="character" w:customStyle="1" w:styleId="CabealhoChar">
    <w:name w:val="Cabeçalho Char"/>
    <w:aliases w:val="En-tête 1.1 Char"/>
    <w:link w:val="Cabealho"/>
    <w:uiPriority w:val="99"/>
    <w:rsid w:val="00F00780"/>
    <w:rPr>
      <w:rFonts w:ascii="Arial" w:hAnsi="Arial"/>
      <w:sz w:val="22"/>
    </w:rPr>
  </w:style>
  <w:style w:type="paragraph" w:customStyle="1" w:styleId="EstiloLatimArialComplexoArialLatim12ptComplexo11">
    <w:name w:val="Estilo (Latim) Arial (Complexo) Arial (Latim) 12 pt (Complexo) 11..."/>
    <w:basedOn w:val="Normal"/>
    <w:rsid w:val="001B03AE"/>
    <w:pPr>
      <w:tabs>
        <w:tab w:val="left" w:pos="709"/>
      </w:tabs>
      <w:suppressAutoHyphens w:val="0"/>
      <w:ind w:firstLine="709"/>
      <w:jc w:val="both"/>
    </w:pPr>
    <w:rPr>
      <w:rFonts w:cs="Arial"/>
      <w:sz w:val="24"/>
      <w:szCs w:val="22"/>
    </w:rPr>
  </w:style>
  <w:style w:type="paragraph" w:styleId="SemEspaamento">
    <w:name w:val="No Spacing"/>
    <w:link w:val="SemEspaamentoChar"/>
    <w:uiPriority w:val="1"/>
    <w:qFormat/>
    <w:rsid w:val="00346E33"/>
    <w:rPr>
      <w:rFonts w:ascii="Calibri" w:hAnsi="Calibri"/>
      <w:sz w:val="22"/>
      <w:szCs w:val="22"/>
      <w:lang w:eastAsia="en-US"/>
    </w:rPr>
  </w:style>
  <w:style w:type="character" w:customStyle="1" w:styleId="SemEspaamentoChar">
    <w:name w:val="Sem Espaçamento Char"/>
    <w:link w:val="SemEspaamento"/>
    <w:uiPriority w:val="1"/>
    <w:rsid w:val="00346E33"/>
    <w:rPr>
      <w:rFonts w:ascii="Calibri" w:hAnsi="Calibri"/>
      <w:sz w:val="22"/>
      <w:szCs w:val="22"/>
      <w:lang w:val="pt-BR" w:eastAsia="en-US" w:bidi="ar-SA"/>
    </w:rPr>
  </w:style>
  <w:style w:type="paragraph" w:styleId="Textodebalo">
    <w:name w:val="Balloon Text"/>
    <w:basedOn w:val="Normal"/>
    <w:link w:val="TextodebaloChar"/>
    <w:uiPriority w:val="99"/>
    <w:semiHidden/>
    <w:unhideWhenUsed/>
    <w:rsid w:val="00346E33"/>
    <w:rPr>
      <w:rFonts w:ascii="Tahoma" w:hAnsi="Tahoma" w:cs="Tahoma"/>
      <w:sz w:val="16"/>
      <w:szCs w:val="16"/>
    </w:rPr>
  </w:style>
  <w:style w:type="character" w:customStyle="1" w:styleId="TextodebaloChar">
    <w:name w:val="Texto de balão Char"/>
    <w:link w:val="Textodebalo"/>
    <w:uiPriority w:val="99"/>
    <w:semiHidden/>
    <w:rsid w:val="00346E33"/>
    <w:rPr>
      <w:rFonts w:ascii="Tahoma" w:hAnsi="Tahoma" w:cs="Tahoma"/>
      <w:sz w:val="16"/>
      <w:szCs w:val="16"/>
    </w:rPr>
  </w:style>
  <w:style w:type="paragraph" w:customStyle="1" w:styleId="Estilo1">
    <w:name w:val="Estilo1"/>
    <w:basedOn w:val="Ttulo3"/>
    <w:rsid w:val="007313D2"/>
    <w:pPr>
      <w:widowControl/>
      <w:tabs>
        <w:tab w:val="clear" w:pos="450"/>
        <w:tab w:val="clear" w:pos="1170"/>
        <w:tab w:val="clear" w:pos="1890"/>
        <w:tab w:val="clear" w:pos="2610"/>
        <w:tab w:val="clear" w:pos="3330"/>
        <w:tab w:val="clear" w:pos="4050"/>
      </w:tabs>
      <w:suppressAutoHyphens w:val="0"/>
      <w:spacing w:before="240" w:after="60"/>
      <w:ind w:left="431"/>
    </w:pPr>
    <w:rPr>
      <w:rFonts w:cs="Arial"/>
      <w:b w:val="0"/>
      <w:caps w:val="0"/>
      <w:sz w:val="22"/>
      <w:szCs w:val="26"/>
    </w:rPr>
  </w:style>
  <w:style w:type="paragraph" w:customStyle="1" w:styleId="Estilo2">
    <w:name w:val="Estilo2"/>
    <w:basedOn w:val="Ttulo4"/>
    <w:rsid w:val="007313D2"/>
    <w:pPr>
      <w:widowControl/>
      <w:numPr>
        <w:ilvl w:val="0"/>
        <w:numId w:val="0"/>
      </w:numPr>
      <w:tabs>
        <w:tab w:val="clear" w:pos="4820"/>
      </w:tabs>
      <w:suppressAutoHyphens w:val="0"/>
      <w:spacing w:before="240" w:after="60"/>
      <w:ind w:left="576"/>
    </w:pPr>
    <w:rPr>
      <w:b w:val="0"/>
      <w:caps w:val="0"/>
      <w:szCs w:val="28"/>
    </w:rPr>
  </w:style>
  <w:style w:type="paragraph" w:customStyle="1" w:styleId="Estilo3">
    <w:name w:val="Estilo3"/>
    <w:basedOn w:val="Ttulo5"/>
    <w:rsid w:val="007313D2"/>
    <w:pPr>
      <w:keepNext w:val="0"/>
      <w:widowControl/>
      <w:numPr>
        <w:ilvl w:val="0"/>
        <w:numId w:val="0"/>
      </w:numPr>
      <w:suppressAutoHyphens w:val="0"/>
      <w:spacing w:after="60"/>
      <w:ind w:left="708"/>
    </w:pPr>
    <w:rPr>
      <w:rFonts w:cs="Arial"/>
      <w:caps w:val="0"/>
      <w:szCs w:val="26"/>
    </w:rPr>
  </w:style>
  <w:style w:type="paragraph" w:customStyle="1" w:styleId="Estilo4">
    <w:name w:val="Estilo4"/>
    <w:basedOn w:val="Ttulo5"/>
    <w:rsid w:val="007313D2"/>
    <w:pPr>
      <w:keepNext w:val="0"/>
      <w:widowControl/>
      <w:numPr>
        <w:ilvl w:val="0"/>
        <w:numId w:val="0"/>
      </w:numPr>
      <w:suppressAutoHyphens w:val="0"/>
      <w:spacing w:after="120"/>
      <w:ind w:left="862"/>
    </w:pPr>
    <w:rPr>
      <w:rFonts w:cs="Arial"/>
      <w:caps w:val="0"/>
      <w:szCs w:val="26"/>
    </w:rPr>
  </w:style>
  <w:style w:type="paragraph" w:customStyle="1" w:styleId="Estilo5">
    <w:name w:val="Estilo5"/>
    <w:basedOn w:val="Ttulo5"/>
    <w:rsid w:val="007313D2"/>
    <w:pPr>
      <w:keepNext w:val="0"/>
      <w:widowControl/>
      <w:numPr>
        <w:ilvl w:val="0"/>
        <w:numId w:val="0"/>
      </w:numPr>
      <w:tabs>
        <w:tab w:val="num" w:pos="1008"/>
      </w:tabs>
      <w:suppressAutoHyphens w:val="0"/>
      <w:spacing w:after="60"/>
      <w:ind w:left="1009"/>
    </w:pPr>
    <w:rPr>
      <w:rFonts w:cs="Arial"/>
      <w:bCs/>
      <w:caps w:val="0"/>
      <w:szCs w:val="26"/>
    </w:rPr>
  </w:style>
  <w:style w:type="paragraph" w:customStyle="1" w:styleId="Ttulo16">
    <w:name w:val="Título16"/>
    <w:basedOn w:val="Normal"/>
    <w:rsid w:val="007313D2"/>
    <w:pPr>
      <w:widowControl/>
      <w:suppressAutoHyphens w:val="0"/>
      <w:spacing w:before="240" w:after="240"/>
      <w:jc w:val="both"/>
    </w:pPr>
    <w:rPr>
      <w:b/>
      <w:caps/>
      <w:sz w:val="32"/>
      <w:szCs w:val="24"/>
    </w:rPr>
  </w:style>
  <w:style w:type="paragraph" w:customStyle="1" w:styleId="Ttulo18">
    <w:name w:val="Título 18"/>
    <w:basedOn w:val="Normal"/>
    <w:rsid w:val="007313D2"/>
    <w:pPr>
      <w:widowControl/>
      <w:suppressAutoHyphens w:val="0"/>
      <w:spacing w:before="240" w:after="240"/>
      <w:jc w:val="both"/>
    </w:pPr>
    <w:rPr>
      <w:b/>
      <w:caps/>
      <w:sz w:val="36"/>
      <w:szCs w:val="24"/>
    </w:rPr>
  </w:style>
  <w:style w:type="paragraph" w:customStyle="1" w:styleId="bolan">
    <w:name w:val="bola n"/>
    <w:basedOn w:val="Normal"/>
    <w:rsid w:val="007313D2"/>
    <w:pPr>
      <w:widowControl/>
      <w:tabs>
        <w:tab w:val="num" w:pos="720"/>
      </w:tabs>
      <w:suppressAutoHyphens w:val="0"/>
      <w:spacing w:before="120" w:after="120"/>
      <w:ind w:left="720" w:hanging="360"/>
      <w:jc w:val="both"/>
    </w:pPr>
    <w:rPr>
      <w:szCs w:val="24"/>
    </w:rPr>
  </w:style>
  <w:style w:type="paragraph" w:customStyle="1" w:styleId="bolan1">
    <w:name w:val="bola n1"/>
    <w:basedOn w:val="Estilo1"/>
    <w:rsid w:val="007313D2"/>
    <w:pPr>
      <w:tabs>
        <w:tab w:val="num" w:pos="1151"/>
      </w:tabs>
      <w:ind w:left="1151" w:hanging="360"/>
    </w:pPr>
  </w:style>
  <w:style w:type="paragraph" w:customStyle="1" w:styleId="bolan2">
    <w:name w:val="bola n2"/>
    <w:basedOn w:val="Estilo2"/>
    <w:rsid w:val="007313D2"/>
    <w:pPr>
      <w:tabs>
        <w:tab w:val="num" w:pos="1296"/>
      </w:tabs>
      <w:ind w:left="1296" w:hanging="360"/>
    </w:pPr>
  </w:style>
  <w:style w:type="paragraph" w:customStyle="1" w:styleId="bolan3">
    <w:name w:val="bola n3"/>
    <w:basedOn w:val="Estilo3"/>
    <w:rsid w:val="007313D2"/>
    <w:pPr>
      <w:tabs>
        <w:tab w:val="num" w:pos="1428"/>
      </w:tabs>
      <w:ind w:left="1428" w:hanging="360"/>
    </w:pPr>
  </w:style>
  <w:style w:type="paragraph" w:customStyle="1" w:styleId="bolan4">
    <w:name w:val="bola n4"/>
    <w:basedOn w:val="Estilo4"/>
    <w:rsid w:val="007313D2"/>
    <w:pPr>
      <w:tabs>
        <w:tab w:val="num" w:pos="1582"/>
      </w:tabs>
      <w:ind w:left="1582" w:hanging="360"/>
    </w:pPr>
  </w:style>
  <w:style w:type="paragraph" w:customStyle="1" w:styleId="bolan5">
    <w:name w:val="bola n5"/>
    <w:basedOn w:val="Estilo5"/>
    <w:rsid w:val="007313D2"/>
    <w:pPr>
      <w:tabs>
        <w:tab w:val="clear" w:pos="1008"/>
        <w:tab w:val="num" w:pos="1729"/>
      </w:tabs>
      <w:ind w:left="1729" w:hanging="360"/>
    </w:pPr>
  </w:style>
  <w:style w:type="paragraph" w:customStyle="1" w:styleId="cabecalho3">
    <w:name w:val="cabecalho 3"/>
    <w:basedOn w:val="acabamento3"/>
    <w:autoRedefine/>
    <w:rsid w:val="007313D2"/>
    <w:pPr>
      <w:keepNext w:val="0"/>
      <w:tabs>
        <w:tab w:val="clear" w:pos="567"/>
      </w:tabs>
      <w:ind w:left="0"/>
      <w:outlineLvl w:val="9"/>
    </w:pPr>
    <w:rPr>
      <w:rFonts w:ascii="Arial" w:hAnsi="Arial" w:cs="Arial"/>
      <w:b/>
      <w:sz w:val="20"/>
      <w:szCs w:val="24"/>
      <w:lang w:eastAsia="pt-BR"/>
    </w:rPr>
  </w:style>
  <w:style w:type="paragraph" w:customStyle="1" w:styleId="acabamento3">
    <w:name w:val="acabamento 3"/>
    <w:basedOn w:val="Normal"/>
    <w:rsid w:val="007313D2"/>
    <w:pPr>
      <w:keepNext/>
      <w:widowControl/>
      <w:tabs>
        <w:tab w:val="left" w:pos="567"/>
      </w:tabs>
      <w:suppressAutoHyphens w:val="0"/>
      <w:spacing w:before="120" w:after="120"/>
      <w:ind w:left="1134"/>
      <w:jc w:val="both"/>
      <w:outlineLvl w:val="8"/>
    </w:pPr>
    <w:rPr>
      <w:rFonts w:ascii="Times New Roman" w:hAnsi="Times New Roman"/>
      <w:sz w:val="24"/>
      <w:lang w:eastAsia="en-US"/>
    </w:rPr>
  </w:style>
  <w:style w:type="character" w:customStyle="1" w:styleId="hps">
    <w:name w:val="hps"/>
    <w:rsid w:val="007313D2"/>
  </w:style>
  <w:style w:type="paragraph" w:customStyle="1" w:styleId="CM1">
    <w:name w:val="CM1"/>
    <w:basedOn w:val="Default"/>
    <w:next w:val="Default"/>
    <w:uiPriority w:val="99"/>
    <w:rsid w:val="00705D26"/>
    <w:pPr>
      <w:widowControl w:val="0"/>
      <w:suppressAutoHyphens w:val="0"/>
      <w:autoSpaceDE w:val="0"/>
      <w:autoSpaceDN w:val="0"/>
      <w:adjustRightInd w:val="0"/>
    </w:pPr>
    <w:rPr>
      <w:rFonts w:cs="Arial"/>
      <w:color w:val="auto"/>
      <w:szCs w:val="24"/>
    </w:rPr>
  </w:style>
  <w:style w:type="paragraph" w:customStyle="1" w:styleId="LMstyle">
    <w:name w:val="LMstyle"/>
    <w:basedOn w:val="Normal"/>
    <w:rsid w:val="0031633D"/>
    <w:pPr>
      <w:widowControl/>
      <w:suppressAutoHyphens w:val="0"/>
      <w:ind w:left="1134" w:right="1134"/>
      <w:jc w:val="center"/>
    </w:pPr>
    <w:rPr>
      <w:color w:val="000000"/>
      <w:sz w:val="24"/>
    </w:rPr>
  </w:style>
  <w:style w:type="paragraph" w:customStyle="1" w:styleId="TxBrp29">
    <w:name w:val="TxBr_p29"/>
    <w:basedOn w:val="Normal"/>
    <w:uiPriority w:val="99"/>
    <w:rsid w:val="00A51F48"/>
    <w:pPr>
      <w:widowControl/>
      <w:tabs>
        <w:tab w:val="left" w:pos="1235"/>
      </w:tabs>
      <w:suppressAutoHyphens w:val="0"/>
      <w:overflowPunct w:val="0"/>
      <w:autoSpaceDE w:val="0"/>
      <w:autoSpaceDN w:val="0"/>
      <w:adjustRightInd w:val="0"/>
      <w:spacing w:line="277" w:lineRule="exact"/>
      <w:ind w:left="527" w:firstLine="709"/>
      <w:textAlignment w:val="baseline"/>
    </w:pPr>
    <w:rPr>
      <w:rFonts w:ascii="Times New Roman" w:hAnsi="Times New Roman"/>
      <w:color w:val="000000"/>
      <w:sz w:val="24"/>
      <w:lang w:val="en-US"/>
    </w:rPr>
  </w:style>
  <w:style w:type="character" w:customStyle="1" w:styleId="txttimestrabalho">
    <w:name w:val="txttimestrabalho"/>
    <w:basedOn w:val="Fontepargpadro"/>
    <w:rsid w:val="00DC7E8C"/>
  </w:style>
  <w:style w:type="paragraph" w:styleId="CabealhodoSumrio">
    <w:name w:val="TOC Heading"/>
    <w:basedOn w:val="Ttulo1"/>
    <w:next w:val="Normal"/>
    <w:uiPriority w:val="39"/>
    <w:unhideWhenUsed/>
    <w:qFormat/>
    <w:rsid w:val="00CA4F42"/>
    <w:pPr>
      <w:keepLines/>
      <w:widowControl/>
      <w:pBdr>
        <w:top w:val="none" w:sz="0" w:space="0" w:color="auto"/>
        <w:left w:val="none" w:sz="0" w:space="0" w:color="auto"/>
        <w:bottom w:val="none" w:sz="0" w:space="0" w:color="auto"/>
        <w:right w:val="none" w:sz="0" w:space="0" w:color="auto"/>
      </w:pBdr>
      <w:shd w:val="clear" w:color="auto" w:fill="auto"/>
      <w:tabs>
        <w:tab w:val="clear" w:pos="0"/>
      </w:tabs>
      <w:suppressAutoHyphens w:val="0"/>
      <w:spacing w:before="480" w:after="0" w:line="276" w:lineRule="auto"/>
      <w:jc w:val="left"/>
      <w:outlineLvl w:val="9"/>
    </w:pPr>
    <w:rPr>
      <w:rFonts w:ascii="Cambria" w:hAnsi="Cambria"/>
      <w:bCs/>
      <w:color w:val="365F91"/>
      <w:kern w:val="0"/>
      <w:sz w:val="28"/>
      <w:szCs w:val="28"/>
    </w:rPr>
  </w:style>
  <w:style w:type="paragraph" w:styleId="ndicedeilustraes">
    <w:name w:val="table of figures"/>
    <w:basedOn w:val="Normal"/>
    <w:next w:val="Normal"/>
    <w:uiPriority w:val="99"/>
    <w:unhideWhenUsed/>
    <w:rsid w:val="004D3B88"/>
    <w:rPr>
      <w:rFonts w:ascii="Calibri" w:hAnsi="Calibri" w:cs="Calibri"/>
      <w:i/>
      <w:iCs/>
      <w:sz w:val="20"/>
    </w:rPr>
  </w:style>
  <w:style w:type="character" w:customStyle="1" w:styleId="fontstyle01">
    <w:name w:val="fontstyle01"/>
    <w:rsid w:val="007811DC"/>
    <w:rPr>
      <w:rFonts w:ascii="Helvetica" w:hAnsi="Helvetica" w:hint="default"/>
      <w:b w:val="0"/>
      <w:bCs w:val="0"/>
      <w:i w:val="0"/>
      <w:iCs w:val="0"/>
      <w:color w:val="000000"/>
      <w:sz w:val="22"/>
      <w:szCs w:val="22"/>
    </w:rPr>
  </w:style>
  <w:style w:type="character" w:customStyle="1" w:styleId="fontstyle21">
    <w:name w:val="fontstyle21"/>
    <w:rsid w:val="007811DC"/>
    <w:rPr>
      <w:rFonts w:ascii="Helvetica-Bold" w:hAnsi="Helvetica-Bold" w:hint="default"/>
      <w:b/>
      <w:bCs/>
      <w:i w:val="0"/>
      <w:iCs w:val="0"/>
      <w:color w:val="000000"/>
      <w:sz w:val="20"/>
      <w:szCs w:val="20"/>
    </w:rPr>
  </w:style>
  <w:style w:type="character" w:customStyle="1" w:styleId="fontstyle31">
    <w:name w:val="fontstyle31"/>
    <w:rsid w:val="007811DC"/>
    <w:rPr>
      <w:rFonts w:ascii="Wingdings" w:hAnsi="Wingdings" w:hint="default"/>
      <w:b w:val="0"/>
      <w:bCs w:val="0"/>
      <w:i w:val="0"/>
      <w:iCs w:val="0"/>
      <w:color w:val="000000"/>
      <w:sz w:val="22"/>
      <w:szCs w:val="22"/>
    </w:rPr>
  </w:style>
  <w:style w:type="character" w:customStyle="1" w:styleId="fontstyle41">
    <w:name w:val="fontstyle41"/>
    <w:rsid w:val="007811DC"/>
    <w:rPr>
      <w:rFonts w:ascii="ArialBlack" w:hAnsi="ArialBlack" w:hint="default"/>
      <w:b w:val="0"/>
      <w:bCs w:val="0"/>
      <w:i w:val="0"/>
      <w:iCs w:val="0"/>
      <w:color w:val="000000"/>
      <w:sz w:val="18"/>
      <w:szCs w:val="18"/>
    </w:rPr>
  </w:style>
  <w:style w:type="character" w:customStyle="1" w:styleId="fontstyle11">
    <w:name w:val="fontstyle11"/>
    <w:rsid w:val="00E25069"/>
    <w:rPr>
      <w:rFonts w:ascii="Symbol" w:hAnsi="Symbol" w:hint="default"/>
      <w:b w:val="0"/>
      <w:bCs w:val="0"/>
      <w:i w:val="0"/>
      <w:iCs w:val="0"/>
      <w:color w:val="000000"/>
      <w:sz w:val="22"/>
      <w:szCs w:val="22"/>
    </w:rPr>
  </w:style>
  <w:style w:type="paragraph" w:customStyle="1" w:styleId="IBTiTulo">
    <w:name w:val="IB TiTulo"/>
    <w:basedOn w:val="PargrafodaLista"/>
    <w:link w:val="IBTiTuloChar"/>
    <w:qFormat/>
    <w:rsid w:val="007D338C"/>
    <w:pPr>
      <w:widowControl/>
      <w:numPr>
        <w:numId w:val="8"/>
      </w:numPr>
      <w:tabs>
        <w:tab w:val="left" w:pos="7938"/>
      </w:tabs>
      <w:suppressAutoHyphens w:val="0"/>
      <w:jc w:val="both"/>
    </w:pPr>
    <w:rPr>
      <w:rFonts w:ascii="Arial Black" w:hAnsi="Arial Black"/>
      <w:b/>
      <w:szCs w:val="22"/>
    </w:rPr>
  </w:style>
  <w:style w:type="paragraph" w:customStyle="1" w:styleId="IB-Subtitulo">
    <w:name w:val="IB - Subtitulo"/>
    <w:basedOn w:val="Ttulo1"/>
    <w:link w:val="IB-SubtituloChar"/>
    <w:qFormat/>
    <w:rsid w:val="007D338C"/>
    <w:pPr>
      <w:widowControl/>
      <w:numPr>
        <w:ilvl w:val="1"/>
        <w:numId w:val="8"/>
      </w:numPr>
      <w:pBdr>
        <w:top w:val="none" w:sz="0" w:space="0" w:color="auto"/>
        <w:left w:val="none" w:sz="0" w:space="0" w:color="auto"/>
        <w:bottom w:val="none" w:sz="0" w:space="0" w:color="auto"/>
        <w:right w:val="none" w:sz="0" w:space="0" w:color="auto"/>
      </w:pBdr>
      <w:shd w:val="clear" w:color="auto" w:fill="auto"/>
      <w:suppressAutoHyphens w:val="0"/>
      <w:spacing w:before="0" w:after="240"/>
      <w:jc w:val="both"/>
    </w:pPr>
    <w:rPr>
      <w:rFonts w:ascii="Calibri" w:hAnsi="Calibri" w:cs="Arial"/>
      <w:kern w:val="0"/>
      <w:sz w:val="22"/>
    </w:rPr>
  </w:style>
  <w:style w:type="paragraph" w:customStyle="1" w:styleId="IB-Subtitulo2">
    <w:name w:val="IB - Subtitulo2"/>
    <w:basedOn w:val="PargrafodaLista"/>
    <w:qFormat/>
    <w:rsid w:val="007D338C"/>
    <w:pPr>
      <w:widowControl/>
      <w:numPr>
        <w:ilvl w:val="2"/>
        <w:numId w:val="8"/>
      </w:numPr>
      <w:tabs>
        <w:tab w:val="left" w:pos="284"/>
      </w:tabs>
      <w:suppressAutoHyphens w:val="0"/>
      <w:spacing w:after="240"/>
      <w:jc w:val="both"/>
    </w:pPr>
    <w:rPr>
      <w:rFonts w:ascii="Calibri" w:hAnsi="Calibri"/>
      <w:b/>
      <w:szCs w:val="22"/>
    </w:rPr>
  </w:style>
  <w:style w:type="character" w:customStyle="1" w:styleId="IB-SubtituloChar">
    <w:name w:val="IB - Subtitulo Char"/>
    <w:link w:val="IB-Subtitulo"/>
    <w:rsid w:val="007D338C"/>
    <w:rPr>
      <w:rFonts w:ascii="Calibri" w:hAnsi="Calibri" w:cs="Arial"/>
      <w:b/>
      <w:sz w:val="22"/>
      <w:lang w:val="x-none" w:eastAsia="x-none"/>
    </w:rPr>
  </w:style>
  <w:style w:type="character" w:customStyle="1" w:styleId="PargrafodaListaChar">
    <w:name w:val="Parágrafo da Lista Char"/>
    <w:link w:val="PargrafodaLista"/>
    <w:uiPriority w:val="34"/>
    <w:rsid w:val="007D338C"/>
    <w:rPr>
      <w:rFonts w:ascii="Arial" w:hAnsi="Arial"/>
      <w:sz w:val="22"/>
    </w:rPr>
  </w:style>
  <w:style w:type="paragraph" w:styleId="Commarcadores">
    <w:name w:val="List Bullet"/>
    <w:basedOn w:val="Normal"/>
    <w:uiPriority w:val="6"/>
    <w:unhideWhenUsed/>
    <w:rsid w:val="00C83DC4"/>
    <w:pPr>
      <w:widowControl/>
      <w:numPr>
        <w:numId w:val="9"/>
      </w:numPr>
      <w:suppressAutoHyphens w:val="0"/>
      <w:spacing w:line="264" w:lineRule="auto"/>
      <w:contextualSpacing/>
    </w:pPr>
    <w:rPr>
      <w:rFonts w:ascii="Calibri" w:eastAsia="Calibri" w:hAnsi="Calibri"/>
      <w:sz w:val="21"/>
      <w:szCs w:val="22"/>
    </w:rPr>
  </w:style>
  <w:style w:type="character" w:customStyle="1" w:styleId="tgc">
    <w:name w:val="_tgc"/>
    <w:basedOn w:val="Fontepargpadro"/>
    <w:rsid w:val="00744CC8"/>
  </w:style>
  <w:style w:type="paragraph" w:styleId="Subttulo">
    <w:name w:val="Subtitle"/>
    <w:basedOn w:val="Normal"/>
    <w:next w:val="Normal"/>
    <w:link w:val="SubttuloChar"/>
    <w:qFormat/>
    <w:rsid w:val="006B4D89"/>
    <w:pPr>
      <w:widowControl/>
      <w:suppressAutoHyphens w:val="0"/>
      <w:spacing w:after="60"/>
      <w:jc w:val="center"/>
      <w:outlineLvl w:val="1"/>
    </w:pPr>
    <w:rPr>
      <w:rFonts w:ascii="Cambria" w:hAnsi="Cambria"/>
      <w:sz w:val="24"/>
      <w:szCs w:val="24"/>
    </w:rPr>
  </w:style>
  <w:style w:type="character" w:customStyle="1" w:styleId="SubttuloChar">
    <w:name w:val="Subtítulo Char"/>
    <w:link w:val="Subttulo"/>
    <w:rsid w:val="006B4D89"/>
    <w:rPr>
      <w:rFonts w:ascii="Cambria" w:hAnsi="Cambria"/>
      <w:sz w:val="24"/>
      <w:szCs w:val="24"/>
    </w:rPr>
  </w:style>
  <w:style w:type="table" w:customStyle="1" w:styleId="ListaClara-nfase11">
    <w:name w:val="Lista Clara - Ênfase 11"/>
    <w:basedOn w:val="Tabelanormal"/>
    <w:uiPriority w:val="61"/>
    <w:rsid w:val="009127D9"/>
    <w:rPr>
      <w:color w:val="0070C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GradeClara-nfase11">
    <w:name w:val="Grade Clara - Ênfase 11"/>
    <w:basedOn w:val="Tabelanormal"/>
    <w:uiPriority w:val="62"/>
    <w:rsid w:val="00114711"/>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staClara-nfase1">
    <w:name w:val="Light List Accent 1"/>
    <w:basedOn w:val="Tabelanormal"/>
    <w:uiPriority w:val="61"/>
    <w:rsid w:val="00495E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IBTiTuloChar">
    <w:name w:val="IB TiTulo Char"/>
    <w:link w:val="IBTiTulo"/>
    <w:rsid w:val="00194DCB"/>
    <w:rPr>
      <w:rFonts w:ascii="Arial Black" w:hAnsi="Arial Black"/>
      <w:b/>
      <w:sz w:val="22"/>
      <w:szCs w:val="22"/>
    </w:rPr>
  </w:style>
  <w:style w:type="character" w:customStyle="1" w:styleId="postbody">
    <w:name w:val="postbody"/>
    <w:rsid w:val="00C6752B"/>
  </w:style>
  <w:style w:type="character" w:styleId="MenoPendente">
    <w:name w:val="Unresolved Mention"/>
    <w:basedOn w:val="Fontepargpadro"/>
    <w:uiPriority w:val="99"/>
    <w:semiHidden/>
    <w:unhideWhenUsed/>
    <w:rsid w:val="00D46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63">
      <w:bodyDiv w:val="1"/>
      <w:marLeft w:val="0"/>
      <w:marRight w:val="0"/>
      <w:marTop w:val="0"/>
      <w:marBottom w:val="0"/>
      <w:divBdr>
        <w:top w:val="none" w:sz="0" w:space="0" w:color="auto"/>
        <w:left w:val="none" w:sz="0" w:space="0" w:color="auto"/>
        <w:bottom w:val="none" w:sz="0" w:space="0" w:color="auto"/>
        <w:right w:val="none" w:sz="0" w:space="0" w:color="auto"/>
      </w:divBdr>
    </w:div>
    <w:div w:id="40325864">
      <w:bodyDiv w:val="1"/>
      <w:marLeft w:val="0"/>
      <w:marRight w:val="0"/>
      <w:marTop w:val="0"/>
      <w:marBottom w:val="0"/>
      <w:divBdr>
        <w:top w:val="none" w:sz="0" w:space="0" w:color="auto"/>
        <w:left w:val="none" w:sz="0" w:space="0" w:color="auto"/>
        <w:bottom w:val="none" w:sz="0" w:space="0" w:color="auto"/>
        <w:right w:val="none" w:sz="0" w:space="0" w:color="auto"/>
      </w:divBdr>
    </w:div>
    <w:div w:id="50081572">
      <w:bodyDiv w:val="1"/>
      <w:marLeft w:val="0"/>
      <w:marRight w:val="0"/>
      <w:marTop w:val="0"/>
      <w:marBottom w:val="0"/>
      <w:divBdr>
        <w:top w:val="none" w:sz="0" w:space="0" w:color="auto"/>
        <w:left w:val="none" w:sz="0" w:space="0" w:color="auto"/>
        <w:bottom w:val="none" w:sz="0" w:space="0" w:color="auto"/>
        <w:right w:val="none" w:sz="0" w:space="0" w:color="auto"/>
      </w:divBdr>
    </w:div>
    <w:div w:id="61299627">
      <w:bodyDiv w:val="1"/>
      <w:marLeft w:val="0"/>
      <w:marRight w:val="0"/>
      <w:marTop w:val="0"/>
      <w:marBottom w:val="0"/>
      <w:divBdr>
        <w:top w:val="none" w:sz="0" w:space="0" w:color="auto"/>
        <w:left w:val="none" w:sz="0" w:space="0" w:color="auto"/>
        <w:bottom w:val="none" w:sz="0" w:space="0" w:color="auto"/>
        <w:right w:val="none" w:sz="0" w:space="0" w:color="auto"/>
      </w:divBdr>
    </w:div>
    <w:div w:id="212424743">
      <w:bodyDiv w:val="1"/>
      <w:marLeft w:val="0"/>
      <w:marRight w:val="0"/>
      <w:marTop w:val="0"/>
      <w:marBottom w:val="0"/>
      <w:divBdr>
        <w:top w:val="none" w:sz="0" w:space="0" w:color="auto"/>
        <w:left w:val="none" w:sz="0" w:space="0" w:color="auto"/>
        <w:bottom w:val="none" w:sz="0" w:space="0" w:color="auto"/>
        <w:right w:val="none" w:sz="0" w:space="0" w:color="auto"/>
      </w:divBdr>
    </w:div>
    <w:div w:id="328215143">
      <w:bodyDiv w:val="1"/>
      <w:marLeft w:val="0"/>
      <w:marRight w:val="0"/>
      <w:marTop w:val="0"/>
      <w:marBottom w:val="0"/>
      <w:divBdr>
        <w:top w:val="none" w:sz="0" w:space="0" w:color="auto"/>
        <w:left w:val="none" w:sz="0" w:space="0" w:color="auto"/>
        <w:bottom w:val="none" w:sz="0" w:space="0" w:color="auto"/>
        <w:right w:val="none" w:sz="0" w:space="0" w:color="auto"/>
      </w:divBdr>
    </w:div>
    <w:div w:id="413282211">
      <w:bodyDiv w:val="1"/>
      <w:marLeft w:val="0"/>
      <w:marRight w:val="0"/>
      <w:marTop w:val="0"/>
      <w:marBottom w:val="0"/>
      <w:divBdr>
        <w:top w:val="none" w:sz="0" w:space="0" w:color="auto"/>
        <w:left w:val="none" w:sz="0" w:space="0" w:color="auto"/>
        <w:bottom w:val="none" w:sz="0" w:space="0" w:color="auto"/>
        <w:right w:val="none" w:sz="0" w:space="0" w:color="auto"/>
      </w:divBdr>
    </w:div>
    <w:div w:id="455028533">
      <w:bodyDiv w:val="1"/>
      <w:marLeft w:val="0"/>
      <w:marRight w:val="0"/>
      <w:marTop w:val="0"/>
      <w:marBottom w:val="0"/>
      <w:divBdr>
        <w:top w:val="none" w:sz="0" w:space="0" w:color="auto"/>
        <w:left w:val="none" w:sz="0" w:space="0" w:color="auto"/>
        <w:bottom w:val="none" w:sz="0" w:space="0" w:color="auto"/>
        <w:right w:val="none" w:sz="0" w:space="0" w:color="auto"/>
      </w:divBdr>
    </w:div>
    <w:div w:id="472915076">
      <w:bodyDiv w:val="1"/>
      <w:marLeft w:val="0"/>
      <w:marRight w:val="0"/>
      <w:marTop w:val="0"/>
      <w:marBottom w:val="0"/>
      <w:divBdr>
        <w:top w:val="none" w:sz="0" w:space="0" w:color="auto"/>
        <w:left w:val="none" w:sz="0" w:space="0" w:color="auto"/>
        <w:bottom w:val="none" w:sz="0" w:space="0" w:color="auto"/>
        <w:right w:val="none" w:sz="0" w:space="0" w:color="auto"/>
      </w:divBdr>
      <w:divsChild>
        <w:div w:id="2032878898">
          <w:marLeft w:val="0"/>
          <w:marRight w:val="0"/>
          <w:marTop w:val="0"/>
          <w:marBottom w:val="0"/>
          <w:divBdr>
            <w:top w:val="none" w:sz="0" w:space="0" w:color="auto"/>
            <w:left w:val="none" w:sz="0" w:space="0" w:color="auto"/>
            <w:bottom w:val="none" w:sz="0" w:space="0" w:color="auto"/>
            <w:right w:val="none" w:sz="0" w:space="0" w:color="auto"/>
          </w:divBdr>
          <w:divsChild>
            <w:div w:id="60375833">
              <w:marLeft w:val="0"/>
              <w:marRight w:val="0"/>
              <w:marTop w:val="0"/>
              <w:marBottom w:val="0"/>
              <w:divBdr>
                <w:top w:val="none" w:sz="0" w:space="0" w:color="auto"/>
                <w:left w:val="none" w:sz="0" w:space="0" w:color="auto"/>
                <w:bottom w:val="none" w:sz="0" w:space="0" w:color="auto"/>
                <w:right w:val="none" w:sz="0" w:space="0" w:color="auto"/>
              </w:divBdr>
            </w:div>
            <w:div w:id="93282134">
              <w:marLeft w:val="0"/>
              <w:marRight w:val="0"/>
              <w:marTop w:val="0"/>
              <w:marBottom w:val="0"/>
              <w:divBdr>
                <w:top w:val="none" w:sz="0" w:space="0" w:color="auto"/>
                <w:left w:val="none" w:sz="0" w:space="0" w:color="auto"/>
                <w:bottom w:val="none" w:sz="0" w:space="0" w:color="auto"/>
                <w:right w:val="none" w:sz="0" w:space="0" w:color="auto"/>
              </w:divBdr>
            </w:div>
            <w:div w:id="272399906">
              <w:marLeft w:val="0"/>
              <w:marRight w:val="0"/>
              <w:marTop w:val="0"/>
              <w:marBottom w:val="0"/>
              <w:divBdr>
                <w:top w:val="none" w:sz="0" w:space="0" w:color="auto"/>
                <w:left w:val="none" w:sz="0" w:space="0" w:color="auto"/>
                <w:bottom w:val="none" w:sz="0" w:space="0" w:color="auto"/>
                <w:right w:val="none" w:sz="0" w:space="0" w:color="auto"/>
              </w:divBdr>
            </w:div>
            <w:div w:id="380596585">
              <w:marLeft w:val="0"/>
              <w:marRight w:val="0"/>
              <w:marTop w:val="0"/>
              <w:marBottom w:val="0"/>
              <w:divBdr>
                <w:top w:val="none" w:sz="0" w:space="0" w:color="auto"/>
                <w:left w:val="none" w:sz="0" w:space="0" w:color="auto"/>
                <w:bottom w:val="none" w:sz="0" w:space="0" w:color="auto"/>
                <w:right w:val="none" w:sz="0" w:space="0" w:color="auto"/>
              </w:divBdr>
            </w:div>
            <w:div w:id="437067108">
              <w:marLeft w:val="0"/>
              <w:marRight w:val="0"/>
              <w:marTop w:val="0"/>
              <w:marBottom w:val="0"/>
              <w:divBdr>
                <w:top w:val="none" w:sz="0" w:space="0" w:color="auto"/>
                <w:left w:val="none" w:sz="0" w:space="0" w:color="auto"/>
                <w:bottom w:val="none" w:sz="0" w:space="0" w:color="auto"/>
                <w:right w:val="none" w:sz="0" w:space="0" w:color="auto"/>
              </w:divBdr>
            </w:div>
            <w:div w:id="484203094">
              <w:marLeft w:val="0"/>
              <w:marRight w:val="0"/>
              <w:marTop w:val="0"/>
              <w:marBottom w:val="0"/>
              <w:divBdr>
                <w:top w:val="none" w:sz="0" w:space="0" w:color="auto"/>
                <w:left w:val="none" w:sz="0" w:space="0" w:color="auto"/>
                <w:bottom w:val="none" w:sz="0" w:space="0" w:color="auto"/>
                <w:right w:val="none" w:sz="0" w:space="0" w:color="auto"/>
              </w:divBdr>
            </w:div>
            <w:div w:id="488131790">
              <w:marLeft w:val="0"/>
              <w:marRight w:val="0"/>
              <w:marTop w:val="0"/>
              <w:marBottom w:val="0"/>
              <w:divBdr>
                <w:top w:val="none" w:sz="0" w:space="0" w:color="auto"/>
                <w:left w:val="none" w:sz="0" w:space="0" w:color="auto"/>
                <w:bottom w:val="none" w:sz="0" w:space="0" w:color="auto"/>
                <w:right w:val="none" w:sz="0" w:space="0" w:color="auto"/>
              </w:divBdr>
            </w:div>
            <w:div w:id="508368041">
              <w:marLeft w:val="0"/>
              <w:marRight w:val="0"/>
              <w:marTop w:val="0"/>
              <w:marBottom w:val="0"/>
              <w:divBdr>
                <w:top w:val="none" w:sz="0" w:space="0" w:color="auto"/>
                <w:left w:val="none" w:sz="0" w:space="0" w:color="auto"/>
                <w:bottom w:val="none" w:sz="0" w:space="0" w:color="auto"/>
                <w:right w:val="none" w:sz="0" w:space="0" w:color="auto"/>
              </w:divBdr>
            </w:div>
            <w:div w:id="512691069">
              <w:marLeft w:val="0"/>
              <w:marRight w:val="0"/>
              <w:marTop w:val="0"/>
              <w:marBottom w:val="0"/>
              <w:divBdr>
                <w:top w:val="none" w:sz="0" w:space="0" w:color="auto"/>
                <w:left w:val="none" w:sz="0" w:space="0" w:color="auto"/>
                <w:bottom w:val="none" w:sz="0" w:space="0" w:color="auto"/>
                <w:right w:val="none" w:sz="0" w:space="0" w:color="auto"/>
              </w:divBdr>
            </w:div>
            <w:div w:id="710962268">
              <w:marLeft w:val="0"/>
              <w:marRight w:val="0"/>
              <w:marTop w:val="0"/>
              <w:marBottom w:val="0"/>
              <w:divBdr>
                <w:top w:val="none" w:sz="0" w:space="0" w:color="auto"/>
                <w:left w:val="none" w:sz="0" w:space="0" w:color="auto"/>
                <w:bottom w:val="none" w:sz="0" w:space="0" w:color="auto"/>
                <w:right w:val="none" w:sz="0" w:space="0" w:color="auto"/>
              </w:divBdr>
            </w:div>
            <w:div w:id="740253320">
              <w:marLeft w:val="0"/>
              <w:marRight w:val="0"/>
              <w:marTop w:val="0"/>
              <w:marBottom w:val="0"/>
              <w:divBdr>
                <w:top w:val="none" w:sz="0" w:space="0" w:color="auto"/>
                <w:left w:val="none" w:sz="0" w:space="0" w:color="auto"/>
                <w:bottom w:val="none" w:sz="0" w:space="0" w:color="auto"/>
                <w:right w:val="none" w:sz="0" w:space="0" w:color="auto"/>
              </w:divBdr>
            </w:div>
            <w:div w:id="779229242">
              <w:marLeft w:val="0"/>
              <w:marRight w:val="0"/>
              <w:marTop w:val="0"/>
              <w:marBottom w:val="0"/>
              <w:divBdr>
                <w:top w:val="none" w:sz="0" w:space="0" w:color="auto"/>
                <w:left w:val="none" w:sz="0" w:space="0" w:color="auto"/>
                <w:bottom w:val="none" w:sz="0" w:space="0" w:color="auto"/>
                <w:right w:val="none" w:sz="0" w:space="0" w:color="auto"/>
              </w:divBdr>
            </w:div>
            <w:div w:id="899942336">
              <w:marLeft w:val="0"/>
              <w:marRight w:val="0"/>
              <w:marTop w:val="0"/>
              <w:marBottom w:val="0"/>
              <w:divBdr>
                <w:top w:val="none" w:sz="0" w:space="0" w:color="auto"/>
                <w:left w:val="none" w:sz="0" w:space="0" w:color="auto"/>
                <w:bottom w:val="none" w:sz="0" w:space="0" w:color="auto"/>
                <w:right w:val="none" w:sz="0" w:space="0" w:color="auto"/>
              </w:divBdr>
            </w:div>
            <w:div w:id="958297360">
              <w:marLeft w:val="0"/>
              <w:marRight w:val="0"/>
              <w:marTop w:val="0"/>
              <w:marBottom w:val="0"/>
              <w:divBdr>
                <w:top w:val="none" w:sz="0" w:space="0" w:color="auto"/>
                <w:left w:val="none" w:sz="0" w:space="0" w:color="auto"/>
                <w:bottom w:val="none" w:sz="0" w:space="0" w:color="auto"/>
                <w:right w:val="none" w:sz="0" w:space="0" w:color="auto"/>
              </w:divBdr>
            </w:div>
            <w:div w:id="1286497470">
              <w:marLeft w:val="0"/>
              <w:marRight w:val="0"/>
              <w:marTop w:val="0"/>
              <w:marBottom w:val="0"/>
              <w:divBdr>
                <w:top w:val="none" w:sz="0" w:space="0" w:color="auto"/>
                <w:left w:val="none" w:sz="0" w:space="0" w:color="auto"/>
                <w:bottom w:val="none" w:sz="0" w:space="0" w:color="auto"/>
                <w:right w:val="none" w:sz="0" w:space="0" w:color="auto"/>
              </w:divBdr>
            </w:div>
            <w:div w:id="1329871994">
              <w:marLeft w:val="0"/>
              <w:marRight w:val="0"/>
              <w:marTop w:val="0"/>
              <w:marBottom w:val="0"/>
              <w:divBdr>
                <w:top w:val="none" w:sz="0" w:space="0" w:color="auto"/>
                <w:left w:val="none" w:sz="0" w:space="0" w:color="auto"/>
                <w:bottom w:val="none" w:sz="0" w:space="0" w:color="auto"/>
                <w:right w:val="none" w:sz="0" w:space="0" w:color="auto"/>
              </w:divBdr>
            </w:div>
            <w:div w:id="1373459129">
              <w:marLeft w:val="0"/>
              <w:marRight w:val="0"/>
              <w:marTop w:val="0"/>
              <w:marBottom w:val="0"/>
              <w:divBdr>
                <w:top w:val="none" w:sz="0" w:space="0" w:color="auto"/>
                <w:left w:val="none" w:sz="0" w:space="0" w:color="auto"/>
                <w:bottom w:val="none" w:sz="0" w:space="0" w:color="auto"/>
                <w:right w:val="none" w:sz="0" w:space="0" w:color="auto"/>
              </w:divBdr>
            </w:div>
            <w:div w:id="1408184936">
              <w:marLeft w:val="0"/>
              <w:marRight w:val="0"/>
              <w:marTop w:val="0"/>
              <w:marBottom w:val="0"/>
              <w:divBdr>
                <w:top w:val="none" w:sz="0" w:space="0" w:color="auto"/>
                <w:left w:val="none" w:sz="0" w:space="0" w:color="auto"/>
                <w:bottom w:val="none" w:sz="0" w:space="0" w:color="auto"/>
                <w:right w:val="none" w:sz="0" w:space="0" w:color="auto"/>
              </w:divBdr>
            </w:div>
            <w:div w:id="1458645724">
              <w:marLeft w:val="0"/>
              <w:marRight w:val="0"/>
              <w:marTop w:val="0"/>
              <w:marBottom w:val="0"/>
              <w:divBdr>
                <w:top w:val="none" w:sz="0" w:space="0" w:color="auto"/>
                <w:left w:val="none" w:sz="0" w:space="0" w:color="auto"/>
                <w:bottom w:val="none" w:sz="0" w:space="0" w:color="auto"/>
                <w:right w:val="none" w:sz="0" w:space="0" w:color="auto"/>
              </w:divBdr>
            </w:div>
            <w:div w:id="1576473013">
              <w:marLeft w:val="0"/>
              <w:marRight w:val="0"/>
              <w:marTop w:val="0"/>
              <w:marBottom w:val="0"/>
              <w:divBdr>
                <w:top w:val="none" w:sz="0" w:space="0" w:color="auto"/>
                <w:left w:val="none" w:sz="0" w:space="0" w:color="auto"/>
                <w:bottom w:val="none" w:sz="0" w:space="0" w:color="auto"/>
                <w:right w:val="none" w:sz="0" w:space="0" w:color="auto"/>
              </w:divBdr>
            </w:div>
            <w:div w:id="1602689063">
              <w:marLeft w:val="0"/>
              <w:marRight w:val="0"/>
              <w:marTop w:val="0"/>
              <w:marBottom w:val="0"/>
              <w:divBdr>
                <w:top w:val="none" w:sz="0" w:space="0" w:color="auto"/>
                <w:left w:val="none" w:sz="0" w:space="0" w:color="auto"/>
                <w:bottom w:val="none" w:sz="0" w:space="0" w:color="auto"/>
                <w:right w:val="none" w:sz="0" w:space="0" w:color="auto"/>
              </w:divBdr>
            </w:div>
            <w:div w:id="1695881264">
              <w:marLeft w:val="0"/>
              <w:marRight w:val="0"/>
              <w:marTop w:val="0"/>
              <w:marBottom w:val="0"/>
              <w:divBdr>
                <w:top w:val="none" w:sz="0" w:space="0" w:color="auto"/>
                <w:left w:val="none" w:sz="0" w:space="0" w:color="auto"/>
                <w:bottom w:val="none" w:sz="0" w:space="0" w:color="auto"/>
                <w:right w:val="none" w:sz="0" w:space="0" w:color="auto"/>
              </w:divBdr>
            </w:div>
            <w:div w:id="1802646323">
              <w:marLeft w:val="0"/>
              <w:marRight w:val="0"/>
              <w:marTop w:val="0"/>
              <w:marBottom w:val="0"/>
              <w:divBdr>
                <w:top w:val="none" w:sz="0" w:space="0" w:color="auto"/>
                <w:left w:val="none" w:sz="0" w:space="0" w:color="auto"/>
                <w:bottom w:val="none" w:sz="0" w:space="0" w:color="auto"/>
                <w:right w:val="none" w:sz="0" w:space="0" w:color="auto"/>
              </w:divBdr>
            </w:div>
            <w:div w:id="212572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4485">
      <w:bodyDiv w:val="1"/>
      <w:marLeft w:val="0"/>
      <w:marRight w:val="0"/>
      <w:marTop w:val="0"/>
      <w:marBottom w:val="0"/>
      <w:divBdr>
        <w:top w:val="none" w:sz="0" w:space="0" w:color="auto"/>
        <w:left w:val="none" w:sz="0" w:space="0" w:color="auto"/>
        <w:bottom w:val="none" w:sz="0" w:space="0" w:color="auto"/>
        <w:right w:val="none" w:sz="0" w:space="0" w:color="auto"/>
      </w:divBdr>
    </w:div>
    <w:div w:id="576282748">
      <w:bodyDiv w:val="1"/>
      <w:marLeft w:val="0"/>
      <w:marRight w:val="0"/>
      <w:marTop w:val="0"/>
      <w:marBottom w:val="0"/>
      <w:divBdr>
        <w:top w:val="none" w:sz="0" w:space="0" w:color="auto"/>
        <w:left w:val="none" w:sz="0" w:space="0" w:color="auto"/>
        <w:bottom w:val="none" w:sz="0" w:space="0" w:color="auto"/>
        <w:right w:val="none" w:sz="0" w:space="0" w:color="auto"/>
      </w:divBdr>
    </w:div>
    <w:div w:id="600069501">
      <w:bodyDiv w:val="1"/>
      <w:marLeft w:val="0"/>
      <w:marRight w:val="0"/>
      <w:marTop w:val="0"/>
      <w:marBottom w:val="0"/>
      <w:divBdr>
        <w:top w:val="none" w:sz="0" w:space="0" w:color="auto"/>
        <w:left w:val="none" w:sz="0" w:space="0" w:color="auto"/>
        <w:bottom w:val="none" w:sz="0" w:space="0" w:color="auto"/>
        <w:right w:val="none" w:sz="0" w:space="0" w:color="auto"/>
      </w:divBdr>
    </w:div>
    <w:div w:id="642005776">
      <w:bodyDiv w:val="1"/>
      <w:marLeft w:val="0"/>
      <w:marRight w:val="0"/>
      <w:marTop w:val="0"/>
      <w:marBottom w:val="0"/>
      <w:divBdr>
        <w:top w:val="none" w:sz="0" w:space="0" w:color="auto"/>
        <w:left w:val="none" w:sz="0" w:space="0" w:color="auto"/>
        <w:bottom w:val="none" w:sz="0" w:space="0" w:color="auto"/>
        <w:right w:val="none" w:sz="0" w:space="0" w:color="auto"/>
      </w:divBdr>
    </w:div>
    <w:div w:id="662971658">
      <w:bodyDiv w:val="1"/>
      <w:marLeft w:val="0"/>
      <w:marRight w:val="0"/>
      <w:marTop w:val="0"/>
      <w:marBottom w:val="0"/>
      <w:divBdr>
        <w:top w:val="none" w:sz="0" w:space="0" w:color="auto"/>
        <w:left w:val="none" w:sz="0" w:space="0" w:color="auto"/>
        <w:bottom w:val="none" w:sz="0" w:space="0" w:color="auto"/>
        <w:right w:val="none" w:sz="0" w:space="0" w:color="auto"/>
      </w:divBdr>
    </w:div>
    <w:div w:id="741103792">
      <w:bodyDiv w:val="1"/>
      <w:marLeft w:val="0"/>
      <w:marRight w:val="0"/>
      <w:marTop w:val="0"/>
      <w:marBottom w:val="0"/>
      <w:divBdr>
        <w:top w:val="none" w:sz="0" w:space="0" w:color="auto"/>
        <w:left w:val="none" w:sz="0" w:space="0" w:color="auto"/>
        <w:bottom w:val="none" w:sz="0" w:space="0" w:color="auto"/>
        <w:right w:val="none" w:sz="0" w:space="0" w:color="auto"/>
      </w:divBdr>
    </w:div>
    <w:div w:id="875506796">
      <w:bodyDiv w:val="1"/>
      <w:marLeft w:val="0"/>
      <w:marRight w:val="0"/>
      <w:marTop w:val="0"/>
      <w:marBottom w:val="0"/>
      <w:divBdr>
        <w:top w:val="none" w:sz="0" w:space="0" w:color="auto"/>
        <w:left w:val="none" w:sz="0" w:space="0" w:color="auto"/>
        <w:bottom w:val="none" w:sz="0" w:space="0" w:color="auto"/>
        <w:right w:val="none" w:sz="0" w:space="0" w:color="auto"/>
      </w:divBdr>
    </w:div>
    <w:div w:id="933048551">
      <w:bodyDiv w:val="1"/>
      <w:marLeft w:val="0"/>
      <w:marRight w:val="0"/>
      <w:marTop w:val="0"/>
      <w:marBottom w:val="0"/>
      <w:divBdr>
        <w:top w:val="none" w:sz="0" w:space="0" w:color="auto"/>
        <w:left w:val="none" w:sz="0" w:space="0" w:color="auto"/>
        <w:bottom w:val="none" w:sz="0" w:space="0" w:color="auto"/>
        <w:right w:val="none" w:sz="0" w:space="0" w:color="auto"/>
      </w:divBdr>
      <w:divsChild>
        <w:div w:id="93405436">
          <w:marLeft w:val="0"/>
          <w:marRight w:val="0"/>
          <w:marTop w:val="0"/>
          <w:marBottom w:val="0"/>
          <w:divBdr>
            <w:top w:val="none" w:sz="0" w:space="0" w:color="auto"/>
            <w:left w:val="none" w:sz="0" w:space="0" w:color="auto"/>
            <w:bottom w:val="none" w:sz="0" w:space="0" w:color="auto"/>
            <w:right w:val="none" w:sz="0" w:space="0" w:color="auto"/>
          </w:divBdr>
        </w:div>
        <w:div w:id="194075763">
          <w:marLeft w:val="0"/>
          <w:marRight w:val="0"/>
          <w:marTop w:val="0"/>
          <w:marBottom w:val="0"/>
          <w:divBdr>
            <w:top w:val="none" w:sz="0" w:space="0" w:color="auto"/>
            <w:left w:val="none" w:sz="0" w:space="0" w:color="auto"/>
            <w:bottom w:val="none" w:sz="0" w:space="0" w:color="auto"/>
            <w:right w:val="none" w:sz="0" w:space="0" w:color="auto"/>
          </w:divBdr>
        </w:div>
        <w:div w:id="307395773">
          <w:marLeft w:val="0"/>
          <w:marRight w:val="0"/>
          <w:marTop w:val="0"/>
          <w:marBottom w:val="0"/>
          <w:divBdr>
            <w:top w:val="none" w:sz="0" w:space="0" w:color="auto"/>
            <w:left w:val="none" w:sz="0" w:space="0" w:color="auto"/>
            <w:bottom w:val="none" w:sz="0" w:space="0" w:color="auto"/>
            <w:right w:val="none" w:sz="0" w:space="0" w:color="auto"/>
          </w:divBdr>
        </w:div>
        <w:div w:id="355275568">
          <w:marLeft w:val="0"/>
          <w:marRight w:val="0"/>
          <w:marTop w:val="0"/>
          <w:marBottom w:val="0"/>
          <w:divBdr>
            <w:top w:val="none" w:sz="0" w:space="0" w:color="auto"/>
            <w:left w:val="none" w:sz="0" w:space="0" w:color="auto"/>
            <w:bottom w:val="none" w:sz="0" w:space="0" w:color="auto"/>
            <w:right w:val="none" w:sz="0" w:space="0" w:color="auto"/>
          </w:divBdr>
        </w:div>
        <w:div w:id="391002931">
          <w:marLeft w:val="0"/>
          <w:marRight w:val="0"/>
          <w:marTop w:val="0"/>
          <w:marBottom w:val="0"/>
          <w:divBdr>
            <w:top w:val="none" w:sz="0" w:space="0" w:color="auto"/>
            <w:left w:val="none" w:sz="0" w:space="0" w:color="auto"/>
            <w:bottom w:val="none" w:sz="0" w:space="0" w:color="auto"/>
            <w:right w:val="none" w:sz="0" w:space="0" w:color="auto"/>
          </w:divBdr>
        </w:div>
        <w:div w:id="423187364">
          <w:marLeft w:val="0"/>
          <w:marRight w:val="0"/>
          <w:marTop w:val="0"/>
          <w:marBottom w:val="0"/>
          <w:divBdr>
            <w:top w:val="none" w:sz="0" w:space="0" w:color="auto"/>
            <w:left w:val="none" w:sz="0" w:space="0" w:color="auto"/>
            <w:bottom w:val="none" w:sz="0" w:space="0" w:color="auto"/>
            <w:right w:val="none" w:sz="0" w:space="0" w:color="auto"/>
          </w:divBdr>
        </w:div>
        <w:div w:id="500052258">
          <w:marLeft w:val="0"/>
          <w:marRight w:val="0"/>
          <w:marTop w:val="0"/>
          <w:marBottom w:val="0"/>
          <w:divBdr>
            <w:top w:val="none" w:sz="0" w:space="0" w:color="auto"/>
            <w:left w:val="none" w:sz="0" w:space="0" w:color="auto"/>
            <w:bottom w:val="none" w:sz="0" w:space="0" w:color="auto"/>
            <w:right w:val="none" w:sz="0" w:space="0" w:color="auto"/>
          </w:divBdr>
        </w:div>
        <w:div w:id="524365632">
          <w:marLeft w:val="0"/>
          <w:marRight w:val="0"/>
          <w:marTop w:val="0"/>
          <w:marBottom w:val="0"/>
          <w:divBdr>
            <w:top w:val="none" w:sz="0" w:space="0" w:color="auto"/>
            <w:left w:val="none" w:sz="0" w:space="0" w:color="auto"/>
            <w:bottom w:val="none" w:sz="0" w:space="0" w:color="auto"/>
            <w:right w:val="none" w:sz="0" w:space="0" w:color="auto"/>
          </w:divBdr>
        </w:div>
        <w:div w:id="586695871">
          <w:marLeft w:val="0"/>
          <w:marRight w:val="0"/>
          <w:marTop w:val="0"/>
          <w:marBottom w:val="0"/>
          <w:divBdr>
            <w:top w:val="none" w:sz="0" w:space="0" w:color="auto"/>
            <w:left w:val="none" w:sz="0" w:space="0" w:color="auto"/>
            <w:bottom w:val="none" w:sz="0" w:space="0" w:color="auto"/>
            <w:right w:val="none" w:sz="0" w:space="0" w:color="auto"/>
          </w:divBdr>
        </w:div>
        <w:div w:id="607323267">
          <w:marLeft w:val="0"/>
          <w:marRight w:val="0"/>
          <w:marTop w:val="0"/>
          <w:marBottom w:val="0"/>
          <w:divBdr>
            <w:top w:val="none" w:sz="0" w:space="0" w:color="auto"/>
            <w:left w:val="none" w:sz="0" w:space="0" w:color="auto"/>
            <w:bottom w:val="none" w:sz="0" w:space="0" w:color="auto"/>
            <w:right w:val="none" w:sz="0" w:space="0" w:color="auto"/>
          </w:divBdr>
        </w:div>
        <w:div w:id="608778993">
          <w:marLeft w:val="0"/>
          <w:marRight w:val="0"/>
          <w:marTop w:val="0"/>
          <w:marBottom w:val="0"/>
          <w:divBdr>
            <w:top w:val="none" w:sz="0" w:space="0" w:color="auto"/>
            <w:left w:val="none" w:sz="0" w:space="0" w:color="auto"/>
            <w:bottom w:val="none" w:sz="0" w:space="0" w:color="auto"/>
            <w:right w:val="none" w:sz="0" w:space="0" w:color="auto"/>
          </w:divBdr>
        </w:div>
        <w:div w:id="634679021">
          <w:marLeft w:val="0"/>
          <w:marRight w:val="0"/>
          <w:marTop w:val="0"/>
          <w:marBottom w:val="0"/>
          <w:divBdr>
            <w:top w:val="none" w:sz="0" w:space="0" w:color="auto"/>
            <w:left w:val="none" w:sz="0" w:space="0" w:color="auto"/>
            <w:bottom w:val="none" w:sz="0" w:space="0" w:color="auto"/>
            <w:right w:val="none" w:sz="0" w:space="0" w:color="auto"/>
          </w:divBdr>
        </w:div>
        <w:div w:id="644815581">
          <w:marLeft w:val="0"/>
          <w:marRight w:val="0"/>
          <w:marTop w:val="0"/>
          <w:marBottom w:val="0"/>
          <w:divBdr>
            <w:top w:val="none" w:sz="0" w:space="0" w:color="auto"/>
            <w:left w:val="none" w:sz="0" w:space="0" w:color="auto"/>
            <w:bottom w:val="none" w:sz="0" w:space="0" w:color="auto"/>
            <w:right w:val="none" w:sz="0" w:space="0" w:color="auto"/>
          </w:divBdr>
        </w:div>
        <w:div w:id="675886308">
          <w:marLeft w:val="0"/>
          <w:marRight w:val="0"/>
          <w:marTop w:val="0"/>
          <w:marBottom w:val="0"/>
          <w:divBdr>
            <w:top w:val="none" w:sz="0" w:space="0" w:color="auto"/>
            <w:left w:val="none" w:sz="0" w:space="0" w:color="auto"/>
            <w:bottom w:val="none" w:sz="0" w:space="0" w:color="auto"/>
            <w:right w:val="none" w:sz="0" w:space="0" w:color="auto"/>
          </w:divBdr>
        </w:div>
        <w:div w:id="689570539">
          <w:marLeft w:val="0"/>
          <w:marRight w:val="0"/>
          <w:marTop w:val="0"/>
          <w:marBottom w:val="0"/>
          <w:divBdr>
            <w:top w:val="none" w:sz="0" w:space="0" w:color="auto"/>
            <w:left w:val="none" w:sz="0" w:space="0" w:color="auto"/>
            <w:bottom w:val="none" w:sz="0" w:space="0" w:color="auto"/>
            <w:right w:val="none" w:sz="0" w:space="0" w:color="auto"/>
          </w:divBdr>
        </w:div>
        <w:div w:id="839659106">
          <w:marLeft w:val="0"/>
          <w:marRight w:val="0"/>
          <w:marTop w:val="0"/>
          <w:marBottom w:val="0"/>
          <w:divBdr>
            <w:top w:val="none" w:sz="0" w:space="0" w:color="auto"/>
            <w:left w:val="none" w:sz="0" w:space="0" w:color="auto"/>
            <w:bottom w:val="none" w:sz="0" w:space="0" w:color="auto"/>
            <w:right w:val="none" w:sz="0" w:space="0" w:color="auto"/>
          </w:divBdr>
        </w:div>
        <w:div w:id="846600704">
          <w:marLeft w:val="0"/>
          <w:marRight w:val="0"/>
          <w:marTop w:val="0"/>
          <w:marBottom w:val="0"/>
          <w:divBdr>
            <w:top w:val="none" w:sz="0" w:space="0" w:color="auto"/>
            <w:left w:val="none" w:sz="0" w:space="0" w:color="auto"/>
            <w:bottom w:val="none" w:sz="0" w:space="0" w:color="auto"/>
            <w:right w:val="none" w:sz="0" w:space="0" w:color="auto"/>
          </w:divBdr>
        </w:div>
        <w:div w:id="904530902">
          <w:marLeft w:val="0"/>
          <w:marRight w:val="0"/>
          <w:marTop w:val="0"/>
          <w:marBottom w:val="0"/>
          <w:divBdr>
            <w:top w:val="none" w:sz="0" w:space="0" w:color="auto"/>
            <w:left w:val="none" w:sz="0" w:space="0" w:color="auto"/>
            <w:bottom w:val="none" w:sz="0" w:space="0" w:color="auto"/>
            <w:right w:val="none" w:sz="0" w:space="0" w:color="auto"/>
          </w:divBdr>
        </w:div>
        <w:div w:id="915633002">
          <w:marLeft w:val="0"/>
          <w:marRight w:val="0"/>
          <w:marTop w:val="0"/>
          <w:marBottom w:val="0"/>
          <w:divBdr>
            <w:top w:val="none" w:sz="0" w:space="0" w:color="auto"/>
            <w:left w:val="none" w:sz="0" w:space="0" w:color="auto"/>
            <w:bottom w:val="none" w:sz="0" w:space="0" w:color="auto"/>
            <w:right w:val="none" w:sz="0" w:space="0" w:color="auto"/>
          </w:divBdr>
        </w:div>
        <w:div w:id="982540999">
          <w:marLeft w:val="0"/>
          <w:marRight w:val="0"/>
          <w:marTop w:val="0"/>
          <w:marBottom w:val="0"/>
          <w:divBdr>
            <w:top w:val="none" w:sz="0" w:space="0" w:color="auto"/>
            <w:left w:val="none" w:sz="0" w:space="0" w:color="auto"/>
            <w:bottom w:val="none" w:sz="0" w:space="0" w:color="auto"/>
            <w:right w:val="none" w:sz="0" w:space="0" w:color="auto"/>
          </w:divBdr>
        </w:div>
        <w:div w:id="996999338">
          <w:marLeft w:val="0"/>
          <w:marRight w:val="0"/>
          <w:marTop w:val="0"/>
          <w:marBottom w:val="0"/>
          <w:divBdr>
            <w:top w:val="none" w:sz="0" w:space="0" w:color="auto"/>
            <w:left w:val="none" w:sz="0" w:space="0" w:color="auto"/>
            <w:bottom w:val="none" w:sz="0" w:space="0" w:color="auto"/>
            <w:right w:val="none" w:sz="0" w:space="0" w:color="auto"/>
          </w:divBdr>
        </w:div>
        <w:div w:id="1069111244">
          <w:marLeft w:val="0"/>
          <w:marRight w:val="0"/>
          <w:marTop w:val="0"/>
          <w:marBottom w:val="0"/>
          <w:divBdr>
            <w:top w:val="none" w:sz="0" w:space="0" w:color="auto"/>
            <w:left w:val="none" w:sz="0" w:space="0" w:color="auto"/>
            <w:bottom w:val="none" w:sz="0" w:space="0" w:color="auto"/>
            <w:right w:val="none" w:sz="0" w:space="0" w:color="auto"/>
          </w:divBdr>
        </w:div>
        <w:div w:id="1133138328">
          <w:marLeft w:val="0"/>
          <w:marRight w:val="0"/>
          <w:marTop w:val="0"/>
          <w:marBottom w:val="0"/>
          <w:divBdr>
            <w:top w:val="none" w:sz="0" w:space="0" w:color="auto"/>
            <w:left w:val="none" w:sz="0" w:space="0" w:color="auto"/>
            <w:bottom w:val="none" w:sz="0" w:space="0" w:color="auto"/>
            <w:right w:val="none" w:sz="0" w:space="0" w:color="auto"/>
          </w:divBdr>
        </w:div>
        <w:div w:id="1134637239">
          <w:marLeft w:val="0"/>
          <w:marRight w:val="0"/>
          <w:marTop w:val="0"/>
          <w:marBottom w:val="0"/>
          <w:divBdr>
            <w:top w:val="none" w:sz="0" w:space="0" w:color="auto"/>
            <w:left w:val="none" w:sz="0" w:space="0" w:color="auto"/>
            <w:bottom w:val="none" w:sz="0" w:space="0" w:color="auto"/>
            <w:right w:val="none" w:sz="0" w:space="0" w:color="auto"/>
          </w:divBdr>
        </w:div>
        <w:div w:id="1235428846">
          <w:marLeft w:val="0"/>
          <w:marRight w:val="0"/>
          <w:marTop w:val="0"/>
          <w:marBottom w:val="0"/>
          <w:divBdr>
            <w:top w:val="none" w:sz="0" w:space="0" w:color="auto"/>
            <w:left w:val="none" w:sz="0" w:space="0" w:color="auto"/>
            <w:bottom w:val="none" w:sz="0" w:space="0" w:color="auto"/>
            <w:right w:val="none" w:sz="0" w:space="0" w:color="auto"/>
          </w:divBdr>
        </w:div>
        <w:div w:id="1255019384">
          <w:marLeft w:val="0"/>
          <w:marRight w:val="0"/>
          <w:marTop w:val="0"/>
          <w:marBottom w:val="0"/>
          <w:divBdr>
            <w:top w:val="none" w:sz="0" w:space="0" w:color="auto"/>
            <w:left w:val="none" w:sz="0" w:space="0" w:color="auto"/>
            <w:bottom w:val="none" w:sz="0" w:space="0" w:color="auto"/>
            <w:right w:val="none" w:sz="0" w:space="0" w:color="auto"/>
          </w:divBdr>
        </w:div>
        <w:div w:id="1288001787">
          <w:marLeft w:val="0"/>
          <w:marRight w:val="0"/>
          <w:marTop w:val="0"/>
          <w:marBottom w:val="0"/>
          <w:divBdr>
            <w:top w:val="none" w:sz="0" w:space="0" w:color="auto"/>
            <w:left w:val="none" w:sz="0" w:space="0" w:color="auto"/>
            <w:bottom w:val="none" w:sz="0" w:space="0" w:color="auto"/>
            <w:right w:val="none" w:sz="0" w:space="0" w:color="auto"/>
          </w:divBdr>
        </w:div>
        <w:div w:id="1322196118">
          <w:marLeft w:val="0"/>
          <w:marRight w:val="0"/>
          <w:marTop w:val="0"/>
          <w:marBottom w:val="0"/>
          <w:divBdr>
            <w:top w:val="none" w:sz="0" w:space="0" w:color="auto"/>
            <w:left w:val="none" w:sz="0" w:space="0" w:color="auto"/>
            <w:bottom w:val="none" w:sz="0" w:space="0" w:color="auto"/>
            <w:right w:val="none" w:sz="0" w:space="0" w:color="auto"/>
          </w:divBdr>
        </w:div>
        <w:div w:id="1465267072">
          <w:marLeft w:val="0"/>
          <w:marRight w:val="0"/>
          <w:marTop w:val="0"/>
          <w:marBottom w:val="0"/>
          <w:divBdr>
            <w:top w:val="none" w:sz="0" w:space="0" w:color="auto"/>
            <w:left w:val="none" w:sz="0" w:space="0" w:color="auto"/>
            <w:bottom w:val="none" w:sz="0" w:space="0" w:color="auto"/>
            <w:right w:val="none" w:sz="0" w:space="0" w:color="auto"/>
          </w:divBdr>
        </w:div>
        <w:div w:id="1484934903">
          <w:marLeft w:val="0"/>
          <w:marRight w:val="0"/>
          <w:marTop w:val="0"/>
          <w:marBottom w:val="0"/>
          <w:divBdr>
            <w:top w:val="none" w:sz="0" w:space="0" w:color="auto"/>
            <w:left w:val="none" w:sz="0" w:space="0" w:color="auto"/>
            <w:bottom w:val="none" w:sz="0" w:space="0" w:color="auto"/>
            <w:right w:val="none" w:sz="0" w:space="0" w:color="auto"/>
          </w:divBdr>
        </w:div>
        <w:div w:id="1646856273">
          <w:marLeft w:val="0"/>
          <w:marRight w:val="0"/>
          <w:marTop w:val="0"/>
          <w:marBottom w:val="0"/>
          <w:divBdr>
            <w:top w:val="none" w:sz="0" w:space="0" w:color="auto"/>
            <w:left w:val="none" w:sz="0" w:space="0" w:color="auto"/>
            <w:bottom w:val="none" w:sz="0" w:space="0" w:color="auto"/>
            <w:right w:val="none" w:sz="0" w:space="0" w:color="auto"/>
          </w:divBdr>
        </w:div>
        <w:div w:id="1657372560">
          <w:marLeft w:val="0"/>
          <w:marRight w:val="0"/>
          <w:marTop w:val="0"/>
          <w:marBottom w:val="0"/>
          <w:divBdr>
            <w:top w:val="none" w:sz="0" w:space="0" w:color="auto"/>
            <w:left w:val="none" w:sz="0" w:space="0" w:color="auto"/>
            <w:bottom w:val="none" w:sz="0" w:space="0" w:color="auto"/>
            <w:right w:val="none" w:sz="0" w:space="0" w:color="auto"/>
          </w:divBdr>
        </w:div>
        <w:div w:id="1666274675">
          <w:marLeft w:val="0"/>
          <w:marRight w:val="0"/>
          <w:marTop w:val="0"/>
          <w:marBottom w:val="0"/>
          <w:divBdr>
            <w:top w:val="none" w:sz="0" w:space="0" w:color="auto"/>
            <w:left w:val="none" w:sz="0" w:space="0" w:color="auto"/>
            <w:bottom w:val="none" w:sz="0" w:space="0" w:color="auto"/>
            <w:right w:val="none" w:sz="0" w:space="0" w:color="auto"/>
          </w:divBdr>
        </w:div>
        <w:div w:id="1725828767">
          <w:marLeft w:val="0"/>
          <w:marRight w:val="0"/>
          <w:marTop w:val="0"/>
          <w:marBottom w:val="0"/>
          <w:divBdr>
            <w:top w:val="none" w:sz="0" w:space="0" w:color="auto"/>
            <w:left w:val="none" w:sz="0" w:space="0" w:color="auto"/>
            <w:bottom w:val="none" w:sz="0" w:space="0" w:color="auto"/>
            <w:right w:val="none" w:sz="0" w:space="0" w:color="auto"/>
          </w:divBdr>
        </w:div>
        <w:div w:id="1762528538">
          <w:marLeft w:val="0"/>
          <w:marRight w:val="0"/>
          <w:marTop w:val="0"/>
          <w:marBottom w:val="0"/>
          <w:divBdr>
            <w:top w:val="none" w:sz="0" w:space="0" w:color="auto"/>
            <w:left w:val="none" w:sz="0" w:space="0" w:color="auto"/>
            <w:bottom w:val="none" w:sz="0" w:space="0" w:color="auto"/>
            <w:right w:val="none" w:sz="0" w:space="0" w:color="auto"/>
          </w:divBdr>
        </w:div>
        <w:div w:id="1828396865">
          <w:marLeft w:val="0"/>
          <w:marRight w:val="0"/>
          <w:marTop w:val="0"/>
          <w:marBottom w:val="0"/>
          <w:divBdr>
            <w:top w:val="none" w:sz="0" w:space="0" w:color="auto"/>
            <w:left w:val="none" w:sz="0" w:space="0" w:color="auto"/>
            <w:bottom w:val="none" w:sz="0" w:space="0" w:color="auto"/>
            <w:right w:val="none" w:sz="0" w:space="0" w:color="auto"/>
          </w:divBdr>
        </w:div>
        <w:div w:id="1846285571">
          <w:marLeft w:val="0"/>
          <w:marRight w:val="0"/>
          <w:marTop w:val="0"/>
          <w:marBottom w:val="0"/>
          <w:divBdr>
            <w:top w:val="none" w:sz="0" w:space="0" w:color="auto"/>
            <w:left w:val="none" w:sz="0" w:space="0" w:color="auto"/>
            <w:bottom w:val="none" w:sz="0" w:space="0" w:color="auto"/>
            <w:right w:val="none" w:sz="0" w:space="0" w:color="auto"/>
          </w:divBdr>
        </w:div>
        <w:div w:id="1848250689">
          <w:marLeft w:val="0"/>
          <w:marRight w:val="0"/>
          <w:marTop w:val="0"/>
          <w:marBottom w:val="0"/>
          <w:divBdr>
            <w:top w:val="none" w:sz="0" w:space="0" w:color="auto"/>
            <w:left w:val="none" w:sz="0" w:space="0" w:color="auto"/>
            <w:bottom w:val="none" w:sz="0" w:space="0" w:color="auto"/>
            <w:right w:val="none" w:sz="0" w:space="0" w:color="auto"/>
          </w:divBdr>
        </w:div>
        <w:div w:id="1910841091">
          <w:marLeft w:val="0"/>
          <w:marRight w:val="0"/>
          <w:marTop w:val="0"/>
          <w:marBottom w:val="0"/>
          <w:divBdr>
            <w:top w:val="none" w:sz="0" w:space="0" w:color="auto"/>
            <w:left w:val="none" w:sz="0" w:space="0" w:color="auto"/>
            <w:bottom w:val="none" w:sz="0" w:space="0" w:color="auto"/>
            <w:right w:val="none" w:sz="0" w:space="0" w:color="auto"/>
          </w:divBdr>
        </w:div>
        <w:div w:id="1999335146">
          <w:marLeft w:val="0"/>
          <w:marRight w:val="0"/>
          <w:marTop w:val="0"/>
          <w:marBottom w:val="0"/>
          <w:divBdr>
            <w:top w:val="none" w:sz="0" w:space="0" w:color="auto"/>
            <w:left w:val="none" w:sz="0" w:space="0" w:color="auto"/>
            <w:bottom w:val="none" w:sz="0" w:space="0" w:color="auto"/>
            <w:right w:val="none" w:sz="0" w:space="0" w:color="auto"/>
          </w:divBdr>
        </w:div>
      </w:divsChild>
    </w:div>
    <w:div w:id="940332395">
      <w:bodyDiv w:val="1"/>
      <w:marLeft w:val="0"/>
      <w:marRight w:val="0"/>
      <w:marTop w:val="0"/>
      <w:marBottom w:val="0"/>
      <w:divBdr>
        <w:top w:val="none" w:sz="0" w:space="0" w:color="auto"/>
        <w:left w:val="none" w:sz="0" w:space="0" w:color="auto"/>
        <w:bottom w:val="none" w:sz="0" w:space="0" w:color="auto"/>
        <w:right w:val="none" w:sz="0" w:space="0" w:color="auto"/>
      </w:divBdr>
    </w:div>
    <w:div w:id="952639774">
      <w:bodyDiv w:val="1"/>
      <w:marLeft w:val="0"/>
      <w:marRight w:val="0"/>
      <w:marTop w:val="0"/>
      <w:marBottom w:val="0"/>
      <w:divBdr>
        <w:top w:val="none" w:sz="0" w:space="0" w:color="auto"/>
        <w:left w:val="none" w:sz="0" w:space="0" w:color="auto"/>
        <w:bottom w:val="none" w:sz="0" w:space="0" w:color="auto"/>
        <w:right w:val="none" w:sz="0" w:space="0" w:color="auto"/>
      </w:divBdr>
    </w:div>
    <w:div w:id="982928300">
      <w:bodyDiv w:val="1"/>
      <w:marLeft w:val="0"/>
      <w:marRight w:val="0"/>
      <w:marTop w:val="0"/>
      <w:marBottom w:val="0"/>
      <w:divBdr>
        <w:top w:val="none" w:sz="0" w:space="0" w:color="auto"/>
        <w:left w:val="none" w:sz="0" w:space="0" w:color="auto"/>
        <w:bottom w:val="none" w:sz="0" w:space="0" w:color="auto"/>
        <w:right w:val="none" w:sz="0" w:space="0" w:color="auto"/>
      </w:divBdr>
      <w:divsChild>
        <w:div w:id="197206156">
          <w:marLeft w:val="0"/>
          <w:marRight w:val="0"/>
          <w:marTop w:val="0"/>
          <w:marBottom w:val="0"/>
          <w:divBdr>
            <w:top w:val="none" w:sz="0" w:space="0" w:color="auto"/>
            <w:left w:val="none" w:sz="0" w:space="0" w:color="auto"/>
            <w:bottom w:val="none" w:sz="0" w:space="0" w:color="auto"/>
            <w:right w:val="none" w:sz="0" w:space="0" w:color="auto"/>
          </w:divBdr>
        </w:div>
        <w:div w:id="425345350">
          <w:marLeft w:val="0"/>
          <w:marRight w:val="0"/>
          <w:marTop w:val="0"/>
          <w:marBottom w:val="0"/>
          <w:divBdr>
            <w:top w:val="none" w:sz="0" w:space="0" w:color="auto"/>
            <w:left w:val="none" w:sz="0" w:space="0" w:color="auto"/>
            <w:bottom w:val="none" w:sz="0" w:space="0" w:color="auto"/>
            <w:right w:val="none" w:sz="0" w:space="0" w:color="auto"/>
          </w:divBdr>
        </w:div>
        <w:div w:id="515388951">
          <w:marLeft w:val="0"/>
          <w:marRight w:val="0"/>
          <w:marTop w:val="0"/>
          <w:marBottom w:val="0"/>
          <w:divBdr>
            <w:top w:val="none" w:sz="0" w:space="0" w:color="auto"/>
            <w:left w:val="none" w:sz="0" w:space="0" w:color="auto"/>
            <w:bottom w:val="none" w:sz="0" w:space="0" w:color="auto"/>
            <w:right w:val="none" w:sz="0" w:space="0" w:color="auto"/>
          </w:divBdr>
        </w:div>
        <w:div w:id="595672318">
          <w:marLeft w:val="0"/>
          <w:marRight w:val="0"/>
          <w:marTop w:val="0"/>
          <w:marBottom w:val="0"/>
          <w:divBdr>
            <w:top w:val="none" w:sz="0" w:space="0" w:color="auto"/>
            <w:left w:val="none" w:sz="0" w:space="0" w:color="auto"/>
            <w:bottom w:val="none" w:sz="0" w:space="0" w:color="auto"/>
            <w:right w:val="none" w:sz="0" w:space="0" w:color="auto"/>
          </w:divBdr>
        </w:div>
        <w:div w:id="697270185">
          <w:marLeft w:val="0"/>
          <w:marRight w:val="0"/>
          <w:marTop w:val="0"/>
          <w:marBottom w:val="0"/>
          <w:divBdr>
            <w:top w:val="none" w:sz="0" w:space="0" w:color="auto"/>
            <w:left w:val="none" w:sz="0" w:space="0" w:color="auto"/>
            <w:bottom w:val="none" w:sz="0" w:space="0" w:color="auto"/>
            <w:right w:val="none" w:sz="0" w:space="0" w:color="auto"/>
          </w:divBdr>
        </w:div>
        <w:div w:id="721056939">
          <w:marLeft w:val="0"/>
          <w:marRight w:val="0"/>
          <w:marTop w:val="0"/>
          <w:marBottom w:val="0"/>
          <w:divBdr>
            <w:top w:val="none" w:sz="0" w:space="0" w:color="auto"/>
            <w:left w:val="none" w:sz="0" w:space="0" w:color="auto"/>
            <w:bottom w:val="none" w:sz="0" w:space="0" w:color="auto"/>
            <w:right w:val="none" w:sz="0" w:space="0" w:color="auto"/>
          </w:divBdr>
        </w:div>
        <w:div w:id="846209473">
          <w:marLeft w:val="0"/>
          <w:marRight w:val="0"/>
          <w:marTop w:val="0"/>
          <w:marBottom w:val="0"/>
          <w:divBdr>
            <w:top w:val="none" w:sz="0" w:space="0" w:color="auto"/>
            <w:left w:val="none" w:sz="0" w:space="0" w:color="auto"/>
            <w:bottom w:val="none" w:sz="0" w:space="0" w:color="auto"/>
            <w:right w:val="none" w:sz="0" w:space="0" w:color="auto"/>
          </w:divBdr>
        </w:div>
        <w:div w:id="851602118">
          <w:marLeft w:val="0"/>
          <w:marRight w:val="0"/>
          <w:marTop w:val="0"/>
          <w:marBottom w:val="0"/>
          <w:divBdr>
            <w:top w:val="none" w:sz="0" w:space="0" w:color="auto"/>
            <w:left w:val="none" w:sz="0" w:space="0" w:color="auto"/>
            <w:bottom w:val="none" w:sz="0" w:space="0" w:color="auto"/>
            <w:right w:val="none" w:sz="0" w:space="0" w:color="auto"/>
          </w:divBdr>
        </w:div>
        <w:div w:id="914632898">
          <w:marLeft w:val="0"/>
          <w:marRight w:val="0"/>
          <w:marTop w:val="0"/>
          <w:marBottom w:val="0"/>
          <w:divBdr>
            <w:top w:val="none" w:sz="0" w:space="0" w:color="auto"/>
            <w:left w:val="none" w:sz="0" w:space="0" w:color="auto"/>
            <w:bottom w:val="none" w:sz="0" w:space="0" w:color="auto"/>
            <w:right w:val="none" w:sz="0" w:space="0" w:color="auto"/>
          </w:divBdr>
        </w:div>
        <w:div w:id="938368817">
          <w:marLeft w:val="0"/>
          <w:marRight w:val="0"/>
          <w:marTop w:val="0"/>
          <w:marBottom w:val="0"/>
          <w:divBdr>
            <w:top w:val="none" w:sz="0" w:space="0" w:color="auto"/>
            <w:left w:val="none" w:sz="0" w:space="0" w:color="auto"/>
            <w:bottom w:val="none" w:sz="0" w:space="0" w:color="auto"/>
            <w:right w:val="none" w:sz="0" w:space="0" w:color="auto"/>
          </w:divBdr>
        </w:div>
        <w:div w:id="959342626">
          <w:marLeft w:val="0"/>
          <w:marRight w:val="0"/>
          <w:marTop w:val="0"/>
          <w:marBottom w:val="0"/>
          <w:divBdr>
            <w:top w:val="none" w:sz="0" w:space="0" w:color="auto"/>
            <w:left w:val="none" w:sz="0" w:space="0" w:color="auto"/>
            <w:bottom w:val="none" w:sz="0" w:space="0" w:color="auto"/>
            <w:right w:val="none" w:sz="0" w:space="0" w:color="auto"/>
          </w:divBdr>
        </w:div>
        <w:div w:id="1170606477">
          <w:marLeft w:val="0"/>
          <w:marRight w:val="0"/>
          <w:marTop w:val="0"/>
          <w:marBottom w:val="0"/>
          <w:divBdr>
            <w:top w:val="none" w:sz="0" w:space="0" w:color="auto"/>
            <w:left w:val="none" w:sz="0" w:space="0" w:color="auto"/>
            <w:bottom w:val="none" w:sz="0" w:space="0" w:color="auto"/>
            <w:right w:val="none" w:sz="0" w:space="0" w:color="auto"/>
          </w:divBdr>
        </w:div>
        <w:div w:id="1694528088">
          <w:marLeft w:val="0"/>
          <w:marRight w:val="0"/>
          <w:marTop w:val="0"/>
          <w:marBottom w:val="0"/>
          <w:divBdr>
            <w:top w:val="none" w:sz="0" w:space="0" w:color="auto"/>
            <w:left w:val="none" w:sz="0" w:space="0" w:color="auto"/>
            <w:bottom w:val="none" w:sz="0" w:space="0" w:color="auto"/>
            <w:right w:val="none" w:sz="0" w:space="0" w:color="auto"/>
          </w:divBdr>
        </w:div>
        <w:div w:id="1760247547">
          <w:marLeft w:val="0"/>
          <w:marRight w:val="0"/>
          <w:marTop w:val="0"/>
          <w:marBottom w:val="0"/>
          <w:divBdr>
            <w:top w:val="none" w:sz="0" w:space="0" w:color="auto"/>
            <w:left w:val="none" w:sz="0" w:space="0" w:color="auto"/>
            <w:bottom w:val="none" w:sz="0" w:space="0" w:color="auto"/>
            <w:right w:val="none" w:sz="0" w:space="0" w:color="auto"/>
          </w:divBdr>
        </w:div>
        <w:div w:id="1813254809">
          <w:marLeft w:val="0"/>
          <w:marRight w:val="0"/>
          <w:marTop w:val="0"/>
          <w:marBottom w:val="0"/>
          <w:divBdr>
            <w:top w:val="none" w:sz="0" w:space="0" w:color="auto"/>
            <w:left w:val="none" w:sz="0" w:space="0" w:color="auto"/>
            <w:bottom w:val="none" w:sz="0" w:space="0" w:color="auto"/>
            <w:right w:val="none" w:sz="0" w:space="0" w:color="auto"/>
          </w:divBdr>
        </w:div>
        <w:div w:id="1814637019">
          <w:marLeft w:val="0"/>
          <w:marRight w:val="0"/>
          <w:marTop w:val="0"/>
          <w:marBottom w:val="0"/>
          <w:divBdr>
            <w:top w:val="none" w:sz="0" w:space="0" w:color="auto"/>
            <w:left w:val="none" w:sz="0" w:space="0" w:color="auto"/>
            <w:bottom w:val="none" w:sz="0" w:space="0" w:color="auto"/>
            <w:right w:val="none" w:sz="0" w:space="0" w:color="auto"/>
          </w:divBdr>
        </w:div>
        <w:div w:id="1981417574">
          <w:marLeft w:val="0"/>
          <w:marRight w:val="0"/>
          <w:marTop w:val="0"/>
          <w:marBottom w:val="0"/>
          <w:divBdr>
            <w:top w:val="none" w:sz="0" w:space="0" w:color="auto"/>
            <w:left w:val="none" w:sz="0" w:space="0" w:color="auto"/>
            <w:bottom w:val="none" w:sz="0" w:space="0" w:color="auto"/>
            <w:right w:val="none" w:sz="0" w:space="0" w:color="auto"/>
          </w:divBdr>
        </w:div>
        <w:div w:id="2066103909">
          <w:marLeft w:val="0"/>
          <w:marRight w:val="0"/>
          <w:marTop w:val="0"/>
          <w:marBottom w:val="0"/>
          <w:divBdr>
            <w:top w:val="none" w:sz="0" w:space="0" w:color="auto"/>
            <w:left w:val="none" w:sz="0" w:space="0" w:color="auto"/>
            <w:bottom w:val="none" w:sz="0" w:space="0" w:color="auto"/>
            <w:right w:val="none" w:sz="0" w:space="0" w:color="auto"/>
          </w:divBdr>
        </w:div>
        <w:div w:id="2132280818">
          <w:marLeft w:val="0"/>
          <w:marRight w:val="0"/>
          <w:marTop w:val="0"/>
          <w:marBottom w:val="0"/>
          <w:divBdr>
            <w:top w:val="none" w:sz="0" w:space="0" w:color="auto"/>
            <w:left w:val="none" w:sz="0" w:space="0" w:color="auto"/>
            <w:bottom w:val="none" w:sz="0" w:space="0" w:color="auto"/>
            <w:right w:val="none" w:sz="0" w:space="0" w:color="auto"/>
          </w:divBdr>
        </w:div>
      </w:divsChild>
    </w:div>
    <w:div w:id="1001783310">
      <w:bodyDiv w:val="1"/>
      <w:marLeft w:val="0"/>
      <w:marRight w:val="0"/>
      <w:marTop w:val="0"/>
      <w:marBottom w:val="0"/>
      <w:divBdr>
        <w:top w:val="none" w:sz="0" w:space="0" w:color="auto"/>
        <w:left w:val="none" w:sz="0" w:space="0" w:color="auto"/>
        <w:bottom w:val="none" w:sz="0" w:space="0" w:color="auto"/>
        <w:right w:val="none" w:sz="0" w:space="0" w:color="auto"/>
      </w:divBdr>
    </w:div>
    <w:div w:id="1103839820">
      <w:bodyDiv w:val="1"/>
      <w:marLeft w:val="0"/>
      <w:marRight w:val="0"/>
      <w:marTop w:val="0"/>
      <w:marBottom w:val="0"/>
      <w:divBdr>
        <w:top w:val="none" w:sz="0" w:space="0" w:color="auto"/>
        <w:left w:val="none" w:sz="0" w:space="0" w:color="auto"/>
        <w:bottom w:val="none" w:sz="0" w:space="0" w:color="auto"/>
        <w:right w:val="none" w:sz="0" w:space="0" w:color="auto"/>
      </w:divBdr>
    </w:div>
    <w:div w:id="1235975227">
      <w:bodyDiv w:val="1"/>
      <w:marLeft w:val="0"/>
      <w:marRight w:val="0"/>
      <w:marTop w:val="0"/>
      <w:marBottom w:val="0"/>
      <w:divBdr>
        <w:top w:val="none" w:sz="0" w:space="0" w:color="auto"/>
        <w:left w:val="none" w:sz="0" w:space="0" w:color="auto"/>
        <w:bottom w:val="none" w:sz="0" w:space="0" w:color="auto"/>
        <w:right w:val="none" w:sz="0" w:space="0" w:color="auto"/>
      </w:divBdr>
    </w:div>
    <w:div w:id="1304193246">
      <w:bodyDiv w:val="1"/>
      <w:marLeft w:val="0"/>
      <w:marRight w:val="0"/>
      <w:marTop w:val="0"/>
      <w:marBottom w:val="0"/>
      <w:divBdr>
        <w:top w:val="none" w:sz="0" w:space="0" w:color="auto"/>
        <w:left w:val="none" w:sz="0" w:space="0" w:color="auto"/>
        <w:bottom w:val="none" w:sz="0" w:space="0" w:color="auto"/>
        <w:right w:val="none" w:sz="0" w:space="0" w:color="auto"/>
      </w:divBdr>
    </w:div>
    <w:div w:id="1363674060">
      <w:bodyDiv w:val="1"/>
      <w:marLeft w:val="0"/>
      <w:marRight w:val="0"/>
      <w:marTop w:val="0"/>
      <w:marBottom w:val="0"/>
      <w:divBdr>
        <w:top w:val="none" w:sz="0" w:space="0" w:color="auto"/>
        <w:left w:val="none" w:sz="0" w:space="0" w:color="auto"/>
        <w:bottom w:val="none" w:sz="0" w:space="0" w:color="auto"/>
        <w:right w:val="none" w:sz="0" w:space="0" w:color="auto"/>
      </w:divBdr>
    </w:div>
    <w:div w:id="1389719222">
      <w:bodyDiv w:val="1"/>
      <w:marLeft w:val="0"/>
      <w:marRight w:val="0"/>
      <w:marTop w:val="0"/>
      <w:marBottom w:val="0"/>
      <w:divBdr>
        <w:top w:val="none" w:sz="0" w:space="0" w:color="auto"/>
        <w:left w:val="none" w:sz="0" w:space="0" w:color="auto"/>
        <w:bottom w:val="none" w:sz="0" w:space="0" w:color="auto"/>
        <w:right w:val="none" w:sz="0" w:space="0" w:color="auto"/>
      </w:divBdr>
    </w:div>
    <w:div w:id="1454322940">
      <w:bodyDiv w:val="1"/>
      <w:marLeft w:val="0"/>
      <w:marRight w:val="0"/>
      <w:marTop w:val="0"/>
      <w:marBottom w:val="0"/>
      <w:divBdr>
        <w:top w:val="none" w:sz="0" w:space="0" w:color="auto"/>
        <w:left w:val="none" w:sz="0" w:space="0" w:color="auto"/>
        <w:bottom w:val="none" w:sz="0" w:space="0" w:color="auto"/>
        <w:right w:val="none" w:sz="0" w:space="0" w:color="auto"/>
      </w:divBdr>
    </w:div>
    <w:div w:id="1475220867">
      <w:bodyDiv w:val="1"/>
      <w:marLeft w:val="0"/>
      <w:marRight w:val="0"/>
      <w:marTop w:val="0"/>
      <w:marBottom w:val="0"/>
      <w:divBdr>
        <w:top w:val="none" w:sz="0" w:space="0" w:color="auto"/>
        <w:left w:val="none" w:sz="0" w:space="0" w:color="auto"/>
        <w:bottom w:val="none" w:sz="0" w:space="0" w:color="auto"/>
        <w:right w:val="none" w:sz="0" w:space="0" w:color="auto"/>
      </w:divBdr>
    </w:div>
    <w:div w:id="1516842908">
      <w:bodyDiv w:val="1"/>
      <w:marLeft w:val="0"/>
      <w:marRight w:val="0"/>
      <w:marTop w:val="0"/>
      <w:marBottom w:val="0"/>
      <w:divBdr>
        <w:top w:val="none" w:sz="0" w:space="0" w:color="auto"/>
        <w:left w:val="none" w:sz="0" w:space="0" w:color="auto"/>
        <w:bottom w:val="none" w:sz="0" w:space="0" w:color="auto"/>
        <w:right w:val="none" w:sz="0" w:space="0" w:color="auto"/>
      </w:divBdr>
      <w:divsChild>
        <w:div w:id="108352666">
          <w:marLeft w:val="446"/>
          <w:marRight w:val="0"/>
          <w:marTop w:val="0"/>
          <w:marBottom w:val="0"/>
          <w:divBdr>
            <w:top w:val="none" w:sz="0" w:space="0" w:color="auto"/>
            <w:left w:val="none" w:sz="0" w:space="0" w:color="auto"/>
            <w:bottom w:val="none" w:sz="0" w:space="0" w:color="auto"/>
            <w:right w:val="none" w:sz="0" w:space="0" w:color="auto"/>
          </w:divBdr>
        </w:div>
        <w:div w:id="378239843">
          <w:marLeft w:val="446"/>
          <w:marRight w:val="0"/>
          <w:marTop w:val="0"/>
          <w:marBottom w:val="0"/>
          <w:divBdr>
            <w:top w:val="none" w:sz="0" w:space="0" w:color="auto"/>
            <w:left w:val="none" w:sz="0" w:space="0" w:color="auto"/>
            <w:bottom w:val="none" w:sz="0" w:space="0" w:color="auto"/>
            <w:right w:val="none" w:sz="0" w:space="0" w:color="auto"/>
          </w:divBdr>
        </w:div>
        <w:div w:id="490759660">
          <w:marLeft w:val="446"/>
          <w:marRight w:val="0"/>
          <w:marTop w:val="0"/>
          <w:marBottom w:val="0"/>
          <w:divBdr>
            <w:top w:val="none" w:sz="0" w:space="0" w:color="auto"/>
            <w:left w:val="none" w:sz="0" w:space="0" w:color="auto"/>
            <w:bottom w:val="none" w:sz="0" w:space="0" w:color="auto"/>
            <w:right w:val="none" w:sz="0" w:space="0" w:color="auto"/>
          </w:divBdr>
        </w:div>
        <w:div w:id="740248729">
          <w:marLeft w:val="446"/>
          <w:marRight w:val="0"/>
          <w:marTop w:val="0"/>
          <w:marBottom w:val="0"/>
          <w:divBdr>
            <w:top w:val="none" w:sz="0" w:space="0" w:color="auto"/>
            <w:left w:val="none" w:sz="0" w:space="0" w:color="auto"/>
            <w:bottom w:val="none" w:sz="0" w:space="0" w:color="auto"/>
            <w:right w:val="none" w:sz="0" w:space="0" w:color="auto"/>
          </w:divBdr>
        </w:div>
        <w:div w:id="901065133">
          <w:marLeft w:val="446"/>
          <w:marRight w:val="0"/>
          <w:marTop w:val="0"/>
          <w:marBottom w:val="0"/>
          <w:divBdr>
            <w:top w:val="none" w:sz="0" w:space="0" w:color="auto"/>
            <w:left w:val="none" w:sz="0" w:space="0" w:color="auto"/>
            <w:bottom w:val="none" w:sz="0" w:space="0" w:color="auto"/>
            <w:right w:val="none" w:sz="0" w:space="0" w:color="auto"/>
          </w:divBdr>
        </w:div>
        <w:div w:id="1604531380">
          <w:marLeft w:val="446"/>
          <w:marRight w:val="0"/>
          <w:marTop w:val="0"/>
          <w:marBottom w:val="0"/>
          <w:divBdr>
            <w:top w:val="none" w:sz="0" w:space="0" w:color="auto"/>
            <w:left w:val="none" w:sz="0" w:space="0" w:color="auto"/>
            <w:bottom w:val="none" w:sz="0" w:space="0" w:color="auto"/>
            <w:right w:val="none" w:sz="0" w:space="0" w:color="auto"/>
          </w:divBdr>
        </w:div>
        <w:div w:id="1649628609">
          <w:marLeft w:val="446"/>
          <w:marRight w:val="0"/>
          <w:marTop w:val="0"/>
          <w:marBottom w:val="0"/>
          <w:divBdr>
            <w:top w:val="none" w:sz="0" w:space="0" w:color="auto"/>
            <w:left w:val="none" w:sz="0" w:space="0" w:color="auto"/>
            <w:bottom w:val="none" w:sz="0" w:space="0" w:color="auto"/>
            <w:right w:val="none" w:sz="0" w:space="0" w:color="auto"/>
          </w:divBdr>
        </w:div>
      </w:divsChild>
    </w:div>
    <w:div w:id="1734351922">
      <w:bodyDiv w:val="1"/>
      <w:marLeft w:val="0"/>
      <w:marRight w:val="0"/>
      <w:marTop w:val="0"/>
      <w:marBottom w:val="0"/>
      <w:divBdr>
        <w:top w:val="none" w:sz="0" w:space="0" w:color="auto"/>
        <w:left w:val="none" w:sz="0" w:space="0" w:color="auto"/>
        <w:bottom w:val="none" w:sz="0" w:space="0" w:color="auto"/>
        <w:right w:val="none" w:sz="0" w:space="0" w:color="auto"/>
      </w:divBdr>
    </w:div>
    <w:div w:id="1796288342">
      <w:bodyDiv w:val="1"/>
      <w:marLeft w:val="0"/>
      <w:marRight w:val="0"/>
      <w:marTop w:val="0"/>
      <w:marBottom w:val="0"/>
      <w:divBdr>
        <w:top w:val="none" w:sz="0" w:space="0" w:color="auto"/>
        <w:left w:val="none" w:sz="0" w:space="0" w:color="auto"/>
        <w:bottom w:val="none" w:sz="0" w:space="0" w:color="auto"/>
        <w:right w:val="none" w:sz="0" w:space="0" w:color="auto"/>
      </w:divBdr>
    </w:div>
    <w:div w:id="1802993546">
      <w:bodyDiv w:val="1"/>
      <w:marLeft w:val="0"/>
      <w:marRight w:val="0"/>
      <w:marTop w:val="0"/>
      <w:marBottom w:val="0"/>
      <w:divBdr>
        <w:top w:val="none" w:sz="0" w:space="0" w:color="auto"/>
        <w:left w:val="none" w:sz="0" w:space="0" w:color="auto"/>
        <w:bottom w:val="none" w:sz="0" w:space="0" w:color="auto"/>
        <w:right w:val="none" w:sz="0" w:space="0" w:color="auto"/>
      </w:divBdr>
    </w:div>
    <w:div w:id="1950425644">
      <w:bodyDiv w:val="1"/>
      <w:marLeft w:val="0"/>
      <w:marRight w:val="0"/>
      <w:marTop w:val="0"/>
      <w:marBottom w:val="0"/>
      <w:divBdr>
        <w:top w:val="none" w:sz="0" w:space="0" w:color="auto"/>
        <w:left w:val="none" w:sz="0" w:space="0" w:color="auto"/>
        <w:bottom w:val="none" w:sz="0" w:space="0" w:color="auto"/>
        <w:right w:val="none" w:sz="0" w:space="0" w:color="auto"/>
      </w:divBdr>
    </w:div>
    <w:div w:id="2077242201">
      <w:bodyDiv w:val="1"/>
      <w:marLeft w:val="0"/>
      <w:marRight w:val="0"/>
      <w:marTop w:val="0"/>
      <w:marBottom w:val="0"/>
      <w:divBdr>
        <w:top w:val="none" w:sz="0" w:space="0" w:color="auto"/>
        <w:left w:val="none" w:sz="0" w:space="0" w:color="auto"/>
        <w:bottom w:val="none" w:sz="0" w:space="0" w:color="auto"/>
        <w:right w:val="none" w:sz="0" w:space="0" w:color="auto"/>
      </w:divBdr>
    </w:div>
    <w:div w:id="2080443663">
      <w:bodyDiv w:val="1"/>
      <w:marLeft w:val="0"/>
      <w:marRight w:val="0"/>
      <w:marTop w:val="0"/>
      <w:marBottom w:val="0"/>
      <w:divBdr>
        <w:top w:val="none" w:sz="0" w:space="0" w:color="auto"/>
        <w:left w:val="none" w:sz="0" w:space="0" w:color="auto"/>
        <w:bottom w:val="none" w:sz="0" w:space="0" w:color="auto"/>
        <w:right w:val="none" w:sz="0" w:space="0" w:color="auto"/>
      </w:divBdr>
    </w:div>
    <w:div w:id="210726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mailto:bruno@gmp.ind.b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matheus@gmp.ind.b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yperlink" Target="mailto:alexjunior@gmp.ind.b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junior@gmp.ind.br" TargetMode="Externa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www.ultradispersoravacuo.com.br" TargetMode="External"/><Relationship Id="rId2" Type="http://schemas.openxmlformats.org/officeDocument/2006/relationships/hyperlink" Target="http://www.moinhoypiranga.com" TargetMode="External"/><Relationship Id="rId1" Type="http://schemas.openxmlformats.org/officeDocument/2006/relationships/hyperlink" Target="http://www.gmp.ind.br" TargetMode="External"/><Relationship Id="rId5" Type="http://schemas.openxmlformats.org/officeDocument/2006/relationships/hyperlink" Target="http://www.transmicell.com.br" TargetMode="External"/><Relationship Id="rId4" Type="http://schemas.openxmlformats.org/officeDocument/2006/relationships/hyperlink" Target="http://www.colorcell.com.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4D6B3-F405-45AB-8659-F9125D913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5440</Words>
  <Characters>29382</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MEMORIAL DESCRITIVO DE ARQUITETURA</vt:lpstr>
    </vt:vector>
  </TitlesOfParts>
  <Company>MHA Engenharia Ltda</Company>
  <LinksUpToDate>false</LinksUpToDate>
  <CharactersWithSpaces>34753</CharactersWithSpaces>
  <SharedDoc>false</SharedDoc>
  <HLinks>
    <vt:vector size="36" baseType="variant">
      <vt:variant>
        <vt:i4>3670108</vt:i4>
      </vt:variant>
      <vt:variant>
        <vt:i4>9</vt:i4>
      </vt:variant>
      <vt:variant>
        <vt:i4>0</vt:i4>
      </vt:variant>
      <vt:variant>
        <vt:i4>5</vt:i4>
      </vt:variant>
      <vt:variant>
        <vt:lpwstr>mailto:junior@gmp.ind.br</vt:lpwstr>
      </vt:variant>
      <vt:variant>
        <vt:lpwstr/>
      </vt:variant>
      <vt:variant>
        <vt:i4>3670108</vt:i4>
      </vt:variant>
      <vt:variant>
        <vt:i4>6</vt:i4>
      </vt:variant>
      <vt:variant>
        <vt:i4>0</vt:i4>
      </vt:variant>
      <vt:variant>
        <vt:i4>5</vt:i4>
      </vt:variant>
      <vt:variant>
        <vt:lpwstr>mailto:junior@gmp.ind.br</vt:lpwstr>
      </vt:variant>
      <vt:variant>
        <vt:lpwstr/>
      </vt:variant>
      <vt:variant>
        <vt:i4>6422549</vt:i4>
      </vt:variant>
      <vt:variant>
        <vt:i4>3</vt:i4>
      </vt:variant>
      <vt:variant>
        <vt:i4>0</vt:i4>
      </vt:variant>
      <vt:variant>
        <vt:i4>5</vt:i4>
      </vt:variant>
      <vt:variant>
        <vt:lpwstr>mailto:bruno@gmp.ind.br</vt:lpwstr>
      </vt:variant>
      <vt:variant>
        <vt:lpwstr/>
      </vt:variant>
      <vt:variant>
        <vt:i4>3932232</vt:i4>
      </vt:variant>
      <vt:variant>
        <vt:i4>0</vt:i4>
      </vt:variant>
      <vt:variant>
        <vt:i4>0</vt:i4>
      </vt:variant>
      <vt:variant>
        <vt:i4>5</vt:i4>
      </vt:variant>
      <vt:variant>
        <vt:lpwstr>mailto:alexjunior@gmp.ind.br</vt:lpwstr>
      </vt:variant>
      <vt:variant>
        <vt:lpwstr/>
      </vt:variant>
      <vt:variant>
        <vt:i4>5898341</vt:i4>
      </vt:variant>
      <vt:variant>
        <vt:i4>2</vt:i4>
      </vt:variant>
      <vt:variant>
        <vt:i4>0</vt:i4>
      </vt:variant>
      <vt:variant>
        <vt:i4>5</vt:i4>
      </vt:variant>
      <vt:variant>
        <vt:lpwstr>mailto:contato@moinhoypiranga.com</vt:lpwstr>
      </vt:variant>
      <vt:variant>
        <vt:lpwstr/>
      </vt:variant>
      <vt:variant>
        <vt:i4>917604</vt:i4>
      </vt:variant>
      <vt:variant>
        <vt:i4>0</vt:i4>
      </vt:variant>
      <vt:variant>
        <vt:i4>0</vt:i4>
      </vt:variant>
      <vt:variant>
        <vt:i4>5</vt:i4>
      </vt:variant>
      <vt:variant>
        <vt:lpwstr>mailto:compras@matextintas.com.br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DESCRITIVO DE ARQUITETURA</dc:title>
  <dc:subject/>
  <dc:creator>Alex Junior</dc:creator>
  <cp:keywords/>
  <cp:lastModifiedBy>Matheus Honrado - GMP</cp:lastModifiedBy>
  <cp:revision>3</cp:revision>
  <cp:lastPrinted>2023-07-26T18:05:00Z</cp:lastPrinted>
  <dcterms:created xsi:type="dcterms:W3CDTF">2026-06-30T11:57:00Z</dcterms:created>
  <dcterms:modified xsi:type="dcterms:W3CDTF">2026-06-30T11:58:00Z</dcterms:modified>
</cp:coreProperties>
</file>