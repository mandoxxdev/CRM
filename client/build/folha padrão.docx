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B8FF"/>
  <w:body>
    <w:p w14:paraId="7CD2D927" w14:textId="70368869" w:rsidR="00324BCC" w:rsidRPr="00430A76" w:rsidRDefault="00324BCC" w:rsidP="00430A76"/>
    <w:sectPr w:rsidR="00324BCC" w:rsidRPr="00430A76" w:rsidSect="0094549A">
      <w:headerReference w:type="default" r:id="rId8"/>
      <w:footerReference w:type="even" r:id="rId9"/>
      <w:footerReference w:type="default" r:id="rId10"/>
      <w:type w:val="continuous"/>
      <w:pgSz w:w="11907" w:h="16840" w:code="9"/>
      <w:pgMar w:top="1951" w:right="1021" w:bottom="1418" w:left="1531" w:header="284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1AD25" w14:textId="77777777" w:rsidR="00FB0EF6" w:rsidRDefault="00FB0EF6">
      <w:r>
        <w:separator/>
      </w:r>
    </w:p>
  </w:endnote>
  <w:endnote w:type="continuationSeparator" w:id="0">
    <w:p w14:paraId="0DF75EEE" w14:textId="77777777" w:rsidR="00FB0EF6" w:rsidRDefault="00FB0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antGard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tarBats">
    <w:charset w:val="02"/>
    <w:family w:val="auto"/>
    <w:pitch w:val="variable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lbany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</w:font>
  <w:font w:name="Thorndale">
    <w:altName w:val="Times New Roman"/>
    <w:charset w:val="00"/>
    <w:family w:val="roman"/>
    <w:pitch w:val="variable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ArialBlack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D93B" w14:textId="77777777" w:rsidR="00A322DE" w:rsidRDefault="00A322DE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D2D93C" w14:textId="77777777" w:rsidR="00A322DE" w:rsidRDefault="00A322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D93D" w14:textId="77777777" w:rsidR="00A322DE" w:rsidRPr="006405DE" w:rsidRDefault="00A322DE" w:rsidP="005E44C7">
    <w:pPr>
      <w:pStyle w:val="Rodap"/>
      <w:spacing w:line="276" w:lineRule="auto"/>
      <w:jc w:val="center"/>
      <w:rPr>
        <w:rFonts w:ascii="Century Gothic" w:hAnsi="Century Gothic"/>
        <w:color w:val="002060"/>
      </w:rPr>
    </w:pPr>
    <w:r w:rsidRPr="005E44C7">
      <w:rPr>
        <w:rFonts w:ascii="Century Gothic" w:hAnsi="Century Gothic"/>
        <w:b/>
        <w:color w:val="002060"/>
      </w:rPr>
      <w:t>MOINHO YPIRANGA</w:t>
    </w:r>
    <w:r>
      <w:rPr>
        <w:rFonts w:ascii="Century Gothic" w:hAnsi="Century Gothic"/>
        <w:color w:val="002060"/>
      </w:rPr>
      <w:t xml:space="preserve"> | </w:t>
    </w:r>
    <w:r w:rsidRPr="005E44C7">
      <w:rPr>
        <w:rFonts w:ascii="Century Gothic" w:hAnsi="Century Gothic"/>
        <w:b/>
        <w:color w:val="002060"/>
      </w:rPr>
      <w:t>CNPJ:</w:t>
    </w:r>
    <w:r>
      <w:rPr>
        <w:rFonts w:ascii="Century Gothic" w:hAnsi="Century Gothic"/>
        <w:color w:val="002060"/>
      </w:rPr>
      <w:t xml:space="preserve"> 13.273.368/0001-75 | </w:t>
    </w:r>
    <w:r w:rsidRPr="006405DE">
      <w:rPr>
        <w:rFonts w:ascii="Century Gothic" w:hAnsi="Century Gothic"/>
        <w:b/>
        <w:color w:val="002060"/>
      </w:rPr>
      <w:t>T</w:t>
    </w:r>
    <w:r>
      <w:rPr>
        <w:rFonts w:ascii="Century Gothic" w:hAnsi="Century Gothic"/>
        <w:color w:val="002060"/>
      </w:rPr>
      <w:t xml:space="preserve"> +55 (11) 4513 - 9570</w:t>
    </w:r>
  </w:p>
  <w:p w14:paraId="7CD2D93E" w14:textId="77777777" w:rsidR="00A322DE" w:rsidRDefault="00A322DE" w:rsidP="005E44C7">
    <w:pPr>
      <w:pStyle w:val="Rodap"/>
      <w:spacing w:line="276" w:lineRule="auto"/>
      <w:jc w:val="center"/>
      <w:rPr>
        <w:rFonts w:ascii="Century Gothic" w:hAnsi="Century Gothic"/>
      </w:rPr>
    </w:pPr>
    <w:hyperlink r:id="rId1" w:history="1">
      <w:r w:rsidRPr="0097488D">
        <w:rPr>
          <w:rStyle w:val="Hyperlink"/>
          <w:rFonts w:ascii="Century Gothic" w:hAnsi="Century Gothic"/>
          <w:noProof w:val="0"/>
        </w:rPr>
        <w:t>www.gmp.ind.br</w:t>
      </w:r>
    </w:hyperlink>
    <w:r>
      <w:rPr>
        <w:rFonts w:ascii="Century Gothic" w:hAnsi="Century Gothic"/>
      </w:rPr>
      <w:t xml:space="preserve"> | </w:t>
    </w:r>
    <w:hyperlink r:id="rId2" w:history="1">
      <w:r w:rsidRPr="0097488D">
        <w:rPr>
          <w:rStyle w:val="Hyperlink"/>
          <w:rFonts w:ascii="Century Gothic" w:hAnsi="Century Gothic"/>
          <w:noProof w:val="0"/>
        </w:rPr>
        <w:t>www.moinhoypiranga.com</w:t>
      </w:r>
    </w:hyperlink>
    <w:r>
      <w:rPr>
        <w:rFonts w:ascii="Century Gothic" w:hAnsi="Century Gothic"/>
      </w:rPr>
      <w:t xml:space="preserve"> | </w:t>
    </w:r>
    <w:hyperlink r:id="rId3" w:history="1">
      <w:r w:rsidRPr="0097488D">
        <w:rPr>
          <w:rStyle w:val="Hyperlink"/>
          <w:rFonts w:ascii="Century Gothic" w:hAnsi="Century Gothic"/>
          <w:noProof w:val="0"/>
        </w:rPr>
        <w:t>www.ultradispersoravacuo.com.br</w:t>
      </w:r>
    </w:hyperlink>
  </w:p>
  <w:p w14:paraId="7CD2D93F" w14:textId="77777777" w:rsidR="00A322DE" w:rsidRPr="006405DE" w:rsidRDefault="00A322DE" w:rsidP="005E44C7">
    <w:pPr>
      <w:pStyle w:val="Rodap"/>
      <w:spacing w:line="276" w:lineRule="auto"/>
      <w:jc w:val="center"/>
      <w:rPr>
        <w:rFonts w:ascii="Century Gothic" w:hAnsi="Century Gothic"/>
        <w:color w:val="17365D"/>
      </w:rPr>
    </w:pPr>
    <w:hyperlink r:id="rId4" w:history="1">
      <w:r w:rsidRPr="0097488D">
        <w:rPr>
          <w:rStyle w:val="Hyperlink"/>
          <w:rFonts w:ascii="Century Gothic" w:hAnsi="Century Gothic"/>
          <w:noProof w:val="0"/>
        </w:rPr>
        <w:t>www.colorcell.com.br</w:t>
      </w:r>
    </w:hyperlink>
    <w:r>
      <w:rPr>
        <w:rFonts w:ascii="Century Gothic" w:hAnsi="Century Gothic"/>
      </w:rPr>
      <w:t xml:space="preserve"> | </w:t>
    </w:r>
    <w:hyperlink r:id="rId5" w:history="1">
      <w:r w:rsidRPr="0097488D">
        <w:rPr>
          <w:rStyle w:val="Hyperlink"/>
          <w:rFonts w:ascii="Century Gothic" w:hAnsi="Century Gothic"/>
          <w:noProof w:val="0"/>
        </w:rPr>
        <w:t>www.transmicell.com.br</w:t>
      </w:r>
    </w:hyperlink>
    <w:r>
      <w:rPr>
        <w:rFonts w:ascii="Century Gothic" w:hAnsi="Century Gothic"/>
        <w:color w:val="002060"/>
      </w:rPr>
      <w:t xml:space="preserve"> </w:t>
    </w:r>
    <w:r w:rsidRPr="006405DE">
      <w:rPr>
        <w:rFonts w:ascii="Century Gothic" w:hAnsi="Century Gothic"/>
        <w:color w:val="002060"/>
      </w:rPr>
      <w:t xml:space="preserve"> </w:t>
    </w:r>
  </w:p>
  <w:p w14:paraId="7CD2D940" w14:textId="77777777" w:rsidR="00A322DE" w:rsidRDefault="00A322DE" w:rsidP="006405DE">
    <w:pPr>
      <w:pStyle w:val="Rodap"/>
      <w:spacing w:line="276" w:lineRule="auto"/>
      <w:jc w:val="right"/>
    </w:pPr>
    <w:r w:rsidRPr="006405DE">
      <w:rPr>
        <w:rFonts w:ascii="Century Gothic" w:hAnsi="Century Gothic"/>
        <w:color w:val="17365D"/>
      </w:rPr>
      <w:t>Av. Dr. Ulysses Guimarães, nº 4105, Vila Nogueira, Diadema, São Paulo – Brasil | CEP: 09990-080</w:t>
    </w:r>
    <w:r>
      <w:rPr>
        <w:rFonts w:ascii="Arial Narrow" w:hAnsi="Arial Narrow"/>
        <w:color w:val="17365D"/>
      </w:rPr>
      <w:t xml:space="preserve">                  </w:t>
    </w:r>
    <w:proofErr w:type="gramStart"/>
    <w:r>
      <w:rPr>
        <w:rFonts w:ascii="Arial Narrow" w:hAnsi="Arial Narrow"/>
        <w:color w:val="17365D"/>
      </w:rPr>
      <w:t xml:space="preserve">  .</w:t>
    </w:r>
    <w:proofErr w:type="gramEnd"/>
    <w:r>
      <w:fldChar w:fldCharType="begin"/>
    </w:r>
    <w:r>
      <w:instrText>PAGE   \* MERGEFORMAT</w:instrText>
    </w:r>
    <w:r>
      <w:fldChar w:fldCharType="separate"/>
    </w:r>
    <w:r w:rsidR="00C0658B">
      <w:rPr>
        <w:noProof/>
      </w:rPr>
      <w:t>4</w:t>
    </w:r>
    <w:r>
      <w:fldChar w:fldCharType="end"/>
    </w:r>
  </w:p>
  <w:p w14:paraId="7CD2D941" w14:textId="77777777" w:rsidR="00A322DE" w:rsidRDefault="00A322DE" w:rsidP="00B43111">
    <w:pPr>
      <w:pStyle w:val="Rodap"/>
      <w:jc w:val="right"/>
    </w:pPr>
  </w:p>
  <w:p w14:paraId="7CD2D942" w14:textId="77777777" w:rsidR="00A322DE" w:rsidRDefault="00A32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2E37A" w14:textId="77777777" w:rsidR="00FB0EF6" w:rsidRDefault="00FB0EF6">
      <w:r>
        <w:separator/>
      </w:r>
    </w:p>
  </w:footnote>
  <w:footnote w:type="continuationSeparator" w:id="0">
    <w:p w14:paraId="3C8D2E48" w14:textId="77777777" w:rsidR="00FB0EF6" w:rsidRDefault="00FB0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D938" w14:textId="77777777" w:rsidR="00A322DE" w:rsidRDefault="00A322DE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1312" behindDoc="0" locked="0" layoutInCell="1" allowOverlap="1" wp14:anchorId="7CD2D943" wp14:editId="7CD2D944">
          <wp:simplePos x="0" y="0"/>
          <wp:positionH relativeFrom="column">
            <wp:posOffset>4970145</wp:posOffset>
          </wp:positionH>
          <wp:positionV relativeFrom="paragraph">
            <wp:posOffset>115732</wp:posOffset>
          </wp:positionV>
          <wp:extent cx="1439545" cy="608965"/>
          <wp:effectExtent l="0" t="0" r="8255" b="635"/>
          <wp:wrapNone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608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114300" distR="114300" simplePos="0" relativeHeight="251660288" behindDoc="0" locked="0" layoutInCell="1" allowOverlap="1" wp14:anchorId="7CD2D945" wp14:editId="7CD2D946">
          <wp:simplePos x="0" y="0"/>
          <wp:positionH relativeFrom="column">
            <wp:posOffset>-758382</wp:posOffset>
          </wp:positionH>
          <wp:positionV relativeFrom="paragraph">
            <wp:posOffset>166370</wp:posOffset>
          </wp:positionV>
          <wp:extent cx="1440000" cy="495547"/>
          <wp:effectExtent l="0" t="0" r="8255" b="0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4955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D2D947" wp14:editId="7CD2D948">
              <wp:simplePos x="0" y="0"/>
              <wp:positionH relativeFrom="page">
                <wp:align>center</wp:align>
              </wp:positionH>
              <wp:positionV relativeFrom="paragraph">
                <wp:posOffset>-10013</wp:posOffset>
              </wp:positionV>
              <wp:extent cx="4052570" cy="861237"/>
              <wp:effectExtent l="0" t="0" r="24130" b="15240"/>
              <wp:wrapNone/>
              <wp:docPr id="8" name="Retângulo de cantos arredondados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052570" cy="861237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BACC6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7CD2D95F" w14:textId="78F33E1E" w:rsidR="00A322DE" w:rsidRPr="003A380B" w:rsidRDefault="00A322DE" w:rsidP="003A380B">
                          <w:pPr>
                            <w:pStyle w:val="SemEspaamento"/>
                            <w:jc w:val="center"/>
                            <w:rPr>
                              <w:rFonts w:ascii="Century Gothic" w:hAnsi="Century Gothic"/>
                              <w:b/>
                              <w:color w:val="002060"/>
                            </w:rPr>
                          </w:pPr>
                          <w:r w:rsidRPr="003A380B">
                            <w:rPr>
                              <w:rFonts w:ascii="Century Gothic" w:hAnsi="Century Gothic"/>
                              <w:b/>
                              <w:color w:val="002060"/>
                            </w:rPr>
                            <w:t>PROPOS</w:t>
                          </w:r>
                          <w:r w:rsidR="00DA233B">
                            <w:rPr>
                              <w:rFonts w:ascii="Century Gothic" w:hAnsi="Century Gothic"/>
                              <w:b/>
                              <w:color w:val="002060"/>
                            </w:rPr>
                            <w:t xml:space="preserve">TA TÉCNICA </w:t>
                          </w:r>
                          <w:r w:rsidR="00752A95">
                            <w:rPr>
                              <w:rFonts w:ascii="Century Gothic" w:hAnsi="Century Gothic"/>
                              <w:b/>
                              <w:color w:val="002060"/>
                            </w:rPr>
                            <w:t xml:space="preserve">COMERCIAL Nº </w:t>
                          </w:r>
                          <w:r w:rsidR="00C0658B">
                            <w:rPr>
                              <w:rFonts w:ascii="Century Gothic" w:hAnsi="Century Gothic"/>
                              <w:b/>
                              <w:color w:val="002060"/>
                            </w:rPr>
                            <w:t>0</w:t>
                          </w:r>
                          <w:r w:rsidR="008B6463">
                            <w:rPr>
                              <w:rFonts w:ascii="Century Gothic" w:hAnsi="Century Gothic"/>
                              <w:b/>
                              <w:color w:val="002060"/>
                            </w:rPr>
                            <w:t>1250717</w:t>
                          </w:r>
                          <w:r w:rsidR="000E7FB5">
                            <w:rPr>
                              <w:rFonts w:ascii="Century Gothic" w:hAnsi="Century Gothic"/>
                              <w:b/>
                              <w:color w:val="002060"/>
                            </w:rPr>
                            <w:t>/R00</w:t>
                          </w:r>
                        </w:p>
                        <w:p w14:paraId="7CD2D960" w14:textId="77777777" w:rsidR="00A322DE" w:rsidRPr="003A380B" w:rsidRDefault="00A322DE" w:rsidP="003A380B">
                          <w:pPr>
                            <w:pStyle w:val="SemEspaamento"/>
                            <w:jc w:val="center"/>
                            <w:rPr>
                              <w:rFonts w:ascii="Century Gothic" w:hAnsi="Century Gothic"/>
                              <w:b/>
                              <w:color w:val="002060"/>
                              <w:sz w:val="10"/>
                              <w:szCs w:val="10"/>
                            </w:rPr>
                          </w:pPr>
                        </w:p>
                        <w:p w14:paraId="7CD2D961" w14:textId="77777777" w:rsidR="00A322DE" w:rsidRDefault="00A322DE" w:rsidP="00742BF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2060"/>
                              <w:sz w:val="20"/>
                            </w:rPr>
                          </w:pPr>
                          <w:r w:rsidRPr="003A380B">
                            <w:rPr>
                              <w:rFonts w:ascii="Century Gothic" w:hAnsi="Century Gothic"/>
                              <w:i/>
                              <w:color w:val="002060"/>
                              <w:sz w:val="18"/>
                              <w:szCs w:val="18"/>
                            </w:rPr>
                            <w:t xml:space="preserve">Especialista em Misturas, 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2060"/>
                              <w:sz w:val="18"/>
                              <w:szCs w:val="18"/>
                            </w:rPr>
                            <w:t>Moagens, Dispersões, Dosagens, Automações, Excelência Operacional,</w:t>
                          </w:r>
                          <w:r w:rsidRPr="003A380B">
                            <w:rPr>
                              <w:rFonts w:ascii="Century Gothic" w:hAnsi="Century Gothic"/>
                              <w:i/>
                              <w:color w:val="002060"/>
                              <w:sz w:val="18"/>
                              <w:szCs w:val="18"/>
                            </w:rPr>
                            <w:t xml:space="preserve"> Projetos Conceituais, Projetos Executivos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2060"/>
                              <w:sz w:val="18"/>
                              <w:szCs w:val="18"/>
                            </w:rPr>
                            <w:t>, Instalações</w:t>
                          </w:r>
                          <w:r w:rsidRPr="003A380B">
                            <w:rPr>
                              <w:rFonts w:ascii="Century Gothic" w:hAnsi="Century Gothic"/>
                              <w:i/>
                              <w:color w:val="002060"/>
                              <w:sz w:val="18"/>
                              <w:szCs w:val="18"/>
                            </w:rPr>
                            <w:t xml:space="preserve"> e Sistemas Turn-Keys.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CD2D947" id="Retângulo de cantos arredondados 8" o:spid="_x0000_s1026" style="position:absolute;left:0;text-align:left;margin-left:0;margin-top:-.8pt;width:319.1pt;height:67.8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" strokecolor="#4bacc6">
              <v:path arrowok="t"/>
              <v:textbox>
                <w:txbxContent>
                  <w:p w14:paraId="7CD2D95F" w14:textId="78F33E1E" w:rsidR="00A322DE" w:rsidRPr="003A380B" w:rsidRDefault="00A322DE" w:rsidP="003A380B">
                    <w:pPr>
                      <w:pStyle w:val="SemEspaamento"/>
                      <w:jc w:val="center"/>
                      <w:rPr>
                        <w:rFonts w:ascii="Century Gothic" w:hAnsi="Century Gothic"/>
                        <w:b/>
                        <w:color w:val="002060"/>
                      </w:rPr>
                    </w:pPr>
                    <w:r w:rsidRPr="003A380B">
                      <w:rPr>
                        <w:rFonts w:ascii="Century Gothic" w:hAnsi="Century Gothic"/>
                        <w:b/>
                        <w:color w:val="002060"/>
                      </w:rPr>
                      <w:t>PROPOS</w:t>
                    </w:r>
                    <w:r w:rsidR="00DA233B">
                      <w:rPr>
                        <w:rFonts w:ascii="Century Gothic" w:hAnsi="Century Gothic"/>
                        <w:b/>
                        <w:color w:val="002060"/>
                      </w:rPr>
                      <w:t xml:space="preserve">TA TÉCNICA </w:t>
                    </w:r>
                    <w:r w:rsidR="00752A95">
                      <w:rPr>
                        <w:rFonts w:ascii="Century Gothic" w:hAnsi="Century Gothic"/>
                        <w:b/>
                        <w:color w:val="002060"/>
                      </w:rPr>
                      <w:t xml:space="preserve">COMERCIAL Nº </w:t>
                    </w:r>
                    <w:r w:rsidR="00C0658B">
                      <w:rPr>
                        <w:rFonts w:ascii="Century Gothic" w:hAnsi="Century Gothic"/>
                        <w:b/>
                        <w:color w:val="002060"/>
                      </w:rPr>
                      <w:t>0</w:t>
                    </w:r>
                    <w:r w:rsidR="008B6463">
                      <w:rPr>
                        <w:rFonts w:ascii="Century Gothic" w:hAnsi="Century Gothic"/>
                        <w:b/>
                        <w:color w:val="002060"/>
                      </w:rPr>
                      <w:t>1250717</w:t>
                    </w:r>
                    <w:r w:rsidR="000E7FB5">
                      <w:rPr>
                        <w:rFonts w:ascii="Century Gothic" w:hAnsi="Century Gothic"/>
                        <w:b/>
                        <w:color w:val="002060"/>
                      </w:rPr>
                      <w:t>/R00</w:t>
                    </w:r>
                  </w:p>
                  <w:p w14:paraId="7CD2D960" w14:textId="77777777" w:rsidR="00A322DE" w:rsidRPr="003A380B" w:rsidRDefault="00A322DE" w:rsidP="003A380B">
                    <w:pPr>
                      <w:pStyle w:val="SemEspaamento"/>
                      <w:jc w:val="center"/>
                      <w:rPr>
                        <w:rFonts w:ascii="Century Gothic" w:hAnsi="Century Gothic"/>
                        <w:b/>
                        <w:color w:val="002060"/>
                        <w:sz w:val="10"/>
                        <w:szCs w:val="10"/>
                      </w:rPr>
                    </w:pPr>
                  </w:p>
                  <w:p w14:paraId="7CD2D961" w14:textId="77777777" w:rsidR="00A322DE" w:rsidRDefault="00A322DE" w:rsidP="00742BF1">
                    <w:pPr>
                      <w:jc w:val="center"/>
                      <w:rPr>
                        <w:rFonts w:ascii="Century Gothic" w:hAnsi="Century Gothic"/>
                        <w:b/>
                        <w:color w:val="002060"/>
                        <w:sz w:val="20"/>
                      </w:rPr>
                    </w:pPr>
                    <w:r w:rsidRPr="003A380B">
                      <w:rPr>
                        <w:rFonts w:ascii="Century Gothic" w:hAnsi="Century Gothic"/>
                        <w:i/>
                        <w:color w:val="002060"/>
                        <w:sz w:val="18"/>
                        <w:szCs w:val="18"/>
                      </w:rPr>
                      <w:t xml:space="preserve">Especialista em Misturas, </w:t>
                    </w:r>
                    <w:r>
                      <w:rPr>
                        <w:rFonts w:ascii="Century Gothic" w:hAnsi="Century Gothic"/>
                        <w:i/>
                        <w:color w:val="002060"/>
                        <w:sz w:val="18"/>
                        <w:szCs w:val="18"/>
                      </w:rPr>
                      <w:t>Moagens, Dispersões, Dosagens, Automações, Excelência Operacional,</w:t>
                    </w:r>
                    <w:r w:rsidRPr="003A380B">
                      <w:rPr>
                        <w:rFonts w:ascii="Century Gothic" w:hAnsi="Century Gothic"/>
                        <w:i/>
                        <w:color w:val="002060"/>
                        <w:sz w:val="18"/>
                        <w:szCs w:val="18"/>
                      </w:rPr>
                      <w:t xml:space="preserve"> Projetos Conceituais, Projetos Executivos</w:t>
                    </w:r>
                    <w:r>
                      <w:rPr>
                        <w:rFonts w:ascii="Century Gothic" w:hAnsi="Century Gothic"/>
                        <w:i/>
                        <w:color w:val="002060"/>
                        <w:sz w:val="18"/>
                        <w:szCs w:val="18"/>
                      </w:rPr>
                      <w:t>, Instalações</w:t>
                    </w:r>
                    <w:r w:rsidRPr="003A380B">
                      <w:rPr>
                        <w:rFonts w:ascii="Century Gothic" w:hAnsi="Century Gothic"/>
                        <w:i/>
                        <w:color w:val="002060"/>
                        <w:sz w:val="18"/>
                        <w:szCs w:val="18"/>
                      </w:rPr>
                      <w:t xml:space="preserve"> e Sistemas Turn-Keys.</w:t>
                    </w:r>
                  </w:p>
                </w:txbxContent>
              </v:textbox>
              <w10:wrap anchorx="page"/>
            </v:roundrect>
          </w:pict>
        </mc:Fallback>
      </mc:AlternateContent>
    </w:r>
  </w:p>
  <w:p w14:paraId="7CD2D939" w14:textId="77777777" w:rsidR="00A322DE" w:rsidRDefault="00A322DE">
    <w:pPr>
      <w:pStyle w:val="Cabealho"/>
    </w:pPr>
  </w:p>
  <w:p w14:paraId="7CD2D93A" w14:textId="77777777" w:rsidR="00A322DE" w:rsidRDefault="00A322DE">
    <w:pPr>
      <w:pStyle w:val="Cabealho"/>
    </w:pPr>
    <w:r>
      <w:rPr>
        <w:noProof/>
        <w:lang w:val="pt-BR" w:eastAsia="pt-BR"/>
      </w:rPr>
      <mc:AlternateContent>
        <mc:Choice Requires="wps">
          <w:drawing>
            <wp:anchor distT="4294967292" distB="4294967292" distL="114300" distR="114300" simplePos="0" relativeHeight="251659264" behindDoc="0" locked="0" layoutInCell="1" allowOverlap="1" wp14:anchorId="7CD2D949" wp14:editId="7CD2D94A">
              <wp:simplePos x="0" y="0"/>
              <wp:positionH relativeFrom="column">
                <wp:posOffset>-856453</wp:posOffset>
              </wp:positionH>
              <wp:positionV relativeFrom="paragraph">
                <wp:posOffset>609600</wp:posOffset>
              </wp:positionV>
              <wp:extent cx="7355840" cy="0"/>
              <wp:effectExtent l="0" t="0" r="35560" b="57150"/>
              <wp:wrapNone/>
              <wp:docPr id="9" name="Conector re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35584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BACC6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802DEB" id="Conector reto 9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67.45pt,48pt" to="511.75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" strokecolor="#4bacc6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76A38F2"/>
    <w:lvl w:ilvl="0">
      <w:start w:val="1"/>
      <w:numFmt w:val="decimal"/>
      <w:pStyle w:val="Commarcadores2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9"/>
    <w:multiLevelType w:val="singleLevel"/>
    <w:tmpl w:val="3932A106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4F81BD"/>
      </w:rPr>
    </w:lvl>
  </w:abstractNum>
  <w:abstractNum w:abstractNumId="2" w15:restartNumberingAfterBreak="0">
    <w:nsid w:val="00000001"/>
    <w:multiLevelType w:val="multi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227"/>
        </w:tabs>
        <w:ind w:left="227" w:firstLine="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00000002"/>
    <w:multiLevelType w:val="multilevel"/>
    <w:tmpl w:val="00000002"/>
    <w:name w:val="WW8Num6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" w15:restartNumberingAfterBreak="0">
    <w:nsid w:val="00000003"/>
    <w:multiLevelType w:val="multilevel"/>
    <w:tmpl w:val="00000003"/>
    <w:name w:val="WW8Num1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" w15:restartNumberingAfterBreak="0">
    <w:nsid w:val="00000004"/>
    <w:multiLevelType w:val="multilevel"/>
    <w:tmpl w:val="00000004"/>
    <w:name w:val="WW8Num22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0000005"/>
    <w:multiLevelType w:val="multilevel"/>
    <w:tmpl w:val="00000005"/>
    <w:name w:val="WW8Num23"/>
    <w:lvl w:ilvl="0">
      <w:start w:val="1"/>
      <w:numFmt w:val="bullet"/>
      <w:lvlText w:val="–"/>
      <w:lvlJc w:val="left"/>
      <w:pPr>
        <w:tabs>
          <w:tab w:val="num" w:pos="283"/>
        </w:tabs>
        <w:ind w:left="283" w:hanging="283"/>
      </w:pPr>
      <w:rPr>
        <w:rFonts w:ascii="StarSymbol" w:hAnsi="StarSymbol"/>
        <w:sz w:val="18"/>
      </w:rPr>
    </w:lvl>
    <w:lvl w:ilvl="1">
      <w:start w:val="1"/>
      <w:numFmt w:val="bullet"/>
      <w:lvlText w:val="–"/>
      <w:lvlJc w:val="left"/>
      <w:pPr>
        <w:tabs>
          <w:tab w:val="num" w:pos="566"/>
        </w:tabs>
        <w:ind w:left="566" w:hanging="283"/>
      </w:pPr>
      <w:rPr>
        <w:rFonts w:ascii="StarSymbol" w:hAnsi="StarSymbol"/>
        <w:sz w:val="18"/>
      </w:rPr>
    </w:lvl>
    <w:lvl w:ilvl="2">
      <w:start w:val="1"/>
      <w:numFmt w:val="bullet"/>
      <w:lvlText w:val="–"/>
      <w:lvlJc w:val="left"/>
      <w:pPr>
        <w:tabs>
          <w:tab w:val="num" w:pos="849"/>
        </w:tabs>
        <w:ind w:left="849" w:hanging="283"/>
      </w:pPr>
      <w:rPr>
        <w:rFonts w:ascii="StarSymbol" w:hAnsi="StarSymbol"/>
        <w:sz w:val="18"/>
      </w:rPr>
    </w:lvl>
    <w:lvl w:ilvl="3">
      <w:start w:val="1"/>
      <w:numFmt w:val="bullet"/>
      <w:lvlText w:val="–"/>
      <w:lvlJc w:val="left"/>
      <w:pPr>
        <w:tabs>
          <w:tab w:val="num" w:pos="1132"/>
        </w:tabs>
        <w:ind w:left="1132" w:hanging="283"/>
      </w:pPr>
      <w:rPr>
        <w:rFonts w:ascii="StarSymbol" w:hAnsi="StarSymbol"/>
        <w:sz w:val="18"/>
      </w:rPr>
    </w:lvl>
    <w:lvl w:ilvl="4">
      <w:start w:val="1"/>
      <w:numFmt w:val="bullet"/>
      <w:lvlText w:val="–"/>
      <w:lvlJc w:val="left"/>
      <w:pPr>
        <w:tabs>
          <w:tab w:val="num" w:pos="1415"/>
        </w:tabs>
        <w:ind w:left="1415" w:hanging="283"/>
      </w:pPr>
      <w:rPr>
        <w:rFonts w:ascii="StarSymbol" w:hAnsi="StarSymbol"/>
        <w:sz w:val="18"/>
      </w:rPr>
    </w:lvl>
    <w:lvl w:ilvl="5">
      <w:start w:val="1"/>
      <w:numFmt w:val="bullet"/>
      <w:lvlText w:val="–"/>
      <w:lvlJc w:val="left"/>
      <w:pPr>
        <w:tabs>
          <w:tab w:val="num" w:pos="1698"/>
        </w:tabs>
        <w:ind w:left="1698" w:hanging="283"/>
      </w:pPr>
      <w:rPr>
        <w:rFonts w:ascii="StarSymbol" w:hAnsi="StarSymbol"/>
        <w:sz w:val="18"/>
      </w:rPr>
    </w:lvl>
    <w:lvl w:ilvl="6">
      <w:start w:val="1"/>
      <w:numFmt w:val="bullet"/>
      <w:lvlText w:val="–"/>
      <w:lvlJc w:val="left"/>
      <w:pPr>
        <w:tabs>
          <w:tab w:val="num" w:pos="1981"/>
        </w:tabs>
        <w:ind w:left="1981" w:hanging="283"/>
      </w:pPr>
      <w:rPr>
        <w:rFonts w:ascii="StarSymbol" w:hAnsi="StarSymbol"/>
        <w:sz w:val="18"/>
      </w:rPr>
    </w:lvl>
    <w:lvl w:ilvl="7">
      <w:start w:val="1"/>
      <w:numFmt w:val="bullet"/>
      <w:lvlText w:val="–"/>
      <w:lvlJc w:val="left"/>
      <w:pPr>
        <w:tabs>
          <w:tab w:val="num" w:pos="2264"/>
        </w:tabs>
        <w:ind w:left="2264" w:hanging="283"/>
      </w:pPr>
      <w:rPr>
        <w:rFonts w:ascii="StarSymbol" w:hAnsi="StarSymbol"/>
        <w:sz w:val="18"/>
      </w:rPr>
    </w:lvl>
    <w:lvl w:ilvl="8">
      <w:start w:val="1"/>
      <w:numFmt w:val="bullet"/>
      <w:lvlText w:val="–"/>
      <w:lvlJc w:val="left"/>
      <w:pPr>
        <w:tabs>
          <w:tab w:val="num" w:pos="2547"/>
        </w:tabs>
        <w:ind w:left="2547" w:hanging="283"/>
      </w:pPr>
      <w:rPr>
        <w:rFonts w:ascii="StarSymbol" w:hAnsi="StarSymbol"/>
        <w:sz w:val="18"/>
      </w:rPr>
    </w:lvl>
  </w:abstractNum>
  <w:abstractNum w:abstractNumId="7" w15:restartNumberingAfterBreak="0">
    <w:nsid w:val="00000006"/>
    <w:multiLevelType w:val="multilevel"/>
    <w:tmpl w:val="00000006"/>
    <w:name w:val="WW8Num24"/>
    <w:lvl w:ilvl="0">
      <w:start w:val="1"/>
      <w:numFmt w:val="bullet"/>
      <w:lvlText w:val="Þ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" w15:restartNumberingAfterBreak="0">
    <w:nsid w:val="00000007"/>
    <w:multiLevelType w:val="multilevel"/>
    <w:tmpl w:val="00000007"/>
    <w:name w:val="WW8Num25"/>
    <w:lvl w:ilvl="0">
      <w:start w:val="1"/>
      <w:numFmt w:val="bullet"/>
      <w:lvlText w:val="Þ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9" w15:restartNumberingAfterBreak="0">
    <w:nsid w:val="00000008"/>
    <w:multiLevelType w:val="multilevel"/>
    <w:tmpl w:val="00000008"/>
    <w:name w:val="WW8Num26"/>
    <w:lvl w:ilvl="0">
      <w:start w:val="1"/>
      <w:numFmt w:val="bullet"/>
      <w:lvlText w:val="Þ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0" w15:restartNumberingAfterBreak="0">
    <w:nsid w:val="00000009"/>
    <w:multiLevelType w:val="multilevel"/>
    <w:tmpl w:val="00000009"/>
    <w:name w:val="WW8Num27"/>
    <w:lvl w:ilvl="0">
      <w:start w:val="1"/>
      <w:numFmt w:val="bullet"/>
      <w:lvlText w:val="Þ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1" w15:restartNumberingAfterBreak="0">
    <w:nsid w:val="0000000A"/>
    <w:multiLevelType w:val="multilevel"/>
    <w:tmpl w:val="0000000A"/>
    <w:name w:val="WW8Num28"/>
    <w:lvl w:ilvl="0">
      <w:start w:val="1"/>
      <w:numFmt w:val="bullet"/>
      <w:lvlText w:val="Þ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2" w15:restartNumberingAfterBreak="0">
    <w:nsid w:val="0000000B"/>
    <w:multiLevelType w:val="multilevel"/>
    <w:tmpl w:val="0000000B"/>
    <w:name w:val="WW8Num29"/>
    <w:lvl w:ilvl="0">
      <w:start w:val="1"/>
      <w:numFmt w:val="bullet"/>
      <w:lvlText w:val="Þ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3" w15:restartNumberingAfterBreak="0">
    <w:nsid w:val="0000000C"/>
    <w:multiLevelType w:val="multilevel"/>
    <w:tmpl w:val="0000000C"/>
    <w:name w:val="WW8Num33"/>
    <w:lvl w:ilvl="0">
      <w:start w:val="1"/>
      <w:numFmt w:val="bullet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4" w15:restartNumberingAfterBreak="0">
    <w:nsid w:val="0000000D"/>
    <w:multiLevelType w:val="multilevel"/>
    <w:tmpl w:val="0000000D"/>
    <w:name w:val="WW8Num35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5" w15:restartNumberingAfterBreak="0">
    <w:nsid w:val="0000000E"/>
    <w:multiLevelType w:val="multilevel"/>
    <w:tmpl w:val="1848F0DA"/>
    <w:name w:val="WW8Num3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0000000F"/>
    <w:multiLevelType w:val="multilevel"/>
    <w:tmpl w:val="0000000F"/>
    <w:name w:val="WW8Num38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4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440"/>
      </w:pPr>
    </w:lvl>
  </w:abstractNum>
  <w:abstractNum w:abstractNumId="17" w15:restartNumberingAfterBreak="0">
    <w:nsid w:val="00000010"/>
    <w:multiLevelType w:val="multilevel"/>
    <w:tmpl w:val="00000010"/>
    <w:name w:val="WW8Num39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8" w15:restartNumberingAfterBreak="0">
    <w:nsid w:val="00000011"/>
    <w:multiLevelType w:val="multilevel"/>
    <w:tmpl w:val="00000011"/>
    <w:name w:val="WW8Num41"/>
    <w:lvl w:ilvl="0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2"/>
    <w:multiLevelType w:val="multilevel"/>
    <w:tmpl w:val="00000012"/>
    <w:name w:val="WW8Num4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0" w15:restartNumberingAfterBreak="0">
    <w:nsid w:val="00000013"/>
    <w:multiLevelType w:val="multilevel"/>
    <w:tmpl w:val="00000013"/>
    <w:name w:val="WW8Num43"/>
    <w:lvl w:ilvl="0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1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4"/>
    <w:multiLevelType w:val="multilevel"/>
    <w:tmpl w:val="00000014"/>
    <w:name w:val="WW8Num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00000015"/>
    <w:multiLevelType w:val="multilevel"/>
    <w:tmpl w:val="00000015"/>
    <w:name w:val="WW8Num49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3" w15:restartNumberingAfterBreak="0">
    <w:nsid w:val="00000016"/>
    <w:multiLevelType w:val="multilevel"/>
    <w:tmpl w:val="00000016"/>
    <w:name w:val="WW8Num53"/>
    <w:lvl w:ilvl="0">
      <w:start w:val="1"/>
      <w:numFmt w:val="bullet"/>
      <w:lvlText w:val="-"/>
      <w:lvlJc w:val="left"/>
      <w:pPr>
        <w:tabs>
          <w:tab w:val="num" w:pos="360"/>
        </w:tabs>
        <w:ind w:left="360" w:hanging="133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4" w15:restartNumberingAfterBreak="0">
    <w:nsid w:val="00000017"/>
    <w:multiLevelType w:val="multilevel"/>
    <w:tmpl w:val="00000017"/>
    <w:name w:val="WW8Num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0000018"/>
    <w:multiLevelType w:val="multilevel"/>
    <w:tmpl w:val="00000018"/>
    <w:name w:val="WW8Num59"/>
    <w:lvl w:ilvl="0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1">
      <w:start w:val="1"/>
      <w:numFmt w:val="bullet"/>
      <w:lvlText w:val="§"/>
      <w:lvlJc w:val="left"/>
      <w:pPr>
        <w:tabs>
          <w:tab w:val="num" w:pos="737"/>
        </w:tabs>
        <w:ind w:left="737" w:hanging="397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9"/>
    <w:multiLevelType w:val="multilevel"/>
    <w:tmpl w:val="00000019"/>
    <w:name w:val="WW8Num61"/>
    <w:lvl w:ilvl="0">
      <w:start w:val="1"/>
      <w:numFmt w:val="bullet"/>
      <w:lvlText w:val="-"/>
      <w:lvlJc w:val="left"/>
      <w:pPr>
        <w:tabs>
          <w:tab w:val="num" w:pos="1678"/>
        </w:tabs>
        <w:ind w:left="1678" w:hanging="357"/>
      </w:pPr>
      <w:rPr>
        <w:rFonts w:ascii="Lucida Console" w:hAnsi="Lucida Console"/>
      </w:rPr>
    </w:lvl>
    <w:lvl w:ilvl="1">
      <w:start w:val="1"/>
      <w:numFmt w:val="bullet"/>
      <w:lvlText w:val="Ø"/>
      <w:lvlJc w:val="left"/>
      <w:pPr>
        <w:tabs>
          <w:tab w:val="num" w:pos="2381"/>
        </w:tabs>
        <w:ind w:left="2381" w:hanging="340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3121"/>
        </w:tabs>
        <w:ind w:left="3121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3841"/>
        </w:tabs>
        <w:ind w:left="384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561"/>
        </w:tabs>
        <w:ind w:left="4561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5281"/>
        </w:tabs>
        <w:ind w:left="5281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6001"/>
        </w:tabs>
        <w:ind w:left="600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721"/>
        </w:tabs>
        <w:ind w:left="6721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7441"/>
        </w:tabs>
        <w:ind w:left="7441" w:hanging="360"/>
      </w:pPr>
      <w:rPr>
        <w:rFonts w:ascii="Wingdings" w:hAnsi="Wingdings"/>
      </w:rPr>
    </w:lvl>
  </w:abstractNum>
  <w:abstractNum w:abstractNumId="27" w15:restartNumberingAfterBreak="0">
    <w:nsid w:val="0000001A"/>
    <w:multiLevelType w:val="multilevel"/>
    <w:tmpl w:val="0000001A"/>
    <w:name w:val="WW8Num6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8" w15:restartNumberingAfterBreak="0">
    <w:nsid w:val="0000001B"/>
    <w:multiLevelType w:val="multilevel"/>
    <w:tmpl w:val="0000001B"/>
    <w:name w:val="WW8Num65"/>
    <w:lvl w:ilvl="0">
      <w:start w:val="1"/>
      <w:numFmt w:val="bullet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9" w15:restartNumberingAfterBreak="0">
    <w:nsid w:val="0000001C"/>
    <w:multiLevelType w:val="multilevel"/>
    <w:tmpl w:val="0000001C"/>
    <w:name w:val="WW8Num66"/>
    <w:lvl w:ilvl="0">
      <w:start w:val="27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0" w15:restartNumberingAfterBreak="0">
    <w:nsid w:val="0000001D"/>
    <w:multiLevelType w:val="multilevel"/>
    <w:tmpl w:val="0000001D"/>
    <w:name w:val="WW8Num67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9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1" w15:restartNumberingAfterBreak="0">
    <w:nsid w:val="0000001E"/>
    <w:multiLevelType w:val="multilevel"/>
    <w:tmpl w:val="0000001E"/>
    <w:name w:val="WW8Num6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2" w15:restartNumberingAfterBreak="0">
    <w:nsid w:val="0000001F"/>
    <w:multiLevelType w:val="multilevel"/>
    <w:tmpl w:val="0000001F"/>
    <w:name w:val="WW8Num69"/>
    <w:lvl w:ilvl="0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20"/>
    <w:multiLevelType w:val="multilevel"/>
    <w:tmpl w:val="00000020"/>
    <w:name w:val="WW8Num7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4" w15:restartNumberingAfterBreak="0">
    <w:nsid w:val="00000021"/>
    <w:multiLevelType w:val="multilevel"/>
    <w:tmpl w:val="00000021"/>
    <w:name w:val="WW8Num73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5" w15:restartNumberingAfterBreak="0">
    <w:nsid w:val="00000022"/>
    <w:multiLevelType w:val="multilevel"/>
    <w:tmpl w:val="00000022"/>
    <w:name w:val="WW8Num76"/>
    <w:lvl w:ilvl="0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23"/>
    <w:multiLevelType w:val="multilevel"/>
    <w:tmpl w:val="00000023"/>
    <w:name w:val="WW8Num77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23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7" w15:restartNumberingAfterBreak="0">
    <w:nsid w:val="00000024"/>
    <w:multiLevelType w:val="multilevel"/>
    <w:tmpl w:val="00000024"/>
    <w:name w:val="WW8Num7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8" w15:restartNumberingAfterBreak="0">
    <w:nsid w:val="00000025"/>
    <w:multiLevelType w:val="multilevel"/>
    <w:tmpl w:val="00000025"/>
    <w:name w:val="WW8Num81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9" w15:restartNumberingAfterBreak="0">
    <w:nsid w:val="00000026"/>
    <w:multiLevelType w:val="multilevel"/>
    <w:tmpl w:val="00000026"/>
    <w:name w:val="WW8Num83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0" w15:restartNumberingAfterBreak="0">
    <w:nsid w:val="00000027"/>
    <w:multiLevelType w:val="multilevel"/>
    <w:tmpl w:val="00000027"/>
    <w:name w:val="WW8Num84"/>
    <w:lvl w:ilvl="0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1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3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4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5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 w15:restartNumberingAfterBreak="0">
    <w:nsid w:val="00000028"/>
    <w:multiLevelType w:val="multilevel"/>
    <w:tmpl w:val="00000028"/>
    <w:name w:val="WW8Num85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2" w15:restartNumberingAfterBreak="0">
    <w:nsid w:val="00000029"/>
    <w:multiLevelType w:val="multilevel"/>
    <w:tmpl w:val="00000029"/>
    <w:name w:val="WW8Num87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4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3" w15:restartNumberingAfterBreak="0">
    <w:nsid w:val="0000002A"/>
    <w:multiLevelType w:val="multilevel"/>
    <w:tmpl w:val="0000002A"/>
    <w:name w:val="WW8Num88"/>
    <w:lvl w:ilvl="0">
      <w:start w:val="1"/>
      <w:numFmt w:val="bullet"/>
      <w:lvlText w:val="-"/>
      <w:lvlJc w:val="left"/>
      <w:pPr>
        <w:tabs>
          <w:tab w:val="num" w:pos="1684"/>
        </w:tabs>
        <w:ind w:left="1684" w:hanging="360"/>
      </w:pPr>
      <w:rPr>
        <w:rFonts w:ascii="Lucida Console" w:hAnsi="Lucida Console"/>
      </w:rPr>
    </w:lvl>
    <w:lvl w:ilvl="1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3">
      <w:start w:val="1"/>
      <w:numFmt w:val="bullet"/>
      <w:lvlText w:val="-"/>
      <w:lvlJc w:val="left"/>
      <w:pPr>
        <w:tabs>
          <w:tab w:val="num" w:pos="3844"/>
        </w:tabs>
        <w:ind w:left="3844" w:hanging="360"/>
      </w:pPr>
      <w:rPr>
        <w:rFonts w:ascii="Lucida Console" w:hAnsi="Lucida Console"/>
      </w:rPr>
    </w:lvl>
    <w:lvl w:ilvl="4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5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6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7">
      <w:start w:val="1"/>
      <w:numFmt w:val="bullet"/>
      <w:lvlText w:val="o"/>
      <w:lvlJc w:val="left"/>
      <w:pPr>
        <w:tabs>
          <w:tab w:val="num" w:pos="6724"/>
        </w:tabs>
        <w:ind w:left="6724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7444"/>
        </w:tabs>
        <w:ind w:left="7444" w:hanging="360"/>
      </w:pPr>
      <w:rPr>
        <w:rFonts w:ascii="Wingdings" w:hAnsi="Wingdings"/>
      </w:rPr>
    </w:lvl>
  </w:abstractNum>
  <w:abstractNum w:abstractNumId="44" w15:restartNumberingAfterBreak="0">
    <w:nsid w:val="0000002B"/>
    <w:multiLevelType w:val="multilevel"/>
    <w:tmpl w:val="0000002B"/>
    <w:name w:val="WW8Num89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5" w15:restartNumberingAfterBreak="0">
    <w:nsid w:val="0000002C"/>
    <w:multiLevelType w:val="multilevel"/>
    <w:tmpl w:val="0000002C"/>
    <w:name w:val="WW8Num93"/>
    <w:lvl w:ilvl="0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0000002D"/>
    <w:multiLevelType w:val="multilevel"/>
    <w:tmpl w:val="0000002D"/>
    <w:name w:val="WW8Num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 w15:restartNumberingAfterBreak="0">
    <w:nsid w:val="0000002E"/>
    <w:multiLevelType w:val="multilevel"/>
    <w:tmpl w:val="0000002E"/>
    <w:name w:val="WW8Num9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8" w15:restartNumberingAfterBreak="0">
    <w:nsid w:val="0000002F"/>
    <w:multiLevelType w:val="multilevel"/>
    <w:tmpl w:val="0000002F"/>
    <w:name w:val="WW8Num98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9" w15:restartNumberingAfterBreak="0">
    <w:nsid w:val="00000030"/>
    <w:multiLevelType w:val="multilevel"/>
    <w:tmpl w:val="00000030"/>
    <w:name w:val="WW8Num1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0" w15:restartNumberingAfterBreak="0">
    <w:nsid w:val="00000031"/>
    <w:multiLevelType w:val="multilevel"/>
    <w:tmpl w:val="00000031"/>
    <w:name w:val="WW8Num103"/>
    <w:lvl w:ilvl="0">
      <w:start w:val="1"/>
      <w:numFmt w:val="bullet"/>
      <w:lvlText w:val="§"/>
      <w:lvlJc w:val="left"/>
      <w:pPr>
        <w:tabs>
          <w:tab w:val="num" w:pos="624"/>
        </w:tabs>
        <w:ind w:left="624" w:hanging="34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 w15:restartNumberingAfterBreak="0">
    <w:nsid w:val="00000032"/>
    <w:multiLevelType w:val="multilevel"/>
    <w:tmpl w:val="00000032"/>
    <w:name w:val="WW8Num104"/>
    <w:lvl w:ilvl="0">
      <w:start w:val="1"/>
      <w:numFmt w:val="bullet"/>
      <w:lvlText w:val="-"/>
      <w:lvlJc w:val="left"/>
      <w:pPr>
        <w:tabs>
          <w:tab w:val="num" w:pos="1684"/>
        </w:tabs>
        <w:ind w:left="1684" w:hanging="360"/>
      </w:pPr>
      <w:rPr>
        <w:rFonts w:ascii="Lucida Console" w:hAnsi="Lucida Console"/>
      </w:rPr>
    </w:lvl>
    <w:lvl w:ilvl="1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3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4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 w15:restartNumberingAfterBreak="0">
    <w:nsid w:val="00000033"/>
    <w:multiLevelType w:val="multilevel"/>
    <w:tmpl w:val="00000033"/>
    <w:name w:val="WW8Num105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3" w15:restartNumberingAfterBreak="0">
    <w:nsid w:val="00000034"/>
    <w:multiLevelType w:val="multilevel"/>
    <w:tmpl w:val="00000034"/>
    <w:name w:val="WW8Num108"/>
    <w:lvl w:ilvl="0">
      <w:start w:val="1"/>
      <w:numFmt w:val="lowerLetter"/>
      <w:lvlText w:val="%1."/>
      <w:lvlJc w:val="left"/>
      <w:pPr>
        <w:tabs>
          <w:tab w:val="num" w:pos="1065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4" w15:restartNumberingAfterBreak="0">
    <w:nsid w:val="00000035"/>
    <w:multiLevelType w:val="multilevel"/>
    <w:tmpl w:val="00000035"/>
    <w:name w:val="WW8Num11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5" w15:restartNumberingAfterBreak="0">
    <w:nsid w:val="00000036"/>
    <w:multiLevelType w:val="multilevel"/>
    <w:tmpl w:val="00000036"/>
    <w:name w:val="WW8Num111"/>
    <w:lvl w:ilvl="0">
      <w:start w:val="9"/>
      <w:numFmt w:val="upp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6" w15:restartNumberingAfterBreak="0">
    <w:nsid w:val="00000037"/>
    <w:multiLevelType w:val="multilevel"/>
    <w:tmpl w:val="00000037"/>
    <w:name w:val="WW8Num113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7" w15:restartNumberingAfterBreak="0">
    <w:nsid w:val="00000038"/>
    <w:multiLevelType w:val="multilevel"/>
    <w:tmpl w:val="00000038"/>
    <w:name w:val="WW8Num115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8" w15:restartNumberingAfterBreak="0">
    <w:nsid w:val="00000039"/>
    <w:multiLevelType w:val="multilevel"/>
    <w:tmpl w:val="00000039"/>
    <w:name w:val="WW8Num116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9" w15:restartNumberingAfterBreak="0">
    <w:nsid w:val="0000003A"/>
    <w:multiLevelType w:val="multilevel"/>
    <w:tmpl w:val="0000003A"/>
    <w:name w:val="WW8Num11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0" w15:restartNumberingAfterBreak="0">
    <w:nsid w:val="0000003B"/>
    <w:multiLevelType w:val="multilevel"/>
    <w:tmpl w:val="0000003B"/>
    <w:name w:val="WW8Num119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1" w15:restartNumberingAfterBreak="0">
    <w:nsid w:val="0000003C"/>
    <w:multiLevelType w:val="multilevel"/>
    <w:tmpl w:val="0000003C"/>
    <w:name w:val="WW8Num120"/>
    <w:lvl w:ilvl="0">
      <w:start w:val="1"/>
      <w:numFmt w:val="bullet"/>
      <w:lvlText w:val="-"/>
      <w:lvlJc w:val="left"/>
      <w:pPr>
        <w:tabs>
          <w:tab w:val="num" w:pos="1684"/>
        </w:tabs>
        <w:ind w:left="1684" w:hanging="360"/>
      </w:pPr>
      <w:rPr>
        <w:rFonts w:ascii="Lucida Console" w:hAnsi="Lucida Console"/>
      </w:rPr>
    </w:lvl>
    <w:lvl w:ilvl="1">
      <w:start w:val="1"/>
      <w:numFmt w:val="bullet"/>
      <w:lvlText w:val="o"/>
      <w:lvlJc w:val="left"/>
      <w:pPr>
        <w:tabs>
          <w:tab w:val="num" w:pos="2404"/>
        </w:tabs>
        <w:ind w:left="2404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3124"/>
        </w:tabs>
        <w:ind w:left="3124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3844"/>
        </w:tabs>
        <w:ind w:left="384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564"/>
        </w:tabs>
        <w:ind w:left="4564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5284"/>
        </w:tabs>
        <w:ind w:left="5284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6004"/>
        </w:tabs>
        <w:ind w:left="600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724"/>
        </w:tabs>
        <w:ind w:left="6724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7444"/>
        </w:tabs>
        <w:ind w:left="7444" w:hanging="360"/>
      </w:pPr>
      <w:rPr>
        <w:rFonts w:ascii="Wingdings" w:hAnsi="Wingdings"/>
      </w:rPr>
    </w:lvl>
  </w:abstractNum>
  <w:abstractNum w:abstractNumId="62" w15:restartNumberingAfterBreak="0">
    <w:nsid w:val="0000003D"/>
    <w:multiLevelType w:val="multilevel"/>
    <w:tmpl w:val="0000003D"/>
    <w:name w:val="WW8Num1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3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63" w15:restartNumberingAfterBreak="0">
    <w:nsid w:val="0000003E"/>
    <w:multiLevelType w:val="multilevel"/>
    <w:tmpl w:val="0000003E"/>
    <w:name w:val="WW8Num127"/>
    <w:lvl w:ilvl="0">
      <w:start w:val="1"/>
      <w:numFmt w:val="bullet"/>
      <w:lvlText w:val="-"/>
      <w:lvlJc w:val="left"/>
      <w:pPr>
        <w:tabs>
          <w:tab w:val="num" w:pos="1684"/>
        </w:tabs>
        <w:ind w:left="1684" w:hanging="360"/>
      </w:pPr>
      <w:rPr>
        <w:rFonts w:ascii="Lucida Console" w:hAnsi="Lucida Console"/>
      </w:rPr>
    </w:lvl>
    <w:lvl w:ilvl="1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3">
      <w:start w:val="1"/>
      <w:numFmt w:val="bullet"/>
      <w:lvlText w:val="-"/>
      <w:lvlJc w:val="left"/>
      <w:pPr>
        <w:tabs>
          <w:tab w:val="num" w:pos="3844"/>
        </w:tabs>
        <w:ind w:left="3844" w:hanging="360"/>
      </w:pPr>
      <w:rPr>
        <w:rFonts w:ascii="Lucida Console" w:hAnsi="Lucida Console"/>
      </w:rPr>
    </w:lvl>
    <w:lvl w:ilvl="4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5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6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7">
      <w:start w:val="1"/>
      <w:numFmt w:val="bullet"/>
      <w:lvlText w:val="o"/>
      <w:lvlJc w:val="left"/>
      <w:pPr>
        <w:tabs>
          <w:tab w:val="num" w:pos="6724"/>
        </w:tabs>
        <w:ind w:left="6724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7444"/>
        </w:tabs>
        <w:ind w:left="7444" w:hanging="360"/>
      </w:pPr>
      <w:rPr>
        <w:rFonts w:ascii="Wingdings" w:hAnsi="Wingdings"/>
      </w:rPr>
    </w:lvl>
  </w:abstractNum>
  <w:abstractNum w:abstractNumId="64" w15:restartNumberingAfterBreak="0">
    <w:nsid w:val="0000003F"/>
    <w:multiLevelType w:val="multilevel"/>
    <w:tmpl w:val="0000003F"/>
    <w:name w:val="WW8Num12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5" w15:restartNumberingAfterBreak="0">
    <w:nsid w:val="00000040"/>
    <w:multiLevelType w:val="multilevel"/>
    <w:tmpl w:val="00000040"/>
    <w:name w:val="WW8Num129"/>
    <w:lvl w:ilvl="0">
      <w:start w:val="1"/>
      <w:numFmt w:val="bullet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6" w15:restartNumberingAfterBreak="0">
    <w:nsid w:val="00000041"/>
    <w:multiLevelType w:val="multilevel"/>
    <w:tmpl w:val="00000041"/>
    <w:name w:val="WW8Num13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67" w15:restartNumberingAfterBreak="0">
    <w:nsid w:val="00000042"/>
    <w:multiLevelType w:val="multilevel"/>
    <w:tmpl w:val="00000042"/>
    <w:name w:val="WW8Num131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8" w15:restartNumberingAfterBreak="0">
    <w:nsid w:val="00000043"/>
    <w:multiLevelType w:val="multilevel"/>
    <w:tmpl w:val="00000043"/>
    <w:name w:val="WW8Num132"/>
    <w:lvl w:ilvl="0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1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3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4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5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9" w15:restartNumberingAfterBreak="0">
    <w:nsid w:val="00000044"/>
    <w:multiLevelType w:val="multilevel"/>
    <w:tmpl w:val="00000044"/>
    <w:name w:val="WW8Num133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hAnsi="Times New Roman"/>
      </w:rPr>
    </w:lvl>
    <w:lvl w:ilvl="2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0" w15:restartNumberingAfterBreak="0">
    <w:nsid w:val="00000045"/>
    <w:multiLevelType w:val="multilevel"/>
    <w:tmpl w:val="00000045"/>
    <w:name w:val="WW8Num134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1" w15:restartNumberingAfterBreak="0">
    <w:nsid w:val="00000046"/>
    <w:multiLevelType w:val="multilevel"/>
    <w:tmpl w:val="00000046"/>
    <w:name w:val="WW8Num13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2" w15:restartNumberingAfterBreak="0">
    <w:nsid w:val="00000047"/>
    <w:multiLevelType w:val="multilevel"/>
    <w:tmpl w:val="00000047"/>
    <w:name w:val="WW8Num137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3" w15:restartNumberingAfterBreak="0">
    <w:nsid w:val="00000048"/>
    <w:multiLevelType w:val="multilevel"/>
    <w:tmpl w:val="00000048"/>
    <w:name w:val="WW8Num138"/>
    <w:lvl w:ilvl="0">
      <w:start w:val="1"/>
      <w:numFmt w:val="bullet"/>
      <w:lvlText w:val="-"/>
      <w:lvlJc w:val="left"/>
      <w:pPr>
        <w:tabs>
          <w:tab w:val="num" w:pos="1684"/>
        </w:tabs>
        <w:ind w:left="1684" w:hanging="360"/>
      </w:pPr>
      <w:rPr>
        <w:rFonts w:ascii="Lucida Console" w:hAnsi="Lucida Console"/>
      </w:rPr>
    </w:lvl>
    <w:lvl w:ilvl="1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2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3">
      <w:start w:val="1"/>
      <w:numFmt w:val="bullet"/>
      <w:lvlText w:val="-"/>
      <w:lvlJc w:val="left"/>
      <w:pPr>
        <w:tabs>
          <w:tab w:val="num" w:pos="3844"/>
        </w:tabs>
        <w:ind w:left="3844" w:hanging="360"/>
      </w:pPr>
      <w:rPr>
        <w:rFonts w:ascii="Lucida Console" w:hAnsi="Lucida Console"/>
      </w:rPr>
    </w:lvl>
    <w:lvl w:ilvl="4">
      <w:start w:val="1"/>
      <w:numFmt w:val="bullet"/>
      <w:lvlText w:val="Ø"/>
      <w:lvlJc w:val="left"/>
      <w:pPr>
        <w:tabs>
          <w:tab w:val="num" w:pos="340"/>
        </w:tabs>
        <w:ind w:left="340" w:hanging="340"/>
      </w:pPr>
      <w:rPr>
        <w:rFonts w:ascii="Wingdings" w:hAnsi="Wingdings"/>
      </w:rPr>
    </w:lvl>
    <w:lvl w:ilvl="5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6">
      <w:start w:val="1"/>
      <w:numFmt w:val="bullet"/>
      <w:lvlText w:val="§"/>
      <w:lvlJc w:val="left"/>
      <w:pPr>
        <w:tabs>
          <w:tab w:val="num" w:pos="964"/>
        </w:tabs>
        <w:ind w:left="964" w:hanging="397"/>
      </w:pPr>
      <w:rPr>
        <w:rFonts w:ascii="Wingdings" w:hAnsi="Wingdings"/>
      </w:rPr>
    </w:lvl>
    <w:lvl w:ilvl="7">
      <w:start w:val="1"/>
      <w:numFmt w:val="bullet"/>
      <w:lvlText w:val="o"/>
      <w:lvlJc w:val="left"/>
      <w:pPr>
        <w:tabs>
          <w:tab w:val="num" w:pos="6724"/>
        </w:tabs>
        <w:ind w:left="6724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7444"/>
        </w:tabs>
        <w:ind w:left="7444" w:hanging="360"/>
      </w:pPr>
      <w:rPr>
        <w:rFonts w:ascii="Wingdings" w:hAnsi="Wingdings"/>
      </w:rPr>
    </w:lvl>
  </w:abstractNum>
  <w:abstractNum w:abstractNumId="74" w15:restartNumberingAfterBreak="0">
    <w:nsid w:val="00000049"/>
    <w:multiLevelType w:val="multilevel"/>
    <w:tmpl w:val="00000049"/>
    <w:name w:val="WW8Num139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5" w15:restartNumberingAfterBreak="0">
    <w:nsid w:val="0000004A"/>
    <w:multiLevelType w:val="multilevel"/>
    <w:tmpl w:val="0000004A"/>
    <w:name w:val="WW8Num1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6" w15:restartNumberingAfterBreak="0">
    <w:nsid w:val="0000004B"/>
    <w:multiLevelType w:val="multilevel"/>
    <w:tmpl w:val="0000004B"/>
    <w:name w:val="WW8Num144"/>
    <w:lvl w:ilvl="0">
      <w:start w:val="2"/>
      <w:numFmt w:val="upperRoman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7" w15:restartNumberingAfterBreak="0">
    <w:nsid w:val="0000004C"/>
    <w:multiLevelType w:val="multilevel"/>
    <w:tmpl w:val="0000004C"/>
    <w:name w:val="WW8Num145"/>
    <w:lvl w:ilvl="0">
      <w:start w:val="1"/>
      <w:numFmt w:val="bullet"/>
      <w:lvlText w:val="·"/>
      <w:lvlJc w:val="left"/>
      <w:pPr>
        <w:tabs>
          <w:tab w:val="num" w:pos="1210"/>
        </w:tabs>
        <w:ind w:left="121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650"/>
        </w:tabs>
        <w:ind w:left="265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3370"/>
        </w:tabs>
        <w:ind w:left="33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810"/>
        </w:tabs>
        <w:ind w:left="481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530"/>
        </w:tabs>
        <w:ind w:left="55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970"/>
        </w:tabs>
        <w:ind w:left="6970" w:hanging="360"/>
      </w:pPr>
      <w:rPr>
        <w:rFonts w:ascii="Wingdings" w:hAnsi="Wingdings"/>
      </w:rPr>
    </w:lvl>
  </w:abstractNum>
  <w:abstractNum w:abstractNumId="78" w15:restartNumberingAfterBreak="0">
    <w:nsid w:val="0000004D"/>
    <w:multiLevelType w:val="multilevel"/>
    <w:tmpl w:val="0000004D"/>
    <w:name w:val="WW8Num148"/>
    <w:lvl w:ilvl="0">
      <w:start w:val="10"/>
      <w:numFmt w:val="upperRoman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9" w15:restartNumberingAfterBreak="0">
    <w:nsid w:val="0000004E"/>
    <w:multiLevelType w:val="multilevel"/>
    <w:tmpl w:val="0000004E"/>
    <w:name w:val="WW8Num150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0" w15:restartNumberingAfterBreak="0">
    <w:nsid w:val="0000004F"/>
    <w:multiLevelType w:val="multilevel"/>
    <w:tmpl w:val="0000004F"/>
    <w:name w:val="WW8Num152"/>
    <w:lvl w:ilvl="0">
      <w:start w:val="1"/>
      <w:numFmt w:val="bullet"/>
      <w:lvlText w:val="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1" w15:restartNumberingAfterBreak="0">
    <w:nsid w:val="00000050"/>
    <w:multiLevelType w:val="multilevel"/>
    <w:tmpl w:val="00000050"/>
    <w:name w:val="WW8Num15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2" w15:restartNumberingAfterBreak="0">
    <w:nsid w:val="00000051"/>
    <w:multiLevelType w:val="multilevel"/>
    <w:tmpl w:val="00000051"/>
    <w:name w:val="WW8Num159"/>
    <w:lvl w:ilvl="0">
      <w:start w:val="2"/>
      <w:numFmt w:val="decimal"/>
      <w:lvlText w:val="%1-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3" w15:restartNumberingAfterBreak="0">
    <w:nsid w:val="00000052"/>
    <w:multiLevelType w:val="multilevel"/>
    <w:tmpl w:val="00000052"/>
    <w:name w:val="WW8Num163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4" w15:restartNumberingAfterBreak="0">
    <w:nsid w:val="00000053"/>
    <w:multiLevelType w:val="multilevel"/>
    <w:tmpl w:val="00000053"/>
    <w:name w:val="WW8Num16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5" w15:restartNumberingAfterBreak="0">
    <w:nsid w:val="00000054"/>
    <w:multiLevelType w:val="multilevel"/>
    <w:tmpl w:val="00000054"/>
    <w:name w:val="WW8Num165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6" w15:restartNumberingAfterBreak="0">
    <w:nsid w:val="00000055"/>
    <w:multiLevelType w:val="multilevel"/>
    <w:tmpl w:val="00000055"/>
    <w:name w:val="WW8Num16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7" w15:restartNumberingAfterBreak="0">
    <w:nsid w:val="00000056"/>
    <w:multiLevelType w:val="multilevel"/>
    <w:tmpl w:val="00000056"/>
    <w:name w:val="WW8Num16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8" w15:restartNumberingAfterBreak="0">
    <w:nsid w:val="00000057"/>
    <w:multiLevelType w:val="multilevel"/>
    <w:tmpl w:val="00000057"/>
    <w:name w:val="WW8Num169"/>
    <w:lvl w:ilvl="0">
      <w:start w:val="1"/>
      <w:numFmt w:val="bullet"/>
      <w:lvlText w:val="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9" w15:restartNumberingAfterBreak="0">
    <w:nsid w:val="00000058"/>
    <w:multiLevelType w:val="multilevel"/>
    <w:tmpl w:val="00000058"/>
    <w:name w:val="WW8Num170"/>
    <w:lvl w:ilvl="0">
      <w:start w:val="1"/>
      <w:numFmt w:val="bullet"/>
      <w:lvlText w:val="*"/>
      <w:lvlJc w:val="left"/>
      <w:pPr>
        <w:tabs>
          <w:tab w:val="num" w:pos="1003"/>
        </w:tabs>
        <w:ind w:left="1003" w:hanging="283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90" w15:restartNumberingAfterBreak="0">
    <w:nsid w:val="00000059"/>
    <w:multiLevelType w:val="multilevel"/>
    <w:tmpl w:val="00000059"/>
    <w:name w:val="WW8Num179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 w:val="0"/>
        <w:color w:val="000000"/>
        <w:sz w:val="22"/>
        <w:u w:val="none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ascii="Arial" w:hAnsi="Arial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134" w:hanging="1134"/>
      </w:pPr>
      <w:rPr>
        <w:rFonts w:ascii="Arial" w:hAnsi="Arial"/>
        <w:b w:val="0"/>
        <w:i w:val="0"/>
        <w:sz w:val="22"/>
      </w:rPr>
    </w:lvl>
    <w:lvl w:ilvl="3">
      <w:start w:val="1"/>
      <w:numFmt w:val="none"/>
      <w:pStyle w:val="Ttulo4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91" w15:restartNumberingAfterBreak="0">
    <w:nsid w:val="0000005A"/>
    <w:multiLevelType w:val="singleLevel"/>
    <w:tmpl w:val="0000005A"/>
    <w:name w:val="WW8Num187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92" w15:restartNumberingAfterBreak="0">
    <w:nsid w:val="0000005B"/>
    <w:multiLevelType w:val="multilevel"/>
    <w:tmpl w:val="0000005B"/>
    <w:name w:val="WW8Num19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/>
      </w:rPr>
    </w:lvl>
  </w:abstractNum>
  <w:abstractNum w:abstractNumId="93" w15:restartNumberingAfterBreak="0">
    <w:nsid w:val="0000005C"/>
    <w:multiLevelType w:val="singleLevel"/>
    <w:tmpl w:val="0000005C"/>
    <w:name w:val="WW8Num205"/>
    <w:lvl w:ilvl="0">
      <w:start w:val="1"/>
      <w:numFmt w:val="bullet"/>
      <w:lvlText w:val="ü"/>
      <w:lvlJc w:val="left"/>
      <w:pPr>
        <w:tabs>
          <w:tab w:val="num" w:pos="397"/>
        </w:tabs>
        <w:ind w:left="397" w:hanging="397"/>
      </w:pPr>
      <w:rPr>
        <w:rFonts w:ascii="Wingdings" w:hAnsi="Wingdings"/>
      </w:rPr>
    </w:lvl>
  </w:abstractNum>
  <w:abstractNum w:abstractNumId="94" w15:restartNumberingAfterBreak="0">
    <w:nsid w:val="0000005D"/>
    <w:multiLevelType w:val="multilevel"/>
    <w:tmpl w:val="0000005D"/>
    <w:name w:val="WW8Num214"/>
    <w:lvl w:ilvl="0">
      <w:start w:val="1"/>
      <w:numFmt w:val="bullet"/>
      <w:lvlText w:val="·"/>
      <w:lvlJc w:val="left"/>
      <w:pPr>
        <w:tabs>
          <w:tab w:val="num" w:pos="567"/>
        </w:tabs>
        <w:ind w:left="567" w:hanging="283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5" w15:restartNumberingAfterBreak="0">
    <w:nsid w:val="0000005E"/>
    <w:multiLevelType w:val="multilevel"/>
    <w:tmpl w:val="0000005E"/>
    <w:name w:val="WW8Num217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3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/>
      </w:rPr>
    </w:lvl>
    <w:lvl w:ilvl="6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/>
      </w:rPr>
    </w:lvl>
  </w:abstractNum>
  <w:abstractNum w:abstractNumId="96" w15:restartNumberingAfterBreak="0">
    <w:nsid w:val="0000005F"/>
    <w:multiLevelType w:val="singleLevel"/>
    <w:tmpl w:val="0000005F"/>
    <w:name w:val="WW8Num225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97" w15:restartNumberingAfterBreak="0">
    <w:nsid w:val="00000060"/>
    <w:multiLevelType w:val="multilevel"/>
    <w:tmpl w:val="00000060"/>
    <w:name w:val="WW8Num23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/>
      </w:rPr>
    </w:lvl>
  </w:abstractNum>
  <w:abstractNum w:abstractNumId="98" w15:restartNumberingAfterBreak="0">
    <w:nsid w:val="00000061"/>
    <w:multiLevelType w:val="multilevel"/>
    <w:tmpl w:val="00000061"/>
    <w:name w:val="WW8Num250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9" w15:restartNumberingAfterBreak="0">
    <w:nsid w:val="00000062"/>
    <w:multiLevelType w:val="singleLevel"/>
    <w:tmpl w:val="00000062"/>
    <w:name w:val="WW8Num25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00" w15:restartNumberingAfterBreak="0">
    <w:nsid w:val="00000063"/>
    <w:multiLevelType w:val="multilevel"/>
    <w:tmpl w:val="00000063"/>
    <w:name w:val="WW8Num253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/>
      </w:rPr>
    </w:lvl>
  </w:abstractNum>
  <w:abstractNum w:abstractNumId="101" w15:restartNumberingAfterBreak="0">
    <w:nsid w:val="00000064"/>
    <w:multiLevelType w:val="multilevel"/>
    <w:tmpl w:val="00000064"/>
    <w:name w:val="WW8Num271"/>
    <w:lvl w:ilvl="0">
      <w:start w:val="1"/>
      <w:numFmt w:val="bullet"/>
      <w:lvlText w:val="·"/>
      <w:lvlJc w:val="left"/>
      <w:pPr>
        <w:tabs>
          <w:tab w:val="num" w:pos="567"/>
        </w:tabs>
        <w:ind w:left="567" w:hanging="283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2" w15:restartNumberingAfterBreak="0">
    <w:nsid w:val="00000065"/>
    <w:multiLevelType w:val="multilevel"/>
    <w:tmpl w:val="00000065"/>
    <w:name w:val="WW8Num277"/>
    <w:lvl w:ilvl="0">
      <w:start w:val="1"/>
      <w:numFmt w:val="bullet"/>
      <w:lvlText w:val="·"/>
      <w:lvlJc w:val="left"/>
      <w:pPr>
        <w:tabs>
          <w:tab w:val="num" w:pos="567"/>
        </w:tabs>
        <w:ind w:left="567" w:hanging="283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3" w15:restartNumberingAfterBreak="0">
    <w:nsid w:val="00000066"/>
    <w:multiLevelType w:val="multilevel"/>
    <w:tmpl w:val="00000066"/>
    <w:name w:val="WW8Num285"/>
    <w:lvl w:ilvl="0">
      <w:start w:val="1"/>
      <w:numFmt w:val="bullet"/>
      <w:lvlText w:val="·"/>
      <w:lvlJc w:val="left"/>
      <w:pPr>
        <w:tabs>
          <w:tab w:val="num" w:pos="567"/>
        </w:tabs>
        <w:ind w:left="567" w:hanging="283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4" w15:restartNumberingAfterBreak="0">
    <w:nsid w:val="00000067"/>
    <w:multiLevelType w:val="singleLevel"/>
    <w:tmpl w:val="00000067"/>
    <w:name w:val="WW8Num29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5" w15:restartNumberingAfterBreak="0">
    <w:nsid w:val="00000068"/>
    <w:multiLevelType w:val="singleLevel"/>
    <w:tmpl w:val="00000068"/>
    <w:name w:val="WW8Num296"/>
    <w:lvl w:ilvl="0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</w:lvl>
  </w:abstractNum>
  <w:abstractNum w:abstractNumId="106" w15:restartNumberingAfterBreak="0">
    <w:nsid w:val="00000069"/>
    <w:multiLevelType w:val="singleLevel"/>
    <w:tmpl w:val="00000069"/>
    <w:name w:val="WW8Num297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07" w15:restartNumberingAfterBreak="0">
    <w:nsid w:val="0000006A"/>
    <w:multiLevelType w:val="multilevel"/>
    <w:tmpl w:val="0000006A"/>
    <w:name w:val="WW8Num302"/>
    <w:lvl w:ilvl="0">
      <w:start w:val="1"/>
      <w:numFmt w:val="bullet"/>
      <w:lvlText w:val="·"/>
      <w:lvlJc w:val="left"/>
      <w:pPr>
        <w:tabs>
          <w:tab w:val="num" w:pos="567"/>
        </w:tabs>
        <w:ind w:left="567" w:hanging="283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8" w15:restartNumberingAfterBreak="0">
    <w:nsid w:val="0000006B"/>
    <w:multiLevelType w:val="multilevel"/>
    <w:tmpl w:val="0000006B"/>
    <w:name w:val="WW8Num31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/>
      </w:rPr>
    </w:lvl>
  </w:abstractNum>
  <w:abstractNum w:abstractNumId="109" w15:restartNumberingAfterBreak="0">
    <w:nsid w:val="0000006C"/>
    <w:multiLevelType w:val="singleLevel"/>
    <w:tmpl w:val="0000006C"/>
    <w:name w:val="WW8Num326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10" w15:restartNumberingAfterBreak="0">
    <w:nsid w:val="0000006D"/>
    <w:multiLevelType w:val="singleLevel"/>
    <w:tmpl w:val="0000006D"/>
    <w:name w:val="WW8Num330"/>
    <w:lvl w:ilvl="0">
      <w:start w:val="1"/>
      <w:numFmt w:val="bullet"/>
      <w:lvlText w:val="ü"/>
      <w:lvlJc w:val="left"/>
      <w:pPr>
        <w:tabs>
          <w:tab w:val="num" w:pos="397"/>
        </w:tabs>
        <w:ind w:left="397" w:hanging="397"/>
      </w:pPr>
      <w:rPr>
        <w:rFonts w:ascii="Wingdings" w:hAnsi="Wingdings"/>
      </w:rPr>
    </w:lvl>
  </w:abstractNum>
  <w:abstractNum w:abstractNumId="111" w15:restartNumberingAfterBreak="0">
    <w:nsid w:val="0000006E"/>
    <w:multiLevelType w:val="singleLevel"/>
    <w:tmpl w:val="0000006E"/>
    <w:name w:val="WW8Num331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12" w15:restartNumberingAfterBreak="0">
    <w:nsid w:val="0000006F"/>
    <w:multiLevelType w:val="multilevel"/>
    <w:tmpl w:val="0000006F"/>
    <w:name w:val="WW8Num35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/>
      </w:rPr>
    </w:lvl>
  </w:abstractNum>
  <w:abstractNum w:abstractNumId="113" w15:restartNumberingAfterBreak="0">
    <w:nsid w:val="00000070"/>
    <w:multiLevelType w:val="singleLevel"/>
    <w:tmpl w:val="00000070"/>
    <w:name w:val="WW8Num364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14" w15:restartNumberingAfterBreak="0">
    <w:nsid w:val="00000071"/>
    <w:multiLevelType w:val="singleLevel"/>
    <w:tmpl w:val="00000071"/>
    <w:name w:val="WW8Num36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15" w15:restartNumberingAfterBreak="0">
    <w:nsid w:val="00000072"/>
    <w:multiLevelType w:val="multilevel"/>
    <w:tmpl w:val="00000072"/>
    <w:name w:val="WW8Num37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2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3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4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  <w:lvl w:ilvl="5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/>
      </w:rPr>
    </w:lvl>
    <w:lvl w:ilvl="6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/>
      </w:rPr>
    </w:lvl>
    <w:lvl w:ilvl="7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/>
      </w:rPr>
    </w:lvl>
    <w:lvl w:ilvl="8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/>
      </w:rPr>
    </w:lvl>
  </w:abstractNum>
  <w:abstractNum w:abstractNumId="116" w15:restartNumberingAfterBreak="0">
    <w:nsid w:val="00000073"/>
    <w:multiLevelType w:val="multilevel"/>
    <w:tmpl w:val="00000073"/>
    <w:name w:val="WW8Num381"/>
    <w:lvl w:ilvl="0">
      <w:start w:val="1"/>
      <w:numFmt w:val="bullet"/>
      <w:lvlText w:val="·"/>
      <w:lvlJc w:val="left"/>
      <w:pPr>
        <w:tabs>
          <w:tab w:val="num" w:pos="567"/>
        </w:tabs>
        <w:ind w:left="567" w:hanging="283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7" w15:restartNumberingAfterBreak="0">
    <w:nsid w:val="00000074"/>
    <w:multiLevelType w:val="singleLevel"/>
    <w:tmpl w:val="00000074"/>
    <w:name w:val="WW8Num383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118" w15:restartNumberingAfterBreak="0">
    <w:nsid w:val="00000075"/>
    <w:multiLevelType w:val="singleLevel"/>
    <w:tmpl w:val="00000075"/>
    <w:name w:val="WW8Num387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19" w15:restartNumberingAfterBreak="0">
    <w:nsid w:val="00000076"/>
    <w:multiLevelType w:val="singleLevel"/>
    <w:tmpl w:val="00000076"/>
    <w:name w:val="WW8Num403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120" w15:restartNumberingAfterBreak="0">
    <w:nsid w:val="00000077"/>
    <w:multiLevelType w:val="singleLevel"/>
    <w:tmpl w:val="00000077"/>
    <w:name w:val="WW8Num406"/>
    <w:lvl w:ilvl="0">
      <w:start w:val="1"/>
      <w:numFmt w:val="bullet"/>
      <w:lvlText w:val="ü"/>
      <w:lvlJc w:val="left"/>
      <w:pPr>
        <w:tabs>
          <w:tab w:val="num" w:pos="397"/>
        </w:tabs>
        <w:ind w:left="397" w:hanging="397"/>
      </w:pPr>
      <w:rPr>
        <w:rFonts w:ascii="Wingdings" w:hAnsi="Wingdings"/>
      </w:rPr>
    </w:lvl>
  </w:abstractNum>
  <w:abstractNum w:abstractNumId="121" w15:restartNumberingAfterBreak="0">
    <w:nsid w:val="00000078"/>
    <w:multiLevelType w:val="singleLevel"/>
    <w:tmpl w:val="00000078"/>
    <w:name w:val="WW8Num4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122" w15:restartNumberingAfterBreak="0">
    <w:nsid w:val="00000079"/>
    <w:multiLevelType w:val="singleLevel"/>
    <w:tmpl w:val="00000079"/>
    <w:name w:val="WW8Num417"/>
    <w:lvl w:ilvl="0">
      <w:start w:val="1"/>
      <w:numFmt w:val="bullet"/>
      <w:lvlText w:val="ü"/>
      <w:lvlJc w:val="left"/>
      <w:pPr>
        <w:tabs>
          <w:tab w:val="num" w:pos="397"/>
        </w:tabs>
        <w:ind w:left="397" w:hanging="397"/>
      </w:pPr>
      <w:rPr>
        <w:rFonts w:ascii="Wingdings" w:hAnsi="Wingdings"/>
      </w:rPr>
    </w:lvl>
  </w:abstractNum>
  <w:abstractNum w:abstractNumId="123" w15:restartNumberingAfterBreak="0">
    <w:nsid w:val="02744E0C"/>
    <w:multiLevelType w:val="hybridMultilevel"/>
    <w:tmpl w:val="B1A20022"/>
    <w:lvl w:ilvl="0" w:tplc="0416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4" w15:restartNumberingAfterBreak="0">
    <w:nsid w:val="03046488"/>
    <w:multiLevelType w:val="hybridMultilevel"/>
    <w:tmpl w:val="0DEC7006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5" w15:restartNumberingAfterBreak="0">
    <w:nsid w:val="03224CC3"/>
    <w:multiLevelType w:val="hybridMultilevel"/>
    <w:tmpl w:val="89DADCA0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6" w15:restartNumberingAfterBreak="0">
    <w:nsid w:val="03B557FE"/>
    <w:multiLevelType w:val="singleLevel"/>
    <w:tmpl w:val="04160001"/>
    <w:name w:val="WW8Num16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7" w15:restartNumberingAfterBreak="0">
    <w:nsid w:val="0BEA4C12"/>
    <w:multiLevelType w:val="hybridMultilevel"/>
    <w:tmpl w:val="28C8FDC6"/>
    <w:lvl w:ilvl="0" w:tplc="1A66369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3EAEE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22375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A648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8AF95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9EBC6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1AA4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5AF5A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D6C0C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0BF151F8"/>
    <w:multiLevelType w:val="singleLevel"/>
    <w:tmpl w:val="04160001"/>
    <w:name w:val="WW8Num1622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9" w15:restartNumberingAfterBreak="0">
    <w:nsid w:val="0CDC01D7"/>
    <w:multiLevelType w:val="hybridMultilevel"/>
    <w:tmpl w:val="3AE602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0F044356"/>
    <w:multiLevelType w:val="singleLevel"/>
    <w:tmpl w:val="04160001"/>
    <w:name w:val="WW8Num162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1" w15:restartNumberingAfterBreak="0">
    <w:nsid w:val="12E75513"/>
    <w:multiLevelType w:val="hybridMultilevel"/>
    <w:tmpl w:val="FB266738"/>
    <w:lvl w:ilvl="0" w:tplc="0416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2" w15:restartNumberingAfterBreak="0">
    <w:nsid w:val="17A55535"/>
    <w:multiLevelType w:val="multilevel"/>
    <w:tmpl w:val="48E4B3A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color w:val="00206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color w:val="00206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lowerLetter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3" w15:restartNumberingAfterBreak="0">
    <w:nsid w:val="1A9151F3"/>
    <w:multiLevelType w:val="singleLevel"/>
    <w:tmpl w:val="04160001"/>
    <w:name w:val="WW8Num16222222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4" w15:restartNumberingAfterBreak="0">
    <w:nsid w:val="1B204670"/>
    <w:multiLevelType w:val="multilevel"/>
    <w:tmpl w:val="48E4B3A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color w:val="00206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color w:val="00206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lowerLetter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5" w15:restartNumberingAfterBreak="0">
    <w:nsid w:val="1E0C671A"/>
    <w:multiLevelType w:val="hybridMultilevel"/>
    <w:tmpl w:val="3594E722"/>
    <w:lvl w:ilvl="0" w:tplc="04160017">
      <w:start w:val="1"/>
      <w:numFmt w:val="lowerLetter"/>
      <w:lvlText w:val="%1)"/>
      <w:lvlJc w:val="left"/>
      <w:pPr>
        <w:ind w:left="1070" w:hanging="360"/>
      </w:p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6" w15:restartNumberingAfterBreak="0">
    <w:nsid w:val="1F680A19"/>
    <w:multiLevelType w:val="multilevel"/>
    <w:tmpl w:val="48E4B3A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color w:val="00206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color w:val="00206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lowerLetter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7" w15:restartNumberingAfterBreak="0">
    <w:nsid w:val="237A38FD"/>
    <w:multiLevelType w:val="hybridMultilevel"/>
    <w:tmpl w:val="0DA4A948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8" w15:restartNumberingAfterBreak="0">
    <w:nsid w:val="24B73591"/>
    <w:multiLevelType w:val="multilevel"/>
    <w:tmpl w:val="A606CB98"/>
    <w:lvl w:ilvl="0">
      <w:start w:val="1"/>
      <w:numFmt w:val="decimal"/>
      <w:pStyle w:val="IBTiTulo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pStyle w:val="IB-Subtitulo"/>
      <w:isLgl/>
      <w:lvlText w:val="%1.%2."/>
      <w:lvlJc w:val="left"/>
      <w:pPr>
        <w:ind w:left="720" w:hanging="153"/>
      </w:pPr>
      <w:rPr>
        <w:rFonts w:hint="default"/>
      </w:rPr>
    </w:lvl>
    <w:lvl w:ilvl="2">
      <w:start w:val="1"/>
      <w:numFmt w:val="decimal"/>
      <w:pStyle w:val="IB-Subtitulo2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9" w15:restartNumberingAfterBreak="0">
    <w:nsid w:val="25584AE5"/>
    <w:multiLevelType w:val="singleLevel"/>
    <w:tmpl w:val="04160001"/>
    <w:name w:val="WW8Num162222222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0" w15:restartNumberingAfterBreak="0">
    <w:nsid w:val="2B477D59"/>
    <w:multiLevelType w:val="hybridMultilevel"/>
    <w:tmpl w:val="0506EF96"/>
    <w:lvl w:ilvl="0" w:tplc="1A663694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1" w15:restartNumberingAfterBreak="0">
    <w:nsid w:val="2F2B4405"/>
    <w:multiLevelType w:val="singleLevel"/>
    <w:tmpl w:val="04160001"/>
    <w:name w:val="WW8Num16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 w15:restartNumberingAfterBreak="0">
    <w:nsid w:val="300A3345"/>
    <w:multiLevelType w:val="singleLevel"/>
    <w:tmpl w:val="04160001"/>
    <w:name w:val="WW8Num1622222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3" w15:restartNumberingAfterBreak="0">
    <w:nsid w:val="31327B93"/>
    <w:multiLevelType w:val="singleLevel"/>
    <w:tmpl w:val="04160001"/>
    <w:name w:val="WW8Num16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4" w15:restartNumberingAfterBreak="0">
    <w:nsid w:val="325E06C8"/>
    <w:multiLevelType w:val="hybridMultilevel"/>
    <w:tmpl w:val="C8DA05A8"/>
    <w:lvl w:ilvl="0" w:tplc="04160011">
      <w:start w:val="1"/>
      <w:numFmt w:val="decimal"/>
      <w:lvlText w:val="%1)"/>
      <w:lvlJc w:val="left"/>
      <w:pPr>
        <w:ind w:left="1070" w:hanging="360"/>
      </w:p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5" w15:restartNumberingAfterBreak="0">
    <w:nsid w:val="32994E41"/>
    <w:multiLevelType w:val="hybridMultilevel"/>
    <w:tmpl w:val="9266E1D6"/>
    <w:lvl w:ilvl="0" w:tplc="0416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6" w15:restartNumberingAfterBreak="0">
    <w:nsid w:val="3660370C"/>
    <w:multiLevelType w:val="hybridMultilevel"/>
    <w:tmpl w:val="22069752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47" w15:restartNumberingAfterBreak="0">
    <w:nsid w:val="366327A8"/>
    <w:multiLevelType w:val="singleLevel"/>
    <w:tmpl w:val="04160001"/>
    <w:name w:val="WW8Num16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8" w15:restartNumberingAfterBreak="0">
    <w:nsid w:val="38235198"/>
    <w:multiLevelType w:val="hybridMultilevel"/>
    <w:tmpl w:val="E03C21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8EE547A"/>
    <w:multiLevelType w:val="hybridMultilevel"/>
    <w:tmpl w:val="CFD6E0F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39424C63"/>
    <w:multiLevelType w:val="singleLevel"/>
    <w:tmpl w:val="16DC5444"/>
    <w:name w:val="WW8Num22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1" w15:restartNumberingAfterBreak="0">
    <w:nsid w:val="3B684E80"/>
    <w:multiLevelType w:val="hybridMultilevel"/>
    <w:tmpl w:val="3C0285E2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2" w15:restartNumberingAfterBreak="0">
    <w:nsid w:val="3E145061"/>
    <w:multiLevelType w:val="hybridMultilevel"/>
    <w:tmpl w:val="A3B86A4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419B119E"/>
    <w:multiLevelType w:val="singleLevel"/>
    <w:tmpl w:val="16DC5444"/>
    <w:name w:val="WW8Num222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4" w15:restartNumberingAfterBreak="0">
    <w:nsid w:val="46A744DA"/>
    <w:multiLevelType w:val="hybridMultilevel"/>
    <w:tmpl w:val="5EBCCF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46C52ABA"/>
    <w:multiLevelType w:val="hybridMultilevel"/>
    <w:tmpl w:val="AE86CF1C"/>
    <w:name w:val="WW8Num433"/>
    <w:lvl w:ilvl="0" w:tplc="0AB6636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9172A82"/>
    <w:multiLevelType w:val="hybridMultilevel"/>
    <w:tmpl w:val="D3C4BD26"/>
    <w:lvl w:ilvl="0" w:tplc="0416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7" w15:restartNumberingAfterBreak="0">
    <w:nsid w:val="4ABD7076"/>
    <w:multiLevelType w:val="singleLevel"/>
    <w:tmpl w:val="04160001"/>
    <w:name w:val="WW8Num162222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8" w15:restartNumberingAfterBreak="0">
    <w:nsid w:val="4F886C6F"/>
    <w:multiLevelType w:val="multilevel"/>
    <w:tmpl w:val="48E4B3A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color w:val="00206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color w:val="00206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lowerLetter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9" w15:restartNumberingAfterBreak="0">
    <w:nsid w:val="590D19F8"/>
    <w:multiLevelType w:val="singleLevel"/>
    <w:tmpl w:val="16DC5444"/>
    <w:name w:val="WW8Num22222222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0" w15:restartNumberingAfterBreak="0">
    <w:nsid w:val="5B6B6B25"/>
    <w:multiLevelType w:val="hybridMultilevel"/>
    <w:tmpl w:val="602E1D02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1" w15:restartNumberingAfterBreak="0">
    <w:nsid w:val="62D72D65"/>
    <w:multiLevelType w:val="singleLevel"/>
    <w:tmpl w:val="902EDDB6"/>
    <w:name w:val="WW8Num5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2" w15:restartNumberingAfterBreak="0">
    <w:nsid w:val="631329A7"/>
    <w:multiLevelType w:val="singleLevel"/>
    <w:tmpl w:val="04160001"/>
    <w:name w:val="WW8Num1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3" w15:restartNumberingAfterBreak="0">
    <w:nsid w:val="6640663D"/>
    <w:multiLevelType w:val="hybridMultilevel"/>
    <w:tmpl w:val="F4701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78520F9"/>
    <w:multiLevelType w:val="hybridMultilevel"/>
    <w:tmpl w:val="BB08CCBE"/>
    <w:lvl w:ilvl="0" w:tplc="30E66A7A">
      <w:start w:val="1"/>
      <w:numFmt w:val="decimal"/>
      <w:lvlText w:val="%1)"/>
      <w:lvlJc w:val="left"/>
      <w:pPr>
        <w:ind w:left="1070" w:hanging="360"/>
      </w:pPr>
      <w:rPr>
        <w:rFonts w:hint="default"/>
        <w:b/>
        <w:color w:val="002060"/>
      </w:rPr>
    </w:lvl>
    <w:lvl w:ilvl="1" w:tplc="04160019">
      <w:start w:val="1"/>
      <w:numFmt w:val="lowerLetter"/>
      <w:lvlText w:val="%2."/>
      <w:lvlJc w:val="left"/>
      <w:pPr>
        <w:ind w:left="1790" w:hanging="360"/>
      </w:pPr>
    </w:lvl>
    <w:lvl w:ilvl="2" w:tplc="0416001B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5" w15:restartNumberingAfterBreak="0">
    <w:nsid w:val="67AD27B9"/>
    <w:multiLevelType w:val="multilevel"/>
    <w:tmpl w:val="00000003"/>
    <w:name w:val="WW8Num162222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66" w15:restartNumberingAfterBreak="0">
    <w:nsid w:val="68B52640"/>
    <w:multiLevelType w:val="hybridMultilevel"/>
    <w:tmpl w:val="2C7ACC74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7" w15:restartNumberingAfterBreak="0">
    <w:nsid w:val="69175E3B"/>
    <w:multiLevelType w:val="hybridMultilevel"/>
    <w:tmpl w:val="6DF02A02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8" w15:restartNumberingAfterBreak="0">
    <w:nsid w:val="69651109"/>
    <w:multiLevelType w:val="singleLevel"/>
    <w:tmpl w:val="04160001"/>
    <w:name w:val="WW8Num16222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9" w15:restartNumberingAfterBreak="0">
    <w:nsid w:val="6A800D97"/>
    <w:multiLevelType w:val="hybridMultilevel"/>
    <w:tmpl w:val="103C42EE"/>
    <w:lvl w:ilvl="0" w:tplc="0416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0" w15:restartNumberingAfterBreak="0">
    <w:nsid w:val="6C0E2DC5"/>
    <w:multiLevelType w:val="hybridMultilevel"/>
    <w:tmpl w:val="149AB672"/>
    <w:lvl w:ilvl="0" w:tplc="FFFFFFFF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ED6443B"/>
    <w:multiLevelType w:val="hybridMultilevel"/>
    <w:tmpl w:val="5136DE6E"/>
    <w:lvl w:ilvl="0" w:tplc="0416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72" w15:restartNumberingAfterBreak="0">
    <w:nsid w:val="6F265707"/>
    <w:multiLevelType w:val="multilevel"/>
    <w:tmpl w:val="703C34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3" w15:restartNumberingAfterBreak="0">
    <w:nsid w:val="702E5D6D"/>
    <w:multiLevelType w:val="multilevel"/>
    <w:tmpl w:val="42E262E2"/>
    <w:lvl w:ilvl="0">
      <w:start w:val="3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  <w:b/>
        <w:color w:val="00206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4" w15:restartNumberingAfterBreak="0">
    <w:nsid w:val="7570096E"/>
    <w:multiLevelType w:val="hybridMultilevel"/>
    <w:tmpl w:val="A380F760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5" w15:restartNumberingAfterBreak="0">
    <w:nsid w:val="75E34B3B"/>
    <w:multiLevelType w:val="hybridMultilevel"/>
    <w:tmpl w:val="9CDADE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77457705"/>
    <w:multiLevelType w:val="singleLevel"/>
    <w:tmpl w:val="04160001"/>
    <w:name w:val="WW8Num1622222222222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7" w15:restartNumberingAfterBreak="0">
    <w:nsid w:val="790A4F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8" w15:restartNumberingAfterBreak="0">
    <w:nsid w:val="791F7939"/>
    <w:multiLevelType w:val="hybridMultilevel"/>
    <w:tmpl w:val="C414BDF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9" w15:restartNumberingAfterBreak="0">
    <w:nsid w:val="7F7E4E8F"/>
    <w:multiLevelType w:val="hybridMultilevel"/>
    <w:tmpl w:val="26B69CAE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0" w15:restartNumberingAfterBreak="0">
    <w:nsid w:val="7FCB6A11"/>
    <w:multiLevelType w:val="singleLevel"/>
    <w:tmpl w:val="04160001"/>
    <w:name w:val="WW8Num162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230074">
    <w:abstractNumId w:val="15"/>
  </w:num>
  <w:num w:numId="2" w16cid:durableId="300772057">
    <w:abstractNumId w:val="90"/>
  </w:num>
  <w:num w:numId="3" w16cid:durableId="986668891">
    <w:abstractNumId w:val="170"/>
  </w:num>
  <w:num w:numId="4" w16cid:durableId="1379353063">
    <w:abstractNumId w:val="0"/>
  </w:num>
  <w:num w:numId="5" w16cid:durableId="1846749292">
    <w:abstractNumId w:val="158"/>
  </w:num>
  <w:num w:numId="6" w16cid:durableId="1312128208">
    <w:abstractNumId w:val="127"/>
  </w:num>
  <w:num w:numId="7" w16cid:durableId="1020545266">
    <w:abstractNumId w:val="149"/>
  </w:num>
  <w:num w:numId="8" w16cid:durableId="513308046">
    <w:abstractNumId w:val="138"/>
  </w:num>
  <w:num w:numId="9" w16cid:durableId="273365596">
    <w:abstractNumId w:val="1"/>
  </w:num>
  <w:num w:numId="10" w16cid:durableId="1756778792">
    <w:abstractNumId w:val="171"/>
  </w:num>
  <w:num w:numId="11" w16cid:durableId="2053267597">
    <w:abstractNumId w:val="145"/>
  </w:num>
  <w:num w:numId="12" w16cid:durableId="578561367">
    <w:abstractNumId w:val="169"/>
  </w:num>
  <w:num w:numId="13" w16cid:durableId="761953119">
    <w:abstractNumId w:val="163"/>
  </w:num>
  <w:num w:numId="14" w16cid:durableId="520051803">
    <w:abstractNumId w:val="129"/>
  </w:num>
  <w:num w:numId="15" w16cid:durableId="1279798883">
    <w:abstractNumId w:val="154"/>
  </w:num>
  <w:num w:numId="16" w16cid:durableId="426078574">
    <w:abstractNumId w:val="178"/>
  </w:num>
  <w:num w:numId="17" w16cid:durableId="451019641">
    <w:abstractNumId w:val="174"/>
  </w:num>
  <w:num w:numId="18" w16cid:durableId="577322565">
    <w:abstractNumId w:val="151"/>
  </w:num>
  <w:num w:numId="19" w16cid:durableId="59058704">
    <w:abstractNumId w:val="132"/>
  </w:num>
  <w:num w:numId="20" w16cid:durableId="162162785">
    <w:abstractNumId w:val="156"/>
  </w:num>
  <w:num w:numId="21" w16cid:durableId="1518084624">
    <w:abstractNumId w:val="167"/>
  </w:num>
  <w:num w:numId="22" w16cid:durableId="2027782082">
    <w:abstractNumId w:val="155"/>
  </w:num>
  <w:num w:numId="23" w16cid:durableId="142429567">
    <w:abstractNumId w:val="134"/>
  </w:num>
  <w:num w:numId="24" w16cid:durableId="1031537556">
    <w:abstractNumId w:val="160"/>
  </w:num>
  <w:num w:numId="25" w16cid:durableId="769081425">
    <w:abstractNumId w:val="136"/>
  </w:num>
  <w:num w:numId="26" w16cid:durableId="1591812857">
    <w:abstractNumId w:val="137"/>
  </w:num>
  <w:num w:numId="27" w16cid:durableId="628324604">
    <w:abstractNumId w:val="125"/>
  </w:num>
  <w:num w:numId="28" w16cid:durableId="1512185473">
    <w:abstractNumId w:val="146"/>
  </w:num>
  <w:num w:numId="29" w16cid:durableId="1141459689">
    <w:abstractNumId w:val="166"/>
  </w:num>
  <w:num w:numId="30" w16cid:durableId="287276324">
    <w:abstractNumId w:val="124"/>
  </w:num>
  <w:num w:numId="31" w16cid:durableId="17898585">
    <w:abstractNumId w:val="152"/>
  </w:num>
  <w:num w:numId="32" w16cid:durableId="427316374">
    <w:abstractNumId w:val="140"/>
  </w:num>
  <w:num w:numId="33" w16cid:durableId="1290667850">
    <w:abstractNumId w:val="172"/>
  </w:num>
  <w:num w:numId="34" w16cid:durableId="265039810">
    <w:abstractNumId w:val="131"/>
  </w:num>
  <w:num w:numId="35" w16cid:durableId="677580733">
    <w:abstractNumId w:val="179"/>
  </w:num>
  <w:num w:numId="36" w16cid:durableId="1114331183">
    <w:abstractNumId w:val="164"/>
  </w:num>
  <w:num w:numId="37" w16cid:durableId="9722460">
    <w:abstractNumId w:val="144"/>
  </w:num>
  <w:num w:numId="38" w16cid:durableId="479812826">
    <w:abstractNumId w:val="135"/>
  </w:num>
  <w:num w:numId="39" w16cid:durableId="420836866">
    <w:abstractNumId w:val="123"/>
  </w:num>
  <w:num w:numId="40" w16cid:durableId="684866080">
    <w:abstractNumId w:val="148"/>
  </w:num>
  <w:num w:numId="41" w16cid:durableId="672684397">
    <w:abstractNumId w:val="173"/>
  </w:num>
  <w:num w:numId="42" w16cid:durableId="1590583880">
    <w:abstractNumId w:val="177"/>
  </w:num>
  <w:num w:numId="43" w16cid:durableId="1289048718">
    <w:abstractNumId w:val="17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20"/>
  <w:hyphenationZone w:val="425"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05D"/>
    <w:rsid w:val="000061AD"/>
    <w:rsid w:val="000061D6"/>
    <w:rsid w:val="000105A8"/>
    <w:rsid w:val="0001351E"/>
    <w:rsid w:val="00016094"/>
    <w:rsid w:val="000162F6"/>
    <w:rsid w:val="00017965"/>
    <w:rsid w:val="000228DC"/>
    <w:rsid w:val="00022AB4"/>
    <w:rsid w:val="0002334E"/>
    <w:rsid w:val="00023D0F"/>
    <w:rsid w:val="000251A4"/>
    <w:rsid w:val="00025817"/>
    <w:rsid w:val="00025D6B"/>
    <w:rsid w:val="000264DF"/>
    <w:rsid w:val="00026B2D"/>
    <w:rsid w:val="000271D4"/>
    <w:rsid w:val="000275C0"/>
    <w:rsid w:val="00030958"/>
    <w:rsid w:val="00033B00"/>
    <w:rsid w:val="00035055"/>
    <w:rsid w:val="000355CC"/>
    <w:rsid w:val="000358CA"/>
    <w:rsid w:val="00035D47"/>
    <w:rsid w:val="00036F2C"/>
    <w:rsid w:val="0003752A"/>
    <w:rsid w:val="00041E19"/>
    <w:rsid w:val="0004320B"/>
    <w:rsid w:val="000441DC"/>
    <w:rsid w:val="000443E9"/>
    <w:rsid w:val="00044D20"/>
    <w:rsid w:val="00045F50"/>
    <w:rsid w:val="000465CB"/>
    <w:rsid w:val="00046732"/>
    <w:rsid w:val="00047855"/>
    <w:rsid w:val="000508ED"/>
    <w:rsid w:val="0005369D"/>
    <w:rsid w:val="00056767"/>
    <w:rsid w:val="000579D3"/>
    <w:rsid w:val="000601A3"/>
    <w:rsid w:val="00060A38"/>
    <w:rsid w:val="000619E2"/>
    <w:rsid w:val="0006300F"/>
    <w:rsid w:val="000645D9"/>
    <w:rsid w:val="00065201"/>
    <w:rsid w:val="0006534F"/>
    <w:rsid w:val="00065C09"/>
    <w:rsid w:val="000677D6"/>
    <w:rsid w:val="00071232"/>
    <w:rsid w:val="00075167"/>
    <w:rsid w:val="000766CA"/>
    <w:rsid w:val="000767D5"/>
    <w:rsid w:val="00076955"/>
    <w:rsid w:val="0007763A"/>
    <w:rsid w:val="00077C9F"/>
    <w:rsid w:val="000811D6"/>
    <w:rsid w:val="000815C3"/>
    <w:rsid w:val="00081DF6"/>
    <w:rsid w:val="00082157"/>
    <w:rsid w:val="000847B9"/>
    <w:rsid w:val="0008530E"/>
    <w:rsid w:val="00085349"/>
    <w:rsid w:val="000859CF"/>
    <w:rsid w:val="0008609A"/>
    <w:rsid w:val="00093E9E"/>
    <w:rsid w:val="00094552"/>
    <w:rsid w:val="00094716"/>
    <w:rsid w:val="000951FD"/>
    <w:rsid w:val="0009686D"/>
    <w:rsid w:val="000A08D5"/>
    <w:rsid w:val="000A176D"/>
    <w:rsid w:val="000A23DA"/>
    <w:rsid w:val="000A2B1B"/>
    <w:rsid w:val="000A48BC"/>
    <w:rsid w:val="000A6E18"/>
    <w:rsid w:val="000B0837"/>
    <w:rsid w:val="000B0C7B"/>
    <w:rsid w:val="000B0F0A"/>
    <w:rsid w:val="000B25CD"/>
    <w:rsid w:val="000B2E13"/>
    <w:rsid w:val="000B334C"/>
    <w:rsid w:val="000B7ABC"/>
    <w:rsid w:val="000C32C4"/>
    <w:rsid w:val="000C3F1B"/>
    <w:rsid w:val="000C6B7E"/>
    <w:rsid w:val="000D0D4E"/>
    <w:rsid w:val="000D0ECC"/>
    <w:rsid w:val="000D218B"/>
    <w:rsid w:val="000D3965"/>
    <w:rsid w:val="000D466C"/>
    <w:rsid w:val="000D6488"/>
    <w:rsid w:val="000D66AC"/>
    <w:rsid w:val="000D7079"/>
    <w:rsid w:val="000D7B5F"/>
    <w:rsid w:val="000D7EBF"/>
    <w:rsid w:val="000E0D29"/>
    <w:rsid w:val="000E3C91"/>
    <w:rsid w:val="000E3CE8"/>
    <w:rsid w:val="000E410E"/>
    <w:rsid w:val="000E416F"/>
    <w:rsid w:val="000E46B4"/>
    <w:rsid w:val="000E52CA"/>
    <w:rsid w:val="000E5979"/>
    <w:rsid w:val="000E5E79"/>
    <w:rsid w:val="000E5EEC"/>
    <w:rsid w:val="000E62FA"/>
    <w:rsid w:val="000E6D00"/>
    <w:rsid w:val="000E761B"/>
    <w:rsid w:val="000E7FB5"/>
    <w:rsid w:val="000F122D"/>
    <w:rsid w:val="000F1E96"/>
    <w:rsid w:val="000F2A5E"/>
    <w:rsid w:val="000F2DDB"/>
    <w:rsid w:val="000F5EC3"/>
    <w:rsid w:val="000F68DA"/>
    <w:rsid w:val="000F7E84"/>
    <w:rsid w:val="001008CE"/>
    <w:rsid w:val="00100FE5"/>
    <w:rsid w:val="001012A2"/>
    <w:rsid w:val="00102651"/>
    <w:rsid w:val="001044B6"/>
    <w:rsid w:val="00105780"/>
    <w:rsid w:val="00105BF4"/>
    <w:rsid w:val="00105EFE"/>
    <w:rsid w:val="00106394"/>
    <w:rsid w:val="0010703C"/>
    <w:rsid w:val="001073F8"/>
    <w:rsid w:val="00110082"/>
    <w:rsid w:val="00110268"/>
    <w:rsid w:val="00110760"/>
    <w:rsid w:val="00111091"/>
    <w:rsid w:val="001114E7"/>
    <w:rsid w:val="001129C9"/>
    <w:rsid w:val="001139A8"/>
    <w:rsid w:val="00114711"/>
    <w:rsid w:val="00121989"/>
    <w:rsid w:val="0012270F"/>
    <w:rsid w:val="001234C0"/>
    <w:rsid w:val="00126968"/>
    <w:rsid w:val="0013071E"/>
    <w:rsid w:val="00135094"/>
    <w:rsid w:val="00140266"/>
    <w:rsid w:val="00140886"/>
    <w:rsid w:val="00144304"/>
    <w:rsid w:val="0014455B"/>
    <w:rsid w:val="00146432"/>
    <w:rsid w:val="00146FB2"/>
    <w:rsid w:val="001511AD"/>
    <w:rsid w:val="00152339"/>
    <w:rsid w:val="00152FC8"/>
    <w:rsid w:val="001546B7"/>
    <w:rsid w:val="00154967"/>
    <w:rsid w:val="0016066F"/>
    <w:rsid w:val="00160C88"/>
    <w:rsid w:val="00161329"/>
    <w:rsid w:val="00164A58"/>
    <w:rsid w:val="001666D9"/>
    <w:rsid w:val="00170708"/>
    <w:rsid w:val="00170CCB"/>
    <w:rsid w:val="00171242"/>
    <w:rsid w:val="0017168B"/>
    <w:rsid w:val="0017177A"/>
    <w:rsid w:val="00171AD9"/>
    <w:rsid w:val="00173268"/>
    <w:rsid w:val="00175BF4"/>
    <w:rsid w:val="001772AA"/>
    <w:rsid w:val="001779A7"/>
    <w:rsid w:val="00177CBD"/>
    <w:rsid w:val="001814EC"/>
    <w:rsid w:val="00182F0F"/>
    <w:rsid w:val="00182F20"/>
    <w:rsid w:val="00183FE1"/>
    <w:rsid w:val="001845AC"/>
    <w:rsid w:val="00184A1B"/>
    <w:rsid w:val="00185344"/>
    <w:rsid w:val="001857DA"/>
    <w:rsid w:val="00186550"/>
    <w:rsid w:val="00187028"/>
    <w:rsid w:val="001919DB"/>
    <w:rsid w:val="00191DE9"/>
    <w:rsid w:val="00192F3A"/>
    <w:rsid w:val="00194DCB"/>
    <w:rsid w:val="00195926"/>
    <w:rsid w:val="001A5D0B"/>
    <w:rsid w:val="001A7408"/>
    <w:rsid w:val="001A7A3C"/>
    <w:rsid w:val="001B0322"/>
    <w:rsid w:val="001B03AE"/>
    <w:rsid w:val="001B0454"/>
    <w:rsid w:val="001B0ADB"/>
    <w:rsid w:val="001B3C7C"/>
    <w:rsid w:val="001B4F9C"/>
    <w:rsid w:val="001C0261"/>
    <w:rsid w:val="001C0621"/>
    <w:rsid w:val="001C4942"/>
    <w:rsid w:val="001C514C"/>
    <w:rsid w:val="001C5C5F"/>
    <w:rsid w:val="001C5E1E"/>
    <w:rsid w:val="001C7F00"/>
    <w:rsid w:val="001D05A8"/>
    <w:rsid w:val="001D16EE"/>
    <w:rsid w:val="001D31B7"/>
    <w:rsid w:val="001D5450"/>
    <w:rsid w:val="001D5BCC"/>
    <w:rsid w:val="001D65BC"/>
    <w:rsid w:val="001D6F58"/>
    <w:rsid w:val="001D7CDB"/>
    <w:rsid w:val="001E0085"/>
    <w:rsid w:val="001E0CC3"/>
    <w:rsid w:val="001E2890"/>
    <w:rsid w:val="001E3074"/>
    <w:rsid w:val="001E389D"/>
    <w:rsid w:val="001E4E5F"/>
    <w:rsid w:val="001E572D"/>
    <w:rsid w:val="001E6585"/>
    <w:rsid w:val="001E7CEC"/>
    <w:rsid w:val="001E7EED"/>
    <w:rsid w:val="001F01F2"/>
    <w:rsid w:val="001F0C10"/>
    <w:rsid w:val="001F23AA"/>
    <w:rsid w:val="001F31AC"/>
    <w:rsid w:val="001F4ED4"/>
    <w:rsid w:val="001F5215"/>
    <w:rsid w:val="001F7E5B"/>
    <w:rsid w:val="001F7F8C"/>
    <w:rsid w:val="002001C2"/>
    <w:rsid w:val="00200AFD"/>
    <w:rsid w:val="00200B95"/>
    <w:rsid w:val="00202CF9"/>
    <w:rsid w:val="00204623"/>
    <w:rsid w:val="00204ACA"/>
    <w:rsid w:val="00205F85"/>
    <w:rsid w:val="00207E06"/>
    <w:rsid w:val="00210CDA"/>
    <w:rsid w:val="002140A0"/>
    <w:rsid w:val="0021486D"/>
    <w:rsid w:val="00214CD1"/>
    <w:rsid w:val="00217055"/>
    <w:rsid w:val="00217805"/>
    <w:rsid w:val="002209FA"/>
    <w:rsid w:val="002223DF"/>
    <w:rsid w:val="002247F0"/>
    <w:rsid w:val="002251AA"/>
    <w:rsid w:val="00227196"/>
    <w:rsid w:val="00227681"/>
    <w:rsid w:val="00227DF8"/>
    <w:rsid w:val="00227FFD"/>
    <w:rsid w:val="0023074B"/>
    <w:rsid w:val="00231B66"/>
    <w:rsid w:val="0023226A"/>
    <w:rsid w:val="002351B0"/>
    <w:rsid w:val="00235F7B"/>
    <w:rsid w:val="00236D69"/>
    <w:rsid w:val="00237530"/>
    <w:rsid w:val="00237FD4"/>
    <w:rsid w:val="00240C99"/>
    <w:rsid w:val="00240E50"/>
    <w:rsid w:val="00242EAE"/>
    <w:rsid w:val="00243668"/>
    <w:rsid w:val="00243C9D"/>
    <w:rsid w:val="00243DC4"/>
    <w:rsid w:val="00246BD1"/>
    <w:rsid w:val="00247827"/>
    <w:rsid w:val="002478F9"/>
    <w:rsid w:val="00251CBA"/>
    <w:rsid w:val="0025561E"/>
    <w:rsid w:val="002563B9"/>
    <w:rsid w:val="00257EA4"/>
    <w:rsid w:val="002605EF"/>
    <w:rsid w:val="00262B23"/>
    <w:rsid w:val="002633B9"/>
    <w:rsid w:val="00264F41"/>
    <w:rsid w:val="00265629"/>
    <w:rsid w:val="0027095B"/>
    <w:rsid w:val="00270E8E"/>
    <w:rsid w:val="00271CB7"/>
    <w:rsid w:val="00272A91"/>
    <w:rsid w:val="002735F6"/>
    <w:rsid w:val="00277039"/>
    <w:rsid w:val="00277E9D"/>
    <w:rsid w:val="002804B4"/>
    <w:rsid w:val="00282D7E"/>
    <w:rsid w:val="00283386"/>
    <w:rsid w:val="00285A0C"/>
    <w:rsid w:val="0028612E"/>
    <w:rsid w:val="0028673A"/>
    <w:rsid w:val="002867DD"/>
    <w:rsid w:val="0028746D"/>
    <w:rsid w:val="00287BBA"/>
    <w:rsid w:val="00292C63"/>
    <w:rsid w:val="00294BAC"/>
    <w:rsid w:val="00295A03"/>
    <w:rsid w:val="0029613D"/>
    <w:rsid w:val="002963C6"/>
    <w:rsid w:val="002A07F5"/>
    <w:rsid w:val="002A1D40"/>
    <w:rsid w:val="002A2FF6"/>
    <w:rsid w:val="002A2FFF"/>
    <w:rsid w:val="002A48FB"/>
    <w:rsid w:val="002A4C75"/>
    <w:rsid w:val="002A66B2"/>
    <w:rsid w:val="002A6841"/>
    <w:rsid w:val="002A6933"/>
    <w:rsid w:val="002A6A4C"/>
    <w:rsid w:val="002A72F2"/>
    <w:rsid w:val="002B0AB7"/>
    <w:rsid w:val="002B17C0"/>
    <w:rsid w:val="002B4984"/>
    <w:rsid w:val="002B5AFB"/>
    <w:rsid w:val="002B62DF"/>
    <w:rsid w:val="002C01FF"/>
    <w:rsid w:val="002C0936"/>
    <w:rsid w:val="002C1FBF"/>
    <w:rsid w:val="002C22BD"/>
    <w:rsid w:val="002C2D17"/>
    <w:rsid w:val="002C3879"/>
    <w:rsid w:val="002C531C"/>
    <w:rsid w:val="002C5568"/>
    <w:rsid w:val="002C5CDE"/>
    <w:rsid w:val="002C66AB"/>
    <w:rsid w:val="002C7667"/>
    <w:rsid w:val="002C766A"/>
    <w:rsid w:val="002D05AA"/>
    <w:rsid w:val="002D074C"/>
    <w:rsid w:val="002D0FE0"/>
    <w:rsid w:val="002D2DEC"/>
    <w:rsid w:val="002D3784"/>
    <w:rsid w:val="002D40CB"/>
    <w:rsid w:val="002D4857"/>
    <w:rsid w:val="002D5A59"/>
    <w:rsid w:val="002D5ABD"/>
    <w:rsid w:val="002D680B"/>
    <w:rsid w:val="002D6F79"/>
    <w:rsid w:val="002E1E20"/>
    <w:rsid w:val="002E2430"/>
    <w:rsid w:val="002E3840"/>
    <w:rsid w:val="002E38E9"/>
    <w:rsid w:val="002E39D8"/>
    <w:rsid w:val="002E4163"/>
    <w:rsid w:val="002E587A"/>
    <w:rsid w:val="002E6EBB"/>
    <w:rsid w:val="002E70AF"/>
    <w:rsid w:val="002F44EB"/>
    <w:rsid w:val="002F5052"/>
    <w:rsid w:val="002F5D47"/>
    <w:rsid w:val="002F71DA"/>
    <w:rsid w:val="002F7970"/>
    <w:rsid w:val="00300B9F"/>
    <w:rsid w:val="00301BBE"/>
    <w:rsid w:val="00302B86"/>
    <w:rsid w:val="00304ECE"/>
    <w:rsid w:val="00306BBC"/>
    <w:rsid w:val="003108EE"/>
    <w:rsid w:val="00312477"/>
    <w:rsid w:val="00315282"/>
    <w:rsid w:val="0031633D"/>
    <w:rsid w:val="0031760F"/>
    <w:rsid w:val="00317641"/>
    <w:rsid w:val="003202D8"/>
    <w:rsid w:val="00320AB5"/>
    <w:rsid w:val="00320D58"/>
    <w:rsid w:val="00322E52"/>
    <w:rsid w:val="00324BCC"/>
    <w:rsid w:val="00324CA4"/>
    <w:rsid w:val="00324E93"/>
    <w:rsid w:val="00326255"/>
    <w:rsid w:val="003274AA"/>
    <w:rsid w:val="003315BA"/>
    <w:rsid w:val="003325CC"/>
    <w:rsid w:val="003339D2"/>
    <w:rsid w:val="00333F65"/>
    <w:rsid w:val="003371A7"/>
    <w:rsid w:val="00337710"/>
    <w:rsid w:val="0034231D"/>
    <w:rsid w:val="003426CA"/>
    <w:rsid w:val="00342CEA"/>
    <w:rsid w:val="003434C7"/>
    <w:rsid w:val="00344514"/>
    <w:rsid w:val="003445BF"/>
    <w:rsid w:val="00344AA7"/>
    <w:rsid w:val="003457AE"/>
    <w:rsid w:val="0034672E"/>
    <w:rsid w:val="00346E33"/>
    <w:rsid w:val="0035073A"/>
    <w:rsid w:val="003507B3"/>
    <w:rsid w:val="003512BD"/>
    <w:rsid w:val="0035163E"/>
    <w:rsid w:val="003521BD"/>
    <w:rsid w:val="003545D1"/>
    <w:rsid w:val="00355275"/>
    <w:rsid w:val="00357736"/>
    <w:rsid w:val="00357796"/>
    <w:rsid w:val="0035789A"/>
    <w:rsid w:val="00360B57"/>
    <w:rsid w:val="003621D6"/>
    <w:rsid w:val="00364A72"/>
    <w:rsid w:val="00364BF8"/>
    <w:rsid w:val="003650A8"/>
    <w:rsid w:val="00365981"/>
    <w:rsid w:val="0036642C"/>
    <w:rsid w:val="00367775"/>
    <w:rsid w:val="00367EB4"/>
    <w:rsid w:val="00371271"/>
    <w:rsid w:val="003720A0"/>
    <w:rsid w:val="00372C99"/>
    <w:rsid w:val="003730A8"/>
    <w:rsid w:val="003730B7"/>
    <w:rsid w:val="0037407D"/>
    <w:rsid w:val="00374659"/>
    <w:rsid w:val="00374A26"/>
    <w:rsid w:val="0037762F"/>
    <w:rsid w:val="00384814"/>
    <w:rsid w:val="00384C95"/>
    <w:rsid w:val="003856B2"/>
    <w:rsid w:val="00385CC5"/>
    <w:rsid w:val="00386FCB"/>
    <w:rsid w:val="00387F46"/>
    <w:rsid w:val="00390EF9"/>
    <w:rsid w:val="0039300C"/>
    <w:rsid w:val="003935AE"/>
    <w:rsid w:val="00395B43"/>
    <w:rsid w:val="003A0365"/>
    <w:rsid w:val="003A07B1"/>
    <w:rsid w:val="003A1002"/>
    <w:rsid w:val="003A1175"/>
    <w:rsid w:val="003A19AC"/>
    <w:rsid w:val="003A1B87"/>
    <w:rsid w:val="003A24BE"/>
    <w:rsid w:val="003A276C"/>
    <w:rsid w:val="003A380B"/>
    <w:rsid w:val="003A40DE"/>
    <w:rsid w:val="003A69B9"/>
    <w:rsid w:val="003B0BB8"/>
    <w:rsid w:val="003B30C5"/>
    <w:rsid w:val="003B4A10"/>
    <w:rsid w:val="003B4AD5"/>
    <w:rsid w:val="003B51A5"/>
    <w:rsid w:val="003B6B9A"/>
    <w:rsid w:val="003B76EB"/>
    <w:rsid w:val="003C1FD3"/>
    <w:rsid w:val="003C3097"/>
    <w:rsid w:val="003C4B51"/>
    <w:rsid w:val="003C4CFC"/>
    <w:rsid w:val="003C69D4"/>
    <w:rsid w:val="003C76A7"/>
    <w:rsid w:val="003D19B5"/>
    <w:rsid w:val="003D1C86"/>
    <w:rsid w:val="003D275D"/>
    <w:rsid w:val="003D3559"/>
    <w:rsid w:val="003D377A"/>
    <w:rsid w:val="003D64DF"/>
    <w:rsid w:val="003D66DF"/>
    <w:rsid w:val="003D6911"/>
    <w:rsid w:val="003E2C71"/>
    <w:rsid w:val="003E3077"/>
    <w:rsid w:val="003E3334"/>
    <w:rsid w:val="003E3958"/>
    <w:rsid w:val="003E4910"/>
    <w:rsid w:val="003E5D8C"/>
    <w:rsid w:val="003E7986"/>
    <w:rsid w:val="003E7C47"/>
    <w:rsid w:val="003F154A"/>
    <w:rsid w:val="003F18FA"/>
    <w:rsid w:val="003F1AB1"/>
    <w:rsid w:val="003F21BD"/>
    <w:rsid w:val="003F2834"/>
    <w:rsid w:val="003F2DB4"/>
    <w:rsid w:val="003F2EF7"/>
    <w:rsid w:val="003F422A"/>
    <w:rsid w:val="003F5DBF"/>
    <w:rsid w:val="003F645F"/>
    <w:rsid w:val="003F6E34"/>
    <w:rsid w:val="003F6FA5"/>
    <w:rsid w:val="003F7169"/>
    <w:rsid w:val="003F7EF8"/>
    <w:rsid w:val="003F7F00"/>
    <w:rsid w:val="004040A6"/>
    <w:rsid w:val="004065E3"/>
    <w:rsid w:val="004117C8"/>
    <w:rsid w:val="00412E56"/>
    <w:rsid w:val="00413879"/>
    <w:rsid w:val="00414261"/>
    <w:rsid w:val="00415D65"/>
    <w:rsid w:val="004163C3"/>
    <w:rsid w:val="004167F2"/>
    <w:rsid w:val="004168B6"/>
    <w:rsid w:val="004177E6"/>
    <w:rsid w:val="004179C0"/>
    <w:rsid w:val="00422462"/>
    <w:rsid w:val="004225C1"/>
    <w:rsid w:val="0042289D"/>
    <w:rsid w:val="0042328E"/>
    <w:rsid w:val="004300DD"/>
    <w:rsid w:val="00430A76"/>
    <w:rsid w:val="00432D38"/>
    <w:rsid w:val="00436C10"/>
    <w:rsid w:val="00437664"/>
    <w:rsid w:val="004401D3"/>
    <w:rsid w:val="004421A8"/>
    <w:rsid w:val="004438B7"/>
    <w:rsid w:val="00443C3D"/>
    <w:rsid w:val="00444553"/>
    <w:rsid w:val="00445491"/>
    <w:rsid w:val="00446BE9"/>
    <w:rsid w:val="00447EE2"/>
    <w:rsid w:val="00451F23"/>
    <w:rsid w:val="004542CB"/>
    <w:rsid w:val="00454C64"/>
    <w:rsid w:val="00456E74"/>
    <w:rsid w:val="0046066B"/>
    <w:rsid w:val="00460871"/>
    <w:rsid w:val="004612BA"/>
    <w:rsid w:val="004623C4"/>
    <w:rsid w:val="0046399C"/>
    <w:rsid w:val="004645C0"/>
    <w:rsid w:val="004653B9"/>
    <w:rsid w:val="00465C94"/>
    <w:rsid w:val="00466B0E"/>
    <w:rsid w:val="00471308"/>
    <w:rsid w:val="00471C27"/>
    <w:rsid w:val="00473B18"/>
    <w:rsid w:val="00474A45"/>
    <w:rsid w:val="00480BDD"/>
    <w:rsid w:val="00483599"/>
    <w:rsid w:val="004837C0"/>
    <w:rsid w:val="0048399C"/>
    <w:rsid w:val="004848B7"/>
    <w:rsid w:val="00485F0B"/>
    <w:rsid w:val="0048669B"/>
    <w:rsid w:val="00491F90"/>
    <w:rsid w:val="00495E00"/>
    <w:rsid w:val="004971CF"/>
    <w:rsid w:val="004A2472"/>
    <w:rsid w:val="004A42FF"/>
    <w:rsid w:val="004A4964"/>
    <w:rsid w:val="004A4FE5"/>
    <w:rsid w:val="004A6A2C"/>
    <w:rsid w:val="004A6AAD"/>
    <w:rsid w:val="004B0940"/>
    <w:rsid w:val="004B182B"/>
    <w:rsid w:val="004B243F"/>
    <w:rsid w:val="004B3924"/>
    <w:rsid w:val="004B46E8"/>
    <w:rsid w:val="004B5163"/>
    <w:rsid w:val="004B65BD"/>
    <w:rsid w:val="004B72CE"/>
    <w:rsid w:val="004B7FFB"/>
    <w:rsid w:val="004C0C3B"/>
    <w:rsid w:val="004C219E"/>
    <w:rsid w:val="004C4CA9"/>
    <w:rsid w:val="004C5C6E"/>
    <w:rsid w:val="004C6A86"/>
    <w:rsid w:val="004C74E7"/>
    <w:rsid w:val="004D1923"/>
    <w:rsid w:val="004D3B68"/>
    <w:rsid w:val="004D3B88"/>
    <w:rsid w:val="004D3EE5"/>
    <w:rsid w:val="004D6074"/>
    <w:rsid w:val="004D6B30"/>
    <w:rsid w:val="004E0545"/>
    <w:rsid w:val="004E0AA3"/>
    <w:rsid w:val="004E1CC8"/>
    <w:rsid w:val="004E1D8A"/>
    <w:rsid w:val="004E2D34"/>
    <w:rsid w:val="004E351F"/>
    <w:rsid w:val="004E45C0"/>
    <w:rsid w:val="004E7E8A"/>
    <w:rsid w:val="004F20B8"/>
    <w:rsid w:val="004F2AE5"/>
    <w:rsid w:val="004F2C10"/>
    <w:rsid w:val="004F4E6E"/>
    <w:rsid w:val="004F5E63"/>
    <w:rsid w:val="004F64A3"/>
    <w:rsid w:val="004F73B9"/>
    <w:rsid w:val="004F73EF"/>
    <w:rsid w:val="0050041B"/>
    <w:rsid w:val="005008A1"/>
    <w:rsid w:val="00502227"/>
    <w:rsid w:val="00503F94"/>
    <w:rsid w:val="005046F8"/>
    <w:rsid w:val="005055D2"/>
    <w:rsid w:val="00506FC9"/>
    <w:rsid w:val="0050704B"/>
    <w:rsid w:val="005078DC"/>
    <w:rsid w:val="005107F2"/>
    <w:rsid w:val="00511E26"/>
    <w:rsid w:val="00512C1B"/>
    <w:rsid w:val="00513A05"/>
    <w:rsid w:val="005157BF"/>
    <w:rsid w:val="00516EF1"/>
    <w:rsid w:val="005171C1"/>
    <w:rsid w:val="00517F58"/>
    <w:rsid w:val="005217E5"/>
    <w:rsid w:val="0052182C"/>
    <w:rsid w:val="00521E21"/>
    <w:rsid w:val="0052302A"/>
    <w:rsid w:val="0052305E"/>
    <w:rsid w:val="005236AD"/>
    <w:rsid w:val="00524787"/>
    <w:rsid w:val="00524DA6"/>
    <w:rsid w:val="00524DAB"/>
    <w:rsid w:val="00527B7E"/>
    <w:rsid w:val="0053277F"/>
    <w:rsid w:val="0053323A"/>
    <w:rsid w:val="005359A3"/>
    <w:rsid w:val="0054200D"/>
    <w:rsid w:val="005429A4"/>
    <w:rsid w:val="00542F38"/>
    <w:rsid w:val="00543D6F"/>
    <w:rsid w:val="00546131"/>
    <w:rsid w:val="0054623F"/>
    <w:rsid w:val="005463B9"/>
    <w:rsid w:val="005466C6"/>
    <w:rsid w:val="00550FED"/>
    <w:rsid w:val="00551C98"/>
    <w:rsid w:val="00551FAF"/>
    <w:rsid w:val="00552517"/>
    <w:rsid w:val="00554538"/>
    <w:rsid w:val="005574BF"/>
    <w:rsid w:val="005608B5"/>
    <w:rsid w:val="00563E20"/>
    <w:rsid w:val="005641C6"/>
    <w:rsid w:val="00565DB0"/>
    <w:rsid w:val="00567083"/>
    <w:rsid w:val="005703C9"/>
    <w:rsid w:val="0057167A"/>
    <w:rsid w:val="00572011"/>
    <w:rsid w:val="005723B9"/>
    <w:rsid w:val="00573C9E"/>
    <w:rsid w:val="00573FAE"/>
    <w:rsid w:val="00574193"/>
    <w:rsid w:val="005756A2"/>
    <w:rsid w:val="00575973"/>
    <w:rsid w:val="0057607E"/>
    <w:rsid w:val="0057643E"/>
    <w:rsid w:val="00576D84"/>
    <w:rsid w:val="00577D11"/>
    <w:rsid w:val="00580403"/>
    <w:rsid w:val="00583BBA"/>
    <w:rsid w:val="00585139"/>
    <w:rsid w:val="00585B7C"/>
    <w:rsid w:val="00585EF0"/>
    <w:rsid w:val="00586413"/>
    <w:rsid w:val="00587592"/>
    <w:rsid w:val="00587CD9"/>
    <w:rsid w:val="00590FA7"/>
    <w:rsid w:val="00594ECE"/>
    <w:rsid w:val="005952C0"/>
    <w:rsid w:val="00596267"/>
    <w:rsid w:val="00597998"/>
    <w:rsid w:val="005A067D"/>
    <w:rsid w:val="005A475B"/>
    <w:rsid w:val="005A47D1"/>
    <w:rsid w:val="005A5395"/>
    <w:rsid w:val="005A5609"/>
    <w:rsid w:val="005A5705"/>
    <w:rsid w:val="005A62E9"/>
    <w:rsid w:val="005A7F3F"/>
    <w:rsid w:val="005B17DB"/>
    <w:rsid w:val="005B3478"/>
    <w:rsid w:val="005B3B86"/>
    <w:rsid w:val="005B56A3"/>
    <w:rsid w:val="005B5958"/>
    <w:rsid w:val="005C0084"/>
    <w:rsid w:val="005C0535"/>
    <w:rsid w:val="005C0C3D"/>
    <w:rsid w:val="005C1069"/>
    <w:rsid w:val="005C353C"/>
    <w:rsid w:val="005C3FF3"/>
    <w:rsid w:val="005C6C7F"/>
    <w:rsid w:val="005C6DD5"/>
    <w:rsid w:val="005D118D"/>
    <w:rsid w:val="005D164F"/>
    <w:rsid w:val="005D2F11"/>
    <w:rsid w:val="005D3055"/>
    <w:rsid w:val="005D62E6"/>
    <w:rsid w:val="005D7E71"/>
    <w:rsid w:val="005E1308"/>
    <w:rsid w:val="005E228A"/>
    <w:rsid w:val="005E3FB9"/>
    <w:rsid w:val="005E403F"/>
    <w:rsid w:val="005E44C7"/>
    <w:rsid w:val="005E5579"/>
    <w:rsid w:val="005E77D8"/>
    <w:rsid w:val="005F0AE2"/>
    <w:rsid w:val="005F1B1E"/>
    <w:rsid w:val="005F33BB"/>
    <w:rsid w:val="00602F49"/>
    <w:rsid w:val="00604BBB"/>
    <w:rsid w:val="00604C38"/>
    <w:rsid w:val="0060503E"/>
    <w:rsid w:val="006050D6"/>
    <w:rsid w:val="00605F5C"/>
    <w:rsid w:val="006067AB"/>
    <w:rsid w:val="00606EB6"/>
    <w:rsid w:val="00607BD6"/>
    <w:rsid w:val="00610286"/>
    <w:rsid w:val="00612F8F"/>
    <w:rsid w:val="0061317D"/>
    <w:rsid w:val="00613DE7"/>
    <w:rsid w:val="006144A9"/>
    <w:rsid w:val="006164D7"/>
    <w:rsid w:val="0061653D"/>
    <w:rsid w:val="00617323"/>
    <w:rsid w:val="006173ED"/>
    <w:rsid w:val="006179F5"/>
    <w:rsid w:val="00621AF0"/>
    <w:rsid w:val="00621C6B"/>
    <w:rsid w:val="00622185"/>
    <w:rsid w:val="00623396"/>
    <w:rsid w:val="00624320"/>
    <w:rsid w:val="00624386"/>
    <w:rsid w:val="00624A03"/>
    <w:rsid w:val="00625126"/>
    <w:rsid w:val="00626AB2"/>
    <w:rsid w:val="00627053"/>
    <w:rsid w:val="00630066"/>
    <w:rsid w:val="00631F94"/>
    <w:rsid w:val="0063234A"/>
    <w:rsid w:val="00633D26"/>
    <w:rsid w:val="0063536C"/>
    <w:rsid w:val="00640017"/>
    <w:rsid w:val="006405DE"/>
    <w:rsid w:val="0064248A"/>
    <w:rsid w:val="00642BD1"/>
    <w:rsid w:val="00643378"/>
    <w:rsid w:val="006434E0"/>
    <w:rsid w:val="0064381F"/>
    <w:rsid w:val="006466D1"/>
    <w:rsid w:val="00650471"/>
    <w:rsid w:val="006509C3"/>
    <w:rsid w:val="006522F2"/>
    <w:rsid w:val="00654532"/>
    <w:rsid w:val="006546C0"/>
    <w:rsid w:val="00654928"/>
    <w:rsid w:val="00655723"/>
    <w:rsid w:val="00656D33"/>
    <w:rsid w:val="0066312F"/>
    <w:rsid w:val="00663BB4"/>
    <w:rsid w:val="006655FE"/>
    <w:rsid w:val="00665C6E"/>
    <w:rsid w:val="0066635F"/>
    <w:rsid w:val="00667435"/>
    <w:rsid w:val="00667929"/>
    <w:rsid w:val="00670E5D"/>
    <w:rsid w:val="006715BB"/>
    <w:rsid w:val="00672A81"/>
    <w:rsid w:val="00675C6A"/>
    <w:rsid w:val="00680AD6"/>
    <w:rsid w:val="00682298"/>
    <w:rsid w:val="00683858"/>
    <w:rsid w:val="006857C1"/>
    <w:rsid w:val="00687884"/>
    <w:rsid w:val="00691078"/>
    <w:rsid w:val="00693655"/>
    <w:rsid w:val="0069478B"/>
    <w:rsid w:val="006958AE"/>
    <w:rsid w:val="00697088"/>
    <w:rsid w:val="00697D6D"/>
    <w:rsid w:val="006A067D"/>
    <w:rsid w:val="006A1958"/>
    <w:rsid w:val="006A2AD5"/>
    <w:rsid w:val="006A35BF"/>
    <w:rsid w:val="006A4021"/>
    <w:rsid w:val="006A5561"/>
    <w:rsid w:val="006A704E"/>
    <w:rsid w:val="006A7CB8"/>
    <w:rsid w:val="006B0EEA"/>
    <w:rsid w:val="006B153C"/>
    <w:rsid w:val="006B2B2B"/>
    <w:rsid w:val="006B3288"/>
    <w:rsid w:val="006B45CD"/>
    <w:rsid w:val="006B499A"/>
    <w:rsid w:val="006B4D89"/>
    <w:rsid w:val="006B5E04"/>
    <w:rsid w:val="006B5F01"/>
    <w:rsid w:val="006B7803"/>
    <w:rsid w:val="006C107C"/>
    <w:rsid w:val="006C499B"/>
    <w:rsid w:val="006C4FDB"/>
    <w:rsid w:val="006C56F3"/>
    <w:rsid w:val="006C5ACA"/>
    <w:rsid w:val="006C799D"/>
    <w:rsid w:val="006D17E0"/>
    <w:rsid w:val="006D370A"/>
    <w:rsid w:val="006D5784"/>
    <w:rsid w:val="006D7BD0"/>
    <w:rsid w:val="006D7EA6"/>
    <w:rsid w:val="006E10F3"/>
    <w:rsid w:val="006E1D31"/>
    <w:rsid w:val="006E26F2"/>
    <w:rsid w:val="006E2D1A"/>
    <w:rsid w:val="006E4795"/>
    <w:rsid w:val="006E63EA"/>
    <w:rsid w:val="006F18EF"/>
    <w:rsid w:val="006F3D53"/>
    <w:rsid w:val="006F624D"/>
    <w:rsid w:val="006F6324"/>
    <w:rsid w:val="006F740C"/>
    <w:rsid w:val="006F751F"/>
    <w:rsid w:val="00700E8A"/>
    <w:rsid w:val="00701087"/>
    <w:rsid w:val="0070430A"/>
    <w:rsid w:val="007058DE"/>
    <w:rsid w:val="00705D26"/>
    <w:rsid w:val="00705DF7"/>
    <w:rsid w:val="0070621B"/>
    <w:rsid w:val="00706B2F"/>
    <w:rsid w:val="0071217C"/>
    <w:rsid w:val="00712858"/>
    <w:rsid w:val="00712EFF"/>
    <w:rsid w:val="00713EE8"/>
    <w:rsid w:val="00714880"/>
    <w:rsid w:val="0071555F"/>
    <w:rsid w:val="0071611D"/>
    <w:rsid w:val="00716C53"/>
    <w:rsid w:val="007203D2"/>
    <w:rsid w:val="0072102B"/>
    <w:rsid w:val="007211DF"/>
    <w:rsid w:val="007213A9"/>
    <w:rsid w:val="00723E07"/>
    <w:rsid w:val="00725215"/>
    <w:rsid w:val="0072567D"/>
    <w:rsid w:val="0072594D"/>
    <w:rsid w:val="00725FE2"/>
    <w:rsid w:val="00730B77"/>
    <w:rsid w:val="00730FD3"/>
    <w:rsid w:val="007313D2"/>
    <w:rsid w:val="00731DEE"/>
    <w:rsid w:val="0073291D"/>
    <w:rsid w:val="007333DF"/>
    <w:rsid w:val="0073389C"/>
    <w:rsid w:val="00734769"/>
    <w:rsid w:val="0074083E"/>
    <w:rsid w:val="00741B5F"/>
    <w:rsid w:val="00742BF1"/>
    <w:rsid w:val="0074373C"/>
    <w:rsid w:val="00743F8D"/>
    <w:rsid w:val="00744673"/>
    <w:rsid w:val="00744CC8"/>
    <w:rsid w:val="007455A3"/>
    <w:rsid w:val="00745898"/>
    <w:rsid w:val="00750357"/>
    <w:rsid w:val="00751EF7"/>
    <w:rsid w:val="00752A95"/>
    <w:rsid w:val="00753CA8"/>
    <w:rsid w:val="00754F9F"/>
    <w:rsid w:val="007553F6"/>
    <w:rsid w:val="00755D09"/>
    <w:rsid w:val="00755FB9"/>
    <w:rsid w:val="0075604A"/>
    <w:rsid w:val="00757202"/>
    <w:rsid w:val="00757287"/>
    <w:rsid w:val="007576CA"/>
    <w:rsid w:val="007579A6"/>
    <w:rsid w:val="00757A7A"/>
    <w:rsid w:val="00760849"/>
    <w:rsid w:val="007640B0"/>
    <w:rsid w:val="00767535"/>
    <w:rsid w:val="00767B2D"/>
    <w:rsid w:val="00770F5C"/>
    <w:rsid w:val="00771764"/>
    <w:rsid w:val="0077278D"/>
    <w:rsid w:val="0077376D"/>
    <w:rsid w:val="00773E4A"/>
    <w:rsid w:val="00775160"/>
    <w:rsid w:val="00777FA7"/>
    <w:rsid w:val="00781002"/>
    <w:rsid w:val="007811DC"/>
    <w:rsid w:val="00782DF2"/>
    <w:rsid w:val="00783533"/>
    <w:rsid w:val="007843B9"/>
    <w:rsid w:val="00784900"/>
    <w:rsid w:val="00786DC7"/>
    <w:rsid w:val="00791268"/>
    <w:rsid w:val="00791574"/>
    <w:rsid w:val="00793B2A"/>
    <w:rsid w:val="0079576C"/>
    <w:rsid w:val="00796464"/>
    <w:rsid w:val="00797255"/>
    <w:rsid w:val="007A0411"/>
    <w:rsid w:val="007A09EC"/>
    <w:rsid w:val="007A0FD4"/>
    <w:rsid w:val="007A1D21"/>
    <w:rsid w:val="007A241C"/>
    <w:rsid w:val="007B078C"/>
    <w:rsid w:val="007B0975"/>
    <w:rsid w:val="007B1D82"/>
    <w:rsid w:val="007B24B4"/>
    <w:rsid w:val="007B3043"/>
    <w:rsid w:val="007B5DDB"/>
    <w:rsid w:val="007B664C"/>
    <w:rsid w:val="007B726F"/>
    <w:rsid w:val="007B7688"/>
    <w:rsid w:val="007B7F1E"/>
    <w:rsid w:val="007C0761"/>
    <w:rsid w:val="007C1881"/>
    <w:rsid w:val="007C3C56"/>
    <w:rsid w:val="007C4072"/>
    <w:rsid w:val="007C456A"/>
    <w:rsid w:val="007C561E"/>
    <w:rsid w:val="007C78EB"/>
    <w:rsid w:val="007D0340"/>
    <w:rsid w:val="007D21B7"/>
    <w:rsid w:val="007D338C"/>
    <w:rsid w:val="007D3F36"/>
    <w:rsid w:val="007D4F45"/>
    <w:rsid w:val="007D5B37"/>
    <w:rsid w:val="007D65FD"/>
    <w:rsid w:val="007D6A34"/>
    <w:rsid w:val="007E0286"/>
    <w:rsid w:val="007E05B3"/>
    <w:rsid w:val="007E088D"/>
    <w:rsid w:val="007E11BD"/>
    <w:rsid w:val="007E2253"/>
    <w:rsid w:val="007E29BC"/>
    <w:rsid w:val="007E2A70"/>
    <w:rsid w:val="007E2CD9"/>
    <w:rsid w:val="007E3D4D"/>
    <w:rsid w:val="007E3F1E"/>
    <w:rsid w:val="007E532E"/>
    <w:rsid w:val="007E5DE0"/>
    <w:rsid w:val="007E6114"/>
    <w:rsid w:val="007F2AF9"/>
    <w:rsid w:val="007F31BD"/>
    <w:rsid w:val="007F423F"/>
    <w:rsid w:val="007F58AB"/>
    <w:rsid w:val="007F59A8"/>
    <w:rsid w:val="0080009A"/>
    <w:rsid w:val="00800865"/>
    <w:rsid w:val="00800DA8"/>
    <w:rsid w:val="0080117C"/>
    <w:rsid w:val="00801C74"/>
    <w:rsid w:val="008023CE"/>
    <w:rsid w:val="00806AED"/>
    <w:rsid w:val="00812BB0"/>
    <w:rsid w:val="00813446"/>
    <w:rsid w:val="00814F5E"/>
    <w:rsid w:val="00814FC8"/>
    <w:rsid w:val="00816922"/>
    <w:rsid w:val="008170A2"/>
    <w:rsid w:val="00817AF4"/>
    <w:rsid w:val="00822CC4"/>
    <w:rsid w:val="00824B8B"/>
    <w:rsid w:val="008260A7"/>
    <w:rsid w:val="00826B6D"/>
    <w:rsid w:val="00827A62"/>
    <w:rsid w:val="0083327F"/>
    <w:rsid w:val="0083485B"/>
    <w:rsid w:val="00835FEC"/>
    <w:rsid w:val="008364B3"/>
    <w:rsid w:val="0084104A"/>
    <w:rsid w:val="00842536"/>
    <w:rsid w:val="0084271A"/>
    <w:rsid w:val="008437C3"/>
    <w:rsid w:val="00844BF7"/>
    <w:rsid w:val="008454A3"/>
    <w:rsid w:val="008473C9"/>
    <w:rsid w:val="0085062D"/>
    <w:rsid w:val="00853A01"/>
    <w:rsid w:val="00856C08"/>
    <w:rsid w:val="0085714B"/>
    <w:rsid w:val="008607CD"/>
    <w:rsid w:val="008611B9"/>
    <w:rsid w:val="0086181A"/>
    <w:rsid w:val="008665EB"/>
    <w:rsid w:val="008669C7"/>
    <w:rsid w:val="00866C1A"/>
    <w:rsid w:val="00866CD8"/>
    <w:rsid w:val="00866F45"/>
    <w:rsid w:val="00870133"/>
    <w:rsid w:val="008703A8"/>
    <w:rsid w:val="008726C2"/>
    <w:rsid w:val="0087408F"/>
    <w:rsid w:val="008745BE"/>
    <w:rsid w:val="00874669"/>
    <w:rsid w:val="0087503A"/>
    <w:rsid w:val="00875297"/>
    <w:rsid w:val="00876BC7"/>
    <w:rsid w:val="00877A72"/>
    <w:rsid w:val="00877CF7"/>
    <w:rsid w:val="00877E84"/>
    <w:rsid w:val="00881A2E"/>
    <w:rsid w:val="00882369"/>
    <w:rsid w:val="00883559"/>
    <w:rsid w:val="0088588D"/>
    <w:rsid w:val="008871BD"/>
    <w:rsid w:val="00887497"/>
    <w:rsid w:val="00887DF6"/>
    <w:rsid w:val="00890406"/>
    <w:rsid w:val="00890A93"/>
    <w:rsid w:val="00890F8B"/>
    <w:rsid w:val="008910BC"/>
    <w:rsid w:val="00893B8A"/>
    <w:rsid w:val="00893D96"/>
    <w:rsid w:val="0089419D"/>
    <w:rsid w:val="0089496E"/>
    <w:rsid w:val="00894F64"/>
    <w:rsid w:val="0089574A"/>
    <w:rsid w:val="00896EDE"/>
    <w:rsid w:val="00897DB8"/>
    <w:rsid w:val="008A15A4"/>
    <w:rsid w:val="008A1792"/>
    <w:rsid w:val="008A2E06"/>
    <w:rsid w:val="008A3920"/>
    <w:rsid w:val="008A4B0D"/>
    <w:rsid w:val="008A4C0C"/>
    <w:rsid w:val="008A77A4"/>
    <w:rsid w:val="008A7A86"/>
    <w:rsid w:val="008B0F53"/>
    <w:rsid w:val="008B1616"/>
    <w:rsid w:val="008B1A9F"/>
    <w:rsid w:val="008B235E"/>
    <w:rsid w:val="008B2720"/>
    <w:rsid w:val="008B327A"/>
    <w:rsid w:val="008B3D7C"/>
    <w:rsid w:val="008B5570"/>
    <w:rsid w:val="008B6463"/>
    <w:rsid w:val="008B7035"/>
    <w:rsid w:val="008C0A8E"/>
    <w:rsid w:val="008C14D6"/>
    <w:rsid w:val="008C36CC"/>
    <w:rsid w:val="008C3885"/>
    <w:rsid w:val="008C54D9"/>
    <w:rsid w:val="008C7221"/>
    <w:rsid w:val="008C7BCF"/>
    <w:rsid w:val="008D1EE1"/>
    <w:rsid w:val="008D3409"/>
    <w:rsid w:val="008D3B2E"/>
    <w:rsid w:val="008D3C29"/>
    <w:rsid w:val="008D41EF"/>
    <w:rsid w:val="008D4764"/>
    <w:rsid w:val="008D528D"/>
    <w:rsid w:val="008D63B6"/>
    <w:rsid w:val="008E0837"/>
    <w:rsid w:val="008E0F2A"/>
    <w:rsid w:val="008E5A45"/>
    <w:rsid w:val="008E6E36"/>
    <w:rsid w:val="008E79C7"/>
    <w:rsid w:val="008F1909"/>
    <w:rsid w:val="008F2473"/>
    <w:rsid w:val="008F3CE8"/>
    <w:rsid w:val="008F44A9"/>
    <w:rsid w:val="008F484F"/>
    <w:rsid w:val="008F4AEF"/>
    <w:rsid w:val="008F5744"/>
    <w:rsid w:val="008F5B3A"/>
    <w:rsid w:val="008F5E0B"/>
    <w:rsid w:val="008F68DD"/>
    <w:rsid w:val="008F71FB"/>
    <w:rsid w:val="0090023D"/>
    <w:rsid w:val="0090372E"/>
    <w:rsid w:val="00903D31"/>
    <w:rsid w:val="00904F8C"/>
    <w:rsid w:val="00905924"/>
    <w:rsid w:val="0090614D"/>
    <w:rsid w:val="0090645F"/>
    <w:rsid w:val="00907BCD"/>
    <w:rsid w:val="00910243"/>
    <w:rsid w:val="009111E1"/>
    <w:rsid w:val="009127D9"/>
    <w:rsid w:val="00913E1A"/>
    <w:rsid w:val="0091585F"/>
    <w:rsid w:val="00916F06"/>
    <w:rsid w:val="009177EF"/>
    <w:rsid w:val="00917868"/>
    <w:rsid w:val="00921640"/>
    <w:rsid w:val="00923679"/>
    <w:rsid w:val="0092497E"/>
    <w:rsid w:val="0092524C"/>
    <w:rsid w:val="0092554E"/>
    <w:rsid w:val="00925768"/>
    <w:rsid w:val="009275F7"/>
    <w:rsid w:val="00927E55"/>
    <w:rsid w:val="00927F1D"/>
    <w:rsid w:val="00932CE9"/>
    <w:rsid w:val="00937580"/>
    <w:rsid w:val="00941A2F"/>
    <w:rsid w:val="009427AE"/>
    <w:rsid w:val="0094549A"/>
    <w:rsid w:val="00945950"/>
    <w:rsid w:val="00945A68"/>
    <w:rsid w:val="00947C53"/>
    <w:rsid w:val="00947E8B"/>
    <w:rsid w:val="009500F7"/>
    <w:rsid w:val="00950344"/>
    <w:rsid w:val="00950681"/>
    <w:rsid w:val="009523B0"/>
    <w:rsid w:val="00953C1C"/>
    <w:rsid w:val="00953F1C"/>
    <w:rsid w:val="00954745"/>
    <w:rsid w:val="00955571"/>
    <w:rsid w:val="009555EC"/>
    <w:rsid w:val="00957F2D"/>
    <w:rsid w:val="00961BD5"/>
    <w:rsid w:val="009637C0"/>
    <w:rsid w:val="009651A5"/>
    <w:rsid w:val="009663DF"/>
    <w:rsid w:val="0097033C"/>
    <w:rsid w:val="00970893"/>
    <w:rsid w:val="00971475"/>
    <w:rsid w:val="00971AE1"/>
    <w:rsid w:val="00971FF5"/>
    <w:rsid w:val="00972405"/>
    <w:rsid w:val="00972D8E"/>
    <w:rsid w:val="00972EAC"/>
    <w:rsid w:val="00974E6B"/>
    <w:rsid w:val="009755F0"/>
    <w:rsid w:val="00976142"/>
    <w:rsid w:val="00976986"/>
    <w:rsid w:val="0098070D"/>
    <w:rsid w:val="0098197C"/>
    <w:rsid w:val="009819BE"/>
    <w:rsid w:val="00981E21"/>
    <w:rsid w:val="00982A45"/>
    <w:rsid w:val="009857B1"/>
    <w:rsid w:val="0098619E"/>
    <w:rsid w:val="00987D12"/>
    <w:rsid w:val="00987E36"/>
    <w:rsid w:val="00990697"/>
    <w:rsid w:val="00990FD7"/>
    <w:rsid w:val="0099134C"/>
    <w:rsid w:val="009913C1"/>
    <w:rsid w:val="009918F2"/>
    <w:rsid w:val="00992FBD"/>
    <w:rsid w:val="00993060"/>
    <w:rsid w:val="009949A0"/>
    <w:rsid w:val="00994C7D"/>
    <w:rsid w:val="009954A8"/>
    <w:rsid w:val="009959BE"/>
    <w:rsid w:val="00995B1F"/>
    <w:rsid w:val="00995DFE"/>
    <w:rsid w:val="009A184A"/>
    <w:rsid w:val="009A25EB"/>
    <w:rsid w:val="009A47A5"/>
    <w:rsid w:val="009A4CD7"/>
    <w:rsid w:val="009A5364"/>
    <w:rsid w:val="009A5860"/>
    <w:rsid w:val="009A5966"/>
    <w:rsid w:val="009A5DBA"/>
    <w:rsid w:val="009A6129"/>
    <w:rsid w:val="009A68FB"/>
    <w:rsid w:val="009A7A63"/>
    <w:rsid w:val="009B0020"/>
    <w:rsid w:val="009B035E"/>
    <w:rsid w:val="009B0A0C"/>
    <w:rsid w:val="009B0C20"/>
    <w:rsid w:val="009B160C"/>
    <w:rsid w:val="009B18E8"/>
    <w:rsid w:val="009B78F6"/>
    <w:rsid w:val="009B7B9C"/>
    <w:rsid w:val="009C0CB4"/>
    <w:rsid w:val="009C30E8"/>
    <w:rsid w:val="009C45AC"/>
    <w:rsid w:val="009C53FE"/>
    <w:rsid w:val="009C5907"/>
    <w:rsid w:val="009C663C"/>
    <w:rsid w:val="009C692C"/>
    <w:rsid w:val="009C69C2"/>
    <w:rsid w:val="009D2F8E"/>
    <w:rsid w:val="009D305E"/>
    <w:rsid w:val="009D3CE7"/>
    <w:rsid w:val="009D4910"/>
    <w:rsid w:val="009D4A0E"/>
    <w:rsid w:val="009D4E61"/>
    <w:rsid w:val="009D7D9A"/>
    <w:rsid w:val="009E0C61"/>
    <w:rsid w:val="009E0D8D"/>
    <w:rsid w:val="009E0FDE"/>
    <w:rsid w:val="009E5B27"/>
    <w:rsid w:val="009E611E"/>
    <w:rsid w:val="009E7C04"/>
    <w:rsid w:val="009F002A"/>
    <w:rsid w:val="009F07DC"/>
    <w:rsid w:val="009F07E1"/>
    <w:rsid w:val="009F0EC6"/>
    <w:rsid w:val="009F1072"/>
    <w:rsid w:val="009F1167"/>
    <w:rsid w:val="009F293B"/>
    <w:rsid w:val="009F2C60"/>
    <w:rsid w:val="009F30FE"/>
    <w:rsid w:val="009F4D64"/>
    <w:rsid w:val="009F51A9"/>
    <w:rsid w:val="009F6F7B"/>
    <w:rsid w:val="00A03605"/>
    <w:rsid w:val="00A04695"/>
    <w:rsid w:val="00A04C76"/>
    <w:rsid w:val="00A066F9"/>
    <w:rsid w:val="00A06896"/>
    <w:rsid w:val="00A07429"/>
    <w:rsid w:val="00A10BA3"/>
    <w:rsid w:val="00A10BD3"/>
    <w:rsid w:val="00A1275D"/>
    <w:rsid w:val="00A12BAA"/>
    <w:rsid w:val="00A135B5"/>
    <w:rsid w:val="00A156F8"/>
    <w:rsid w:val="00A16EA3"/>
    <w:rsid w:val="00A17D69"/>
    <w:rsid w:val="00A21B80"/>
    <w:rsid w:val="00A22290"/>
    <w:rsid w:val="00A22627"/>
    <w:rsid w:val="00A25396"/>
    <w:rsid w:val="00A26413"/>
    <w:rsid w:val="00A2641A"/>
    <w:rsid w:val="00A2663E"/>
    <w:rsid w:val="00A266C5"/>
    <w:rsid w:val="00A2722D"/>
    <w:rsid w:val="00A30949"/>
    <w:rsid w:val="00A31E80"/>
    <w:rsid w:val="00A322DE"/>
    <w:rsid w:val="00A32416"/>
    <w:rsid w:val="00A32822"/>
    <w:rsid w:val="00A34033"/>
    <w:rsid w:val="00A3553F"/>
    <w:rsid w:val="00A36EF6"/>
    <w:rsid w:val="00A37626"/>
    <w:rsid w:val="00A3782D"/>
    <w:rsid w:val="00A4040B"/>
    <w:rsid w:val="00A4044F"/>
    <w:rsid w:val="00A40BF1"/>
    <w:rsid w:val="00A42C85"/>
    <w:rsid w:val="00A43DF5"/>
    <w:rsid w:val="00A44701"/>
    <w:rsid w:val="00A44BE6"/>
    <w:rsid w:val="00A44D81"/>
    <w:rsid w:val="00A46362"/>
    <w:rsid w:val="00A47D17"/>
    <w:rsid w:val="00A508E0"/>
    <w:rsid w:val="00A51F48"/>
    <w:rsid w:val="00A521DC"/>
    <w:rsid w:val="00A5547C"/>
    <w:rsid w:val="00A55541"/>
    <w:rsid w:val="00A56833"/>
    <w:rsid w:val="00A56DC8"/>
    <w:rsid w:val="00A60311"/>
    <w:rsid w:val="00A60BF9"/>
    <w:rsid w:val="00A63399"/>
    <w:rsid w:val="00A63D72"/>
    <w:rsid w:val="00A657BE"/>
    <w:rsid w:val="00A66F0C"/>
    <w:rsid w:val="00A66F7F"/>
    <w:rsid w:val="00A67D29"/>
    <w:rsid w:val="00A71E7B"/>
    <w:rsid w:val="00A7476B"/>
    <w:rsid w:val="00A75363"/>
    <w:rsid w:val="00A75BD2"/>
    <w:rsid w:val="00A76FE6"/>
    <w:rsid w:val="00A817A4"/>
    <w:rsid w:val="00A82016"/>
    <w:rsid w:val="00A84760"/>
    <w:rsid w:val="00A84E2D"/>
    <w:rsid w:val="00A8504A"/>
    <w:rsid w:val="00A855C2"/>
    <w:rsid w:val="00A85E94"/>
    <w:rsid w:val="00A8600F"/>
    <w:rsid w:val="00A86A00"/>
    <w:rsid w:val="00A90397"/>
    <w:rsid w:val="00A91A08"/>
    <w:rsid w:val="00A943F3"/>
    <w:rsid w:val="00A95110"/>
    <w:rsid w:val="00A959FF"/>
    <w:rsid w:val="00A96C48"/>
    <w:rsid w:val="00A971E2"/>
    <w:rsid w:val="00AA1FE0"/>
    <w:rsid w:val="00AA23D0"/>
    <w:rsid w:val="00AA2757"/>
    <w:rsid w:val="00AA3082"/>
    <w:rsid w:val="00AA3659"/>
    <w:rsid w:val="00AA3BCA"/>
    <w:rsid w:val="00AA3F3B"/>
    <w:rsid w:val="00AA4C3D"/>
    <w:rsid w:val="00AA4C82"/>
    <w:rsid w:val="00AA6AC8"/>
    <w:rsid w:val="00AA6C7C"/>
    <w:rsid w:val="00AB2345"/>
    <w:rsid w:val="00AB2493"/>
    <w:rsid w:val="00AB27BE"/>
    <w:rsid w:val="00AB29A1"/>
    <w:rsid w:val="00AB4068"/>
    <w:rsid w:val="00AB4D13"/>
    <w:rsid w:val="00AB4E40"/>
    <w:rsid w:val="00AB6CEA"/>
    <w:rsid w:val="00AC09A0"/>
    <w:rsid w:val="00AC5D0E"/>
    <w:rsid w:val="00AC6CC2"/>
    <w:rsid w:val="00AD027C"/>
    <w:rsid w:val="00AD060F"/>
    <w:rsid w:val="00AD0E60"/>
    <w:rsid w:val="00AD1762"/>
    <w:rsid w:val="00AD1972"/>
    <w:rsid w:val="00AD492C"/>
    <w:rsid w:val="00AD60F7"/>
    <w:rsid w:val="00AD76F2"/>
    <w:rsid w:val="00AE2ACF"/>
    <w:rsid w:val="00AE3A98"/>
    <w:rsid w:val="00AE3B7B"/>
    <w:rsid w:val="00AE3C5B"/>
    <w:rsid w:val="00AE425C"/>
    <w:rsid w:val="00AE43D6"/>
    <w:rsid w:val="00AE524E"/>
    <w:rsid w:val="00AE5382"/>
    <w:rsid w:val="00AE5451"/>
    <w:rsid w:val="00AE6330"/>
    <w:rsid w:val="00AE7791"/>
    <w:rsid w:val="00AF0B25"/>
    <w:rsid w:val="00AF0E6A"/>
    <w:rsid w:val="00AF14E7"/>
    <w:rsid w:val="00AF1F92"/>
    <w:rsid w:val="00AF30D6"/>
    <w:rsid w:val="00AF349C"/>
    <w:rsid w:val="00AF46D5"/>
    <w:rsid w:val="00AF5907"/>
    <w:rsid w:val="00AF62F8"/>
    <w:rsid w:val="00AF63EB"/>
    <w:rsid w:val="00AF658A"/>
    <w:rsid w:val="00AF695B"/>
    <w:rsid w:val="00AF74E0"/>
    <w:rsid w:val="00B024C0"/>
    <w:rsid w:val="00B03B00"/>
    <w:rsid w:val="00B03BD4"/>
    <w:rsid w:val="00B0464F"/>
    <w:rsid w:val="00B05F4A"/>
    <w:rsid w:val="00B06094"/>
    <w:rsid w:val="00B07D78"/>
    <w:rsid w:val="00B10309"/>
    <w:rsid w:val="00B10CCD"/>
    <w:rsid w:val="00B10F40"/>
    <w:rsid w:val="00B12215"/>
    <w:rsid w:val="00B1389A"/>
    <w:rsid w:val="00B13D26"/>
    <w:rsid w:val="00B13EF4"/>
    <w:rsid w:val="00B15D2D"/>
    <w:rsid w:val="00B170EA"/>
    <w:rsid w:val="00B21714"/>
    <w:rsid w:val="00B2225F"/>
    <w:rsid w:val="00B235B2"/>
    <w:rsid w:val="00B23CB2"/>
    <w:rsid w:val="00B25199"/>
    <w:rsid w:val="00B2580E"/>
    <w:rsid w:val="00B2585D"/>
    <w:rsid w:val="00B259FD"/>
    <w:rsid w:val="00B2710D"/>
    <w:rsid w:val="00B307B0"/>
    <w:rsid w:val="00B32714"/>
    <w:rsid w:val="00B34B86"/>
    <w:rsid w:val="00B34ED3"/>
    <w:rsid w:val="00B35A53"/>
    <w:rsid w:val="00B3643F"/>
    <w:rsid w:val="00B378E4"/>
    <w:rsid w:val="00B37FEE"/>
    <w:rsid w:val="00B41003"/>
    <w:rsid w:val="00B410AE"/>
    <w:rsid w:val="00B4110B"/>
    <w:rsid w:val="00B42060"/>
    <w:rsid w:val="00B424CF"/>
    <w:rsid w:val="00B42888"/>
    <w:rsid w:val="00B43111"/>
    <w:rsid w:val="00B44545"/>
    <w:rsid w:val="00B45390"/>
    <w:rsid w:val="00B45EA2"/>
    <w:rsid w:val="00B46BDF"/>
    <w:rsid w:val="00B4742A"/>
    <w:rsid w:val="00B50176"/>
    <w:rsid w:val="00B5217E"/>
    <w:rsid w:val="00B52735"/>
    <w:rsid w:val="00B52888"/>
    <w:rsid w:val="00B535BC"/>
    <w:rsid w:val="00B547A4"/>
    <w:rsid w:val="00B556A1"/>
    <w:rsid w:val="00B6154D"/>
    <w:rsid w:val="00B62274"/>
    <w:rsid w:val="00B64969"/>
    <w:rsid w:val="00B65DD3"/>
    <w:rsid w:val="00B674AD"/>
    <w:rsid w:val="00B73967"/>
    <w:rsid w:val="00B74139"/>
    <w:rsid w:val="00B746D7"/>
    <w:rsid w:val="00B74A3F"/>
    <w:rsid w:val="00B7552B"/>
    <w:rsid w:val="00B75597"/>
    <w:rsid w:val="00B75E3C"/>
    <w:rsid w:val="00B76309"/>
    <w:rsid w:val="00B776EB"/>
    <w:rsid w:val="00B83851"/>
    <w:rsid w:val="00B83C54"/>
    <w:rsid w:val="00B8408A"/>
    <w:rsid w:val="00B87C68"/>
    <w:rsid w:val="00B91021"/>
    <w:rsid w:val="00B91632"/>
    <w:rsid w:val="00B92B50"/>
    <w:rsid w:val="00B950FB"/>
    <w:rsid w:val="00B96132"/>
    <w:rsid w:val="00B97B2C"/>
    <w:rsid w:val="00BA005D"/>
    <w:rsid w:val="00BA162C"/>
    <w:rsid w:val="00BA1E23"/>
    <w:rsid w:val="00BA3856"/>
    <w:rsid w:val="00BA5239"/>
    <w:rsid w:val="00BA756F"/>
    <w:rsid w:val="00BB1F3F"/>
    <w:rsid w:val="00BB2864"/>
    <w:rsid w:val="00BB2F7D"/>
    <w:rsid w:val="00BB3BE6"/>
    <w:rsid w:val="00BB4788"/>
    <w:rsid w:val="00BB49E6"/>
    <w:rsid w:val="00BB5884"/>
    <w:rsid w:val="00BB5CE8"/>
    <w:rsid w:val="00BB5EE7"/>
    <w:rsid w:val="00BB7C75"/>
    <w:rsid w:val="00BC09EB"/>
    <w:rsid w:val="00BC20C5"/>
    <w:rsid w:val="00BC2FE4"/>
    <w:rsid w:val="00BC5913"/>
    <w:rsid w:val="00BC65E7"/>
    <w:rsid w:val="00BC6B77"/>
    <w:rsid w:val="00BC7118"/>
    <w:rsid w:val="00BD08C7"/>
    <w:rsid w:val="00BD1030"/>
    <w:rsid w:val="00BD2B17"/>
    <w:rsid w:val="00BD334E"/>
    <w:rsid w:val="00BD3FD6"/>
    <w:rsid w:val="00BD496B"/>
    <w:rsid w:val="00BD62B4"/>
    <w:rsid w:val="00BD7381"/>
    <w:rsid w:val="00BE0C56"/>
    <w:rsid w:val="00BE2DA9"/>
    <w:rsid w:val="00BE2FE0"/>
    <w:rsid w:val="00BE486B"/>
    <w:rsid w:val="00BE4F3E"/>
    <w:rsid w:val="00BE5F39"/>
    <w:rsid w:val="00BE7283"/>
    <w:rsid w:val="00BE7471"/>
    <w:rsid w:val="00BF1EDB"/>
    <w:rsid w:val="00BF2CB3"/>
    <w:rsid w:val="00BF3881"/>
    <w:rsid w:val="00BF3929"/>
    <w:rsid w:val="00BF45EC"/>
    <w:rsid w:val="00BF468D"/>
    <w:rsid w:val="00BF60DB"/>
    <w:rsid w:val="00BF657C"/>
    <w:rsid w:val="00BF7CEF"/>
    <w:rsid w:val="00C0161D"/>
    <w:rsid w:val="00C01679"/>
    <w:rsid w:val="00C036F5"/>
    <w:rsid w:val="00C0487C"/>
    <w:rsid w:val="00C04B82"/>
    <w:rsid w:val="00C050EA"/>
    <w:rsid w:val="00C054FA"/>
    <w:rsid w:val="00C0658B"/>
    <w:rsid w:val="00C067F6"/>
    <w:rsid w:val="00C07007"/>
    <w:rsid w:val="00C07D12"/>
    <w:rsid w:val="00C10907"/>
    <w:rsid w:val="00C10E57"/>
    <w:rsid w:val="00C11204"/>
    <w:rsid w:val="00C1124B"/>
    <w:rsid w:val="00C11635"/>
    <w:rsid w:val="00C122CE"/>
    <w:rsid w:val="00C1351F"/>
    <w:rsid w:val="00C14429"/>
    <w:rsid w:val="00C1488A"/>
    <w:rsid w:val="00C1527F"/>
    <w:rsid w:val="00C1585A"/>
    <w:rsid w:val="00C159C0"/>
    <w:rsid w:val="00C20682"/>
    <w:rsid w:val="00C206E9"/>
    <w:rsid w:val="00C209E8"/>
    <w:rsid w:val="00C21FE1"/>
    <w:rsid w:val="00C23E28"/>
    <w:rsid w:val="00C2485C"/>
    <w:rsid w:val="00C3084A"/>
    <w:rsid w:val="00C3088E"/>
    <w:rsid w:val="00C32BD3"/>
    <w:rsid w:val="00C345F1"/>
    <w:rsid w:val="00C34D32"/>
    <w:rsid w:val="00C34F18"/>
    <w:rsid w:val="00C34FEE"/>
    <w:rsid w:val="00C3583C"/>
    <w:rsid w:val="00C3595F"/>
    <w:rsid w:val="00C36826"/>
    <w:rsid w:val="00C37029"/>
    <w:rsid w:val="00C402D9"/>
    <w:rsid w:val="00C4046F"/>
    <w:rsid w:val="00C4161A"/>
    <w:rsid w:val="00C44AAA"/>
    <w:rsid w:val="00C45C75"/>
    <w:rsid w:val="00C51952"/>
    <w:rsid w:val="00C548C0"/>
    <w:rsid w:val="00C5598F"/>
    <w:rsid w:val="00C64F6F"/>
    <w:rsid w:val="00C65A68"/>
    <w:rsid w:val="00C6752B"/>
    <w:rsid w:val="00C73FFE"/>
    <w:rsid w:val="00C8051F"/>
    <w:rsid w:val="00C8059B"/>
    <w:rsid w:val="00C812D2"/>
    <w:rsid w:val="00C8195E"/>
    <w:rsid w:val="00C81BF4"/>
    <w:rsid w:val="00C8319A"/>
    <w:rsid w:val="00C835B3"/>
    <w:rsid w:val="00C83DC4"/>
    <w:rsid w:val="00C86B35"/>
    <w:rsid w:val="00C86CCC"/>
    <w:rsid w:val="00C87E02"/>
    <w:rsid w:val="00C927CC"/>
    <w:rsid w:val="00C92C37"/>
    <w:rsid w:val="00C92C3D"/>
    <w:rsid w:val="00C9396C"/>
    <w:rsid w:val="00C94765"/>
    <w:rsid w:val="00C95483"/>
    <w:rsid w:val="00C96013"/>
    <w:rsid w:val="00C969FD"/>
    <w:rsid w:val="00C97C67"/>
    <w:rsid w:val="00CA0E92"/>
    <w:rsid w:val="00CA191D"/>
    <w:rsid w:val="00CA1D66"/>
    <w:rsid w:val="00CA2490"/>
    <w:rsid w:val="00CA253E"/>
    <w:rsid w:val="00CA2627"/>
    <w:rsid w:val="00CA348F"/>
    <w:rsid w:val="00CA4F42"/>
    <w:rsid w:val="00CA5FBF"/>
    <w:rsid w:val="00CA75A6"/>
    <w:rsid w:val="00CB2E82"/>
    <w:rsid w:val="00CB3098"/>
    <w:rsid w:val="00CB331D"/>
    <w:rsid w:val="00CB46CF"/>
    <w:rsid w:val="00CB4794"/>
    <w:rsid w:val="00CB4AB0"/>
    <w:rsid w:val="00CB4FEE"/>
    <w:rsid w:val="00CB6B44"/>
    <w:rsid w:val="00CC0816"/>
    <w:rsid w:val="00CC194C"/>
    <w:rsid w:val="00CC1B08"/>
    <w:rsid w:val="00CC3D15"/>
    <w:rsid w:val="00CC6AE9"/>
    <w:rsid w:val="00CC7031"/>
    <w:rsid w:val="00CC7089"/>
    <w:rsid w:val="00CC708A"/>
    <w:rsid w:val="00CD1760"/>
    <w:rsid w:val="00CD503D"/>
    <w:rsid w:val="00CD59F5"/>
    <w:rsid w:val="00CD5D77"/>
    <w:rsid w:val="00CD5F19"/>
    <w:rsid w:val="00CD6ACE"/>
    <w:rsid w:val="00CD6B19"/>
    <w:rsid w:val="00CD6EF6"/>
    <w:rsid w:val="00CE0B71"/>
    <w:rsid w:val="00CE3079"/>
    <w:rsid w:val="00CE349F"/>
    <w:rsid w:val="00CE3EAF"/>
    <w:rsid w:val="00CE42D2"/>
    <w:rsid w:val="00CE6C0B"/>
    <w:rsid w:val="00CE765B"/>
    <w:rsid w:val="00CE795E"/>
    <w:rsid w:val="00CF2B0E"/>
    <w:rsid w:val="00CF3203"/>
    <w:rsid w:val="00CF54B7"/>
    <w:rsid w:val="00CF61D5"/>
    <w:rsid w:val="00CF7A0F"/>
    <w:rsid w:val="00CF7B1D"/>
    <w:rsid w:val="00CF7B90"/>
    <w:rsid w:val="00D01D6B"/>
    <w:rsid w:val="00D03DDC"/>
    <w:rsid w:val="00D04308"/>
    <w:rsid w:val="00D04482"/>
    <w:rsid w:val="00D05EEE"/>
    <w:rsid w:val="00D064C5"/>
    <w:rsid w:val="00D07441"/>
    <w:rsid w:val="00D10711"/>
    <w:rsid w:val="00D12203"/>
    <w:rsid w:val="00D127B6"/>
    <w:rsid w:val="00D13845"/>
    <w:rsid w:val="00D14840"/>
    <w:rsid w:val="00D157F0"/>
    <w:rsid w:val="00D17D02"/>
    <w:rsid w:val="00D205C4"/>
    <w:rsid w:val="00D20735"/>
    <w:rsid w:val="00D21338"/>
    <w:rsid w:val="00D21633"/>
    <w:rsid w:val="00D21F1B"/>
    <w:rsid w:val="00D2386B"/>
    <w:rsid w:val="00D24086"/>
    <w:rsid w:val="00D243CB"/>
    <w:rsid w:val="00D24E95"/>
    <w:rsid w:val="00D312D5"/>
    <w:rsid w:val="00D31B76"/>
    <w:rsid w:val="00D3229A"/>
    <w:rsid w:val="00D324A7"/>
    <w:rsid w:val="00D32B73"/>
    <w:rsid w:val="00D33112"/>
    <w:rsid w:val="00D355D6"/>
    <w:rsid w:val="00D37E5B"/>
    <w:rsid w:val="00D4053C"/>
    <w:rsid w:val="00D42A71"/>
    <w:rsid w:val="00D430E3"/>
    <w:rsid w:val="00D4685A"/>
    <w:rsid w:val="00D46F40"/>
    <w:rsid w:val="00D47887"/>
    <w:rsid w:val="00D500A7"/>
    <w:rsid w:val="00D500EA"/>
    <w:rsid w:val="00D50109"/>
    <w:rsid w:val="00D50C0F"/>
    <w:rsid w:val="00D51492"/>
    <w:rsid w:val="00D52904"/>
    <w:rsid w:val="00D53D01"/>
    <w:rsid w:val="00D54DF2"/>
    <w:rsid w:val="00D561A9"/>
    <w:rsid w:val="00D5651F"/>
    <w:rsid w:val="00D569AB"/>
    <w:rsid w:val="00D56A70"/>
    <w:rsid w:val="00D60739"/>
    <w:rsid w:val="00D60983"/>
    <w:rsid w:val="00D614E3"/>
    <w:rsid w:val="00D6188F"/>
    <w:rsid w:val="00D61D2A"/>
    <w:rsid w:val="00D61FAD"/>
    <w:rsid w:val="00D63EDF"/>
    <w:rsid w:val="00D64110"/>
    <w:rsid w:val="00D64ECA"/>
    <w:rsid w:val="00D65FEF"/>
    <w:rsid w:val="00D67226"/>
    <w:rsid w:val="00D70FE4"/>
    <w:rsid w:val="00D7242A"/>
    <w:rsid w:val="00D732A2"/>
    <w:rsid w:val="00D738EF"/>
    <w:rsid w:val="00D74416"/>
    <w:rsid w:val="00D759E6"/>
    <w:rsid w:val="00D75B76"/>
    <w:rsid w:val="00D75C96"/>
    <w:rsid w:val="00D76254"/>
    <w:rsid w:val="00D764AA"/>
    <w:rsid w:val="00D76C08"/>
    <w:rsid w:val="00D7708A"/>
    <w:rsid w:val="00D77F55"/>
    <w:rsid w:val="00D80257"/>
    <w:rsid w:val="00D80A46"/>
    <w:rsid w:val="00D81236"/>
    <w:rsid w:val="00D816B1"/>
    <w:rsid w:val="00D83E38"/>
    <w:rsid w:val="00D84838"/>
    <w:rsid w:val="00D85023"/>
    <w:rsid w:val="00D85546"/>
    <w:rsid w:val="00D85983"/>
    <w:rsid w:val="00D85FCE"/>
    <w:rsid w:val="00D90FC9"/>
    <w:rsid w:val="00D91C09"/>
    <w:rsid w:val="00D91E01"/>
    <w:rsid w:val="00D92C96"/>
    <w:rsid w:val="00D92EA9"/>
    <w:rsid w:val="00D93848"/>
    <w:rsid w:val="00D93B57"/>
    <w:rsid w:val="00D96414"/>
    <w:rsid w:val="00D96975"/>
    <w:rsid w:val="00D975B8"/>
    <w:rsid w:val="00DA07F0"/>
    <w:rsid w:val="00DA233B"/>
    <w:rsid w:val="00DA48BC"/>
    <w:rsid w:val="00DA5410"/>
    <w:rsid w:val="00DA7D18"/>
    <w:rsid w:val="00DB035B"/>
    <w:rsid w:val="00DB2D3E"/>
    <w:rsid w:val="00DB3C3F"/>
    <w:rsid w:val="00DB5C82"/>
    <w:rsid w:val="00DB6F12"/>
    <w:rsid w:val="00DB7A19"/>
    <w:rsid w:val="00DB7C07"/>
    <w:rsid w:val="00DC0F66"/>
    <w:rsid w:val="00DC0F99"/>
    <w:rsid w:val="00DC286B"/>
    <w:rsid w:val="00DC317F"/>
    <w:rsid w:val="00DC3FCF"/>
    <w:rsid w:val="00DC7E8C"/>
    <w:rsid w:val="00DD0AB4"/>
    <w:rsid w:val="00DD172C"/>
    <w:rsid w:val="00DD18DA"/>
    <w:rsid w:val="00DD24EF"/>
    <w:rsid w:val="00DD3FFC"/>
    <w:rsid w:val="00DD4F4B"/>
    <w:rsid w:val="00DD5096"/>
    <w:rsid w:val="00DD5225"/>
    <w:rsid w:val="00DE015C"/>
    <w:rsid w:val="00DE1617"/>
    <w:rsid w:val="00DE18AB"/>
    <w:rsid w:val="00DE1C1C"/>
    <w:rsid w:val="00DE248D"/>
    <w:rsid w:val="00DE2514"/>
    <w:rsid w:val="00DE2B91"/>
    <w:rsid w:val="00DE38ED"/>
    <w:rsid w:val="00DE44F4"/>
    <w:rsid w:val="00DE48C9"/>
    <w:rsid w:val="00DE5A6F"/>
    <w:rsid w:val="00DE5E70"/>
    <w:rsid w:val="00DE6A05"/>
    <w:rsid w:val="00DE798C"/>
    <w:rsid w:val="00DF21D8"/>
    <w:rsid w:val="00DF6584"/>
    <w:rsid w:val="00E016F2"/>
    <w:rsid w:val="00E02F73"/>
    <w:rsid w:val="00E03956"/>
    <w:rsid w:val="00E04D6E"/>
    <w:rsid w:val="00E061BF"/>
    <w:rsid w:val="00E06EFC"/>
    <w:rsid w:val="00E07129"/>
    <w:rsid w:val="00E07EDE"/>
    <w:rsid w:val="00E07FF9"/>
    <w:rsid w:val="00E10F13"/>
    <w:rsid w:val="00E12AF4"/>
    <w:rsid w:val="00E12F04"/>
    <w:rsid w:val="00E173C0"/>
    <w:rsid w:val="00E17E3F"/>
    <w:rsid w:val="00E2162D"/>
    <w:rsid w:val="00E22777"/>
    <w:rsid w:val="00E22C95"/>
    <w:rsid w:val="00E242A6"/>
    <w:rsid w:val="00E2454E"/>
    <w:rsid w:val="00E25069"/>
    <w:rsid w:val="00E25839"/>
    <w:rsid w:val="00E25F5B"/>
    <w:rsid w:val="00E26611"/>
    <w:rsid w:val="00E26F01"/>
    <w:rsid w:val="00E30364"/>
    <w:rsid w:val="00E307A6"/>
    <w:rsid w:val="00E30E6E"/>
    <w:rsid w:val="00E3185D"/>
    <w:rsid w:val="00E31CEC"/>
    <w:rsid w:val="00E32BB4"/>
    <w:rsid w:val="00E35AAD"/>
    <w:rsid w:val="00E365CB"/>
    <w:rsid w:val="00E370F4"/>
    <w:rsid w:val="00E375DB"/>
    <w:rsid w:val="00E376B2"/>
    <w:rsid w:val="00E377DD"/>
    <w:rsid w:val="00E41587"/>
    <w:rsid w:val="00E428C6"/>
    <w:rsid w:val="00E429D4"/>
    <w:rsid w:val="00E42E09"/>
    <w:rsid w:val="00E467CC"/>
    <w:rsid w:val="00E46EF1"/>
    <w:rsid w:val="00E51BAB"/>
    <w:rsid w:val="00E51C60"/>
    <w:rsid w:val="00E51EB6"/>
    <w:rsid w:val="00E526EA"/>
    <w:rsid w:val="00E53468"/>
    <w:rsid w:val="00E551C6"/>
    <w:rsid w:val="00E63BAF"/>
    <w:rsid w:val="00E63C0E"/>
    <w:rsid w:val="00E642FA"/>
    <w:rsid w:val="00E65C35"/>
    <w:rsid w:val="00E668F0"/>
    <w:rsid w:val="00E6690E"/>
    <w:rsid w:val="00E673F7"/>
    <w:rsid w:val="00E7083C"/>
    <w:rsid w:val="00E70D9E"/>
    <w:rsid w:val="00E7177C"/>
    <w:rsid w:val="00E72E00"/>
    <w:rsid w:val="00E72EC2"/>
    <w:rsid w:val="00E740D2"/>
    <w:rsid w:val="00E7415F"/>
    <w:rsid w:val="00E74DCB"/>
    <w:rsid w:val="00E75165"/>
    <w:rsid w:val="00E75394"/>
    <w:rsid w:val="00E76BB7"/>
    <w:rsid w:val="00E77284"/>
    <w:rsid w:val="00E8079A"/>
    <w:rsid w:val="00E84E00"/>
    <w:rsid w:val="00E84EE4"/>
    <w:rsid w:val="00E85D57"/>
    <w:rsid w:val="00E85FF3"/>
    <w:rsid w:val="00E862C0"/>
    <w:rsid w:val="00E86734"/>
    <w:rsid w:val="00E86A0E"/>
    <w:rsid w:val="00E87272"/>
    <w:rsid w:val="00E879D5"/>
    <w:rsid w:val="00E91D1E"/>
    <w:rsid w:val="00E92B1E"/>
    <w:rsid w:val="00E94BE3"/>
    <w:rsid w:val="00E95C7E"/>
    <w:rsid w:val="00E96085"/>
    <w:rsid w:val="00E96112"/>
    <w:rsid w:val="00E9672A"/>
    <w:rsid w:val="00E96F6A"/>
    <w:rsid w:val="00EA00BA"/>
    <w:rsid w:val="00EA089C"/>
    <w:rsid w:val="00EA1AC9"/>
    <w:rsid w:val="00EA1C2D"/>
    <w:rsid w:val="00EA1CAC"/>
    <w:rsid w:val="00EA41B4"/>
    <w:rsid w:val="00EA50A2"/>
    <w:rsid w:val="00EA5EAA"/>
    <w:rsid w:val="00EA640E"/>
    <w:rsid w:val="00EA72AD"/>
    <w:rsid w:val="00EB1134"/>
    <w:rsid w:val="00EB2694"/>
    <w:rsid w:val="00EB3AE1"/>
    <w:rsid w:val="00EB4122"/>
    <w:rsid w:val="00EB459D"/>
    <w:rsid w:val="00EB4778"/>
    <w:rsid w:val="00EB47B1"/>
    <w:rsid w:val="00EC0117"/>
    <w:rsid w:val="00EC0C55"/>
    <w:rsid w:val="00EC2EC8"/>
    <w:rsid w:val="00EC2EFC"/>
    <w:rsid w:val="00EC5B40"/>
    <w:rsid w:val="00ED06F4"/>
    <w:rsid w:val="00ED170F"/>
    <w:rsid w:val="00ED35E0"/>
    <w:rsid w:val="00ED3BC9"/>
    <w:rsid w:val="00ED3D57"/>
    <w:rsid w:val="00ED63D7"/>
    <w:rsid w:val="00ED6EB8"/>
    <w:rsid w:val="00ED79B4"/>
    <w:rsid w:val="00ED7F4C"/>
    <w:rsid w:val="00EE0004"/>
    <w:rsid w:val="00EE0D35"/>
    <w:rsid w:val="00EE3D35"/>
    <w:rsid w:val="00EE48D1"/>
    <w:rsid w:val="00EE48E1"/>
    <w:rsid w:val="00EE4A61"/>
    <w:rsid w:val="00EE543D"/>
    <w:rsid w:val="00EE709E"/>
    <w:rsid w:val="00EE7E0F"/>
    <w:rsid w:val="00EF0D13"/>
    <w:rsid w:val="00EF15FA"/>
    <w:rsid w:val="00EF25C1"/>
    <w:rsid w:val="00EF2F9F"/>
    <w:rsid w:val="00EF2FAB"/>
    <w:rsid w:val="00EF54AC"/>
    <w:rsid w:val="00EF54F7"/>
    <w:rsid w:val="00F00780"/>
    <w:rsid w:val="00F00A6D"/>
    <w:rsid w:val="00F05023"/>
    <w:rsid w:val="00F053B5"/>
    <w:rsid w:val="00F0586A"/>
    <w:rsid w:val="00F05F0C"/>
    <w:rsid w:val="00F061CE"/>
    <w:rsid w:val="00F10910"/>
    <w:rsid w:val="00F11004"/>
    <w:rsid w:val="00F12FAB"/>
    <w:rsid w:val="00F146C8"/>
    <w:rsid w:val="00F14F5F"/>
    <w:rsid w:val="00F17007"/>
    <w:rsid w:val="00F227DF"/>
    <w:rsid w:val="00F22E1A"/>
    <w:rsid w:val="00F22E52"/>
    <w:rsid w:val="00F2326E"/>
    <w:rsid w:val="00F30537"/>
    <w:rsid w:val="00F3303E"/>
    <w:rsid w:val="00F3434C"/>
    <w:rsid w:val="00F3486D"/>
    <w:rsid w:val="00F36042"/>
    <w:rsid w:val="00F3611D"/>
    <w:rsid w:val="00F37641"/>
    <w:rsid w:val="00F4044B"/>
    <w:rsid w:val="00F40735"/>
    <w:rsid w:val="00F40A13"/>
    <w:rsid w:val="00F413E1"/>
    <w:rsid w:val="00F426C3"/>
    <w:rsid w:val="00F445DD"/>
    <w:rsid w:val="00F452F0"/>
    <w:rsid w:val="00F462A3"/>
    <w:rsid w:val="00F51BC1"/>
    <w:rsid w:val="00F5262E"/>
    <w:rsid w:val="00F526EF"/>
    <w:rsid w:val="00F5499F"/>
    <w:rsid w:val="00F55127"/>
    <w:rsid w:val="00F56768"/>
    <w:rsid w:val="00F56B40"/>
    <w:rsid w:val="00F56F68"/>
    <w:rsid w:val="00F60E9A"/>
    <w:rsid w:val="00F620BC"/>
    <w:rsid w:val="00F643F9"/>
    <w:rsid w:val="00F6473E"/>
    <w:rsid w:val="00F656A5"/>
    <w:rsid w:val="00F66202"/>
    <w:rsid w:val="00F66AA5"/>
    <w:rsid w:val="00F67E84"/>
    <w:rsid w:val="00F700CE"/>
    <w:rsid w:val="00F70DAC"/>
    <w:rsid w:val="00F71262"/>
    <w:rsid w:val="00F7420D"/>
    <w:rsid w:val="00F77279"/>
    <w:rsid w:val="00F805DF"/>
    <w:rsid w:val="00F80C76"/>
    <w:rsid w:val="00F81B07"/>
    <w:rsid w:val="00F820DF"/>
    <w:rsid w:val="00F8443C"/>
    <w:rsid w:val="00F8458D"/>
    <w:rsid w:val="00F84A6F"/>
    <w:rsid w:val="00F85733"/>
    <w:rsid w:val="00F8594E"/>
    <w:rsid w:val="00F8682A"/>
    <w:rsid w:val="00F86A3B"/>
    <w:rsid w:val="00F8742F"/>
    <w:rsid w:val="00F87708"/>
    <w:rsid w:val="00F90FA3"/>
    <w:rsid w:val="00F922D8"/>
    <w:rsid w:val="00F94D75"/>
    <w:rsid w:val="00F957E8"/>
    <w:rsid w:val="00F95CF6"/>
    <w:rsid w:val="00F9663B"/>
    <w:rsid w:val="00F96A66"/>
    <w:rsid w:val="00F96B0D"/>
    <w:rsid w:val="00F96D5D"/>
    <w:rsid w:val="00F97311"/>
    <w:rsid w:val="00F9747A"/>
    <w:rsid w:val="00FA0156"/>
    <w:rsid w:val="00FA0D45"/>
    <w:rsid w:val="00FA2DAA"/>
    <w:rsid w:val="00FA30F2"/>
    <w:rsid w:val="00FA4537"/>
    <w:rsid w:val="00FA50CB"/>
    <w:rsid w:val="00FB0A13"/>
    <w:rsid w:val="00FB0EF6"/>
    <w:rsid w:val="00FB2A09"/>
    <w:rsid w:val="00FB36C5"/>
    <w:rsid w:val="00FB3D13"/>
    <w:rsid w:val="00FB615F"/>
    <w:rsid w:val="00FB62E9"/>
    <w:rsid w:val="00FB74ED"/>
    <w:rsid w:val="00FC04E6"/>
    <w:rsid w:val="00FC0AAB"/>
    <w:rsid w:val="00FC16C9"/>
    <w:rsid w:val="00FC1AF2"/>
    <w:rsid w:val="00FC21AF"/>
    <w:rsid w:val="00FD0654"/>
    <w:rsid w:val="00FD0AE9"/>
    <w:rsid w:val="00FD0CD2"/>
    <w:rsid w:val="00FD1796"/>
    <w:rsid w:val="00FD2407"/>
    <w:rsid w:val="00FD6C4C"/>
    <w:rsid w:val="00FD797F"/>
    <w:rsid w:val="00FE0B0A"/>
    <w:rsid w:val="00FE0B3A"/>
    <w:rsid w:val="00FE152E"/>
    <w:rsid w:val="00FE21D1"/>
    <w:rsid w:val="00FE234C"/>
    <w:rsid w:val="00FE24A2"/>
    <w:rsid w:val="00FE45F2"/>
    <w:rsid w:val="00FE5EC4"/>
    <w:rsid w:val="00FE763C"/>
    <w:rsid w:val="00FF0ACA"/>
    <w:rsid w:val="00FF2129"/>
    <w:rsid w:val="00FF458E"/>
    <w:rsid w:val="00FF55EE"/>
    <w:rsid w:val="00FF6B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2D804"/>
  <w15:chartTrackingRefBased/>
  <w15:docId w15:val="{554E55BB-ED50-4DF6-AE93-18AC5714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E33"/>
    <w:pPr>
      <w:widowControl w:val="0"/>
      <w:suppressAutoHyphens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har"/>
    <w:qFormat/>
    <w:rsid w:val="009A68FB"/>
    <w:pPr>
      <w:keepNext/>
      <w:pBdr>
        <w:top w:val="single" w:sz="1" w:space="1" w:color="000000"/>
        <w:left w:val="single" w:sz="1" w:space="4" w:color="000000"/>
        <w:bottom w:val="single" w:sz="1" w:space="1" w:color="000000"/>
        <w:right w:val="single" w:sz="1" w:space="4" w:color="000000"/>
      </w:pBdr>
      <w:shd w:val="clear" w:color="auto" w:fill="C0C0C0"/>
      <w:tabs>
        <w:tab w:val="num" w:pos="0"/>
      </w:tabs>
      <w:spacing w:before="240" w:after="60"/>
      <w:jc w:val="center"/>
      <w:outlineLvl w:val="0"/>
    </w:pPr>
    <w:rPr>
      <w:b/>
      <w:kern w:val="1"/>
      <w:sz w:val="32"/>
      <w:lang w:val="x-none" w:eastAsia="x-none"/>
    </w:rPr>
  </w:style>
  <w:style w:type="paragraph" w:styleId="Ttulo2">
    <w:name w:val="heading 2"/>
    <w:aliases w:val="lm 2"/>
    <w:basedOn w:val="Normal"/>
    <w:next w:val="Normal"/>
    <w:link w:val="Ttulo2Char"/>
    <w:qFormat/>
    <w:rsid w:val="009A68FB"/>
    <w:pPr>
      <w:keepNext/>
      <w:numPr>
        <w:ilvl w:val="1"/>
        <w:numId w:val="1"/>
      </w:numPr>
      <w:spacing w:before="240" w:after="60"/>
      <w:outlineLvl w:val="1"/>
    </w:pPr>
    <w:rPr>
      <w:b/>
      <w:caps/>
      <w:sz w:val="28"/>
      <w:lang w:val="x-none" w:eastAsia="x-none"/>
    </w:rPr>
  </w:style>
  <w:style w:type="paragraph" w:styleId="Ttulo3">
    <w:name w:val="heading 3"/>
    <w:aliases w:val="lm 3"/>
    <w:basedOn w:val="Normal"/>
    <w:next w:val="Normal"/>
    <w:link w:val="Ttulo3Char"/>
    <w:qFormat/>
    <w:rsid w:val="009A68FB"/>
    <w:pPr>
      <w:keepNext/>
      <w:tabs>
        <w:tab w:val="left" w:pos="450"/>
        <w:tab w:val="left" w:pos="1170"/>
        <w:tab w:val="left" w:pos="1890"/>
        <w:tab w:val="left" w:pos="2610"/>
        <w:tab w:val="left" w:pos="3330"/>
        <w:tab w:val="left" w:pos="4050"/>
      </w:tabs>
      <w:spacing w:before="120" w:after="120"/>
      <w:jc w:val="both"/>
      <w:outlineLvl w:val="2"/>
    </w:pPr>
    <w:rPr>
      <w:b/>
      <w:caps/>
      <w:sz w:val="24"/>
      <w:lang w:val="x-none" w:eastAsia="x-none"/>
    </w:rPr>
  </w:style>
  <w:style w:type="paragraph" w:styleId="Ttulo4">
    <w:name w:val="heading 4"/>
    <w:basedOn w:val="Normal"/>
    <w:next w:val="Normal"/>
    <w:link w:val="Ttulo4Char"/>
    <w:qFormat/>
    <w:rsid w:val="009A68FB"/>
    <w:pPr>
      <w:keepNext/>
      <w:numPr>
        <w:ilvl w:val="3"/>
        <w:numId w:val="2"/>
      </w:numPr>
      <w:tabs>
        <w:tab w:val="left" w:pos="4820"/>
      </w:tabs>
      <w:jc w:val="both"/>
      <w:outlineLvl w:val="3"/>
    </w:pPr>
    <w:rPr>
      <w:b/>
      <w:caps/>
      <w:lang w:val="x-none" w:eastAsia="x-none"/>
    </w:rPr>
  </w:style>
  <w:style w:type="paragraph" w:styleId="Ttulo5">
    <w:name w:val="heading 5"/>
    <w:basedOn w:val="Normal"/>
    <w:next w:val="Normal"/>
    <w:qFormat/>
    <w:rsid w:val="009A68FB"/>
    <w:pPr>
      <w:keepNext/>
      <w:numPr>
        <w:ilvl w:val="4"/>
        <w:numId w:val="2"/>
      </w:numPr>
      <w:spacing w:before="120"/>
      <w:jc w:val="both"/>
      <w:outlineLvl w:val="4"/>
    </w:pPr>
    <w:rPr>
      <w:caps/>
    </w:rPr>
  </w:style>
  <w:style w:type="paragraph" w:styleId="Ttulo6">
    <w:name w:val="heading 6"/>
    <w:basedOn w:val="Normal"/>
    <w:next w:val="Normal"/>
    <w:uiPriority w:val="9"/>
    <w:qFormat/>
    <w:rsid w:val="009A68FB"/>
    <w:pPr>
      <w:keepNext/>
      <w:tabs>
        <w:tab w:val="num" w:pos="0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</w:tabs>
      <w:outlineLvl w:val="5"/>
    </w:pPr>
  </w:style>
  <w:style w:type="paragraph" w:styleId="Ttulo7">
    <w:name w:val="heading 7"/>
    <w:basedOn w:val="Normal"/>
    <w:next w:val="Normal"/>
    <w:uiPriority w:val="9"/>
    <w:qFormat/>
    <w:rsid w:val="009A68FB"/>
    <w:pPr>
      <w:keepNext/>
      <w:tabs>
        <w:tab w:val="num" w:pos="0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outlineLvl w:val="6"/>
    </w:pPr>
    <w:rPr>
      <w:b/>
      <w:sz w:val="18"/>
    </w:rPr>
  </w:style>
  <w:style w:type="paragraph" w:styleId="Ttulo8">
    <w:name w:val="heading 8"/>
    <w:basedOn w:val="Normal"/>
    <w:next w:val="Normal"/>
    <w:uiPriority w:val="9"/>
    <w:qFormat/>
    <w:rsid w:val="009A68FB"/>
    <w:pPr>
      <w:keepNext/>
      <w:tabs>
        <w:tab w:val="num" w:pos="0"/>
      </w:tabs>
      <w:outlineLvl w:val="7"/>
    </w:pPr>
    <w:rPr>
      <w:sz w:val="18"/>
    </w:rPr>
  </w:style>
  <w:style w:type="paragraph" w:styleId="Ttulo9">
    <w:name w:val="heading 9"/>
    <w:basedOn w:val="Normal"/>
    <w:next w:val="Normal"/>
    <w:link w:val="Ttulo9Char"/>
    <w:qFormat/>
    <w:rsid w:val="009A68FB"/>
    <w:pPr>
      <w:keepNext/>
      <w:tabs>
        <w:tab w:val="num" w:pos="0"/>
      </w:tabs>
      <w:outlineLvl w:val="8"/>
    </w:pPr>
    <w:rPr>
      <w:color w:val="FF0000"/>
      <w:sz w:val="3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WW-Fontepargpadro111"/>
    <w:semiHidden/>
    <w:rsid w:val="009A68FB"/>
  </w:style>
  <w:style w:type="character" w:customStyle="1" w:styleId="Caracteresdenumerao">
    <w:name w:val="Caracteres de numeração"/>
    <w:rsid w:val="009A68FB"/>
  </w:style>
  <w:style w:type="character" w:customStyle="1" w:styleId="Marcasenmeros">
    <w:name w:val="Marcas e números"/>
    <w:rsid w:val="009A68FB"/>
    <w:rPr>
      <w:rFonts w:ascii="StarSymbol" w:eastAsia="StarSymbol" w:hAnsi="StarSymbol" w:cs="Tahoma"/>
      <w:sz w:val="18"/>
      <w:szCs w:val="18"/>
    </w:rPr>
  </w:style>
  <w:style w:type="character" w:styleId="Hyperlink">
    <w:name w:val="Hyperlink"/>
    <w:uiPriority w:val="99"/>
    <w:rsid w:val="009A184A"/>
    <w:rPr>
      <w:noProof/>
      <w:color w:val="000080"/>
      <w:u w:val="single"/>
    </w:rPr>
  </w:style>
  <w:style w:type="character" w:styleId="HiperlinkVisitado">
    <w:name w:val="FollowedHyperlink"/>
    <w:semiHidden/>
    <w:rsid w:val="009A68FB"/>
    <w:rPr>
      <w:color w:val="800000"/>
      <w:u w:val="single"/>
    </w:rPr>
  </w:style>
  <w:style w:type="character" w:customStyle="1" w:styleId="WW8Num6z0">
    <w:name w:val="WW8Num6z0"/>
    <w:rsid w:val="009A68FB"/>
    <w:rPr>
      <w:rFonts w:ascii="Symbol" w:hAnsi="Symbol"/>
    </w:rPr>
  </w:style>
  <w:style w:type="character" w:customStyle="1" w:styleId="WW8Num7z0">
    <w:name w:val="WW8Num7z0"/>
    <w:rsid w:val="009A68FB"/>
    <w:rPr>
      <w:rFonts w:ascii="StarSymbol" w:hAnsi="StarSymbol"/>
    </w:rPr>
  </w:style>
  <w:style w:type="character" w:customStyle="1" w:styleId="WW8Num10z0">
    <w:name w:val="WW8Num10z0"/>
    <w:rsid w:val="009A68FB"/>
    <w:rPr>
      <w:rFonts w:ascii="Times New Roman" w:hAnsi="Times New Roman"/>
    </w:rPr>
  </w:style>
  <w:style w:type="character" w:customStyle="1" w:styleId="WW8Num12z0">
    <w:name w:val="WW8Num12z0"/>
    <w:rsid w:val="009A68FB"/>
    <w:rPr>
      <w:rFonts w:ascii="StarSymbol" w:hAnsi="StarSymbol"/>
    </w:rPr>
  </w:style>
  <w:style w:type="character" w:customStyle="1" w:styleId="WW8Num13z0">
    <w:name w:val="WW8Num13z0"/>
    <w:rsid w:val="009A68FB"/>
    <w:rPr>
      <w:rFonts w:ascii="Times New Roman" w:hAnsi="Times New Roman"/>
    </w:rPr>
  </w:style>
  <w:style w:type="character" w:customStyle="1" w:styleId="WW8Num15z0">
    <w:name w:val="WW8Num15z0"/>
    <w:rsid w:val="009A68FB"/>
    <w:rPr>
      <w:rFonts w:ascii="Symbol" w:hAnsi="Symbol"/>
    </w:rPr>
  </w:style>
  <w:style w:type="character" w:customStyle="1" w:styleId="WW8Num16z0">
    <w:name w:val="WW8Num16z0"/>
    <w:rsid w:val="009A68FB"/>
    <w:rPr>
      <w:rFonts w:ascii="Symbol" w:hAnsi="Symbol"/>
    </w:rPr>
  </w:style>
  <w:style w:type="character" w:customStyle="1" w:styleId="WW8Num17z0">
    <w:name w:val="WW8Num17z0"/>
    <w:rsid w:val="009A68FB"/>
    <w:rPr>
      <w:rFonts w:ascii="Symbol" w:hAnsi="Symbol"/>
    </w:rPr>
  </w:style>
  <w:style w:type="character" w:customStyle="1" w:styleId="WW8Num18z0">
    <w:name w:val="WW8Num18z0"/>
    <w:rsid w:val="009A68FB"/>
    <w:rPr>
      <w:rFonts w:ascii="Symbol" w:hAnsi="Symbol"/>
    </w:rPr>
  </w:style>
  <w:style w:type="character" w:customStyle="1" w:styleId="WW8Num19z0">
    <w:name w:val="WW8Num19z0"/>
    <w:rsid w:val="009A68FB"/>
    <w:rPr>
      <w:rFonts w:ascii="Symbol" w:hAnsi="Symbol"/>
    </w:rPr>
  </w:style>
  <w:style w:type="character" w:customStyle="1" w:styleId="WW8Num20z0">
    <w:name w:val="WW8Num20z0"/>
    <w:rsid w:val="009A68FB"/>
    <w:rPr>
      <w:rFonts w:ascii="Symbol" w:hAnsi="Symbol"/>
    </w:rPr>
  </w:style>
  <w:style w:type="character" w:customStyle="1" w:styleId="WW8Num21z0">
    <w:name w:val="WW8Num21z0"/>
    <w:rsid w:val="009A68FB"/>
    <w:rPr>
      <w:rFonts w:ascii="Symbol" w:hAnsi="Symbol"/>
    </w:rPr>
  </w:style>
  <w:style w:type="character" w:customStyle="1" w:styleId="WW8Num23z0">
    <w:name w:val="WW8Num23z0"/>
    <w:rsid w:val="009A68FB"/>
    <w:rPr>
      <w:rFonts w:ascii="StarSymbol" w:eastAsia="StarSymbol" w:hAnsi="StarSymbol"/>
      <w:sz w:val="18"/>
    </w:rPr>
  </w:style>
  <w:style w:type="character" w:customStyle="1" w:styleId="WW8Num24z0">
    <w:name w:val="WW8Num24z0"/>
    <w:rsid w:val="009A68FB"/>
    <w:rPr>
      <w:rFonts w:ascii="Symbol" w:hAnsi="Symbol"/>
    </w:rPr>
  </w:style>
  <w:style w:type="character" w:customStyle="1" w:styleId="WW8Num25z0">
    <w:name w:val="WW8Num25z0"/>
    <w:rsid w:val="009A68FB"/>
    <w:rPr>
      <w:rFonts w:ascii="Symbol" w:hAnsi="Symbol"/>
    </w:rPr>
  </w:style>
  <w:style w:type="character" w:customStyle="1" w:styleId="WW8Num26z0">
    <w:name w:val="WW8Num26z0"/>
    <w:rsid w:val="009A68FB"/>
    <w:rPr>
      <w:rFonts w:ascii="Symbol" w:hAnsi="Symbol"/>
    </w:rPr>
  </w:style>
  <w:style w:type="character" w:customStyle="1" w:styleId="WW8Num27z0">
    <w:name w:val="WW8Num27z0"/>
    <w:rsid w:val="009A68FB"/>
    <w:rPr>
      <w:rFonts w:ascii="Symbol" w:hAnsi="Symbol"/>
    </w:rPr>
  </w:style>
  <w:style w:type="character" w:customStyle="1" w:styleId="WW8Num28z0">
    <w:name w:val="WW8Num28z0"/>
    <w:rsid w:val="009A68FB"/>
    <w:rPr>
      <w:rFonts w:ascii="Symbol" w:hAnsi="Symbol"/>
    </w:rPr>
  </w:style>
  <w:style w:type="character" w:customStyle="1" w:styleId="WW8Num29z0">
    <w:name w:val="WW8Num29z0"/>
    <w:rsid w:val="009A68FB"/>
    <w:rPr>
      <w:rFonts w:ascii="Symbol" w:hAnsi="Symbol"/>
    </w:rPr>
  </w:style>
  <w:style w:type="character" w:customStyle="1" w:styleId="WW8Num30z0">
    <w:name w:val="WW8Num30z0"/>
    <w:rsid w:val="009A68FB"/>
    <w:rPr>
      <w:rFonts w:ascii="Symbol" w:hAnsi="Symbol"/>
    </w:rPr>
  </w:style>
  <w:style w:type="character" w:customStyle="1" w:styleId="WW8Num31z0">
    <w:name w:val="WW8Num31z0"/>
    <w:rsid w:val="009A68FB"/>
    <w:rPr>
      <w:rFonts w:ascii="Symbol" w:hAnsi="Symbol"/>
    </w:rPr>
  </w:style>
  <w:style w:type="character" w:customStyle="1" w:styleId="WW8Num32z0">
    <w:name w:val="WW8Num32z0"/>
    <w:rsid w:val="009A68FB"/>
    <w:rPr>
      <w:rFonts w:ascii="StarSymbol" w:eastAsia="StarSymbol" w:hAnsi="StarSymbol"/>
      <w:sz w:val="18"/>
    </w:rPr>
  </w:style>
  <w:style w:type="character" w:customStyle="1" w:styleId="WW8Num33z0">
    <w:name w:val="WW8Num33z0"/>
    <w:rsid w:val="009A68FB"/>
    <w:rPr>
      <w:rFonts w:ascii="Wingdings" w:hAnsi="Wingdings"/>
    </w:rPr>
  </w:style>
  <w:style w:type="character" w:customStyle="1" w:styleId="WW8Num35z0">
    <w:name w:val="WW8Num35z0"/>
    <w:rsid w:val="009A68FB"/>
    <w:rPr>
      <w:rFonts w:ascii="StarSymbol" w:hAnsi="StarSymbol"/>
    </w:rPr>
  </w:style>
  <w:style w:type="character" w:customStyle="1" w:styleId="WW8Num39z0">
    <w:name w:val="WW8Num39z0"/>
    <w:rsid w:val="009A68FB"/>
    <w:rPr>
      <w:rFonts w:ascii="Wingdings" w:hAnsi="Wingdings"/>
    </w:rPr>
  </w:style>
  <w:style w:type="character" w:customStyle="1" w:styleId="WW8Num41z0">
    <w:name w:val="WW8Num41z0"/>
    <w:rsid w:val="009A68FB"/>
    <w:rPr>
      <w:rFonts w:ascii="Wingdings" w:hAnsi="Wingdings"/>
    </w:rPr>
  </w:style>
  <w:style w:type="character" w:customStyle="1" w:styleId="WW8Num41z1">
    <w:name w:val="WW8Num41z1"/>
    <w:rsid w:val="009A68FB"/>
    <w:rPr>
      <w:rFonts w:ascii="Courier New" w:hAnsi="Courier New"/>
    </w:rPr>
  </w:style>
  <w:style w:type="character" w:customStyle="1" w:styleId="WW8Num41z3">
    <w:name w:val="WW8Num41z3"/>
    <w:rsid w:val="009A68FB"/>
    <w:rPr>
      <w:rFonts w:ascii="Symbol" w:hAnsi="Symbol"/>
    </w:rPr>
  </w:style>
  <w:style w:type="character" w:customStyle="1" w:styleId="WW8Num42z0">
    <w:name w:val="WW8Num42z0"/>
    <w:rsid w:val="009A68FB"/>
    <w:rPr>
      <w:rFonts w:ascii="Symbol" w:hAnsi="Symbol"/>
    </w:rPr>
  </w:style>
  <w:style w:type="character" w:customStyle="1" w:styleId="WW8Num43z0">
    <w:name w:val="WW8Num43z0"/>
    <w:rsid w:val="009A68FB"/>
    <w:rPr>
      <w:rFonts w:ascii="Wingdings" w:hAnsi="Wingdings"/>
    </w:rPr>
  </w:style>
  <w:style w:type="character" w:customStyle="1" w:styleId="WW8Num43z3">
    <w:name w:val="WW8Num43z3"/>
    <w:rsid w:val="009A68FB"/>
    <w:rPr>
      <w:rFonts w:ascii="Symbol" w:hAnsi="Symbol"/>
    </w:rPr>
  </w:style>
  <w:style w:type="character" w:customStyle="1" w:styleId="WW8Num43z4">
    <w:name w:val="WW8Num43z4"/>
    <w:rsid w:val="009A68FB"/>
    <w:rPr>
      <w:rFonts w:ascii="Courier New" w:hAnsi="Courier New"/>
    </w:rPr>
  </w:style>
  <w:style w:type="character" w:customStyle="1" w:styleId="WW8Num44z0">
    <w:name w:val="WW8Num44z0"/>
    <w:rsid w:val="009A68FB"/>
    <w:rPr>
      <w:rFonts w:ascii="Wingdings" w:hAnsi="Wingdings"/>
    </w:rPr>
  </w:style>
  <w:style w:type="character" w:customStyle="1" w:styleId="WW8Num44z1">
    <w:name w:val="WW8Num44z1"/>
    <w:rsid w:val="009A68FB"/>
    <w:rPr>
      <w:rFonts w:ascii="Courier New" w:hAnsi="Courier New"/>
    </w:rPr>
  </w:style>
  <w:style w:type="character" w:customStyle="1" w:styleId="WW8Num44z3">
    <w:name w:val="WW8Num44z3"/>
    <w:rsid w:val="009A68FB"/>
    <w:rPr>
      <w:rFonts w:ascii="Symbol" w:hAnsi="Symbol"/>
    </w:rPr>
  </w:style>
  <w:style w:type="character" w:customStyle="1" w:styleId="WW8Num45z0">
    <w:name w:val="WW8Num45z0"/>
    <w:rsid w:val="009A68FB"/>
    <w:rPr>
      <w:rFonts w:ascii="Symbol" w:hAnsi="Symbol"/>
    </w:rPr>
  </w:style>
  <w:style w:type="character" w:customStyle="1" w:styleId="WW8Num46z0">
    <w:name w:val="WW8Num46z0"/>
    <w:rsid w:val="009A68FB"/>
    <w:rPr>
      <w:rFonts w:ascii="Wingdings" w:hAnsi="Wingdings"/>
    </w:rPr>
  </w:style>
  <w:style w:type="character" w:customStyle="1" w:styleId="WW8Num46z1">
    <w:name w:val="WW8Num46z1"/>
    <w:rsid w:val="009A68FB"/>
    <w:rPr>
      <w:rFonts w:ascii="Courier New" w:hAnsi="Courier New"/>
    </w:rPr>
  </w:style>
  <w:style w:type="character" w:customStyle="1" w:styleId="WW8Num46z3">
    <w:name w:val="WW8Num46z3"/>
    <w:rsid w:val="009A68FB"/>
    <w:rPr>
      <w:rFonts w:ascii="Symbol" w:hAnsi="Symbol"/>
    </w:rPr>
  </w:style>
  <w:style w:type="character" w:customStyle="1" w:styleId="WW8Num47z0">
    <w:name w:val="WW8Num47z0"/>
    <w:rsid w:val="009A68FB"/>
    <w:rPr>
      <w:rFonts w:ascii="Times New Roman" w:hAnsi="Times New Roman"/>
    </w:rPr>
  </w:style>
  <w:style w:type="character" w:customStyle="1" w:styleId="WW8Num50z0">
    <w:name w:val="WW8Num50z0"/>
    <w:rsid w:val="009A68FB"/>
    <w:rPr>
      <w:rFonts w:ascii="Symbol" w:hAnsi="Symbol"/>
    </w:rPr>
  </w:style>
  <w:style w:type="character" w:customStyle="1" w:styleId="WW8Num51z0">
    <w:name w:val="WW8Num51z0"/>
    <w:rsid w:val="009A68FB"/>
    <w:rPr>
      <w:rFonts w:ascii="Symbol" w:hAnsi="Symbol"/>
    </w:rPr>
  </w:style>
  <w:style w:type="character" w:customStyle="1" w:styleId="WW8Num53z0">
    <w:name w:val="WW8Num53z0"/>
    <w:rsid w:val="009A68FB"/>
    <w:rPr>
      <w:rFonts w:ascii="StarSymbol" w:hAnsi="StarSymbol"/>
    </w:rPr>
  </w:style>
  <w:style w:type="character" w:customStyle="1" w:styleId="WW8Num55z0">
    <w:name w:val="WW8Num55z0"/>
    <w:rsid w:val="009A68FB"/>
    <w:rPr>
      <w:rFonts w:ascii="Symbol" w:hAnsi="Symbol"/>
    </w:rPr>
  </w:style>
  <w:style w:type="character" w:customStyle="1" w:styleId="WW8Num56z0">
    <w:name w:val="WW8Num56z0"/>
    <w:rsid w:val="009A68FB"/>
    <w:rPr>
      <w:rFonts w:ascii="Symbol" w:hAnsi="Symbol"/>
    </w:rPr>
  </w:style>
  <w:style w:type="character" w:customStyle="1" w:styleId="WW8Num57z0">
    <w:name w:val="WW8Num57z0"/>
    <w:rsid w:val="009A68FB"/>
    <w:rPr>
      <w:rFonts w:ascii="Symbol" w:hAnsi="Symbol"/>
    </w:rPr>
  </w:style>
  <w:style w:type="character" w:customStyle="1" w:styleId="WW8Num58z0">
    <w:name w:val="WW8Num58z0"/>
    <w:rsid w:val="009A68FB"/>
    <w:rPr>
      <w:b w:val="0"/>
    </w:rPr>
  </w:style>
  <w:style w:type="character" w:customStyle="1" w:styleId="WW8Num59z0">
    <w:name w:val="WW8Num59z0"/>
    <w:rsid w:val="009A68FB"/>
    <w:rPr>
      <w:rFonts w:ascii="Wingdings" w:hAnsi="Wingdings"/>
    </w:rPr>
  </w:style>
  <w:style w:type="character" w:customStyle="1" w:styleId="WW8Num59z3">
    <w:name w:val="WW8Num59z3"/>
    <w:rsid w:val="009A68FB"/>
    <w:rPr>
      <w:rFonts w:ascii="Symbol" w:hAnsi="Symbol"/>
    </w:rPr>
  </w:style>
  <w:style w:type="character" w:customStyle="1" w:styleId="WW8Num59z4">
    <w:name w:val="WW8Num59z4"/>
    <w:rsid w:val="009A68FB"/>
    <w:rPr>
      <w:rFonts w:ascii="Courier New" w:hAnsi="Courier New"/>
    </w:rPr>
  </w:style>
  <w:style w:type="character" w:customStyle="1" w:styleId="WW8Num60z0">
    <w:name w:val="WW8Num60z0"/>
    <w:rsid w:val="009A68FB"/>
    <w:rPr>
      <w:rFonts w:ascii="Symbol" w:hAnsi="Symbol"/>
    </w:rPr>
  </w:style>
  <w:style w:type="character" w:customStyle="1" w:styleId="WW8Num61z0">
    <w:name w:val="WW8Num61z0"/>
    <w:rsid w:val="009A68FB"/>
    <w:rPr>
      <w:rFonts w:ascii="Lucida Console" w:hAnsi="Lucida Console"/>
    </w:rPr>
  </w:style>
  <w:style w:type="character" w:customStyle="1" w:styleId="WW8Num61z1">
    <w:name w:val="WW8Num61z1"/>
    <w:rsid w:val="009A68FB"/>
    <w:rPr>
      <w:rFonts w:ascii="Wingdings" w:hAnsi="Wingdings"/>
    </w:rPr>
  </w:style>
  <w:style w:type="character" w:customStyle="1" w:styleId="WW8Num61z3">
    <w:name w:val="WW8Num61z3"/>
    <w:rsid w:val="009A68FB"/>
    <w:rPr>
      <w:rFonts w:ascii="Symbol" w:hAnsi="Symbol"/>
    </w:rPr>
  </w:style>
  <w:style w:type="character" w:customStyle="1" w:styleId="WW8Num61z4">
    <w:name w:val="WW8Num61z4"/>
    <w:rsid w:val="009A68FB"/>
    <w:rPr>
      <w:rFonts w:ascii="Courier New" w:hAnsi="Courier New"/>
    </w:rPr>
  </w:style>
  <w:style w:type="character" w:customStyle="1" w:styleId="WW8Num62z0">
    <w:name w:val="WW8Num62z0"/>
    <w:rsid w:val="009A68FB"/>
    <w:rPr>
      <w:rFonts w:ascii="StarSymbol" w:hAnsi="StarSymbol"/>
    </w:rPr>
  </w:style>
  <w:style w:type="character" w:customStyle="1" w:styleId="WW8Num65z0">
    <w:name w:val="WW8Num65z0"/>
    <w:rsid w:val="009A68FB"/>
    <w:rPr>
      <w:rFonts w:ascii="Wingdings" w:hAnsi="Wingdings"/>
    </w:rPr>
  </w:style>
  <w:style w:type="character" w:customStyle="1" w:styleId="WW8Num68z0">
    <w:name w:val="WW8Num68z0"/>
    <w:rsid w:val="009A68FB"/>
    <w:rPr>
      <w:rFonts w:ascii="StarSymbol" w:hAnsi="StarSymbol"/>
    </w:rPr>
  </w:style>
  <w:style w:type="character" w:customStyle="1" w:styleId="WW8Num69z0">
    <w:name w:val="WW8Num69z0"/>
    <w:rsid w:val="009A68FB"/>
    <w:rPr>
      <w:rFonts w:ascii="Wingdings" w:hAnsi="Wingdings"/>
    </w:rPr>
  </w:style>
  <w:style w:type="character" w:customStyle="1" w:styleId="WW8Num69z1">
    <w:name w:val="WW8Num69z1"/>
    <w:rsid w:val="009A68FB"/>
    <w:rPr>
      <w:rFonts w:ascii="Courier New" w:hAnsi="Courier New"/>
    </w:rPr>
  </w:style>
  <w:style w:type="character" w:customStyle="1" w:styleId="WW8Num69z3">
    <w:name w:val="WW8Num69z3"/>
    <w:rsid w:val="009A68FB"/>
    <w:rPr>
      <w:rFonts w:ascii="Symbol" w:hAnsi="Symbol"/>
    </w:rPr>
  </w:style>
  <w:style w:type="character" w:customStyle="1" w:styleId="WW8Num73z0">
    <w:name w:val="WW8Num73z0"/>
    <w:rsid w:val="009A68FB"/>
    <w:rPr>
      <w:rFonts w:ascii="Wingdings" w:hAnsi="Wingdings"/>
    </w:rPr>
  </w:style>
  <w:style w:type="character" w:customStyle="1" w:styleId="WW8Num75z0">
    <w:name w:val="WW8Num75z0"/>
    <w:rsid w:val="009A68FB"/>
    <w:rPr>
      <w:rFonts w:ascii="Wingdings" w:hAnsi="Wingdings"/>
    </w:rPr>
  </w:style>
  <w:style w:type="character" w:customStyle="1" w:styleId="WW8Num75z1">
    <w:name w:val="WW8Num75z1"/>
    <w:rsid w:val="009A68FB"/>
    <w:rPr>
      <w:rFonts w:ascii="Courier New" w:hAnsi="Courier New"/>
    </w:rPr>
  </w:style>
  <w:style w:type="character" w:customStyle="1" w:styleId="WW8Num75z3">
    <w:name w:val="WW8Num75z3"/>
    <w:rsid w:val="009A68FB"/>
    <w:rPr>
      <w:rFonts w:ascii="Symbol" w:hAnsi="Symbol"/>
    </w:rPr>
  </w:style>
  <w:style w:type="character" w:customStyle="1" w:styleId="WW8Num76z0">
    <w:name w:val="WW8Num76z0"/>
    <w:rsid w:val="009A68FB"/>
    <w:rPr>
      <w:rFonts w:ascii="Wingdings" w:hAnsi="Wingdings"/>
    </w:rPr>
  </w:style>
  <w:style w:type="character" w:customStyle="1" w:styleId="WW8Num76z1">
    <w:name w:val="WW8Num76z1"/>
    <w:rsid w:val="009A68FB"/>
    <w:rPr>
      <w:rFonts w:ascii="Courier New" w:hAnsi="Courier New"/>
    </w:rPr>
  </w:style>
  <w:style w:type="character" w:customStyle="1" w:styleId="WW8Num76z3">
    <w:name w:val="WW8Num76z3"/>
    <w:rsid w:val="009A68FB"/>
    <w:rPr>
      <w:rFonts w:ascii="Symbol" w:hAnsi="Symbol"/>
    </w:rPr>
  </w:style>
  <w:style w:type="character" w:customStyle="1" w:styleId="WW8Num81z0">
    <w:name w:val="WW8Num81z0"/>
    <w:rsid w:val="009A68FB"/>
    <w:rPr>
      <w:rFonts w:ascii="StarSymbol" w:hAnsi="StarSymbol"/>
    </w:rPr>
  </w:style>
  <w:style w:type="character" w:customStyle="1" w:styleId="WW8Num82z0">
    <w:name w:val="WW8Num82z0"/>
    <w:rsid w:val="009A68FB"/>
    <w:rPr>
      <w:rFonts w:ascii="Symbol" w:hAnsi="Symbol"/>
    </w:rPr>
  </w:style>
  <w:style w:type="character" w:customStyle="1" w:styleId="WW8Num83z0">
    <w:name w:val="WW8Num83z0"/>
    <w:rsid w:val="009A68FB"/>
    <w:rPr>
      <w:rFonts w:ascii="Symbol" w:hAnsi="Symbol"/>
    </w:rPr>
  </w:style>
  <w:style w:type="character" w:customStyle="1" w:styleId="WW8Num84z0">
    <w:name w:val="WW8Num84z0"/>
    <w:rsid w:val="009A68FB"/>
    <w:rPr>
      <w:rFonts w:ascii="Wingdings" w:hAnsi="Wingdings"/>
    </w:rPr>
  </w:style>
  <w:style w:type="character" w:customStyle="1" w:styleId="WW8Num84z6">
    <w:name w:val="WW8Num84z6"/>
    <w:rsid w:val="009A68FB"/>
    <w:rPr>
      <w:rFonts w:ascii="Symbol" w:hAnsi="Symbol"/>
    </w:rPr>
  </w:style>
  <w:style w:type="character" w:customStyle="1" w:styleId="WW8Num84z7">
    <w:name w:val="WW8Num84z7"/>
    <w:rsid w:val="009A68FB"/>
    <w:rPr>
      <w:rFonts w:ascii="Courier New" w:hAnsi="Courier New"/>
    </w:rPr>
  </w:style>
  <w:style w:type="character" w:customStyle="1" w:styleId="WW8Num85z0">
    <w:name w:val="WW8Num85z0"/>
    <w:rsid w:val="009A68FB"/>
    <w:rPr>
      <w:rFonts w:ascii="Symbol" w:hAnsi="Symbol"/>
    </w:rPr>
  </w:style>
  <w:style w:type="character" w:customStyle="1" w:styleId="WW8Num86z0">
    <w:name w:val="WW8Num86z0"/>
    <w:rsid w:val="009A68FB"/>
    <w:rPr>
      <w:rFonts w:ascii="Wingdings" w:hAnsi="Wingdings"/>
    </w:rPr>
  </w:style>
  <w:style w:type="character" w:customStyle="1" w:styleId="WW8Num86z1">
    <w:name w:val="WW8Num86z1"/>
    <w:rsid w:val="009A68FB"/>
    <w:rPr>
      <w:rFonts w:ascii="Courier New" w:hAnsi="Courier New"/>
    </w:rPr>
  </w:style>
  <w:style w:type="character" w:customStyle="1" w:styleId="WW8Num86z3">
    <w:name w:val="WW8Num86z3"/>
    <w:rsid w:val="009A68FB"/>
    <w:rPr>
      <w:rFonts w:ascii="Symbol" w:hAnsi="Symbol"/>
    </w:rPr>
  </w:style>
  <w:style w:type="character" w:customStyle="1" w:styleId="WW8Num88z0">
    <w:name w:val="WW8Num88z0"/>
    <w:rsid w:val="009A68FB"/>
    <w:rPr>
      <w:rFonts w:ascii="Lucida Console" w:hAnsi="Lucida Console"/>
    </w:rPr>
  </w:style>
  <w:style w:type="character" w:customStyle="1" w:styleId="WW8Num88z1">
    <w:name w:val="WW8Num88z1"/>
    <w:rsid w:val="009A68FB"/>
    <w:rPr>
      <w:rFonts w:ascii="Wingdings" w:hAnsi="Wingdings"/>
    </w:rPr>
  </w:style>
  <w:style w:type="character" w:customStyle="1" w:styleId="WW8Num88z7">
    <w:name w:val="WW8Num88z7"/>
    <w:rsid w:val="009A68FB"/>
    <w:rPr>
      <w:rFonts w:ascii="Courier New" w:hAnsi="Courier New"/>
    </w:rPr>
  </w:style>
  <w:style w:type="character" w:customStyle="1" w:styleId="WW8Num90z0">
    <w:name w:val="WW8Num90z0"/>
    <w:rsid w:val="009A68FB"/>
    <w:rPr>
      <w:rFonts w:ascii="Symbol" w:hAnsi="Symbol"/>
      <w:b w:val="0"/>
      <w:i w:val="0"/>
      <w:sz w:val="14"/>
    </w:rPr>
  </w:style>
  <w:style w:type="character" w:customStyle="1" w:styleId="WW8Num93z0">
    <w:name w:val="WW8Num93z0"/>
    <w:rsid w:val="009A68FB"/>
    <w:rPr>
      <w:rFonts w:ascii="Wingdings" w:hAnsi="Wingdings"/>
    </w:rPr>
  </w:style>
  <w:style w:type="character" w:customStyle="1" w:styleId="WW8Num93z1">
    <w:name w:val="WW8Num93z1"/>
    <w:rsid w:val="009A68FB"/>
    <w:rPr>
      <w:rFonts w:ascii="Courier New" w:hAnsi="Courier New"/>
    </w:rPr>
  </w:style>
  <w:style w:type="character" w:customStyle="1" w:styleId="WW8Num93z3">
    <w:name w:val="WW8Num93z3"/>
    <w:rsid w:val="009A68FB"/>
    <w:rPr>
      <w:rFonts w:ascii="Symbol" w:hAnsi="Symbol"/>
    </w:rPr>
  </w:style>
  <w:style w:type="character" w:customStyle="1" w:styleId="WW8Num94z0">
    <w:name w:val="WW8Num94z0"/>
    <w:rsid w:val="009A68FB"/>
    <w:rPr>
      <w:u w:val="none"/>
    </w:rPr>
  </w:style>
  <w:style w:type="character" w:customStyle="1" w:styleId="WW8Num96z0">
    <w:name w:val="WW8Num96z0"/>
    <w:rsid w:val="009A68FB"/>
    <w:rPr>
      <w:rFonts w:ascii="Times New Roman" w:eastAsia="Times New Roman" w:hAnsi="Times New Roman"/>
    </w:rPr>
  </w:style>
  <w:style w:type="character" w:customStyle="1" w:styleId="WW8Num96z1">
    <w:name w:val="WW8Num96z1"/>
    <w:rsid w:val="009A68FB"/>
    <w:rPr>
      <w:rFonts w:ascii="Courier New" w:hAnsi="Courier New"/>
    </w:rPr>
  </w:style>
  <w:style w:type="character" w:customStyle="1" w:styleId="WW8Num96z2">
    <w:name w:val="WW8Num96z2"/>
    <w:rsid w:val="009A68FB"/>
    <w:rPr>
      <w:rFonts w:ascii="Wingdings" w:hAnsi="Wingdings"/>
    </w:rPr>
  </w:style>
  <w:style w:type="character" w:customStyle="1" w:styleId="WW8Num96z3">
    <w:name w:val="WW8Num96z3"/>
    <w:rsid w:val="009A68FB"/>
    <w:rPr>
      <w:rFonts w:ascii="Symbol" w:hAnsi="Symbol"/>
    </w:rPr>
  </w:style>
  <w:style w:type="character" w:customStyle="1" w:styleId="WW8Num98z0">
    <w:name w:val="WW8Num98z0"/>
    <w:rsid w:val="009A68FB"/>
    <w:rPr>
      <w:rFonts w:ascii="Symbol" w:hAnsi="Symbol"/>
    </w:rPr>
  </w:style>
  <w:style w:type="character" w:customStyle="1" w:styleId="WW8Num100z0">
    <w:name w:val="WW8Num100z0"/>
    <w:rsid w:val="009A68FB"/>
    <w:rPr>
      <w:rFonts w:ascii="Times New Roman" w:hAnsi="Times New Roman"/>
    </w:rPr>
  </w:style>
  <w:style w:type="character" w:customStyle="1" w:styleId="WW8Num101z0">
    <w:name w:val="WW8Num101z0"/>
    <w:rsid w:val="009A68FB"/>
    <w:rPr>
      <w:rFonts w:ascii="StarSymbol" w:hAnsi="StarSymbol"/>
    </w:rPr>
  </w:style>
  <w:style w:type="character" w:customStyle="1" w:styleId="WW8Num103z0">
    <w:name w:val="WW8Num103z0"/>
    <w:rsid w:val="009A68FB"/>
    <w:rPr>
      <w:rFonts w:ascii="Wingdings" w:hAnsi="Wingdings"/>
    </w:rPr>
  </w:style>
  <w:style w:type="character" w:customStyle="1" w:styleId="WW8Num103z1">
    <w:name w:val="WW8Num103z1"/>
    <w:rsid w:val="009A68FB"/>
    <w:rPr>
      <w:rFonts w:ascii="Courier New" w:hAnsi="Courier New"/>
    </w:rPr>
  </w:style>
  <w:style w:type="character" w:customStyle="1" w:styleId="WW8Num103z3">
    <w:name w:val="WW8Num103z3"/>
    <w:rsid w:val="009A68FB"/>
    <w:rPr>
      <w:rFonts w:ascii="Symbol" w:hAnsi="Symbol"/>
    </w:rPr>
  </w:style>
  <w:style w:type="character" w:customStyle="1" w:styleId="WW8Num104z0">
    <w:name w:val="WW8Num104z0"/>
    <w:rsid w:val="009A68FB"/>
    <w:rPr>
      <w:rFonts w:ascii="Lucida Console" w:hAnsi="Lucida Console"/>
    </w:rPr>
  </w:style>
  <w:style w:type="character" w:customStyle="1" w:styleId="WW8Num104z1">
    <w:name w:val="WW8Num104z1"/>
    <w:rsid w:val="009A68FB"/>
    <w:rPr>
      <w:rFonts w:ascii="Wingdings" w:hAnsi="Wingdings"/>
    </w:rPr>
  </w:style>
  <w:style w:type="character" w:customStyle="1" w:styleId="WW8Num104z6">
    <w:name w:val="WW8Num104z6"/>
    <w:rsid w:val="009A68FB"/>
    <w:rPr>
      <w:rFonts w:ascii="Symbol" w:hAnsi="Symbol"/>
    </w:rPr>
  </w:style>
  <w:style w:type="character" w:customStyle="1" w:styleId="WW8Num104z7">
    <w:name w:val="WW8Num104z7"/>
    <w:rsid w:val="009A68FB"/>
    <w:rPr>
      <w:rFonts w:ascii="Courier New" w:hAnsi="Courier New"/>
    </w:rPr>
  </w:style>
  <w:style w:type="character" w:customStyle="1" w:styleId="WW8Num105z0">
    <w:name w:val="WW8Num105z0"/>
    <w:rsid w:val="009A68FB"/>
    <w:rPr>
      <w:rFonts w:ascii="Wingdings" w:hAnsi="Wingdings"/>
    </w:rPr>
  </w:style>
  <w:style w:type="character" w:customStyle="1" w:styleId="WW8Num106z0">
    <w:name w:val="WW8Num106z0"/>
    <w:rsid w:val="009A68FB"/>
    <w:rPr>
      <w:rFonts w:ascii="Symbol" w:hAnsi="Symbol"/>
    </w:rPr>
  </w:style>
  <w:style w:type="character" w:customStyle="1" w:styleId="WW8Num109z0">
    <w:name w:val="WW8Num109z0"/>
    <w:rsid w:val="009A68FB"/>
    <w:rPr>
      <w:rFonts w:ascii="Wingdings" w:hAnsi="Wingdings"/>
    </w:rPr>
  </w:style>
  <w:style w:type="character" w:customStyle="1" w:styleId="WW8Num109z1">
    <w:name w:val="WW8Num109z1"/>
    <w:rsid w:val="009A68FB"/>
    <w:rPr>
      <w:rFonts w:ascii="Courier New" w:hAnsi="Courier New"/>
    </w:rPr>
  </w:style>
  <w:style w:type="character" w:customStyle="1" w:styleId="WW8Num109z3">
    <w:name w:val="WW8Num109z3"/>
    <w:rsid w:val="009A68FB"/>
    <w:rPr>
      <w:rFonts w:ascii="Symbol" w:hAnsi="Symbol"/>
    </w:rPr>
  </w:style>
  <w:style w:type="character" w:customStyle="1" w:styleId="WW8Num112z0">
    <w:name w:val="WW8Num112z0"/>
    <w:rsid w:val="009A68FB"/>
    <w:rPr>
      <w:rFonts w:ascii="Symbol" w:hAnsi="Symbol"/>
    </w:rPr>
  </w:style>
  <w:style w:type="character" w:customStyle="1" w:styleId="WW8Num113z0">
    <w:name w:val="WW8Num113z0"/>
    <w:rsid w:val="009A68FB"/>
    <w:rPr>
      <w:rFonts w:ascii="Symbol" w:hAnsi="Symbol"/>
    </w:rPr>
  </w:style>
  <w:style w:type="character" w:customStyle="1" w:styleId="WW8Num114z0">
    <w:name w:val="WW8Num114z0"/>
    <w:rsid w:val="009A68FB"/>
    <w:rPr>
      <w:rFonts w:ascii="StarSymbol" w:hAnsi="StarSymbol"/>
    </w:rPr>
  </w:style>
  <w:style w:type="character" w:customStyle="1" w:styleId="WW8Num115z0">
    <w:name w:val="WW8Num115z0"/>
    <w:rsid w:val="009A68FB"/>
    <w:rPr>
      <w:rFonts w:ascii="Wingdings" w:hAnsi="Wingdings"/>
    </w:rPr>
  </w:style>
  <w:style w:type="character" w:customStyle="1" w:styleId="WW8Num116z0">
    <w:name w:val="WW8Num116z0"/>
    <w:rsid w:val="009A68FB"/>
    <w:rPr>
      <w:rFonts w:ascii="Symbol" w:hAnsi="Symbol"/>
    </w:rPr>
  </w:style>
  <w:style w:type="character" w:customStyle="1" w:styleId="WW8Num117z0">
    <w:name w:val="WW8Num117z0"/>
    <w:rsid w:val="009A68FB"/>
    <w:rPr>
      <w:rFonts w:ascii="Times New Roman" w:hAnsi="Times New Roman"/>
    </w:rPr>
  </w:style>
  <w:style w:type="character" w:customStyle="1" w:styleId="WW8Num118z0">
    <w:name w:val="WW8Num118z0"/>
    <w:rsid w:val="009A68FB"/>
    <w:rPr>
      <w:rFonts w:ascii="Symbol" w:hAnsi="Symbol"/>
    </w:rPr>
  </w:style>
  <w:style w:type="character" w:customStyle="1" w:styleId="WW8Num119z0">
    <w:name w:val="WW8Num119z0"/>
    <w:rsid w:val="009A68FB"/>
    <w:rPr>
      <w:rFonts w:ascii="Wingdings" w:hAnsi="Wingdings"/>
    </w:rPr>
  </w:style>
  <w:style w:type="character" w:customStyle="1" w:styleId="WW8Num120z0">
    <w:name w:val="WW8Num120z0"/>
    <w:rsid w:val="009A68FB"/>
    <w:rPr>
      <w:rFonts w:ascii="Lucida Console" w:hAnsi="Lucida Console"/>
    </w:rPr>
  </w:style>
  <w:style w:type="character" w:customStyle="1" w:styleId="WW8Num120z1">
    <w:name w:val="WW8Num120z1"/>
    <w:rsid w:val="009A68FB"/>
    <w:rPr>
      <w:rFonts w:ascii="Courier New" w:hAnsi="Courier New"/>
    </w:rPr>
  </w:style>
  <w:style w:type="character" w:customStyle="1" w:styleId="WW8Num120z2">
    <w:name w:val="WW8Num120z2"/>
    <w:rsid w:val="009A68FB"/>
    <w:rPr>
      <w:rFonts w:ascii="Wingdings" w:hAnsi="Wingdings"/>
    </w:rPr>
  </w:style>
  <w:style w:type="character" w:customStyle="1" w:styleId="WW8Num120z3">
    <w:name w:val="WW8Num120z3"/>
    <w:rsid w:val="009A68FB"/>
    <w:rPr>
      <w:rFonts w:ascii="Symbol" w:hAnsi="Symbol"/>
    </w:rPr>
  </w:style>
  <w:style w:type="character" w:customStyle="1" w:styleId="WW8Num121z0">
    <w:name w:val="WW8Num121z0"/>
    <w:rsid w:val="009A68FB"/>
    <w:rPr>
      <w:rFonts w:ascii="Symbol" w:hAnsi="Symbol"/>
    </w:rPr>
  </w:style>
  <w:style w:type="character" w:customStyle="1" w:styleId="WW8Num126z0">
    <w:name w:val="WW8Num126z0"/>
    <w:rsid w:val="009A68FB"/>
    <w:rPr>
      <w:rFonts w:ascii="Wingdings" w:hAnsi="Wingdings"/>
    </w:rPr>
  </w:style>
  <w:style w:type="character" w:customStyle="1" w:styleId="WW8Num127z0">
    <w:name w:val="WW8Num127z0"/>
    <w:rsid w:val="009A68FB"/>
    <w:rPr>
      <w:rFonts w:ascii="Lucida Console" w:hAnsi="Lucida Console"/>
    </w:rPr>
  </w:style>
  <w:style w:type="character" w:customStyle="1" w:styleId="WW8Num127z1">
    <w:name w:val="WW8Num127z1"/>
    <w:rsid w:val="009A68FB"/>
    <w:rPr>
      <w:rFonts w:ascii="Wingdings" w:hAnsi="Wingdings"/>
    </w:rPr>
  </w:style>
  <w:style w:type="character" w:customStyle="1" w:styleId="WW8Num127z7">
    <w:name w:val="WW8Num127z7"/>
    <w:rsid w:val="009A68FB"/>
    <w:rPr>
      <w:rFonts w:ascii="Courier New" w:hAnsi="Courier New"/>
    </w:rPr>
  </w:style>
  <w:style w:type="character" w:customStyle="1" w:styleId="WW8Num128z0">
    <w:name w:val="WW8Num128z0"/>
    <w:rsid w:val="009A68FB"/>
    <w:rPr>
      <w:rFonts w:ascii="StarSymbol" w:hAnsi="StarSymbol"/>
    </w:rPr>
  </w:style>
  <w:style w:type="character" w:customStyle="1" w:styleId="WW8Num129z0">
    <w:name w:val="WW8Num129z0"/>
    <w:rsid w:val="009A68FB"/>
    <w:rPr>
      <w:rFonts w:ascii="Wingdings" w:hAnsi="Wingdings"/>
    </w:rPr>
  </w:style>
  <w:style w:type="character" w:customStyle="1" w:styleId="WW8Num131z0">
    <w:name w:val="WW8Num131z0"/>
    <w:rsid w:val="009A68FB"/>
    <w:rPr>
      <w:rFonts w:ascii="Symbol" w:hAnsi="Symbol"/>
    </w:rPr>
  </w:style>
  <w:style w:type="character" w:customStyle="1" w:styleId="WW8Num132z0">
    <w:name w:val="WW8Num132z0"/>
    <w:rsid w:val="009A68FB"/>
    <w:rPr>
      <w:rFonts w:ascii="Wingdings" w:hAnsi="Wingdings"/>
    </w:rPr>
  </w:style>
  <w:style w:type="character" w:customStyle="1" w:styleId="WW8Num132z6">
    <w:name w:val="WW8Num132z6"/>
    <w:rsid w:val="009A68FB"/>
    <w:rPr>
      <w:rFonts w:ascii="Symbol" w:hAnsi="Symbol"/>
    </w:rPr>
  </w:style>
  <w:style w:type="character" w:customStyle="1" w:styleId="WW8Num132z7">
    <w:name w:val="WW8Num132z7"/>
    <w:rsid w:val="009A68FB"/>
    <w:rPr>
      <w:rFonts w:ascii="Courier New" w:hAnsi="Courier New"/>
    </w:rPr>
  </w:style>
  <w:style w:type="character" w:customStyle="1" w:styleId="WW8Num133z1">
    <w:name w:val="WW8Num133z1"/>
    <w:rsid w:val="009A68FB"/>
    <w:rPr>
      <w:rFonts w:ascii="Times New Roman" w:eastAsia="Times New Roman" w:hAnsi="Times New Roman"/>
    </w:rPr>
  </w:style>
  <w:style w:type="character" w:customStyle="1" w:styleId="WW8Num134z0">
    <w:name w:val="WW8Num134z0"/>
    <w:rsid w:val="009A68FB"/>
    <w:rPr>
      <w:rFonts w:ascii="Wingdings" w:hAnsi="Wingdings"/>
    </w:rPr>
  </w:style>
  <w:style w:type="character" w:customStyle="1" w:styleId="WW8Num135z0">
    <w:name w:val="WW8Num135z0"/>
    <w:rsid w:val="009A68FB"/>
    <w:rPr>
      <w:rFonts w:ascii="Wingdings" w:hAnsi="Wingdings"/>
    </w:rPr>
  </w:style>
  <w:style w:type="character" w:customStyle="1" w:styleId="WW8Num135z1">
    <w:name w:val="WW8Num135z1"/>
    <w:rsid w:val="009A68FB"/>
    <w:rPr>
      <w:rFonts w:ascii="Courier New" w:hAnsi="Courier New"/>
    </w:rPr>
  </w:style>
  <w:style w:type="character" w:customStyle="1" w:styleId="WW8Num135z3">
    <w:name w:val="WW8Num135z3"/>
    <w:rsid w:val="009A68FB"/>
    <w:rPr>
      <w:rFonts w:ascii="Symbol" w:hAnsi="Symbol"/>
    </w:rPr>
  </w:style>
  <w:style w:type="character" w:customStyle="1" w:styleId="WW8Num137z0">
    <w:name w:val="WW8Num137z0"/>
    <w:rsid w:val="009A68FB"/>
    <w:rPr>
      <w:rFonts w:ascii="Wingdings" w:hAnsi="Wingdings"/>
    </w:rPr>
  </w:style>
  <w:style w:type="character" w:customStyle="1" w:styleId="WW8Num138z0">
    <w:name w:val="WW8Num138z0"/>
    <w:rsid w:val="009A68FB"/>
    <w:rPr>
      <w:rFonts w:ascii="Lucida Console" w:hAnsi="Lucida Console"/>
    </w:rPr>
  </w:style>
  <w:style w:type="character" w:customStyle="1" w:styleId="WW8Num138z1">
    <w:name w:val="WW8Num138z1"/>
    <w:rsid w:val="009A68FB"/>
    <w:rPr>
      <w:rFonts w:ascii="Wingdings" w:hAnsi="Wingdings"/>
    </w:rPr>
  </w:style>
  <w:style w:type="character" w:customStyle="1" w:styleId="WW8Num138z7">
    <w:name w:val="WW8Num138z7"/>
    <w:rsid w:val="009A68FB"/>
    <w:rPr>
      <w:rFonts w:ascii="Courier New" w:hAnsi="Courier New"/>
    </w:rPr>
  </w:style>
  <w:style w:type="character" w:customStyle="1" w:styleId="WW8Num139z0">
    <w:name w:val="WW8Num139z0"/>
    <w:rsid w:val="009A68FB"/>
    <w:rPr>
      <w:rFonts w:ascii="Wingdings" w:hAnsi="Wingdings"/>
    </w:rPr>
  </w:style>
  <w:style w:type="character" w:customStyle="1" w:styleId="WW8Num145z0">
    <w:name w:val="WW8Num145z0"/>
    <w:rsid w:val="009A68FB"/>
    <w:rPr>
      <w:rFonts w:ascii="Symbol" w:hAnsi="Symbol"/>
    </w:rPr>
  </w:style>
  <w:style w:type="character" w:customStyle="1" w:styleId="WW8Num145z1">
    <w:name w:val="WW8Num145z1"/>
    <w:rsid w:val="009A68FB"/>
    <w:rPr>
      <w:rFonts w:ascii="Courier New" w:hAnsi="Courier New"/>
    </w:rPr>
  </w:style>
  <w:style w:type="character" w:customStyle="1" w:styleId="WW8Num145z2">
    <w:name w:val="WW8Num145z2"/>
    <w:rsid w:val="009A68FB"/>
    <w:rPr>
      <w:rFonts w:ascii="Wingdings" w:hAnsi="Wingdings"/>
    </w:rPr>
  </w:style>
  <w:style w:type="character" w:customStyle="1" w:styleId="WW8Num146z0">
    <w:name w:val="WW8Num146z0"/>
    <w:rsid w:val="009A68FB"/>
    <w:rPr>
      <w:rFonts w:ascii="Wingdings" w:hAnsi="Wingdings"/>
    </w:rPr>
  </w:style>
  <w:style w:type="character" w:customStyle="1" w:styleId="WW8Num146z1">
    <w:name w:val="WW8Num146z1"/>
    <w:rsid w:val="009A68FB"/>
    <w:rPr>
      <w:rFonts w:ascii="Courier New" w:hAnsi="Courier New"/>
    </w:rPr>
  </w:style>
  <w:style w:type="character" w:customStyle="1" w:styleId="WW8Num146z3">
    <w:name w:val="WW8Num146z3"/>
    <w:rsid w:val="009A68FB"/>
    <w:rPr>
      <w:rFonts w:ascii="Symbol" w:hAnsi="Symbol"/>
    </w:rPr>
  </w:style>
  <w:style w:type="character" w:customStyle="1" w:styleId="WW8Num149z0">
    <w:name w:val="WW8Num149z0"/>
    <w:rsid w:val="009A68FB"/>
    <w:rPr>
      <w:rFonts w:ascii="StarSymbol" w:hAnsi="StarSymbol"/>
    </w:rPr>
  </w:style>
  <w:style w:type="character" w:customStyle="1" w:styleId="WW8Num150z0">
    <w:name w:val="WW8Num150z0"/>
    <w:rsid w:val="009A68FB"/>
    <w:rPr>
      <w:rFonts w:ascii="Symbol" w:hAnsi="Symbol"/>
    </w:rPr>
  </w:style>
  <w:style w:type="character" w:customStyle="1" w:styleId="WW8Num151z0">
    <w:name w:val="WW8Num151z0"/>
    <w:rsid w:val="009A68FB"/>
    <w:rPr>
      <w:rFonts w:ascii="Symbol" w:hAnsi="Symbol"/>
    </w:rPr>
  </w:style>
  <w:style w:type="character" w:customStyle="1" w:styleId="WW8Num152z0">
    <w:name w:val="WW8Num152z0"/>
    <w:rsid w:val="009A68FB"/>
    <w:rPr>
      <w:rFonts w:ascii="Wingdings" w:hAnsi="Wingdings"/>
    </w:rPr>
  </w:style>
  <w:style w:type="character" w:customStyle="1" w:styleId="WW8Num153z0">
    <w:name w:val="WW8Num153z0"/>
    <w:rsid w:val="009A68FB"/>
    <w:rPr>
      <w:rFonts w:ascii="Wingdings" w:hAnsi="Wingdings"/>
    </w:rPr>
  </w:style>
  <w:style w:type="character" w:customStyle="1" w:styleId="WW8Num153z1">
    <w:name w:val="WW8Num153z1"/>
    <w:rsid w:val="009A68FB"/>
    <w:rPr>
      <w:rFonts w:ascii="Courier New" w:hAnsi="Courier New"/>
    </w:rPr>
  </w:style>
  <w:style w:type="character" w:customStyle="1" w:styleId="WW8Num153z3">
    <w:name w:val="WW8Num153z3"/>
    <w:rsid w:val="009A68FB"/>
    <w:rPr>
      <w:rFonts w:ascii="Symbol" w:hAnsi="Symbol"/>
    </w:rPr>
  </w:style>
  <w:style w:type="character" w:customStyle="1" w:styleId="WW8Num154z0">
    <w:name w:val="WW8Num154z0"/>
    <w:rsid w:val="009A68FB"/>
    <w:rPr>
      <w:rFonts w:ascii="Symbol" w:hAnsi="Symbol"/>
    </w:rPr>
  </w:style>
  <w:style w:type="character" w:customStyle="1" w:styleId="WW8Num158z0">
    <w:name w:val="WW8Num158z0"/>
    <w:rsid w:val="009A68FB"/>
    <w:rPr>
      <w:rFonts w:ascii="StarSymbol" w:hAnsi="StarSymbol"/>
    </w:rPr>
  </w:style>
  <w:style w:type="character" w:customStyle="1" w:styleId="WW8Num160z0">
    <w:name w:val="WW8Num160z0"/>
    <w:rsid w:val="009A68FB"/>
    <w:rPr>
      <w:rFonts w:ascii="Symbol" w:hAnsi="Symbol"/>
    </w:rPr>
  </w:style>
  <w:style w:type="character" w:customStyle="1" w:styleId="WW8Num161z0">
    <w:name w:val="WW8Num161z0"/>
    <w:rsid w:val="009A68FB"/>
    <w:rPr>
      <w:rFonts w:ascii="Symbol" w:hAnsi="Symbol"/>
    </w:rPr>
  </w:style>
  <w:style w:type="character" w:customStyle="1" w:styleId="WW8Num162z0">
    <w:name w:val="WW8Num162z0"/>
    <w:rsid w:val="009A68FB"/>
    <w:rPr>
      <w:rFonts w:ascii="Symbol" w:hAnsi="Symbol"/>
    </w:rPr>
  </w:style>
  <w:style w:type="character" w:customStyle="1" w:styleId="WW8Num163z0">
    <w:name w:val="WW8Num163z0"/>
    <w:rsid w:val="009A68FB"/>
    <w:rPr>
      <w:rFonts w:ascii="StarSymbol" w:hAnsi="StarSymbol"/>
    </w:rPr>
  </w:style>
  <w:style w:type="character" w:customStyle="1" w:styleId="WW8Num164z0">
    <w:name w:val="WW8Num164z0"/>
    <w:rsid w:val="009A68FB"/>
    <w:rPr>
      <w:rFonts w:ascii="StarSymbol" w:hAnsi="StarSymbol"/>
    </w:rPr>
  </w:style>
  <w:style w:type="character" w:customStyle="1" w:styleId="WW8Num166z0">
    <w:name w:val="WW8Num166z0"/>
    <w:rsid w:val="009A68FB"/>
    <w:rPr>
      <w:rFonts w:ascii="Times New Roman" w:hAnsi="Times New Roman"/>
    </w:rPr>
  </w:style>
  <w:style w:type="character" w:customStyle="1" w:styleId="WW8Num167z0">
    <w:name w:val="WW8Num167z0"/>
    <w:rsid w:val="009A68FB"/>
    <w:rPr>
      <w:rFonts w:ascii="StarSymbol" w:hAnsi="StarSymbol"/>
    </w:rPr>
  </w:style>
  <w:style w:type="character" w:customStyle="1" w:styleId="WW8Num168z0">
    <w:name w:val="WW8Num168z0"/>
    <w:rsid w:val="009A68FB"/>
    <w:rPr>
      <w:rFonts w:ascii="Symbol" w:hAnsi="Symbol"/>
    </w:rPr>
  </w:style>
  <w:style w:type="character" w:customStyle="1" w:styleId="WW8Num169z0">
    <w:name w:val="WW8Num169z0"/>
    <w:rsid w:val="009A68FB"/>
    <w:rPr>
      <w:rFonts w:ascii="Symbol" w:hAnsi="Symbol"/>
    </w:rPr>
  </w:style>
  <w:style w:type="character" w:customStyle="1" w:styleId="WW8Num170z0">
    <w:name w:val="WW8Num170z0"/>
    <w:rsid w:val="009A68FB"/>
    <w:rPr>
      <w:rFonts w:ascii="Symbol" w:hAnsi="Symbol"/>
    </w:rPr>
  </w:style>
  <w:style w:type="character" w:customStyle="1" w:styleId="WW8Num171z0">
    <w:name w:val="WW8Num171z0"/>
    <w:rsid w:val="009A68FB"/>
    <w:rPr>
      <w:rFonts w:ascii="Symbol" w:hAnsi="Symbol"/>
    </w:rPr>
  </w:style>
  <w:style w:type="character" w:customStyle="1" w:styleId="WW8Num171z1">
    <w:name w:val="WW8Num171z1"/>
    <w:rsid w:val="009A68FB"/>
    <w:rPr>
      <w:rFonts w:ascii="Courier New" w:hAnsi="Courier New"/>
    </w:rPr>
  </w:style>
  <w:style w:type="character" w:customStyle="1" w:styleId="WW8Num171z2">
    <w:name w:val="WW8Num171z2"/>
    <w:rsid w:val="009A68FB"/>
    <w:rPr>
      <w:rFonts w:ascii="Wingdings" w:hAnsi="Wingdings"/>
    </w:rPr>
  </w:style>
  <w:style w:type="character" w:customStyle="1" w:styleId="WW8Num172z0">
    <w:name w:val="WW8Num172z0"/>
    <w:rsid w:val="009A68FB"/>
    <w:rPr>
      <w:rFonts w:ascii="Symbol" w:hAnsi="Symbol"/>
    </w:rPr>
  </w:style>
  <w:style w:type="character" w:customStyle="1" w:styleId="WW8Num172z1">
    <w:name w:val="WW8Num172z1"/>
    <w:rsid w:val="009A68FB"/>
    <w:rPr>
      <w:rFonts w:ascii="Courier New" w:hAnsi="Courier New"/>
    </w:rPr>
  </w:style>
  <w:style w:type="character" w:customStyle="1" w:styleId="WW8Num172z2">
    <w:name w:val="WW8Num172z2"/>
    <w:rsid w:val="009A68FB"/>
    <w:rPr>
      <w:rFonts w:ascii="Wingdings" w:hAnsi="Wingdings"/>
    </w:rPr>
  </w:style>
  <w:style w:type="character" w:customStyle="1" w:styleId="WW8Num173z0">
    <w:name w:val="WW8Num173z0"/>
    <w:rsid w:val="009A68FB"/>
    <w:rPr>
      <w:rFonts w:ascii="Symbol" w:hAnsi="Symbol"/>
    </w:rPr>
  </w:style>
  <w:style w:type="character" w:customStyle="1" w:styleId="WW8Num173z1">
    <w:name w:val="WW8Num173z1"/>
    <w:rsid w:val="009A68FB"/>
    <w:rPr>
      <w:rFonts w:ascii="Courier New" w:hAnsi="Courier New"/>
    </w:rPr>
  </w:style>
  <w:style w:type="character" w:customStyle="1" w:styleId="WW8Num173z2">
    <w:name w:val="WW8Num173z2"/>
    <w:rsid w:val="009A68FB"/>
    <w:rPr>
      <w:rFonts w:ascii="Wingdings" w:hAnsi="Wingdings"/>
    </w:rPr>
  </w:style>
  <w:style w:type="character" w:customStyle="1" w:styleId="WW8Num174z0">
    <w:name w:val="WW8Num174z0"/>
    <w:rsid w:val="009A68FB"/>
    <w:rPr>
      <w:rFonts w:ascii="Symbol" w:hAnsi="Symbol"/>
    </w:rPr>
  </w:style>
  <w:style w:type="character" w:customStyle="1" w:styleId="WW8Num175z0">
    <w:name w:val="WW8Num175z0"/>
    <w:rsid w:val="009A68FB"/>
    <w:rPr>
      <w:rFonts w:ascii="Symbol" w:hAnsi="Symbol"/>
      <w:b w:val="0"/>
      <w:i w:val="0"/>
      <w:sz w:val="22"/>
    </w:rPr>
  </w:style>
  <w:style w:type="character" w:customStyle="1" w:styleId="WW8Num176z0">
    <w:name w:val="WW8Num176z0"/>
    <w:rsid w:val="009A68FB"/>
    <w:rPr>
      <w:rFonts w:ascii="Symbol" w:hAnsi="Symbol"/>
    </w:rPr>
  </w:style>
  <w:style w:type="character" w:customStyle="1" w:styleId="WW8Num176z1">
    <w:name w:val="WW8Num176z1"/>
    <w:rsid w:val="009A68FB"/>
    <w:rPr>
      <w:rFonts w:ascii="Courier New" w:hAnsi="Courier New"/>
    </w:rPr>
  </w:style>
  <w:style w:type="character" w:customStyle="1" w:styleId="WW8Num176z2">
    <w:name w:val="WW8Num176z2"/>
    <w:rsid w:val="009A68FB"/>
    <w:rPr>
      <w:rFonts w:ascii="Wingdings" w:hAnsi="Wingdings"/>
    </w:rPr>
  </w:style>
  <w:style w:type="character" w:customStyle="1" w:styleId="WW8Num177z0">
    <w:name w:val="WW8Num177z0"/>
    <w:rsid w:val="009A68FB"/>
    <w:rPr>
      <w:rFonts w:ascii="Symbol" w:hAnsi="Symbol"/>
    </w:rPr>
  </w:style>
  <w:style w:type="character" w:customStyle="1" w:styleId="WW8Num177z1">
    <w:name w:val="WW8Num177z1"/>
    <w:rsid w:val="009A68FB"/>
    <w:rPr>
      <w:rFonts w:ascii="Courier New" w:hAnsi="Courier New"/>
    </w:rPr>
  </w:style>
  <w:style w:type="character" w:customStyle="1" w:styleId="WW8Num177z2">
    <w:name w:val="WW8Num177z2"/>
    <w:rsid w:val="009A68FB"/>
    <w:rPr>
      <w:rFonts w:ascii="Wingdings" w:hAnsi="Wingdings"/>
    </w:rPr>
  </w:style>
  <w:style w:type="character" w:customStyle="1" w:styleId="WW8Num178z0">
    <w:name w:val="WW8Num178z0"/>
    <w:rsid w:val="009A68FB"/>
    <w:rPr>
      <w:rFonts w:ascii="Symbol" w:hAnsi="Symbol"/>
    </w:rPr>
  </w:style>
  <w:style w:type="character" w:customStyle="1" w:styleId="WW8Num178z1">
    <w:name w:val="WW8Num178z1"/>
    <w:rsid w:val="009A68FB"/>
    <w:rPr>
      <w:rFonts w:ascii="Courier New" w:hAnsi="Courier New"/>
    </w:rPr>
  </w:style>
  <w:style w:type="character" w:customStyle="1" w:styleId="WW8Num178z2">
    <w:name w:val="WW8Num178z2"/>
    <w:rsid w:val="009A68FB"/>
    <w:rPr>
      <w:rFonts w:ascii="Wingdings" w:hAnsi="Wingdings"/>
    </w:rPr>
  </w:style>
  <w:style w:type="character" w:customStyle="1" w:styleId="WW8Num179z0">
    <w:name w:val="WW8Num179z0"/>
    <w:rsid w:val="009A68FB"/>
    <w:rPr>
      <w:rFonts w:ascii="Arial" w:hAnsi="Arial"/>
      <w:b w:val="0"/>
      <w:i w:val="0"/>
      <w:color w:val="000000"/>
      <w:sz w:val="22"/>
      <w:u w:val="none"/>
    </w:rPr>
  </w:style>
  <w:style w:type="character" w:customStyle="1" w:styleId="WW8Num179z1">
    <w:name w:val="WW8Num179z1"/>
    <w:rsid w:val="009A68FB"/>
    <w:rPr>
      <w:rFonts w:ascii="Arial" w:hAnsi="Arial"/>
      <w:b w:val="0"/>
      <w:i w:val="0"/>
      <w:sz w:val="22"/>
    </w:rPr>
  </w:style>
  <w:style w:type="character" w:customStyle="1" w:styleId="WW8Num181z0">
    <w:name w:val="WW8Num181z0"/>
    <w:rsid w:val="009A68FB"/>
    <w:rPr>
      <w:rFonts w:ascii="Wingdings" w:hAnsi="Wingdings"/>
    </w:rPr>
  </w:style>
  <w:style w:type="character" w:customStyle="1" w:styleId="WW8Num185z0">
    <w:name w:val="WW8Num185z0"/>
    <w:rsid w:val="009A68FB"/>
    <w:rPr>
      <w:rFonts w:ascii="Symbol" w:hAnsi="Symbol"/>
    </w:rPr>
  </w:style>
  <w:style w:type="character" w:customStyle="1" w:styleId="WW8Num187z0">
    <w:name w:val="WW8Num187z0"/>
    <w:rsid w:val="009A68FB"/>
    <w:rPr>
      <w:rFonts w:ascii="Symbol" w:hAnsi="Symbol"/>
    </w:rPr>
  </w:style>
  <w:style w:type="character" w:customStyle="1" w:styleId="WW8Num188z0">
    <w:name w:val="WW8Num188z0"/>
    <w:rsid w:val="009A68FB"/>
    <w:rPr>
      <w:rFonts w:ascii="Symbol" w:hAnsi="Symbol"/>
    </w:rPr>
  </w:style>
  <w:style w:type="character" w:customStyle="1" w:styleId="WW8Num189z0">
    <w:name w:val="WW8Num189z0"/>
    <w:rsid w:val="009A68FB"/>
    <w:rPr>
      <w:rFonts w:ascii="Symbol" w:hAnsi="Symbol"/>
    </w:rPr>
  </w:style>
  <w:style w:type="character" w:customStyle="1" w:styleId="WW8Num192z0">
    <w:name w:val="WW8Num192z0"/>
    <w:rsid w:val="009A68FB"/>
    <w:rPr>
      <w:rFonts w:ascii="Times New Roman" w:hAnsi="Times New Roman" w:cs="Times New Roman"/>
    </w:rPr>
  </w:style>
  <w:style w:type="character" w:customStyle="1" w:styleId="WW8Num192z1">
    <w:name w:val="WW8Num192z1"/>
    <w:rsid w:val="009A68FB"/>
    <w:rPr>
      <w:rFonts w:ascii="Courier New" w:hAnsi="Courier New" w:cs="Lucida Console"/>
    </w:rPr>
  </w:style>
  <w:style w:type="character" w:customStyle="1" w:styleId="WW8Num192z2">
    <w:name w:val="WW8Num192z2"/>
    <w:rsid w:val="009A68FB"/>
    <w:rPr>
      <w:rFonts w:ascii="Wingdings" w:hAnsi="Wingdings"/>
    </w:rPr>
  </w:style>
  <w:style w:type="character" w:customStyle="1" w:styleId="WW8Num192z3">
    <w:name w:val="WW8Num192z3"/>
    <w:rsid w:val="009A68FB"/>
    <w:rPr>
      <w:rFonts w:ascii="Symbol" w:hAnsi="Symbol"/>
    </w:rPr>
  </w:style>
  <w:style w:type="character" w:customStyle="1" w:styleId="WW8Num194z0">
    <w:name w:val="WW8Num194z0"/>
    <w:rsid w:val="009A68FB"/>
    <w:rPr>
      <w:rFonts w:ascii="Arial" w:hAnsi="Arial"/>
      <w:b/>
      <w:i/>
      <w:sz w:val="24"/>
      <w:u w:val="none"/>
    </w:rPr>
  </w:style>
  <w:style w:type="character" w:customStyle="1" w:styleId="WW8Num195z0">
    <w:name w:val="WW8Num195z0"/>
    <w:rsid w:val="009A68FB"/>
    <w:rPr>
      <w:rFonts w:ascii="Symbol" w:hAnsi="Symbol"/>
    </w:rPr>
  </w:style>
  <w:style w:type="character" w:customStyle="1" w:styleId="WW8Num196z0">
    <w:name w:val="WW8Num196z0"/>
    <w:rsid w:val="009A68FB"/>
    <w:rPr>
      <w:rFonts w:ascii="Times New Roman" w:eastAsia="Times New Roman" w:hAnsi="Times New Roman" w:cs="Times New Roman"/>
    </w:rPr>
  </w:style>
  <w:style w:type="character" w:customStyle="1" w:styleId="WW8Num196z1">
    <w:name w:val="WW8Num196z1"/>
    <w:rsid w:val="009A68FB"/>
    <w:rPr>
      <w:rFonts w:ascii="Courier New" w:hAnsi="Courier New"/>
    </w:rPr>
  </w:style>
  <w:style w:type="character" w:customStyle="1" w:styleId="WW8Num196z2">
    <w:name w:val="WW8Num196z2"/>
    <w:rsid w:val="009A68FB"/>
    <w:rPr>
      <w:rFonts w:ascii="Wingdings" w:hAnsi="Wingdings"/>
    </w:rPr>
  </w:style>
  <w:style w:type="character" w:customStyle="1" w:styleId="WW8Num196z3">
    <w:name w:val="WW8Num196z3"/>
    <w:rsid w:val="009A68FB"/>
    <w:rPr>
      <w:rFonts w:ascii="Symbol" w:hAnsi="Symbol"/>
    </w:rPr>
  </w:style>
  <w:style w:type="character" w:customStyle="1" w:styleId="WW8Num198z0">
    <w:name w:val="WW8Num198z0"/>
    <w:rsid w:val="009A68FB"/>
    <w:rPr>
      <w:rFonts w:ascii="Times New Roman" w:hAnsi="Times New Roman"/>
    </w:rPr>
  </w:style>
  <w:style w:type="character" w:customStyle="1" w:styleId="WW8Num200z0">
    <w:name w:val="WW8Num200z0"/>
    <w:rsid w:val="009A68FB"/>
    <w:rPr>
      <w:rFonts w:ascii="Symbol" w:hAnsi="Symbol"/>
    </w:rPr>
  </w:style>
  <w:style w:type="character" w:customStyle="1" w:styleId="WW8Num201z0">
    <w:name w:val="WW8Num201z0"/>
    <w:rsid w:val="009A68FB"/>
    <w:rPr>
      <w:rFonts w:ascii="Symbol" w:hAnsi="Symbol"/>
    </w:rPr>
  </w:style>
  <w:style w:type="character" w:customStyle="1" w:styleId="WW8Num202z0">
    <w:name w:val="WW8Num202z0"/>
    <w:rsid w:val="009A68FB"/>
    <w:rPr>
      <w:rFonts w:ascii="Symbol" w:hAnsi="Symbol"/>
    </w:rPr>
  </w:style>
  <w:style w:type="character" w:customStyle="1" w:styleId="WW8Num204z0">
    <w:name w:val="WW8Num204z0"/>
    <w:rsid w:val="009A68FB"/>
    <w:rPr>
      <w:rFonts w:ascii="Symbol" w:hAnsi="Symbol"/>
    </w:rPr>
  </w:style>
  <w:style w:type="character" w:customStyle="1" w:styleId="WW8Num205z0">
    <w:name w:val="WW8Num205z0"/>
    <w:rsid w:val="009A68FB"/>
    <w:rPr>
      <w:rFonts w:ascii="Wingdings" w:hAnsi="Wingdings"/>
    </w:rPr>
  </w:style>
  <w:style w:type="character" w:customStyle="1" w:styleId="WW8Num207z0">
    <w:name w:val="WW8Num207z0"/>
    <w:rsid w:val="009A68FB"/>
    <w:rPr>
      <w:rFonts w:ascii="Symbol" w:hAnsi="Symbol"/>
    </w:rPr>
  </w:style>
  <w:style w:type="character" w:customStyle="1" w:styleId="WW8Num209z0">
    <w:name w:val="WW8Num209z0"/>
    <w:rsid w:val="009A68FB"/>
    <w:rPr>
      <w:rFonts w:ascii="Symbol" w:hAnsi="Symbol"/>
    </w:rPr>
  </w:style>
  <w:style w:type="character" w:customStyle="1" w:styleId="WW8Num210z0">
    <w:name w:val="WW8Num210z0"/>
    <w:rsid w:val="009A68FB"/>
    <w:rPr>
      <w:rFonts w:ascii="Symbol" w:hAnsi="Symbol"/>
    </w:rPr>
  </w:style>
  <w:style w:type="character" w:customStyle="1" w:styleId="WW8Num212z0">
    <w:name w:val="WW8Num212z0"/>
    <w:rsid w:val="009A68FB"/>
    <w:rPr>
      <w:rFonts w:ascii="Symbol" w:hAnsi="Symbol"/>
    </w:rPr>
  </w:style>
  <w:style w:type="character" w:customStyle="1" w:styleId="WW8Num213z0">
    <w:name w:val="WW8Num213z0"/>
    <w:rsid w:val="009A68FB"/>
    <w:rPr>
      <w:rFonts w:ascii="Symbol" w:hAnsi="Symbol"/>
    </w:rPr>
  </w:style>
  <w:style w:type="character" w:customStyle="1" w:styleId="WW8Num214z0">
    <w:name w:val="WW8Num214z0"/>
    <w:rsid w:val="009A68FB"/>
    <w:rPr>
      <w:rFonts w:ascii="Symbol" w:hAnsi="Symbol"/>
    </w:rPr>
  </w:style>
  <w:style w:type="character" w:customStyle="1" w:styleId="WW8Num214z1">
    <w:name w:val="WW8Num214z1"/>
    <w:rsid w:val="009A68FB"/>
    <w:rPr>
      <w:rFonts w:ascii="Courier New" w:hAnsi="Courier New" w:cs="Wingdings"/>
    </w:rPr>
  </w:style>
  <w:style w:type="character" w:customStyle="1" w:styleId="WW8Num214z2">
    <w:name w:val="WW8Num214z2"/>
    <w:rsid w:val="009A68FB"/>
    <w:rPr>
      <w:rFonts w:ascii="Wingdings" w:hAnsi="Wingdings"/>
    </w:rPr>
  </w:style>
  <w:style w:type="character" w:customStyle="1" w:styleId="WW8Num215z0">
    <w:name w:val="WW8Num215z0"/>
    <w:rsid w:val="009A68FB"/>
    <w:rPr>
      <w:rFonts w:ascii="Wingdings" w:hAnsi="Wingdings"/>
    </w:rPr>
  </w:style>
  <w:style w:type="character" w:customStyle="1" w:styleId="WW8Num216z0">
    <w:name w:val="WW8Num216z0"/>
    <w:rsid w:val="009A68FB"/>
    <w:rPr>
      <w:rFonts w:ascii="Symbol" w:hAnsi="Symbol"/>
    </w:rPr>
  </w:style>
  <w:style w:type="character" w:customStyle="1" w:styleId="WW8Num217z0">
    <w:name w:val="WW8Num217z0"/>
    <w:rsid w:val="009A68FB"/>
    <w:rPr>
      <w:rFonts w:ascii="Times New Roman" w:hAnsi="Times New Roman"/>
    </w:rPr>
  </w:style>
  <w:style w:type="character" w:customStyle="1" w:styleId="WW8Num218z0">
    <w:name w:val="WW8Num218z0"/>
    <w:rsid w:val="009A68FB"/>
    <w:rPr>
      <w:rFonts w:ascii="Times New Roman" w:hAnsi="Times New Roman"/>
    </w:rPr>
  </w:style>
  <w:style w:type="character" w:customStyle="1" w:styleId="WW8Num219z0">
    <w:name w:val="WW8Num219z0"/>
    <w:rsid w:val="009A68FB"/>
    <w:rPr>
      <w:rFonts w:ascii="Times New Roman" w:hAnsi="Times New Roman" w:cs="Times New Roman"/>
    </w:rPr>
  </w:style>
  <w:style w:type="character" w:customStyle="1" w:styleId="WW8Num219z1">
    <w:name w:val="WW8Num219z1"/>
    <w:rsid w:val="009A68FB"/>
    <w:rPr>
      <w:rFonts w:ascii="Courier New" w:hAnsi="Courier New" w:cs="Lucida Console"/>
    </w:rPr>
  </w:style>
  <w:style w:type="character" w:customStyle="1" w:styleId="WW8Num219z2">
    <w:name w:val="WW8Num219z2"/>
    <w:rsid w:val="009A68FB"/>
    <w:rPr>
      <w:rFonts w:ascii="Wingdings" w:hAnsi="Wingdings"/>
    </w:rPr>
  </w:style>
  <w:style w:type="character" w:customStyle="1" w:styleId="WW8Num219z3">
    <w:name w:val="WW8Num219z3"/>
    <w:rsid w:val="009A68FB"/>
    <w:rPr>
      <w:rFonts w:ascii="Symbol" w:hAnsi="Symbol"/>
    </w:rPr>
  </w:style>
  <w:style w:type="character" w:customStyle="1" w:styleId="WW8Num221z0">
    <w:name w:val="WW8Num221z0"/>
    <w:rsid w:val="009A68FB"/>
    <w:rPr>
      <w:rFonts w:ascii="Times New Roman" w:hAnsi="Times New Roman"/>
    </w:rPr>
  </w:style>
  <w:style w:type="character" w:customStyle="1" w:styleId="WW8Num222z0">
    <w:name w:val="WW8Num222z0"/>
    <w:rsid w:val="009A68FB"/>
    <w:rPr>
      <w:rFonts w:ascii="Wingdings" w:hAnsi="Wingdings"/>
    </w:rPr>
  </w:style>
  <w:style w:type="character" w:customStyle="1" w:styleId="WW8Num225z0">
    <w:name w:val="WW8Num225z0"/>
    <w:rsid w:val="009A68FB"/>
    <w:rPr>
      <w:rFonts w:ascii="Symbol" w:hAnsi="Symbol"/>
    </w:rPr>
  </w:style>
  <w:style w:type="character" w:customStyle="1" w:styleId="WW8Num227z0">
    <w:name w:val="WW8Num227z0"/>
    <w:rsid w:val="009A68FB"/>
    <w:rPr>
      <w:rFonts w:ascii="Symbol" w:hAnsi="Symbol"/>
    </w:rPr>
  </w:style>
  <w:style w:type="character" w:customStyle="1" w:styleId="WW8Num228z1">
    <w:name w:val="WW8Num228z1"/>
    <w:rsid w:val="009A68FB"/>
    <w:rPr>
      <w:rFonts w:ascii="Courier New" w:hAnsi="Courier New"/>
    </w:rPr>
  </w:style>
  <w:style w:type="character" w:customStyle="1" w:styleId="WW8Num228z2">
    <w:name w:val="WW8Num228z2"/>
    <w:rsid w:val="009A68FB"/>
    <w:rPr>
      <w:rFonts w:ascii="Wingdings" w:hAnsi="Wingdings"/>
    </w:rPr>
  </w:style>
  <w:style w:type="character" w:customStyle="1" w:styleId="WW8Num228z3">
    <w:name w:val="WW8Num228z3"/>
    <w:rsid w:val="009A68FB"/>
    <w:rPr>
      <w:rFonts w:ascii="Symbol" w:hAnsi="Symbol"/>
    </w:rPr>
  </w:style>
  <w:style w:type="character" w:customStyle="1" w:styleId="WW8Num231z0">
    <w:name w:val="WW8Num231z0"/>
    <w:rsid w:val="009A68FB"/>
    <w:rPr>
      <w:rFonts w:ascii="Wingdings" w:hAnsi="Wingdings"/>
    </w:rPr>
  </w:style>
  <w:style w:type="character" w:customStyle="1" w:styleId="WW8Num234z0">
    <w:name w:val="WW8Num234z0"/>
    <w:rsid w:val="009A68FB"/>
    <w:rPr>
      <w:rFonts w:ascii="Symbol" w:hAnsi="Symbol"/>
    </w:rPr>
  </w:style>
  <w:style w:type="character" w:customStyle="1" w:styleId="WW8Num234z1">
    <w:name w:val="WW8Num234z1"/>
    <w:rsid w:val="009A68FB"/>
    <w:rPr>
      <w:rFonts w:ascii="Courier New" w:hAnsi="Courier New" w:cs="AvantGarde"/>
    </w:rPr>
  </w:style>
  <w:style w:type="character" w:customStyle="1" w:styleId="WW8Num234z2">
    <w:name w:val="WW8Num234z2"/>
    <w:rsid w:val="009A68FB"/>
    <w:rPr>
      <w:rFonts w:ascii="Wingdings" w:hAnsi="Wingdings"/>
    </w:rPr>
  </w:style>
  <w:style w:type="character" w:customStyle="1" w:styleId="WW8Num235z0">
    <w:name w:val="WW8Num235z0"/>
    <w:rsid w:val="009A68FB"/>
    <w:rPr>
      <w:rFonts w:ascii="Symbol" w:hAnsi="Symbol"/>
    </w:rPr>
  </w:style>
  <w:style w:type="character" w:customStyle="1" w:styleId="WW8Num236z0">
    <w:name w:val="WW8Num236z0"/>
    <w:rsid w:val="009A68FB"/>
    <w:rPr>
      <w:rFonts w:ascii="Symbol" w:hAnsi="Symbol"/>
    </w:rPr>
  </w:style>
  <w:style w:type="character" w:customStyle="1" w:styleId="WW8Num238z0">
    <w:name w:val="WW8Num238z0"/>
    <w:rsid w:val="009A68FB"/>
    <w:rPr>
      <w:rFonts w:ascii="Times New Roman" w:hAnsi="Times New Roman"/>
    </w:rPr>
  </w:style>
  <w:style w:type="character" w:customStyle="1" w:styleId="WW8Num239z0">
    <w:name w:val="WW8Num239z0"/>
    <w:rsid w:val="009A68FB"/>
    <w:rPr>
      <w:rFonts w:ascii="Times New Roman" w:hAnsi="Times New Roman" w:cs="Times New Roman"/>
    </w:rPr>
  </w:style>
  <w:style w:type="character" w:customStyle="1" w:styleId="WW8Num239z1">
    <w:name w:val="WW8Num239z1"/>
    <w:rsid w:val="009A68FB"/>
    <w:rPr>
      <w:rFonts w:ascii="Courier New" w:hAnsi="Courier New" w:cs="Lucida Console"/>
    </w:rPr>
  </w:style>
  <w:style w:type="character" w:customStyle="1" w:styleId="WW8Num239z2">
    <w:name w:val="WW8Num239z2"/>
    <w:rsid w:val="009A68FB"/>
    <w:rPr>
      <w:rFonts w:ascii="Wingdings" w:hAnsi="Wingdings"/>
    </w:rPr>
  </w:style>
  <w:style w:type="character" w:customStyle="1" w:styleId="WW8Num239z3">
    <w:name w:val="WW8Num239z3"/>
    <w:rsid w:val="009A68FB"/>
    <w:rPr>
      <w:rFonts w:ascii="Symbol" w:hAnsi="Symbol"/>
    </w:rPr>
  </w:style>
  <w:style w:type="character" w:customStyle="1" w:styleId="WW8Num240z0">
    <w:name w:val="WW8Num240z0"/>
    <w:rsid w:val="009A68FB"/>
    <w:rPr>
      <w:rFonts w:ascii="Symbol" w:hAnsi="Symbol"/>
    </w:rPr>
  </w:style>
  <w:style w:type="character" w:customStyle="1" w:styleId="WW8Num241z0">
    <w:name w:val="WW8Num241z0"/>
    <w:rsid w:val="009A68FB"/>
    <w:rPr>
      <w:rFonts w:ascii="Symbol" w:hAnsi="Symbol"/>
    </w:rPr>
  </w:style>
  <w:style w:type="character" w:customStyle="1" w:styleId="WW8Num243z0">
    <w:name w:val="WW8Num243z0"/>
    <w:rsid w:val="009A68FB"/>
    <w:rPr>
      <w:rFonts w:ascii="Times New Roman" w:hAnsi="Times New Roman" w:cs="Times New Roman"/>
    </w:rPr>
  </w:style>
  <w:style w:type="character" w:customStyle="1" w:styleId="WW8Num243z1">
    <w:name w:val="WW8Num243z1"/>
    <w:rsid w:val="009A68FB"/>
    <w:rPr>
      <w:rFonts w:ascii="Courier New" w:hAnsi="Courier New" w:cs="Lucida Console"/>
    </w:rPr>
  </w:style>
  <w:style w:type="character" w:customStyle="1" w:styleId="WW8Num243z2">
    <w:name w:val="WW8Num243z2"/>
    <w:rsid w:val="009A68FB"/>
    <w:rPr>
      <w:rFonts w:ascii="Wingdings" w:hAnsi="Wingdings"/>
    </w:rPr>
  </w:style>
  <w:style w:type="character" w:customStyle="1" w:styleId="WW8Num243z3">
    <w:name w:val="WW8Num243z3"/>
    <w:rsid w:val="009A68FB"/>
    <w:rPr>
      <w:rFonts w:ascii="Symbol" w:hAnsi="Symbol"/>
    </w:rPr>
  </w:style>
  <w:style w:type="character" w:customStyle="1" w:styleId="WW8Num244z0">
    <w:name w:val="WW8Num244z0"/>
    <w:rsid w:val="009A68FB"/>
    <w:rPr>
      <w:rFonts w:ascii="Wingdings" w:hAnsi="Wingdings"/>
    </w:rPr>
  </w:style>
  <w:style w:type="character" w:customStyle="1" w:styleId="WW8Num245z0">
    <w:name w:val="WW8Num245z0"/>
    <w:rsid w:val="009A68FB"/>
    <w:rPr>
      <w:rFonts w:ascii="Symbol" w:hAnsi="Symbol"/>
    </w:rPr>
  </w:style>
  <w:style w:type="character" w:customStyle="1" w:styleId="WW8Num248z0">
    <w:name w:val="WW8Num248z0"/>
    <w:rsid w:val="009A68FB"/>
    <w:rPr>
      <w:rFonts w:ascii="Times New Roman" w:hAnsi="Times New Roman"/>
    </w:rPr>
  </w:style>
  <w:style w:type="character" w:customStyle="1" w:styleId="WW8Num249z0">
    <w:name w:val="WW8Num249z0"/>
    <w:rsid w:val="009A68FB"/>
    <w:rPr>
      <w:rFonts w:ascii="Symbol" w:hAnsi="Symbol"/>
    </w:rPr>
  </w:style>
  <w:style w:type="character" w:customStyle="1" w:styleId="WW8Num250z0">
    <w:name w:val="WW8Num250z0"/>
    <w:rsid w:val="009A68FB"/>
    <w:rPr>
      <w:rFonts w:ascii="Symbol" w:hAnsi="Symbol"/>
    </w:rPr>
  </w:style>
  <w:style w:type="character" w:customStyle="1" w:styleId="WW8Num250z1">
    <w:name w:val="WW8Num250z1"/>
    <w:rsid w:val="009A68FB"/>
    <w:rPr>
      <w:rFonts w:ascii="Courier New" w:hAnsi="Courier New"/>
    </w:rPr>
  </w:style>
  <w:style w:type="character" w:customStyle="1" w:styleId="WW8Num250z2">
    <w:name w:val="WW8Num250z2"/>
    <w:rsid w:val="009A68FB"/>
    <w:rPr>
      <w:rFonts w:ascii="Wingdings" w:hAnsi="Wingdings"/>
    </w:rPr>
  </w:style>
  <w:style w:type="character" w:customStyle="1" w:styleId="WW8Num252z0">
    <w:name w:val="WW8Num252z0"/>
    <w:rsid w:val="009A68FB"/>
    <w:rPr>
      <w:rFonts w:ascii="Symbol" w:hAnsi="Symbol"/>
    </w:rPr>
  </w:style>
  <w:style w:type="character" w:customStyle="1" w:styleId="WW8Num253z0">
    <w:name w:val="WW8Num253z0"/>
    <w:rsid w:val="009A68FB"/>
    <w:rPr>
      <w:rFonts w:ascii="Times New Roman" w:hAnsi="Times New Roman"/>
    </w:rPr>
  </w:style>
  <w:style w:type="character" w:customStyle="1" w:styleId="WW8Num254z0">
    <w:name w:val="WW8Num254z0"/>
    <w:rsid w:val="009A68FB"/>
    <w:rPr>
      <w:rFonts w:ascii="Symbol" w:hAnsi="Symbol"/>
      <w:color w:val="auto"/>
    </w:rPr>
  </w:style>
  <w:style w:type="character" w:customStyle="1" w:styleId="WW8Num256z0">
    <w:name w:val="WW8Num256z0"/>
    <w:rsid w:val="009A68FB"/>
    <w:rPr>
      <w:rFonts w:ascii="Symbol" w:hAnsi="Symbol"/>
    </w:rPr>
  </w:style>
  <w:style w:type="character" w:customStyle="1" w:styleId="WW8Num257z0">
    <w:name w:val="WW8Num257z0"/>
    <w:rsid w:val="009A68FB"/>
    <w:rPr>
      <w:rFonts w:ascii="Symbol" w:hAnsi="Symbol"/>
    </w:rPr>
  </w:style>
  <w:style w:type="character" w:customStyle="1" w:styleId="WW8Num257z1">
    <w:name w:val="WW8Num257z1"/>
    <w:rsid w:val="009A68FB"/>
    <w:rPr>
      <w:rFonts w:ascii="Courier New" w:hAnsi="Courier New" w:cs="Lucida Console"/>
    </w:rPr>
  </w:style>
  <w:style w:type="character" w:customStyle="1" w:styleId="WW8Num257z2">
    <w:name w:val="WW8Num257z2"/>
    <w:rsid w:val="009A68FB"/>
    <w:rPr>
      <w:rFonts w:ascii="Wingdings" w:hAnsi="Wingdings"/>
    </w:rPr>
  </w:style>
  <w:style w:type="character" w:customStyle="1" w:styleId="WW8Num259z0">
    <w:name w:val="WW8Num259z0"/>
    <w:rsid w:val="009A68FB"/>
    <w:rPr>
      <w:rFonts w:ascii="Times New Roman" w:hAnsi="Times New Roman"/>
    </w:rPr>
  </w:style>
  <w:style w:type="character" w:customStyle="1" w:styleId="WW8Num262z0">
    <w:name w:val="WW8Num262z0"/>
    <w:rsid w:val="009A68FB"/>
    <w:rPr>
      <w:rFonts w:ascii="Symbol" w:hAnsi="Symbol"/>
    </w:rPr>
  </w:style>
  <w:style w:type="character" w:customStyle="1" w:styleId="WW8Num263z0">
    <w:name w:val="WW8Num263z0"/>
    <w:rsid w:val="009A68FB"/>
    <w:rPr>
      <w:rFonts w:ascii="Wingdings" w:hAnsi="Wingdings"/>
    </w:rPr>
  </w:style>
  <w:style w:type="character" w:customStyle="1" w:styleId="WW8Num266z0">
    <w:name w:val="WW8Num266z0"/>
    <w:rsid w:val="009A68FB"/>
    <w:rPr>
      <w:rFonts w:ascii="Symbol" w:hAnsi="Symbol"/>
    </w:rPr>
  </w:style>
  <w:style w:type="character" w:customStyle="1" w:styleId="WW8Num267z0">
    <w:name w:val="WW8Num267z0"/>
    <w:rsid w:val="009A68FB"/>
    <w:rPr>
      <w:rFonts w:ascii="Symbol" w:hAnsi="Symbol"/>
    </w:rPr>
  </w:style>
  <w:style w:type="character" w:customStyle="1" w:styleId="WW8Num268z0">
    <w:name w:val="WW8Num268z0"/>
    <w:rsid w:val="009A68FB"/>
    <w:rPr>
      <w:rFonts w:ascii="Wingdings" w:hAnsi="Wingdings"/>
    </w:rPr>
  </w:style>
  <w:style w:type="character" w:customStyle="1" w:styleId="WW8Num268z1">
    <w:name w:val="WW8Num268z1"/>
    <w:rsid w:val="009A68FB"/>
    <w:rPr>
      <w:rFonts w:ascii="Courier New" w:hAnsi="Courier New"/>
    </w:rPr>
  </w:style>
  <w:style w:type="character" w:customStyle="1" w:styleId="WW8Num268z3">
    <w:name w:val="WW8Num268z3"/>
    <w:rsid w:val="009A68FB"/>
    <w:rPr>
      <w:rFonts w:ascii="Symbol" w:hAnsi="Symbol"/>
    </w:rPr>
  </w:style>
  <w:style w:type="character" w:customStyle="1" w:styleId="WW8Num269z0">
    <w:name w:val="WW8Num269z0"/>
    <w:rsid w:val="009A68FB"/>
    <w:rPr>
      <w:rFonts w:ascii="Symbol" w:hAnsi="Symbol"/>
    </w:rPr>
  </w:style>
  <w:style w:type="character" w:customStyle="1" w:styleId="WW8Num270z0">
    <w:name w:val="WW8Num270z0"/>
    <w:rsid w:val="009A68FB"/>
    <w:rPr>
      <w:rFonts w:ascii="Times New Roman" w:hAnsi="Times New Roman"/>
    </w:rPr>
  </w:style>
  <w:style w:type="character" w:customStyle="1" w:styleId="WW8Num271z0">
    <w:name w:val="WW8Num271z0"/>
    <w:rsid w:val="009A68FB"/>
    <w:rPr>
      <w:rFonts w:ascii="Symbol" w:hAnsi="Symbol"/>
    </w:rPr>
  </w:style>
  <w:style w:type="character" w:customStyle="1" w:styleId="WW8Num271z1">
    <w:name w:val="WW8Num271z1"/>
    <w:rsid w:val="009A68FB"/>
    <w:rPr>
      <w:rFonts w:ascii="Courier New" w:hAnsi="Courier New" w:cs="Wingdings"/>
    </w:rPr>
  </w:style>
  <w:style w:type="character" w:customStyle="1" w:styleId="WW8Num271z2">
    <w:name w:val="WW8Num271z2"/>
    <w:rsid w:val="009A68FB"/>
    <w:rPr>
      <w:rFonts w:ascii="Wingdings" w:hAnsi="Wingdings"/>
    </w:rPr>
  </w:style>
  <w:style w:type="character" w:customStyle="1" w:styleId="WW8Num273z0">
    <w:name w:val="WW8Num273z0"/>
    <w:rsid w:val="009A68FB"/>
    <w:rPr>
      <w:rFonts w:ascii="Symbol" w:hAnsi="Symbol"/>
    </w:rPr>
  </w:style>
  <w:style w:type="character" w:customStyle="1" w:styleId="WW8Num275z0">
    <w:name w:val="WW8Num275z0"/>
    <w:rsid w:val="009A68FB"/>
    <w:rPr>
      <w:rFonts w:ascii="Wingdings" w:hAnsi="Wingdings"/>
    </w:rPr>
  </w:style>
  <w:style w:type="character" w:customStyle="1" w:styleId="WW8Num275z1">
    <w:name w:val="WW8Num275z1"/>
    <w:rsid w:val="009A68FB"/>
    <w:rPr>
      <w:rFonts w:ascii="Courier New" w:hAnsi="Courier New"/>
    </w:rPr>
  </w:style>
  <w:style w:type="character" w:customStyle="1" w:styleId="WW8Num275z3">
    <w:name w:val="WW8Num275z3"/>
    <w:rsid w:val="009A68FB"/>
    <w:rPr>
      <w:rFonts w:ascii="Symbol" w:hAnsi="Symbol"/>
    </w:rPr>
  </w:style>
  <w:style w:type="character" w:customStyle="1" w:styleId="WW8Num276z0">
    <w:name w:val="WW8Num276z0"/>
    <w:rsid w:val="009A68FB"/>
    <w:rPr>
      <w:rFonts w:ascii="Times New Roman" w:hAnsi="Times New Roman"/>
    </w:rPr>
  </w:style>
  <w:style w:type="character" w:customStyle="1" w:styleId="WW8Num277z0">
    <w:name w:val="WW8Num277z0"/>
    <w:rsid w:val="009A68FB"/>
    <w:rPr>
      <w:rFonts w:ascii="Symbol" w:hAnsi="Symbol"/>
    </w:rPr>
  </w:style>
  <w:style w:type="character" w:customStyle="1" w:styleId="WW8Num277z1">
    <w:name w:val="WW8Num277z1"/>
    <w:rsid w:val="009A68FB"/>
    <w:rPr>
      <w:rFonts w:ascii="Courier New" w:hAnsi="Courier New" w:cs="Wingdings"/>
    </w:rPr>
  </w:style>
  <w:style w:type="character" w:customStyle="1" w:styleId="WW8Num277z2">
    <w:name w:val="WW8Num277z2"/>
    <w:rsid w:val="009A68FB"/>
    <w:rPr>
      <w:rFonts w:ascii="Wingdings" w:hAnsi="Wingdings"/>
    </w:rPr>
  </w:style>
  <w:style w:type="character" w:customStyle="1" w:styleId="WW8Num279z0">
    <w:name w:val="WW8Num279z0"/>
    <w:rsid w:val="009A68FB"/>
    <w:rPr>
      <w:rFonts w:ascii="Symbol" w:hAnsi="Symbol"/>
    </w:rPr>
  </w:style>
  <w:style w:type="character" w:customStyle="1" w:styleId="WW8Num280z0">
    <w:name w:val="WW8Num280z0"/>
    <w:rsid w:val="009A68FB"/>
    <w:rPr>
      <w:rFonts w:ascii="Wingdings" w:hAnsi="Wingdings"/>
    </w:rPr>
  </w:style>
  <w:style w:type="character" w:customStyle="1" w:styleId="WW8Num280z1">
    <w:name w:val="WW8Num280z1"/>
    <w:rsid w:val="009A68FB"/>
    <w:rPr>
      <w:rFonts w:ascii="Courier New" w:hAnsi="Courier New"/>
    </w:rPr>
  </w:style>
  <w:style w:type="character" w:customStyle="1" w:styleId="WW8Num280z3">
    <w:name w:val="WW8Num280z3"/>
    <w:rsid w:val="009A68FB"/>
    <w:rPr>
      <w:rFonts w:ascii="Symbol" w:hAnsi="Symbol"/>
    </w:rPr>
  </w:style>
  <w:style w:type="character" w:customStyle="1" w:styleId="WW8Num281z0">
    <w:name w:val="WW8Num281z0"/>
    <w:rsid w:val="009A68FB"/>
    <w:rPr>
      <w:rFonts w:ascii="Symbol" w:hAnsi="Symbol"/>
    </w:rPr>
  </w:style>
  <w:style w:type="character" w:customStyle="1" w:styleId="WW8Num282z0">
    <w:name w:val="WW8Num282z0"/>
    <w:rsid w:val="009A68FB"/>
    <w:rPr>
      <w:rFonts w:ascii="Symbol" w:hAnsi="Symbol"/>
    </w:rPr>
  </w:style>
  <w:style w:type="character" w:customStyle="1" w:styleId="WW8Num284z0">
    <w:name w:val="WW8Num284z0"/>
    <w:rsid w:val="009A68FB"/>
    <w:rPr>
      <w:rFonts w:ascii="Times New Roman" w:hAnsi="Times New Roman"/>
      <w:color w:val="000000"/>
    </w:rPr>
  </w:style>
  <w:style w:type="character" w:customStyle="1" w:styleId="WW8Num285z0">
    <w:name w:val="WW8Num285z0"/>
    <w:rsid w:val="009A68FB"/>
    <w:rPr>
      <w:rFonts w:ascii="Symbol" w:hAnsi="Symbol"/>
    </w:rPr>
  </w:style>
  <w:style w:type="character" w:customStyle="1" w:styleId="WW8Num285z1">
    <w:name w:val="WW8Num285z1"/>
    <w:rsid w:val="009A68FB"/>
    <w:rPr>
      <w:rFonts w:ascii="Courier New" w:hAnsi="Courier New" w:cs="Wingdings"/>
    </w:rPr>
  </w:style>
  <w:style w:type="character" w:customStyle="1" w:styleId="WW8Num285z2">
    <w:name w:val="WW8Num285z2"/>
    <w:rsid w:val="009A68FB"/>
    <w:rPr>
      <w:rFonts w:ascii="Wingdings" w:hAnsi="Wingdings"/>
    </w:rPr>
  </w:style>
  <w:style w:type="character" w:customStyle="1" w:styleId="WW8Num286z0">
    <w:name w:val="WW8Num286z0"/>
    <w:rsid w:val="009A68FB"/>
    <w:rPr>
      <w:rFonts w:ascii="Symbol" w:hAnsi="Symbol"/>
    </w:rPr>
  </w:style>
  <w:style w:type="character" w:customStyle="1" w:styleId="WW8Num287z0">
    <w:name w:val="WW8Num287z0"/>
    <w:rsid w:val="009A68FB"/>
    <w:rPr>
      <w:rFonts w:ascii="Symbol" w:hAnsi="Symbol"/>
    </w:rPr>
  </w:style>
  <w:style w:type="character" w:customStyle="1" w:styleId="WW8Num288z0">
    <w:name w:val="WW8Num288z0"/>
    <w:rsid w:val="009A68FB"/>
    <w:rPr>
      <w:rFonts w:ascii="Wingdings" w:hAnsi="Wingdings"/>
    </w:rPr>
  </w:style>
  <w:style w:type="character" w:customStyle="1" w:styleId="WW8Num288z1">
    <w:name w:val="WW8Num288z1"/>
    <w:rsid w:val="009A68FB"/>
    <w:rPr>
      <w:rFonts w:ascii="Courier New" w:hAnsi="Courier New"/>
    </w:rPr>
  </w:style>
  <w:style w:type="character" w:customStyle="1" w:styleId="WW8Num288z3">
    <w:name w:val="WW8Num288z3"/>
    <w:rsid w:val="009A68FB"/>
    <w:rPr>
      <w:rFonts w:ascii="Symbol" w:hAnsi="Symbol"/>
    </w:rPr>
  </w:style>
  <w:style w:type="character" w:customStyle="1" w:styleId="WW8Num289z0">
    <w:name w:val="WW8Num289z0"/>
    <w:rsid w:val="009A68FB"/>
    <w:rPr>
      <w:rFonts w:ascii="Symbol" w:hAnsi="Symbol"/>
    </w:rPr>
  </w:style>
  <w:style w:type="character" w:customStyle="1" w:styleId="WW8Num291z0">
    <w:name w:val="WW8Num291z0"/>
    <w:rsid w:val="009A68FB"/>
    <w:rPr>
      <w:rFonts w:ascii="Times New Roman" w:hAnsi="Times New Roman"/>
    </w:rPr>
  </w:style>
  <w:style w:type="character" w:customStyle="1" w:styleId="WW8Num294z0">
    <w:name w:val="WW8Num294z0"/>
    <w:rsid w:val="009A68FB"/>
    <w:rPr>
      <w:rFonts w:ascii="Symbol" w:hAnsi="Symbol"/>
    </w:rPr>
  </w:style>
  <w:style w:type="character" w:customStyle="1" w:styleId="WW8Num294z1">
    <w:name w:val="WW8Num294z1"/>
    <w:rsid w:val="009A68FB"/>
    <w:rPr>
      <w:rFonts w:ascii="Courier New" w:hAnsi="Courier New" w:cs="AvantGarde"/>
    </w:rPr>
  </w:style>
  <w:style w:type="character" w:customStyle="1" w:styleId="WW8Num294z2">
    <w:name w:val="WW8Num294z2"/>
    <w:rsid w:val="009A68FB"/>
    <w:rPr>
      <w:rFonts w:ascii="Wingdings" w:hAnsi="Wingdings"/>
    </w:rPr>
  </w:style>
  <w:style w:type="character" w:customStyle="1" w:styleId="WW8Num295z0">
    <w:name w:val="WW8Num295z0"/>
    <w:rsid w:val="009A68FB"/>
    <w:rPr>
      <w:rFonts w:ascii="Symbol" w:hAnsi="Symbol"/>
    </w:rPr>
  </w:style>
  <w:style w:type="character" w:customStyle="1" w:styleId="WW8Num297z0">
    <w:name w:val="WW8Num297z0"/>
    <w:rsid w:val="009A68FB"/>
    <w:rPr>
      <w:rFonts w:ascii="Symbol" w:hAnsi="Symbol"/>
    </w:rPr>
  </w:style>
  <w:style w:type="character" w:customStyle="1" w:styleId="WW8Num299z0">
    <w:name w:val="WW8Num299z0"/>
    <w:rsid w:val="009A68FB"/>
    <w:rPr>
      <w:rFonts w:ascii="Symbol" w:hAnsi="Symbol"/>
    </w:rPr>
  </w:style>
  <w:style w:type="character" w:customStyle="1" w:styleId="WW8Num300z0">
    <w:name w:val="WW8Num300z0"/>
    <w:rsid w:val="009A68FB"/>
    <w:rPr>
      <w:rFonts w:ascii="Symbol" w:hAnsi="Symbol"/>
    </w:rPr>
  </w:style>
  <w:style w:type="character" w:customStyle="1" w:styleId="WW8Num301z0">
    <w:name w:val="WW8Num301z0"/>
    <w:rsid w:val="009A68FB"/>
    <w:rPr>
      <w:rFonts w:ascii="Symbol" w:hAnsi="Symbol"/>
    </w:rPr>
  </w:style>
  <w:style w:type="character" w:customStyle="1" w:styleId="WW8Num301z1">
    <w:name w:val="WW8Num301z1"/>
    <w:rsid w:val="009A68FB"/>
    <w:rPr>
      <w:rFonts w:ascii="Courier New" w:hAnsi="Courier New"/>
    </w:rPr>
  </w:style>
  <w:style w:type="character" w:customStyle="1" w:styleId="WW8Num301z2">
    <w:name w:val="WW8Num301z2"/>
    <w:rsid w:val="009A68FB"/>
    <w:rPr>
      <w:rFonts w:ascii="Wingdings" w:hAnsi="Wingdings"/>
    </w:rPr>
  </w:style>
  <w:style w:type="character" w:customStyle="1" w:styleId="WW8Num302z0">
    <w:name w:val="WW8Num302z0"/>
    <w:rsid w:val="009A68FB"/>
    <w:rPr>
      <w:rFonts w:ascii="Symbol" w:hAnsi="Symbol"/>
    </w:rPr>
  </w:style>
  <w:style w:type="character" w:customStyle="1" w:styleId="WW8Num302z1">
    <w:name w:val="WW8Num302z1"/>
    <w:rsid w:val="009A68FB"/>
    <w:rPr>
      <w:rFonts w:ascii="Courier New" w:hAnsi="Courier New" w:cs="Wingdings"/>
    </w:rPr>
  </w:style>
  <w:style w:type="character" w:customStyle="1" w:styleId="WW8Num302z2">
    <w:name w:val="WW8Num302z2"/>
    <w:rsid w:val="009A68FB"/>
    <w:rPr>
      <w:rFonts w:ascii="Wingdings" w:hAnsi="Wingdings"/>
    </w:rPr>
  </w:style>
  <w:style w:type="character" w:customStyle="1" w:styleId="WW8Num304z0">
    <w:name w:val="WW8Num304z0"/>
    <w:rsid w:val="009A68FB"/>
    <w:rPr>
      <w:rFonts w:ascii="Times New Roman" w:eastAsia="Times New Roman" w:hAnsi="Times New Roman" w:cs="Times New Roman"/>
    </w:rPr>
  </w:style>
  <w:style w:type="character" w:customStyle="1" w:styleId="WW8Num304z1">
    <w:name w:val="WW8Num304z1"/>
    <w:rsid w:val="009A68FB"/>
    <w:rPr>
      <w:rFonts w:ascii="Courier New" w:hAnsi="Courier New"/>
    </w:rPr>
  </w:style>
  <w:style w:type="character" w:customStyle="1" w:styleId="WW8Num304z2">
    <w:name w:val="WW8Num304z2"/>
    <w:rsid w:val="009A68FB"/>
    <w:rPr>
      <w:rFonts w:ascii="Wingdings" w:hAnsi="Wingdings"/>
    </w:rPr>
  </w:style>
  <w:style w:type="character" w:customStyle="1" w:styleId="WW8Num304z3">
    <w:name w:val="WW8Num304z3"/>
    <w:rsid w:val="009A68FB"/>
    <w:rPr>
      <w:rFonts w:ascii="Symbol" w:hAnsi="Symbol"/>
    </w:rPr>
  </w:style>
  <w:style w:type="character" w:customStyle="1" w:styleId="WW8Num305z0">
    <w:name w:val="WW8Num305z0"/>
    <w:rsid w:val="009A68FB"/>
    <w:rPr>
      <w:rFonts w:ascii="Symbol" w:hAnsi="Symbol"/>
    </w:rPr>
  </w:style>
  <w:style w:type="character" w:customStyle="1" w:styleId="WW8Num306z0">
    <w:name w:val="WW8Num306z0"/>
    <w:rsid w:val="009A68FB"/>
    <w:rPr>
      <w:rFonts w:ascii="Times New Roman" w:hAnsi="Times New Roman" w:cs="Times New Roman"/>
    </w:rPr>
  </w:style>
  <w:style w:type="character" w:customStyle="1" w:styleId="WW8Num306z1">
    <w:name w:val="WW8Num306z1"/>
    <w:rsid w:val="009A68FB"/>
    <w:rPr>
      <w:rFonts w:ascii="Courier New" w:hAnsi="Courier New" w:cs="Lucida Console"/>
    </w:rPr>
  </w:style>
  <w:style w:type="character" w:customStyle="1" w:styleId="WW8Num306z2">
    <w:name w:val="WW8Num306z2"/>
    <w:rsid w:val="009A68FB"/>
    <w:rPr>
      <w:rFonts w:ascii="Wingdings" w:hAnsi="Wingdings"/>
    </w:rPr>
  </w:style>
  <w:style w:type="character" w:customStyle="1" w:styleId="WW8Num306z3">
    <w:name w:val="WW8Num306z3"/>
    <w:rsid w:val="009A68FB"/>
    <w:rPr>
      <w:rFonts w:ascii="Symbol" w:hAnsi="Symbol"/>
    </w:rPr>
  </w:style>
  <w:style w:type="character" w:customStyle="1" w:styleId="WW8Num307z0">
    <w:name w:val="WW8Num307z0"/>
    <w:rsid w:val="009A68FB"/>
    <w:rPr>
      <w:rFonts w:ascii="Wingdings" w:hAnsi="Wingdings"/>
    </w:rPr>
  </w:style>
  <w:style w:type="character" w:customStyle="1" w:styleId="WW8Num307z1">
    <w:name w:val="WW8Num307z1"/>
    <w:rsid w:val="009A68FB"/>
    <w:rPr>
      <w:rFonts w:ascii="Courier New" w:hAnsi="Courier New"/>
    </w:rPr>
  </w:style>
  <w:style w:type="character" w:customStyle="1" w:styleId="WW8Num307z3">
    <w:name w:val="WW8Num307z3"/>
    <w:rsid w:val="009A68FB"/>
    <w:rPr>
      <w:rFonts w:ascii="Symbol" w:hAnsi="Symbol"/>
    </w:rPr>
  </w:style>
  <w:style w:type="character" w:customStyle="1" w:styleId="WW8Num308z0">
    <w:name w:val="WW8Num308z0"/>
    <w:rsid w:val="009A68FB"/>
    <w:rPr>
      <w:rFonts w:ascii="Times New Roman" w:hAnsi="Times New Roman"/>
    </w:rPr>
  </w:style>
  <w:style w:type="character" w:customStyle="1" w:styleId="WW8Num309z0">
    <w:name w:val="WW8Num309z0"/>
    <w:rsid w:val="009A68FB"/>
    <w:rPr>
      <w:rFonts w:ascii="Symbol" w:hAnsi="Symbol"/>
    </w:rPr>
  </w:style>
  <w:style w:type="character" w:customStyle="1" w:styleId="WW8Num310z0">
    <w:name w:val="WW8Num310z0"/>
    <w:rsid w:val="009A68FB"/>
    <w:rPr>
      <w:rFonts w:ascii="Symbol" w:hAnsi="Symbol"/>
    </w:rPr>
  </w:style>
  <w:style w:type="character" w:customStyle="1" w:styleId="WW8Num312z0">
    <w:name w:val="WW8Num312z0"/>
    <w:rsid w:val="009A68FB"/>
    <w:rPr>
      <w:rFonts w:ascii="Times New Roman" w:hAnsi="Times New Roman"/>
    </w:rPr>
  </w:style>
  <w:style w:type="character" w:customStyle="1" w:styleId="WW8Num314z0">
    <w:name w:val="WW8Num314z0"/>
    <w:rsid w:val="009A68FB"/>
    <w:rPr>
      <w:rFonts w:ascii="Symbol" w:hAnsi="Symbol"/>
    </w:rPr>
  </w:style>
  <w:style w:type="character" w:customStyle="1" w:styleId="WW8Num315z0">
    <w:name w:val="WW8Num315z0"/>
    <w:rsid w:val="009A68FB"/>
    <w:rPr>
      <w:rFonts w:ascii="Wingdings" w:hAnsi="Wingdings"/>
    </w:rPr>
  </w:style>
  <w:style w:type="character" w:customStyle="1" w:styleId="WW8Num315z1">
    <w:name w:val="WW8Num315z1"/>
    <w:rsid w:val="009A68FB"/>
    <w:rPr>
      <w:rFonts w:ascii="Courier New" w:hAnsi="Courier New"/>
    </w:rPr>
  </w:style>
  <w:style w:type="character" w:customStyle="1" w:styleId="WW8Num315z3">
    <w:name w:val="WW8Num315z3"/>
    <w:rsid w:val="009A68FB"/>
    <w:rPr>
      <w:rFonts w:ascii="Symbol" w:hAnsi="Symbol"/>
    </w:rPr>
  </w:style>
  <w:style w:type="character" w:customStyle="1" w:styleId="WW8Num317z0">
    <w:name w:val="WW8Num317z0"/>
    <w:rsid w:val="009A68FB"/>
    <w:rPr>
      <w:rFonts w:ascii="Symbol" w:hAnsi="Symbol"/>
    </w:rPr>
  </w:style>
  <w:style w:type="character" w:customStyle="1" w:styleId="WW8Num320z0">
    <w:name w:val="WW8Num320z0"/>
    <w:rsid w:val="009A68FB"/>
    <w:rPr>
      <w:rFonts w:ascii="Symbol" w:hAnsi="Symbol"/>
    </w:rPr>
  </w:style>
  <w:style w:type="character" w:customStyle="1" w:styleId="WW8Num320z1">
    <w:name w:val="WW8Num320z1"/>
    <w:rsid w:val="009A68FB"/>
    <w:rPr>
      <w:rFonts w:ascii="Courier New" w:hAnsi="Courier New" w:cs="Lucida Console"/>
    </w:rPr>
  </w:style>
  <w:style w:type="character" w:customStyle="1" w:styleId="WW8Num320z2">
    <w:name w:val="WW8Num320z2"/>
    <w:rsid w:val="009A68FB"/>
    <w:rPr>
      <w:rFonts w:ascii="Wingdings" w:hAnsi="Wingdings"/>
    </w:rPr>
  </w:style>
  <w:style w:type="character" w:customStyle="1" w:styleId="WW8Num325z0">
    <w:name w:val="WW8Num325z0"/>
    <w:rsid w:val="009A68FB"/>
    <w:rPr>
      <w:rFonts w:ascii="Wingdings" w:hAnsi="Wingdings"/>
    </w:rPr>
  </w:style>
  <w:style w:type="character" w:customStyle="1" w:styleId="WW8Num326z0">
    <w:name w:val="WW8Num326z0"/>
    <w:rsid w:val="009A68FB"/>
    <w:rPr>
      <w:rFonts w:ascii="Symbol" w:hAnsi="Symbol"/>
    </w:rPr>
  </w:style>
  <w:style w:type="character" w:customStyle="1" w:styleId="WW8Num328z0">
    <w:name w:val="WW8Num328z0"/>
    <w:rsid w:val="009A68FB"/>
    <w:rPr>
      <w:rFonts w:ascii="Symbol" w:hAnsi="Symbol"/>
      <w:color w:val="auto"/>
    </w:rPr>
  </w:style>
  <w:style w:type="character" w:customStyle="1" w:styleId="WW8Num329z0">
    <w:name w:val="WW8Num329z0"/>
    <w:rsid w:val="009A68FB"/>
    <w:rPr>
      <w:rFonts w:ascii="Symbol" w:hAnsi="Symbol"/>
    </w:rPr>
  </w:style>
  <w:style w:type="character" w:customStyle="1" w:styleId="WW8Num329z1">
    <w:name w:val="WW8Num329z1"/>
    <w:rsid w:val="009A68FB"/>
    <w:rPr>
      <w:rFonts w:ascii="Courier New" w:hAnsi="Courier New" w:cs="Lucida Console"/>
    </w:rPr>
  </w:style>
  <w:style w:type="character" w:customStyle="1" w:styleId="WW8Num329z2">
    <w:name w:val="WW8Num329z2"/>
    <w:rsid w:val="009A68FB"/>
    <w:rPr>
      <w:rFonts w:ascii="Wingdings" w:hAnsi="Wingdings"/>
    </w:rPr>
  </w:style>
  <w:style w:type="character" w:customStyle="1" w:styleId="WW8Num330z0">
    <w:name w:val="WW8Num330z0"/>
    <w:rsid w:val="009A68FB"/>
    <w:rPr>
      <w:rFonts w:ascii="Wingdings" w:hAnsi="Wingdings"/>
    </w:rPr>
  </w:style>
  <w:style w:type="character" w:customStyle="1" w:styleId="WW8Num331z0">
    <w:name w:val="WW8Num331z0"/>
    <w:rsid w:val="009A68FB"/>
    <w:rPr>
      <w:rFonts w:ascii="Symbol" w:hAnsi="Symbol"/>
    </w:rPr>
  </w:style>
  <w:style w:type="character" w:customStyle="1" w:styleId="WW8Num332z0">
    <w:name w:val="WW8Num332z0"/>
    <w:rsid w:val="009A68FB"/>
    <w:rPr>
      <w:rFonts w:ascii="Symbol" w:hAnsi="Symbol"/>
    </w:rPr>
  </w:style>
  <w:style w:type="character" w:customStyle="1" w:styleId="WW8Num333z0">
    <w:name w:val="WW8Num333z0"/>
    <w:rsid w:val="009A68FB"/>
    <w:rPr>
      <w:rFonts w:ascii="Times New Roman" w:hAnsi="Times New Roman"/>
    </w:rPr>
  </w:style>
  <w:style w:type="character" w:customStyle="1" w:styleId="WW8Num334z0">
    <w:name w:val="WW8Num334z0"/>
    <w:rsid w:val="009A68FB"/>
    <w:rPr>
      <w:rFonts w:ascii="Symbol" w:hAnsi="Symbol"/>
    </w:rPr>
  </w:style>
  <w:style w:type="character" w:customStyle="1" w:styleId="WW8Num334z1">
    <w:name w:val="WW8Num334z1"/>
    <w:rsid w:val="009A68FB"/>
    <w:rPr>
      <w:rFonts w:ascii="Courier New" w:hAnsi="Courier New"/>
    </w:rPr>
  </w:style>
  <w:style w:type="character" w:customStyle="1" w:styleId="WW8Num334z2">
    <w:name w:val="WW8Num334z2"/>
    <w:rsid w:val="009A68FB"/>
    <w:rPr>
      <w:rFonts w:ascii="Wingdings" w:hAnsi="Wingdings"/>
    </w:rPr>
  </w:style>
  <w:style w:type="character" w:customStyle="1" w:styleId="WW8Num338z0">
    <w:name w:val="WW8Num338z0"/>
    <w:rsid w:val="009A68FB"/>
    <w:rPr>
      <w:rFonts w:ascii="Symbol" w:hAnsi="Symbol"/>
    </w:rPr>
  </w:style>
  <w:style w:type="character" w:customStyle="1" w:styleId="WW8Num340z0">
    <w:name w:val="WW8Num340z0"/>
    <w:rsid w:val="009A68FB"/>
    <w:rPr>
      <w:rFonts w:ascii="Symbol" w:hAnsi="Symbol"/>
    </w:rPr>
  </w:style>
  <w:style w:type="character" w:customStyle="1" w:styleId="WW8Num341z0">
    <w:name w:val="WW8Num341z0"/>
    <w:rsid w:val="009A68FB"/>
    <w:rPr>
      <w:rFonts w:ascii="Symbol" w:hAnsi="Symbol"/>
    </w:rPr>
  </w:style>
  <w:style w:type="character" w:customStyle="1" w:styleId="WW8Num343z0">
    <w:name w:val="WW8Num343z0"/>
    <w:rsid w:val="009A68FB"/>
    <w:rPr>
      <w:rFonts w:ascii="Wingdings" w:hAnsi="Wingdings"/>
    </w:rPr>
  </w:style>
  <w:style w:type="character" w:customStyle="1" w:styleId="WW8Num345z0">
    <w:name w:val="WW8Num345z0"/>
    <w:rsid w:val="009A68FB"/>
    <w:rPr>
      <w:rFonts w:ascii="Wingdings" w:hAnsi="Wingdings"/>
    </w:rPr>
  </w:style>
  <w:style w:type="character" w:customStyle="1" w:styleId="WW8Num346z0">
    <w:name w:val="WW8Num346z0"/>
    <w:rsid w:val="009A68FB"/>
    <w:rPr>
      <w:rFonts w:ascii="Times New Roman" w:hAnsi="Times New Roman" w:cs="Times New Roman"/>
    </w:rPr>
  </w:style>
  <w:style w:type="character" w:customStyle="1" w:styleId="WW8Num346z1">
    <w:name w:val="WW8Num346z1"/>
    <w:rsid w:val="009A68FB"/>
    <w:rPr>
      <w:rFonts w:ascii="Courier New" w:hAnsi="Courier New" w:cs="Lucida Console"/>
    </w:rPr>
  </w:style>
  <w:style w:type="character" w:customStyle="1" w:styleId="WW8Num346z2">
    <w:name w:val="WW8Num346z2"/>
    <w:rsid w:val="009A68FB"/>
    <w:rPr>
      <w:rFonts w:ascii="Wingdings" w:hAnsi="Wingdings"/>
    </w:rPr>
  </w:style>
  <w:style w:type="character" w:customStyle="1" w:styleId="WW8Num346z3">
    <w:name w:val="WW8Num346z3"/>
    <w:rsid w:val="009A68FB"/>
    <w:rPr>
      <w:rFonts w:ascii="Symbol" w:hAnsi="Symbol"/>
    </w:rPr>
  </w:style>
  <w:style w:type="character" w:customStyle="1" w:styleId="WW8Num348z0">
    <w:name w:val="WW8Num348z0"/>
    <w:rsid w:val="009A68FB"/>
    <w:rPr>
      <w:rFonts w:ascii="AvantGarde" w:hAnsi="AvantGarde"/>
      <w:b w:val="0"/>
      <w:i w:val="0"/>
      <w:sz w:val="20"/>
      <w:u w:val="none"/>
    </w:rPr>
  </w:style>
  <w:style w:type="character" w:customStyle="1" w:styleId="WW8Num349z0">
    <w:name w:val="WW8Num349z0"/>
    <w:rsid w:val="009A68FB"/>
    <w:rPr>
      <w:rFonts w:ascii="Symbol" w:hAnsi="Symbol"/>
    </w:rPr>
  </w:style>
  <w:style w:type="character" w:customStyle="1" w:styleId="WW8Num350z0">
    <w:name w:val="WW8Num350z0"/>
    <w:rsid w:val="009A68FB"/>
    <w:rPr>
      <w:rFonts w:ascii="Wingdings" w:hAnsi="Wingdings"/>
    </w:rPr>
  </w:style>
  <w:style w:type="character" w:customStyle="1" w:styleId="WW8Num350z1">
    <w:name w:val="WW8Num350z1"/>
    <w:rsid w:val="009A68FB"/>
    <w:rPr>
      <w:rFonts w:ascii="Courier New" w:hAnsi="Courier New"/>
    </w:rPr>
  </w:style>
  <w:style w:type="character" w:customStyle="1" w:styleId="WW8Num350z3">
    <w:name w:val="WW8Num350z3"/>
    <w:rsid w:val="009A68FB"/>
    <w:rPr>
      <w:rFonts w:ascii="Symbol" w:hAnsi="Symbol"/>
    </w:rPr>
  </w:style>
  <w:style w:type="character" w:customStyle="1" w:styleId="WW8Num351z0">
    <w:name w:val="WW8Num351z0"/>
    <w:rsid w:val="009A68FB"/>
    <w:rPr>
      <w:rFonts w:ascii="Times New Roman" w:hAnsi="Times New Roman"/>
    </w:rPr>
  </w:style>
  <w:style w:type="character" w:customStyle="1" w:styleId="WW8Num352z0">
    <w:name w:val="WW8Num352z0"/>
    <w:rsid w:val="009A68FB"/>
    <w:rPr>
      <w:rFonts w:ascii="Times New Roman" w:hAnsi="Times New Roman" w:cs="Times New Roman"/>
    </w:rPr>
  </w:style>
  <w:style w:type="character" w:customStyle="1" w:styleId="WW8Num352z1">
    <w:name w:val="WW8Num352z1"/>
    <w:rsid w:val="009A68FB"/>
    <w:rPr>
      <w:rFonts w:ascii="Courier New" w:hAnsi="Courier New" w:cs="Lucida Console"/>
    </w:rPr>
  </w:style>
  <w:style w:type="character" w:customStyle="1" w:styleId="WW8Num352z2">
    <w:name w:val="WW8Num352z2"/>
    <w:rsid w:val="009A68FB"/>
    <w:rPr>
      <w:rFonts w:ascii="Wingdings" w:hAnsi="Wingdings"/>
    </w:rPr>
  </w:style>
  <w:style w:type="character" w:customStyle="1" w:styleId="WW8Num352z3">
    <w:name w:val="WW8Num352z3"/>
    <w:rsid w:val="009A68FB"/>
    <w:rPr>
      <w:rFonts w:ascii="Symbol" w:hAnsi="Symbol"/>
    </w:rPr>
  </w:style>
  <w:style w:type="character" w:customStyle="1" w:styleId="WW8Num353z0">
    <w:name w:val="WW8Num353z0"/>
    <w:rsid w:val="009A68FB"/>
    <w:rPr>
      <w:rFonts w:ascii="Symbol" w:hAnsi="Symbol"/>
      <w:color w:val="auto"/>
    </w:rPr>
  </w:style>
  <w:style w:type="character" w:customStyle="1" w:styleId="WW8Num357z0">
    <w:name w:val="WW8Num357z0"/>
    <w:rsid w:val="009A68FB"/>
    <w:rPr>
      <w:rFonts w:ascii="Wingdings" w:hAnsi="Wingdings"/>
    </w:rPr>
  </w:style>
  <w:style w:type="character" w:customStyle="1" w:styleId="WW8Num358z0">
    <w:name w:val="WW8Num358z0"/>
    <w:rsid w:val="009A68FB"/>
    <w:rPr>
      <w:rFonts w:ascii="StarSymbol" w:hAnsi="StarSymbol"/>
    </w:rPr>
  </w:style>
  <w:style w:type="character" w:customStyle="1" w:styleId="WW8Num359z0">
    <w:name w:val="WW8Num359z0"/>
    <w:rsid w:val="009A68FB"/>
    <w:rPr>
      <w:rFonts w:ascii="Symbol" w:hAnsi="Symbol"/>
    </w:rPr>
  </w:style>
  <w:style w:type="character" w:customStyle="1" w:styleId="WW8Num359z1">
    <w:name w:val="WW8Num359z1"/>
    <w:rsid w:val="009A68FB"/>
    <w:rPr>
      <w:rFonts w:ascii="Courier New" w:hAnsi="Courier New" w:cs="Lucida Console"/>
    </w:rPr>
  </w:style>
  <w:style w:type="character" w:customStyle="1" w:styleId="WW8Num359z2">
    <w:name w:val="WW8Num359z2"/>
    <w:rsid w:val="009A68FB"/>
    <w:rPr>
      <w:rFonts w:ascii="Wingdings" w:hAnsi="Wingdings"/>
    </w:rPr>
  </w:style>
  <w:style w:type="character" w:customStyle="1" w:styleId="WW8Num360z0">
    <w:name w:val="WW8Num360z0"/>
    <w:rsid w:val="009A68FB"/>
    <w:rPr>
      <w:rFonts w:ascii="Wingdings" w:hAnsi="Wingdings"/>
    </w:rPr>
  </w:style>
  <w:style w:type="character" w:customStyle="1" w:styleId="WW8Num362z0">
    <w:name w:val="WW8Num362z0"/>
    <w:rsid w:val="009A68FB"/>
    <w:rPr>
      <w:rFonts w:ascii="Symbol" w:hAnsi="Symbol"/>
    </w:rPr>
  </w:style>
  <w:style w:type="character" w:customStyle="1" w:styleId="WW8Num364z0">
    <w:name w:val="WW8Num364z0"/>
    <w:rsid w:val="009A68FB"/>
    <w:rPr>
      <w:rFonts w:ascii="Symbol" w:hAnsi="Symbol"/>
    </w:rPr>
  </w:style>
  <w:style w:type="character" w:customStyle="1" w:styleId="WW8Num365z0">
    <w:name w:val="WW8Num365z0"/>
    <w:rsid w:val="009A68FB"/>
    <w:rPr>
      <w:rFonts w:ascii="Wingdings" w:hAnsi="Wingdings"/>
    </w:rPr>
  </w:style>
  <w:style w:type="character" w:customStyle="1" w:styleId="WW8Num367z0">
    <w:name w:val="WW8Num367z0"/>
    <w:rsid w:val="009A68FB"/>
    <w:rPr>
      <w:rFonts w:ascii="Symbol" w:hAnsi="Symbol"/>
    </w:rPr>
  </w:style>
  <w:style w:type="character" w:customStyle="1" w:styleId="WW8Num370z0">
    <w:name w:val="WW8Num370z0"/>
    <w:rsid w:val="009A68FB"/>
    <w:rPr>
      <w:rFonts w:ascii="Symbol" w:hAnsi="Symbol"/>
    </w:rPr>
  </w:style>
  <w:style w:type="character" w:customStyle="1" w:styleId="WW8Num371z0">
    <w:name w:val="WW8Num371z0"/>
    <w:rsid w:val="009A68FB"/>
    <w:rPr>
      <w:rFonts w:ascii="Times New Roman" w:hAnsi="Times New Roman"/>
    </w:rPr>
  </w:style>
  <w:style w:type="character" w:customStyle="1" w:styleId="WW8Num372z0">
    <w:name w:val="WW8Num372z0"/>
    <w:rsid w:val="009A68FB"/>
    <w:rPr>
      <w:rFonts w:ascii="Symbol" w:hAnsi="Symbol"/>
    </w:rPr>
  </w:style>
  <w:style w:type="character" w:customStyle="1" w:styleId="WW8Num374z0">
    <w:name w:val="WW8Num374z0"/>
    <w:rsid w:val="009A68FB"/>
    <w:rPr>
      <w:rFonts w:ascii="Times New Roman" w:hAnsi="Times New Roman"/>
    </w:rPr>
  </w:style>
  <w:style w:type="character" w:customStyle="1" w:styleId="WW8Num375z0">
    <w:name w:val="WW8Num375z0"/>
    <w:rsid w:val="009A68FB"/>
    <w:rPr>
      <w:rFonts w:ascii="Symbol" w:hAnsi="Symbol"/>
    </w:rPr>
  </w:style>
  <w:style w:type="character" w:customStyle="1" w:styleId="WW8Num376z0">
    <w:name w:val="WW8Num376z0"/>
    <w:rsid w:val="009A68FB"/>
    <w:rPr>
      <w:rFonts w:ascii="Symbol" w:hAnsi="Symbol"/>
    </w:rPr>
  </w:style>
  <w:style w:type="character" w:customStyle="1" w:styleId="WW8Num377z0">
    <w:name w:val="WW8Num377z0"/>
    <w:rsid w:val="009A68FB"/>
    <w:rPr>
      <w:rFonts w:ascii="Symbol" w:hAnsi="Symbol"/>
    </w:rPr>
  </w:style>
  <w:style w:type="character" w:customStyle="1" w:styleId="WW8Num378z0">
    <w:name w:val="WW8Num378z0"/>
    <w:rsid w:val="009A68FB"/>
    <w:rPr>
      <w:rFonts w:ascii="Wingdings" w:hAnsi="Wingdings"/>
    </w:rPr>
  </w:style>
  <w:style w:type="character" w:customStyle="1" w:styleId="WW8Num380z0">
    <w:name w:val="WW8Num380z0"/>
    <w:rsid w:val="009A68FB"/>
    <w:rPr>
      <w:rFonts w:ascii="Wingdings" w:hAnsi="Wingdings"/>
    </w:rPr>
  </w:style>
  <w:style w:type="character" w:customStyle="1" w:styleId="WW8Num381z0">
    <w:name w:val="WW8Num381z0"/>
    <w:rsid w:val="009A68FB"/>
    <w:rPr>
      <w:rFonts w:ascii="Symbol" w:hAnsi="Symbol"/>
    </w:rPr>
  </w:style>
  <w:style w:type="character" w:customStyle="1" w:styleId="WW8Num381z1">
    <w:name w:val="WW8Num381z1"/>
    <w:rsid w:val="009A68FB"/>
    <w:rPr>
      <w:rFonts w:ascii="Courier New" w:hAnsi="Courier New" w:cs="Wingdings"/>
    </w:rPr>
  </w:style>
  <w:style w:type="character" w:customStyle="1" w:styleId="WW8Num381z2">
    <w:name w:val="WW8Num381z2"/>
    <w:rsid w:val="009A68FB"/>
    <w:rPr>
      <w:rFonts w:ascii="Wingdings" w:hAnsi="Wingdings"/>
    </w:rPr>
  </w:style>
  <w:style w:type="character" w:customStyle="1" w:styleId="WW8Num382z0">
    <w:name w:val="WW8Num382z0"/>
    <w:rsid w:val="009A68FB"/>
    <w:rPr>
      <w:rFonts w:ascii="Symbol" w:hAnsi="Symbol"/>
    </w:rPr>
  </w:style>
  <w:style w:type="character" w:customStyle="1" w:styleId="WW8Num385z0">
    <w:name w:val="WW8Num385z0"/>
    <w:rsid w:val="009A68FB"/>
    <w:rPr>
      <w:rFonts w:ascii="Times New Roman" w:hAnsi="Times New Roman"/>
    </w:rPr>
  </w:style>
  <w:style w:type="character" w:customStyle="1" w:styleId="WW8Num387z0">
    <w:name w:val="WW8Num387z0"/>
    <w:rsid w:val="009A68FB"/>
    <w:rPr>
      <w:rFonts w:ascii="Symbol" w:hAnsi="Symbol"/>
    </w:rPr>
  </w:style>
  <w:style w:type="character" w:customStyle="1" w:styleId="WW8Num389z0">
    <w:name w:val="WW8Num389z0"/>
    <w:rsid w:val="009A68FB"/>
    <w:rPr>
      <w:rFonts w:ascii="Symbol" w:hAnsi="Symbol"/>
    </w:rPr>
  </w:style>
  <w:style w:type="character" w:customStyle="1" w:styleId="WW8Num389z1">
    <w:name w:val="WW8Num389z1"/>
    <w:rsid w:val="009A68FB"/>
    <w:rPr>
      <w:rFonts w:ascii="Courier New" w:hAnsi="Courier New" w:cs="Lucida Console"/>
    </w:rPr>
  </w:style>
  <w:style w:type="character" w:customStyle="1" w:styleId="WW8Num389z2">
    <w:name w:val="WW8Num389z2"/>
    <w:rsid w:val="009A68FB"/>
    <w:rPr>
      <w:rFonts w:ascii="Wingdings" w:hAnsi="Wingdings"/>
    </w:rPr>
  </w:style>
  <w:style w:type="character" w:customStyle="1" w:styleId="WW8Num390z0">
    <w:name w:val="WW8Num390z0"/>
    <w:rsid w:val="009A68FB"/>
    <w:rPr>
      <w:rFonts w:ascii="Times New Roman" w:hAnsi="Times New Roman" w:cs="Times New Roman"/>
    </w:rPr>
  </w:style>
  <w:style w:type="character" w:customStyle="1" w:styleId="WW8Num390z1">
    <w:name w:val="WW8Num390z1"/>
    <w:rsid w:val="009A68FB"/>
    <w:rPr>
      <w:rFonts w:ascii="Courier New" w:hAnsi="Courier New" w:cs="Lucida Console"/>
    </w:rPr>
  </w:style>
  <w:style w:type="character" w:customStyle="1" w:styleId="WW8Num390z2">
    <w:name w:val="WW8Num390z2"/>
    <w:rsid w:val="009A68FB"/>
    <w:rPr>
      <w:rFonts w:ascii="Wingdings" w:hAnsi="Wingdings"/>
    </w:rPr>
  </w:style>
  <w:style w:type="character" w:customStyle="1" w:styleId="WW8Num390z3">
    <w:name w:val="WW8Num390z3"/>
    <w:rsid w:val="009A68FB"/>
    <w:rPr>
      <w:rFonts w:ascii="Symbol" w:hAnsi="Symbol"/>
    </w:rPr>
  </w:style>
  <w:style w:type="character" w:customStyle="1" w:styleId="WW8Num395z0">
    <w:name w:val="WW8Num395z0"/>
    <w:rsid w:val="009A68FB"/>
    <w:rPr>
      <w:rFonts w:ascii="Symbol" w:hAnsi="Symbol"/>
    </w:rPr>
  </w:style>
  <w:style w:type="character" w:customStyle="1" w:styleId="WW8Num395z1">
    <w:name w:val="WW8Num395z1"/>
    <w:rsid w:val="009A68FB"/>
    <w:rPr>
      <w:rFonts w:ascii="Courier New" w:hAnsi="Courier New" w:cs="Lucida Console"/>
    </w:rPr>
  </w:style>
  <w:style w:type="character" w:customStyle="1" w:styleId="WW8Num395z2">
    <w:name w:val="WW8Num395z2"/>
    <w:rsid w:val="009A68FB"/>
    <w:rPr>
      <w:rFonts w:ascii="Wingdings" w:hAnsi="Wingdings"/>
    </w:rPr>
  </w:style>
  <w:style w:type="character" w:customStyle="1" w:styleId="WW8Num396z0">
    <w:name w:val="WW8Num396z0"/>
    <w:rsid w:val="009A68FB"/>
    <w:rPr>
      <w:rFonts w:ascii="Symbol" w:hAnsi="Symbol"/>
    </w:rPr>
  </w:style>
  <w:style w:type="character" w:customStyle="1" w:styleId="WW8Num397z0">
    <w:name w:val="WW8Num397z0"/>
    <w:rsid w:val="009A68FB"/>
    <w:rPr>
      <w:rFonts w:ascii="Times New Roman" w:hAnsi="Times New Roman"/>
    </w:rPr>
  </w:style>
  <w:style w:type="character" w:customStyle="1" w:styleId="WW8Num398z0">
    <w:name w:val="WW8Num398z0"/>
    <w:rsid w:val="009A68FB"/>
    <w:rPr>
      <w:rFonts w:ascii="Symbol" w:hAnsi="Symbol"/>
    </w:rPr>
  </w:style>
  <w:style w:type="character" w:customStyle="1" w:styleId="WW8Num398z1">
    <w:name w:val="WW8Num398z1"/>
    <w:rsid w:val="009A68FB"/>
    <w:rPr>
      <w:rFonts w:ascii="Courier New" w:hAnsi="Courier New" w:cs="Lucida Console"/>
    </w:rPr>
  </w:style>
  <w:style w:type="character" w:customStyle="1" w:styleId="WW8Num398z2">
    <w:name w:val="WW8Num398z2"/>
    <w:rsid w:val="009A68FB"/>
    <w:rPr>
      <w:rFonts w:ascii="Wingdings" w:hAnsi="Wingdings"/>
    </w:rPr>
  </w:style>
  <w:style w:type="character" w:customStyle="1" w:styleId="WW8Num406z0">
    <w:name w:val="WW8Num406z0"/>
    <w:rsid w:val="009A68FB"/>
    <w:rPr>
      <w:rFonts w:ascii="Wingdings" w:hAnsi="Wingdings"/>
    </w:rPr>
  </w:style>
  <w:style w:type="character" w:customStyle="1" w:styleId="WW8Num408z0">
    <w:name w:val="WW8Num408z0"/>
    <w:rsid w:val="009A68FB"/>
    <w:rPr>
      <w:rFonts w:ascii="Times New Roman" w:eastAsia="Times New Roman" w:hAnsi="Times New Roman" w:cs="Times New Roman"/>
    </w:rPr>
  </w:style>
  <w:style w:type="character" w:customStyle="1" w:styleId="WW8Num408z1">
    <w:name w:val="WW8Num408z1"/>
    <w:rsid w:val="009A68FB"/>
    <w:rPr>
      <w:rFonts w:ascii="Courier New" w:hAnsi="Courier New"/>
    </w:rPr>
  </w:style>
  <w:style w:type="character" w:customStyle="1" w:styleId="WW8Num408z2">
    <w:name w:val="WW8Num408z2"/>
    <w:rsid w:val="009A68FB"/>
    <w:rPr>
      <w:rFonts w:ascii="Wingdings" w:hAnsi="Wingdings"/>
    </w:rPr>
  </w:style>
  <w:style w:type="character" w:customStyle="1" w:styleId="WW8Num408z3">
    <w:name w:val="WW8Num408z3"/>
    <w:rsid w:val="009A68FB"/>
    <w:rPr>
      <w:rFonts w:ascii="Symbol" w:hAnsi="Symbol"/>
    </w:rPr>
  </w:style>
  <w:style w:type="character" w:customStyle="1" w:styleId="WW8Num410z0">
    <w:name w:val="WW8Num410z0"/>
    <w:rsid w:val="009A68FB"/>
    <w:rPr>
      <w:rFonts w:ascii="Times New Roman" w:hAnsi="Times New Roman" w:cs="Times New Roman"/>
    </w:rPr>
  </w:style>
  <w:style w:type="character" w:customStyle="1" w:styleId="WW8Num410z1">
    <w:name w:val="WW8Num410z1"/>
    <w:rsid w:val="009A68FB"/>
    <w:rPr>
      <w:rFonts w:ascii="Courier New" w:hAnsi="Courier New" w:cs="Lucida Console"/>
    </w:rPr>
  </w:style>
  <w:style w:type="character" w:customStyle="1" w:styleId="WW8Num410z2">
    <w:name w:val="WW8Num410z2"/>
    <w:rsid w:val="009A68FB"/>
    <w:rPr>
      <w:rFonts w:ascii="Wingdings" w:hAnsi="Wingdings"/>
    </w:rPr>
  </w:style>
  <w:style w:type="character" w:customStyle="1" w:styleId="WW8Num410z3">
    <w:name w:val="WW8Num410z3"/>
    <w:rsid w:val="009A68FB"/>
    <w:rPr>
      <w:rFonts w:ascii="Symbol" w:hAnsi="Symbol"/>
    </w:rPr>
  </w:style>
  <w:style w:type="character" w:customStyle="1" w:styleId="WW8Num411z0">
    <w:name w:val="WW8Num411z0"/>
    <w:rsid w:val="009A68FB"/>
    <w:rPr>
      <w:rFonts w:ascii="Symbol" w:hAnsi="Symbol"/>
      <w:sz w:val="16"/>
      <w:szCs w:val="16"/>
    </w:rPr>
  </w:style>
  <w:style w:type="character" w:customStyle="1" w:styleId="WW8Num412z0">
    <w:name w:val="WW8Num412z0"/>
    <w:rsid w:val="009A68FB"/>
    <w:rPr>
      <w:rFonts w:ascii="Times New Roman" w:hAnsi="Times New Roman"/>
    </w:rPr>
  </w:style>
  <w:style w:type="character" w:customStyle="1" w:styleId="WW8Num414z0">
    <w:name w:val="WW8Num414z0"/>
    <w:rsid w:val="009A68FB"/>
    <w:rPr>
      <w:rFonts w:ascii="Wingdings" w:hAnsi="Wingdings"/>
    </w:rPr>
  </w:style>
  <w:style w:type="character" w:customStyle="1" w:styleId="WW8Num414z1">
    <w:name w:val="WW8Num414z1"/>
    <w:rsid w:val="009A68FB"/>
    <w:rPr>
      <w:rFonts w:ascii="Courier New" w:hAnsi="Courier New"/>
    </w:rPr>
  </w:style>
  <w:style w:type="character" w:customStyle="1" w:styleId="WW8Num414z3">
    <w:name w:val="WW8Num414z3"/>
    <w:rsid w:val="009A68FB"/>
    <w:rPr>
      <w:rFonts w:ascii="Symbol" w:hAnsi="Symbol"/>
    </w:rPr>
  </w:style>
  <w:style w:type="character" w:customStyle="1" w:styleId="WW8Num415z0">
    <w:name w:val="WW8Num415z0"/>
    <w:rsid w:val="009A68FB"/>
    <w:rPr>
      <w:rFonts w:ascii="Symbol" w:hAnsi="Symbol"/>
    </w:rPr>
  </w:style>
  <w:style w:type="character" w:customStyle="1" w:styleId="WW8Num416z0">
    <w:name w:val="WW8Num416z0"/>
    <w:rsid w:val="009A68FB"/>
    <w:rPr>
      <w:rFonts w:ascii="Symbol" w:hAnsi="Symbol"/>
    </w:rPr>
  </w:style>
  <w:style w:type="character" w:customStyle="1" w:styleId="WW8Num417z0">
    <w:name w:val="WW8Num417z0"/>
    <w:rsid w:val="009A68FB"/>
    <w:rPr>
      <w:rFonts w:ascii="Wingdings" w:hAnsi="Wingdings"/>
    </w:rPr>
  </w:style>
  <w:style w:type="character" w:customStyle="1" w:styleId="WW8NumSt234z0">
    <w:name w:val="WW8NumSt234z0"/>
    <w:rsid w:val="009A68FB"/>
    <w:rPr>
      <w:rFonts w:ascii="Symbol" w:hAnsi="Symbol"/>
    </w:rPr>
  </w:style>
  <w:style w:type="character" w:customStyle="1" w:styleId="WW8NumSt243z0">
    <w:name w:val="WW8NumSt243z0"/>
    <w:rsid w:val="009A68FB"/>
    <w:rPr>
      <w:rFonts w:ascii="Symbol" w:hAnsi="Symbol"/>
    </w:rPr>
  </w:style>
  <w:style w:type="character" w:customStyle="1" w:styleId="WW8NumSt272z0">
    <w:name w:val="WW8NumSt272z0"/>
    <w:rsid w:val="009A68FB"/>
    <w:rPr>
      <w:rFonts w:ascii="Symbol" w:hAnsi="Symbol"/>
    </w:rPr>
  </w:style>
  <w:style w:type="character" w:customStyle="1" w:styleId="WW8NumSt339z0">
    <w:name w:val="WW8NumSt339z0"/>
    <w:rsid w:val="009A68FB"/>
    <w:rPr>
      <w:rFonts w:ascii="Symbol" w:hAnsi="Symbol"/>
    </w:rPr>
  </w:style>
  <w:style w:type="character" w:customStyle="1" w:styleId="WW8NumSt354z0">
    <w:name w:val="WW8NumSt354z0"/>
    <w:rsid w:val="009A68FB"/>
    <w:rPr>
      <w:rFonts w:ascii="Symbol" w:hAnsi="Symbol"/>
    </w:rPr>
  </w:style>
  <w:style w:type="character" w:customStyle="1" w:styleId="WW8NumSt360z0">
    <w:name w:val="WW8NumSt360z0"/>
    <w:rsid w:val="009A68FB"/>
    <w:rPr>
      <w:rFonts w:ascii="Symbol" w:hAnsi="Symbol"/>
    </w:rPr>
  </w:style>
  <w:style w:type="character" w:customStyle="1" w:styleId="WW8NumSt361z0">
    <w:name w:val="WW8NumSt361z0"/>
    <w:rsid w:val="009A68FB"/>
    <w:rPr>
      <w:rFonts w:ascii="Symbol" w:hAnsi="Symbol"/>
    </w:rPr>
  </w:style>
  <w:style w:type="character" w:customStyle="1" w:styleId="WW8NumSt372z0">
    <w:name w:val="WW8NumSt372z0"/>
    <w:rsid w:val="009A68FB"/>
    <w:rPr>
      <w:rFonts w:ascii="Symbol" w:hAnsi="Symbol"/>
    </w:rPr>
  </w:style>
  <w:style w:type="character" w:customStyle="1" w:styleId="WW8NumSt373z0">
    <w:name w:val="WW8NumSt373z0"/>
    <w:rsid w:val="009A68FB"/>
    <w:rPr>
      <w:rFonts w:ascii="Symbol" w:hAnsi="Symbol"/>
    </w:rPr>
  </w:style>
  <w:style w:type="character" w:customStyle="1" w:styleId="WW8NumSt374z0">
    <w:name w:val="WW8NumSt374z0"/>
    <w:rsid w:val="009A68FB"/>
    <w:rPr>
      <w:rFonts w:ascii="Symbol" w:hAnsi="Symbol"/>
    </w:rPr>
  </w:style>
  <w:style w:type="character" w:customStyle="1" w:styleId="WW8NumSt375z0">
    <w:name w:val="WW8NumSt375z0"/>
    <w:rsid w:val="009A68FB"/>
    <w:rPr>
      <w:rFonts w:ascii="Symbol" w:hAnsi="Symbol"/>
    </w:rPr>
  </w:style>
  <w:style w:type="character" w:customStyle="1" w:styleId="WW8NumSt376z0">
    <w:name w:val="WW8NumSt376z0"/>
    <w:rsid w:val="009A68FB"/>
    <w:rPr>
      <w:rFonts w:ascii="Symbol" w:hAnsi="Symbol"/>
    </w:rPr>
  </w:style>
  <w:style w:type="character" w:customStyle="1" w:styleId="WW8NumSt377z0">
    <w:name w:val="WW8NumSt377z0"/>
    <w:rsid w:val="009A68FB"/>
    <w:rPr>
      <w:rFonts w:ascii="Symbol" w:hAnsi="Symbol"/>
    </w:rPr>
  </w:style>
  <w:style w:type="character" w:customStyle="1" w:styleId="WW8NumSt378z0">
    <w:name w:val="WW8NumSt378z0"/>
    <w:rsid w:val="009A68FB"/>
    <w:rPr>
      <w:rFonts w:ascii="Symbol" w:hAnsi="Symbol"/>
    </w:rPr>
  </w:style>
  <w:style w:type="character" w:customStyle="1" w:styleId="WW8NumSt379z0">
    <w:name w:val="WW8NumSt379z0"/>
    <w:rsid w:val="009A68FB"/>
    <w:rPr>
      <w:rFonts w:ascii="Symbol" w:hAnsi="Symbol"/>
    </w:rPr>
  </w:style>
  <w:style w:type="character" w:customStyle="1" w:styleId="WW8NumSt380z0">
    <w:name w:val="WW8NumSt380z0"/>
    <w:rsid w:val="009A68FB"/>
    <w:rPr>
      <w:rFonts w:ascii="Symbol" w:hAnsi="Symbol"/>
    </w:rPr>
  </w:style>
  <w:style w:type="character" w:customStyle="1" w:styleId="WW8NumSt381z0">
    <w:name w:val="WW8NumSt381z0"/>
    <w:rsid w:val="009A68FB"/>
    <w:rPr>
      <w:rFonts w:ascii="Symbol" w:hAnsi="Symbol"/>
    </w:rPr>
  </w:style>
  <w:style w:type="character" w:customStyle="1" w:styleId="WW8NumSt382z0">
    <w:name w:val="WW8NumSt382z0"/>
    <w:rsid w:val="009A68FB"/>
    <w:rPr>
      <w:rFonts w:ascii="Symbol" w:hAnsi="Symbol"/>
    </w:rPr>
  </w:style>
  <w:style w:type="character" w:customStyle="1" w:styleId="WW8NumSt383z0">
    <w:name w:val="WW8NumSt383z0"/>
    <w:rsid w:val="009A68FB"/>
    <w:rPr>
      <w:rFonts w:ascii="Symbol" w:hAnsi="Symbol"/>
    </w:rPr>
  </w:style>
  <w:style w:type="character" w:customStyle="1" w:styleId="WW8NumSt405z0">
    <w:name w:val="WW8NumSt405z0"/>
    <w:rsid w:val="009A68FB"/>
    <w:rPr>
      <w:rFonts w:ascii="Symbol" w:hAnsi="Symbol"/>
    </w:rPr>
  </w:style>
  <w:style w:type="character" w:customStyle="1" w:styleId="WW8NumSt406z0">
    <w:name w:val="WW8NumSt406z0"/>
    <w:rsid w:val="009A68FB"/>
    <w:rPr>
      <w:rFonts w:ascii="Symbol" w:hAnsi="Symbol"/>
    </w:rPr>
  </w:style>
  <w:style w:type="character" w:customStyle="1" w:styleId="WW8NumSt407z0">
    <w:name w:val="WW8NumSt407z0"/>
    <w:rsid w:val="009A68FB"/>
    <w:rPr>
      <w:rFonts w:ascii="Symbol" w:hAnsi="Symbol"/>
    </w:rPr>
  </w:style>
  <w:style w:type="character" w:customStyle="1" w:styleId="WW8NumSt408z0">
    <w:name w:val="WW8NumSt408z0"/>
    <w:rsid w:val="009A68FB"/>
    <w:rPr>
      <w:rFonts w:ascii="Symbol" w:hAnsi="Symbol"/>
    </w:rPr>
  </w:style>
  <w:style w:type="character" w:customStyle="1" w:styleId="WW8NumSt411z0">
    <w:name w:val="WW8NumSt411z0"/>
    <w:rsid w:val="009A68FB"/>
    <w:rPr>
      <w:rFonts w:ascii="Symbol" w:hAnsi="Symbol"/>
    </w:rPr>
  </w:style>
  <w:style w:type="character" w:customStyle="1" w:styleId="WW8NumSt442z0">
    <w:name w:val="WW8NumSt442z0"/>
    <w:rsid w:val="009A68FB"/>
    <w:rPr>
      <w:rFonts w:ascii="Symbol" w:hAnsi="Symbol"/>
    </w:rPr>
  </w:style>
  <w:style w:type="character" w:customStyle="1" w:styleId="WW8NumSt443z0">
    <w:name w:val="WW8NumSt443z0"/>
    <w:rsid w:val="009A68FB"/>
    <w:rPr>
      <w:rFonts w:ascii="Symbol" w:hAnsi="Symbol"/>
    </w:rPr>
  </w:style>
  <w:style w:type="character" w:customStyle="1" w:styleId="WW8NumSt444z0">
    <w:name w:val="WW8NumSt444z0"/>
    <w:rsid w:val="009A68FB"/>
    <w:rPr>
      <w:rFonts w:ascii="Symbol" w:hAnsi="Symbol"/>
    </w:rPr>
  </w:style>
  <w:style w:type="character" w:customStyle="1" w:styleId="WW8NumSt445z0">
    <w:name w:val="WW8NumSt445z0"/>
    <w:rsid w:val="009A68FB"/>
    <w:rPr>
      <w:rFonts w:ascii="Symbol" w:hAnsi="Symbol"/>
    </w:rPr>
  </w:style>
  <w:style w:type="character" w:customStyle="1" w:styleId="WW8NumSt446z0">
    <w:name w:val="WW8NumSt446z0"/>
    <w:rsid w:val="009A68FB"/>
    <w:rPr>
      <w:rFonts w:ascii="Symbol" w:hAnsi="Symbol"/>
    </w:rPr>
  </w:style>
  <w:style w:type="character" w:customStyle="1" w:styleId="WW8NumSt447z0">
    <w:name w:val="WW8NumSt447z0"/>
    <w:rsid w:val="009A68FB"/>
    <w:rPr>
      <w:rFonts w:ascii="Symbol" w:hAnsi="Symbol"/>
    </w:rPr>
  </w:style>
  <w:style w:type="character" w:customStyle="1" w:styleId="WW8NumSt448z0">
    <w:name w:val="WW8NumSt448z0"/>
    <w:rsid w:val="009A68FB"/>
    <w:rPr>
      <w:rFonts w:ascii="Symbol" w:hAnsi="Symbol"/>
    </w:rPr>
  </w:style>
  <w:style w:type="character" w:customStyle="1" w:styleId="WW8NumSt449z0">
    <w:name w:val="WW8NumSt449z0"/>
    <w:rsid w:val="009A68FB"/>
    <w:rPr>
      <w:rFonts w:ascii="Symbol" w:hAnsi="Symbol"/>
    </w:rPr>
  </w:style>
  <w:style w:type="character" w:customStyle="1" w:styleId="WW8NumSt450z0">
    <w:name w:val="WW8NumSt450z0"/>
    <w:rsid w:val="009A68FB"/>
    <w:rPr>
      <w:rFonts w:ascii="Symbol" w:hAnsi="Symbol"/>
    </w:rPr>
  </w:style>
  <w:style w:type="character" w:customStyle="1" w:styleId="WW8NumSt451z0">
    <w:name w:val="WW8NumSt451z0"/>
    <w:rsid w:val="009A68FB"/>
    <w:rPr>
      <w:rFonts w:ascii="Symbol" w:hAnsi="Symbol"/>
    </w:rPr>
  </w:style>
  <w:style w:type="character" w:customStyle="1" w:styleId="WW8NumSt452z0">
    <w:name w:val="WW8NumSt452z0"/>
    <w:rsid w:val="009A68FB"/>
    <w:rPr>
      <w:rFonts w:ascii="Symbol" w:hAnsi="Symbol"/>
    </w:rPr>
  </w:style>
  <w:style w:type="character" w:customStyle="1" w:styleId="WW8NumSt453z0">
    <w:name w:val="WW8NumSt453z0"/>
    <w:rsid w:val="009A68FB"/>
    <w:rPr>
      <w:rFonts w:ascii="Symbol" w:hAnsi="Symbol"/>
    </w:rPr>
  </w:style>
  <w:style w:type="character" w:customStyle="1" w:styleId="WW8NumSt454z0">
    <w:name w:val="WW8NumSt454z0"/>
    <w:rsid w:val="009A68FB"/>
    <w:rPr>
      <w:rFonts w:ascii="Symbol" w:hAnsi="Symbol"/>
    </w:rPr>
  </w:style>
  <w:style w:type="character" w:customStyle="1" w:styleId="WW8NumSt455z0">
    <w:name w:val="WW8NumSt455z0"/>
    <w:rsid w:val="009A68FB"/>
    <w:rPr>
      <w:rFonts w:ascii="Symbol" w:hAnsi="Symbol"/>
    </w:rPr>
  </w:style>
  <w:style w:type="character" w:customStyle="1" w:styleId="WW8NumSt456z0">
    <w:name w:val="WW8NumSt456z0"/>
    <w:rsid w:val="009A68FB"/>
    <w:rPr>
      <w:rFonts w:ascii="Symbol" w:hAnsi="Symbol"/>
    </w:rPr>
  </w:style>
  <w:style w:type="character" w:customStyle="1" w:styleId="WW8NumSt457z0">
    <w:name w:val="WW8NumSt457z0"/>
    <w:rsid w:val="009A68FB"/>
    <w:rPr>
      <w:rFonts w:ascii="Symbol" w:hAnsi="Symbol"/>
    </w:rPr>
  </w:style>
  <w:style w:type="character" w:customStyle="1" w:styleId="WW8NumSt458z0">
    <w:name w:val="WW8NumSt458z0"/>
    <w:rsid w:val="009A68FB"/>
    <w:rPr>
      <w:rFonts w:ascii="Symbol" w:hAnsi="Symbol"/>
    </w:rPr>
  </w:style>
  <w:style w:type="character" w:customStyle="1" w:styleId="WW8NumSt459z0">
    <w:name w:val="WW8NumSt459z0"/>
    <w:rsid w:val="009A68FB"/>
    <w:rPr>
      <w:rFonts w:ascii="Symbol" w:hAnsi="Symbol"/>
    </w:rPr>
  </w:style>
  <w:style w:type="character" w:customStyle="1" w:styleId="WW8NumSt460z0">
    <w:name w:val="WW8NumSt460z0"/>
    <w:rsid w:val="009A68FB"/>
    <w:rPr>
      <w:rFonts w:ascii="Symbol" w:hAnsi="Symbol"/>
    </w:rPr>
  </w:style>
  <w:style w:type="character" w:customStyle="1" w:styleId="WW8NumSt461z0">
    <w:name w:val="WW8NumSt461z0"/>
    <w:rsid w:val="009A68FB"/>
    <w:rPr>
      <w:rFonts w:ascii="Symbol" w:hAnsi="Symbol"/>
    </w:rPr>
  </w:style>
  <w:style w:type="character" w:customStyle="1" w:styleId="WW8NumSt462z0">
    <w:name w:val="WW8NumSt462z0"/>
    <w:rsid w:val="009A68FB"/>
    <w:rPr>
      <w:rFonts w:ascii="Symbol" w:hAnsi="Symbol"/>
    </w:rPr>
  </w:style>
  <w:style w:type="character" w:customStyle="1" w:styleId="WW8NumSt463z0">
    <w:name w:val="WW8NumSt463z0"/>
    <w:rsid w:val="009A68FB"/>
    <w:rPr>
      <w:rFonts w:ascii="Symbol" w:hAnsi="Symbol"/>
    </w:rPr>
  </w:style>
  <w:style w:type="character" w:customStyle="1" w:styleId="WW8NumSt464z0">
    <w:name w:val="WW8NumSt464z0"/>
    <w:rsid w:val="009A68FB"/>
    <w:rPr>
      <w:rFonts w:ascii="Symbol" w:hAnsi="Symbol"/>
    </w:rPr>
  </w:style>
  <w:style w:type="character" w:customStyle="1" w:styleId="WW8NumSt465z0">
    <w:name w:val="WW8NumSt465z0"/>
    <w:rsid w:val="009A68FB"/>
    <w:rPr>
      <w:rFonts w:ascii="Symbol" w:hAnsi="Symbol"/>
    </w:rPr>
  </w:style>
  <w:style w:type="character" w:customStyle="1" w:styleId="WW8NumSt466z0">
    <w:name w:val="WW8NumSt466z0"/>
    <w:rsid w:val="009A68FB"/>
    <w:rPr>
      <w:rFonts w:ascii="Symbol" w:hAnsi="Symbol"/>
    </w:rPr>
  </w:style>
  <w:style w:type="character" w:customStyle="1" w:styleId="WW8NumSt467z0">
    <w:name w:val="WW8NumSt467z0"/>
    <w:rsid w:val="009A68FB"/>
    <w:rPr>
      <w:rFonts w:ascii="Symbol" w:hAnsi="Symbol"/>
    </w:rPr>
  </w:style>
  <w:style w:type="character" w:customStyle="1" w:styleId="WW8NumSt468z0">
    <w:name w:val="WW8NumSt468z0"/>
    <w:rsid w:val="009A68FB"/>
    <w:rPr>
      <w:rFonts w:ascii="Symbol" w:hAnsi="Symbol"/>
    </w:rPr>
  </w:style>
  <w:style w:type="character" w:customStyle="1" w:styleId="WW8NumSt469z0">
    <w:name w:val="WW8NumSt469z0"/>
    <w:rsid w:val="009A68FB"/>
    <w:rPr>
      <w:rFonts w:ascii="Symbol" w:hAnsi="Symbol"/>
    </w:rPr>
  </w:style>
  <w:style w:type="character" w:customStyle="1" w:styleId="WW8NumSt470z0">
    <w:name w:val="WW8NumSt470z0"/>
    <w:rsid w:val="009A68FB"/>
    <w:rPr>
      <w:rFonts w:ascii="Symbol" w:hAnsi="Symbol"/>
    </w:rPr>
  </w:style>
  <w:style w:type="character" w:customStyle="1" w:styleId="WW8NumSt471z0">
    <w:name w:val="WW8NumSt471z0"/>
    <w:rsid w:val="009A68FB"/>
    <w:rPr>
      <w:rFonts w:ascii="Symbol" w:hAnsi="Symbol"/>
    </w:rPr>
  </w:style>
  <w:style w:type="character" w:customStyle="1" w:styleId="WW8NumSt472z0">
    <w:name w:val="WW8NumSt472z0"/>
    <w:rsid w:val="009A68FB"/>
    <w:rPr>
      <w:rFonts w:ascii="Symbol" w:hAnsi="Symbol"/>
    </w:rPr>
  </w:style>
  <w:style w:type="character" w:customStyle="1" w:styleId="WW8NumSt473z0">
    <w:name w:val="WW8NumSt473z0"/>
    <w:rsid w:val="009A68FB"/>
    <w:rPr>
      <w:rFonts w:ascii="Symbol" w:hAnsi="Symbol"/>
    </w:rPr>
  </w:style>
  <w:style w:type="character" w:customStyle="1" w:styleId="WW8NumSt474z0">
    <w:name w:val="WW8NumSt474z0"/>
    <w:rsid w:val="009A68FB"/>
    <w:rPr>
      <w:rFonts w:ascii="Symbol" w:hAnsi="Symbol"/>
    </w:rPr>
  </w:style>
  <w:style w:type="character" w:customStyle="1" w:styleId="WW8NumSt475z0">
    <w:name w:val="WW8NumSt475z0"/>
    <w:rsid w:val="009A68FB"/>
    <w:rPr>
      <w:rFonts w:ascii="Symbol" w:hAnsi="Symbol"/>
    </w:rPr>
  </w:style>
  <w:style w:type="character" w:customStyle="1" w:styleId="WW8NumSt476z0">
    <w:name w:val="WW8NumSt476z0"/>
    <w:rsid w:val="009A68FB"/>
    <w:rPr>
      <w:rFonts w:ascii="Symbol" w:hAnsi="Symbol"/>
    </w:rPr>
  </w:style>
  <w:style w:type="character" w:customStyle="1" w:styleId="WW8NumSt477z0">
    <w:name w:val="WW8NumSt477z0"/>
    <w:rsid w:val="009A68FB"/>
    <w:rPr>
      <w:rFonts w:ascii="Symbol" w:hAnsi="Symbol"/>
    </w:rPr>
  </w:style>
  <w:style w:type="character" w:customStyle="1" w:styleId="WW8NumSt478z0">
    <w:name w:val="WW8NumSt478z0"/>
    <w:rsid w:val="009A68FB"/>
    <w:rPr>
      <w:rFonts w:ascii="Symbol" w:hAnsi="Symbol"/>
    </w:rPr>
  </w:style>
  <w:style w:type="character" w:customStyle="1" w:styleId="WW8NumSt479z0">
    <w:name w:val="WW8NumSt479z0"/>
    <w:rsid w:val="009A68FB"/>
    <w:rPr>
      <w:rFonts w:ascii="Symbol" w:hAnsi="Symbol"/>
    </w:rPr>
  </w:style>
  <w:style w:type="character" w:customStyle="1" w:styleId="WW8NumSt480z0">
    <w:name w:val="WW8NumSt480z0"/>
    <w:rsid w:val="009A68FB"/>
    <w:rPr>
      <w:rFonts w:ascii="Symbol" w:hAnsi="Symbol"/>
    </w:rPr>
  </w:style>
  <w:style w:type="character" w:customStyle="1" w:styleId="WW8NumSt481z0">
    <w:name w:val="WW8NumSt481z0"/>
    <w:rsid w:val="009A68FB"/>
    <w:rPr>
      <w:rFonts w:ascii="Symbol" w:hAnsi="Symbol"/>
    </w:rPr>
  </w:style>
  <w:style w:type="character" w:customStyle="1" w:styleId="WW8NumSt482z0">
    <w:name w:val="WW8NumSt482z0"/>
    <w:rsid w:val="009A68FB"/>
    <w:rPr>
      <w:rFonts w:ascii="Symbol" w:hAnsi="Symbol"/>
    </w:rPr>
  </w:style>
  <w:style w:type="character" w:customStyle="1" w:styleId="WW8NumSt483z0">
    <w:name w:val="WW8NumSt483z0"/>
    <w:rsid w:val="009A68FB"/>
    <w:rPr>
      <w:rFonts w:ascii="Symbol" w:hAnsi="Symbol"/>
    </w:rPr>
  </w:style>
  <w:style w:type="character" w:customStyle="1" w:styleId="WW-Fontepargpadro">
    <w:name w:val="WW-Fonte parág. padrão"/>
    <w:rsid w:val="009A68FB"/>
  </w:style>
  <w:style w:type="character" w:customStyle="1" w:styleId="WW-Fontepargpadro1">
    <w:name w:val="WW-Fonte parág. padrão1"/>
    <w:rsid w:val="009A68FB"/>
  </w:style>
  <w:style w:type="character" w:customStyle="1" w:styleId="WW-Fontepargpadro11">
    <w:name w:val="WW-Fonte parág. padrão11"/>
    <w:rsid w:val="009A68FB"/>
  </w:style>
  <w:style w:type="character" w:customStyle="1" w:styleId="WW-Absatz-Standardschriftart">
    <w:name w:val="WW-Absatz-Standardschriftart"/>
    <w:rsid w:val="009A68FB"/>
  </w:style>
  <w:style w:type="character" w:customStyle="1" w:styleId="WW-Absatz-Standardschriftart1">
    <w:name w:val="WW-Absatz-Standardschriftart1"/>
    <w:rsid w:val="009A68FB"/>
  </w:style>
  <w:style w:type="character" w:customStyle="1" w:styleId="WW-Absatz-Standardschriftart11">
    <w:name w:val="WW-Absatz-Standardschriftart11"/>
    <w:rsid w:val="009A68FB"/>
  </w:style>
  <w:style w:type="character" w:customStyle="1" w:styleId="WW-Absatz-Standardschriftart111">
    <w:name w:val="WW-Absatz-Standardschriftart111"/>
    <w:rsid w:val="009A68FB"/>
  </w:style>
  <w:style w:type="character" w:customStyle="1" w:styleId="WW-Absatz-Standardschriftart1111">
    <w:name w:val="WW-Absatz-Standardschriftart1111"/>
    <w:rsid w:val="009A68FB"/>
  </w:style>
  <w:style w:type="character" w:customStyle="1" w:styleId="WW-Absatz-Standardschriftart11111">
    <w:name w:val="WW-Absatz-Standardschriftart11111"/>
    <w:rsid w:val="009A68FB"/>
  </w:style>
  <w:style w:type="character" w:customStyle="1" w:styleId="WW-Absatz-Standardschriftart111111">
    <w:name w:val="WW-Absatz-Standardschriftart111111"/>
    <w:rsid w:val="009A68FB"/>
  </w:style>
  <w:style w:type="character" w:customStyle="1" w:styleId="WW-Absatz-Standardschriftart1111111">
    <w:name w:val="WW-Absatz-Standardschriftart1111111"/>
    <w:rsid w:val="009A68FB"/>
  </w:style>
  <w:style w:type="character" w:customStyle="1" w:styleId="WW-Fontepargpadro111">
    <w:name w:val="WW-Fonte parág. padrão111"/>
    <w:rsid w:val="009A68FB"/>
  </w:style>
  <w:style w:type="character" w:customStyle="1" w:styleId="WW8Num4z0">
    <w:name w:val="WW8Num4z0"/>
    <w:rsid w:val="009A68FB"/>
    <w:rPr>
      <w:rFonts w:ascii="StarBats" w:hAnsi="StarBats"/>
    </w:rPr>
  </w:style>
  <w:style w:type="character" w:customStyle="1" w:styleId="WW8Num5z0">
    <w:name w:val="WW8Num5z0"/>
    <w:rsid w:val="009A68FB"/>
    <w:rPr>
      <w:rFonts w:ascii="Symbol" w:hAnsi="Symbol"/>
    </w:rPr>
  </w:style>
  <w:style w:type="character" w:customStyle="1" w:styleId="WW-WW8Num6z0">
    <w:name w:val="WW-WW8Num6z0"/>
    <w:rsid w:val="009A68FB"/>
    <w:rPr>
      <w:rFonts w:ascii="Symbol" w:hAnsi="Symbol"/>
    </w:rPr>
  </w:style>
  <w:style w:type="character" w:customStyle="1" w:styleId="WW-WW8Num7z0">
    <w:name w:val="WW-WW8Num7z0"/>
    <w:rsid w:val="009A68FB"/>
    <w:rPr>
      <w:rFonts w:ascii="Symbol" w:hAnsi="Symbol"/>
    </w:rPr>
  </w:style>
  <w:style w:type="character" w:customStyle="1" w:styleId="WW-WW8Num10z0">
    <w:name w:val="WW-WW8Num10z0"/>
    <w:rsid w:val="009A68FB"/>
    <w:rPr>
      <w:rFonts w:ascii="StarBats" w:hAnsi="StarBats"/>
    </w:rPr>
  </w:style>
  <w:style w:type="character" w:customStyle="1" w:styleId="WW-WW8Num12z0">
    <w:name w:val="WW-WW8Num12z0"/>
    <w:rsid w:val="009A68FB"/>
    <w:rPr>
      <w:rFonts w:ascii="StarBats" w:hAnsi="StarBats"/>
    </w:rPr>
  </w:style>
  <w:style w:type="character" w:customStyle="1" w:styleId="WW-WW8Num13z0">
    <w:name w:val="WW-WW8Num13z0"/>
    <w:rsid w:val="009A68FB"/>
    <w:rPr>
      <w:rFonts w:ascii="StarBats" w:hAnsi="StarBats"/>
    </w:rPr>
  </w:style>
  <w:style w:type="character" w:customStyle="1" w:styleId="WW-WW8Num19z0">
    <w:name w:val="WW-WW8Num19z0"/>
    <w:rsid w:val="009A68FB"/>
    <w:rPr>
      <w:rFonts w:ascii="Symbol" w:hAnsi="Symbol"/>
    </w:rPr>
  </w:style>
  <w:style w:type="character" w:customStyle="1" w:styleId="WW-WW8Num29z0">
    <w:name w:val="WW-WW8Num29z0"/>
    <w:rsid w:val="009A68FB"/>
    <w:rPr>
      <w:rFonts w:ascii="Symbol" w:hAnsi="Symbol"/>
    </w:rPr>
  </w:style>
  <w:style w:type="character" w:customStyle="1" w:styleId="WW-WW8Num31z0">
    <w:name w:val="WW-WW8Num31z0"/>
    <w:rsid w:val="009A68FB"/>
    <w:rPr>
      <w:rFonts w:ascii="Times New Roman" w:hAnsi="Times New Roman"/>
    </w:rPr>
  </w:style>
  <w:style w:type="character" w:customStyle="1" w:styleId="WW8Num36z0">
    <w:name w:val="WW8Num36z0"/>
    <w:rsid w:val="009A68FB"/>
    <w:rPr>
      <w:rFonts w:ascii="Symbol" w:hAnsi="Symbol"/>
    </w:rPr>
  </w:style>
  <w:style w:type="character" w:customStyle="1" w:styleId="WW-WW8Num45z0">
    <w:name w:val="WW-WW8Num45z0"/>
    <w:rsid w:val="009A68FB"/>
    <w:rPr>
      <w:rFonts w:ascii="Times New Roman" w:hAnsi="Times New Roman"/>
    </w:rPr>
  </w:style>
  <w:style w:type="character" w:customStyle="1" w:styleId="WW-WW8Num51z0">
    <w:name w:val="WW-WW8Num51z0"/>
    <w:rsid w:val="009A68FB"/>
    <w:rPr>
      <w:rFonts w:ascii="Times New Roman" w:hAnsi="Times New Roman"/>
    </w:rPr>
  </w:style>
  <w:style w:type="character" w:customStyle="1" w:styleId="WW-WW8Num55z0">
    <w:name w:val="WW-WW8Num55z0"/>
    <w:rsid w:val="009A68FB"/>
    <w:rPr>
      <w:rFonts w:ascii="Times New Roman" w:hAnsi="Times New Roman"/>
      <w:color w:val="000000"/>
    </w:rPr>
  </w:style>
  <w:style w:type="character" w:customStyle="1" w:styleId="WW8Num72z0">
    <w:name w:val="WW8Num72z0"/>
    <w:rsid w:val="009A68FB"/>
    <w:rPr>
      <w:rFonts w:ascii="Times New Roman" w:hAnsi="Times New Roman"/>
    </w:rPr>
  </w:style>
  <w:style w:type="character" w:customStyle="1" w:styleId="WW8Num74z0">
    <w:name w:val="WW8Num74z0"/>
    <w:rsid w:val="009A68FB"/>
    <w:rPr>
      <w:rFonts w:ascii="Times New Roman" w:hAnsi="Times New Roman"/>
    </w:rPr>
  </w:style>
  <w:style w:type="character" w:customStyle="1" w:styleId="WW8Num89z0">
    <w:name w:val="WW8Num89z0"/>
    <w:rsid w:val="009A68FB"/>
    <w:rPr>
      <w:rFonts w:ascii="Times New Roman" w:hAnsi="Times New Roman"/>
    </w:rPr>
  </w:style>
  <w:style w:type="character" w:customStyle="1" w:styleId="WW-WW8Num93z0">
    <w:name w:val="WW-WW8Num93z0"/>
    <w:rsid w:val="009A68FB"/>
    <w:rPr>
      <w:rFonts w:ascii="Times New Roman" w:hAnsi="Times New Roman"/>
    </w:rPr>
  </w:style>
  <w:style w:type="character" w:customStyle="1" w:styleId="WW-WW8Num106z0">
    <w:name w:val="WW-WW8Num106z0"/>
    <w:rsid w:val="009A68FB"/>
    <w:rPr>
      <w:rFonts w:ascii="Times New Roman" w:hAnsi="Times New Roman"/>
    </w:rPr>
  </w:style>
  <w:style w:type="character" w:customStyle="1" w:styleId="WW-WW8Num109z0">
    <w:name w:val="WW-WW8Num109z0"/>
    <w:rsid w:val="009A68FB"/>
    <w:rPr>
      <w:rFonts w:ascii="Symbol" w:hAnsi="Symbol"/>
    </w:rPr>
  </w:style>
  <w:style w:type="character" w:customStyle="1" w:styleId="WW8NumSt12z0">
    <w:name w:val="WW8NumSt12z0"/>
    <w:rsid w:val="009A68FB"/>
    <w:rPr>
      <w:rFonts w:ascii="Symbol" w:hAnsi="Symbol"/>
    </w:rPr>
  </w:style>
  <w:style w:type="character" w:customStyle="1" w:styleId="WW8NumSt27z0">
    <w:name w:val="WW8NumSt27z0"/>
    <w:rsid w:val="009A68FB"/>
    <w:rPr>
      <w:rFonts w:ascii="Symbol" w:hAnsi="Symbol"/>
    </w:rPr>
  </w:style>
  <w:style w:type="character" w:customStyle="1" w:styleId="WW8NumSt39z0">
    <w:name w:val="WW8NumSt39z0"/>
    <w:rsid w:val="009A68FB"/>
    <w:rPr>
      <w:rFonts w:ascii="Symbol" w:hAnsi="Symbol"/>
    </w:rPr>
  </w:style>
  <w:style w:type="character" w:customStyle="1" w:styleId="WW8NumSt40z0">
    <w:name w:val="WW8NumSt40z0"/>
    <w:rsid w:val="009A68FB"/>
    <w:rPr>
      <w:rFonts w:ascii="Symbol" w:hAnsi="Symbol"/>
    </w:rPr>
  </w:style>
  <w:style w:type="character" w:customStyle="1" w:styleId="WW8NumSt54z0">
    <w:name w:val="WW8NumSt54z0"/>
    <w:rsid w:val="009A68FB"/>
    <w:rPr>
      <w:rFonts w:ascii="Symbol" w:hAnsi="Symbol"/>
    </w:rPr>
  </w:style>
  <w:style w:type="character" w:customStyle="1" w:styleId="WW8NumSt84z0">
    <w:name w:val="WW8NumSt84z0"/>
    <w:rsid w:val="009A68FB"/>
    <w:rPr>
      <w:rFonts w:ascii="Symbol" w:hAnsi="Symbol"/>
    </w:rPr>
  </w:style>
  <w:style w:type="character" w:customStyle="1" w:styleId="WW8NumSt85z0">
    <w:name w:val="WW8NumSt85z0"/>
    <w:rsid w:val="009A68FB"/>
    <w:rPr>
      <w:rFonts w:ascii="Symbol" w:hAnsi="Symbol"/>
    </w:rPr>
  </w:style>
  <w:style w:type="character" w:customStyle="1" w:styleId="WW8NumSt86z0">
    <w:name w:val="WW8NumSt86z0"/>
    <w:rsid w:val="009A68FB"/>
    <w:rPr>
      <w:rFonts w:ascii="Symbol" w:hAnsi="Symbol"/>
    </w:rPr>
  </w:style>
  <w:style w:type="character" w:customStyle="1" w:styleId="WW8NumSt87z0">
    <w:name w:val="WW8NumSt87z0"/>
    <w:rsid w:val="009A68FB"/>
    <w:rPr>
      <w:rFonts w:ascii="Symbol" w:hAnsi="Symbol"/>
    </w:rPr>
  </w:style>
  <w:style w:type="character" w:customStyle="1" w:styleId="WW-Marcasenmeros">
    <w:name w:val="WW-Marcas e números"/>
    <w:rsid w:val="009A68FB"/>
    <w:rPr>
      <w:rFonts w:ascii="StarSymbol" w:eastAsia="StarSymbol" w:hAnsi="StarSymbol"/>
      <w:sz w:val="18"/>
    </w:rPr>
  </w:style>
  <w:style w:type="character" w:customStyle="1" w:styleId="WW-Marcasenmeros1">
    <w:name w:val="WW-Marcas e números1"/>
    <w:rsid w:val="009A68FB"/>
    <w:rPr>
      <w:rFonts w:ascii="StarSymbol" w:eastAsia="StarSymbol" w:hAnsi="StarSymbol"/>
      <w:sz w:val="18"/>
    </w:rPr>
  </w:style>
  <w:style w:type="character" w:customStyle="1" w:styleId="WW-Marcasenmeros11">
    <w:name w:val="WW-Marcas e números11"/>
    <w:rsid w:val="009A68FB"/>
    <w:rPr>
      <w:rFonts w:ascii="StarSymbol" w:eastAsia="StarSymbol" w:hAnsi="StarSymbol"/>
      <w:sz w:val="18"/>
    </w:rPr>
  </w:style>
  <w:style w:type="character" w:customStyle="1" w:styleId="WW-Marcasenmeros111">
    <w:name w:val="WW-Marcas e números111"/>
    <w:rsid w:val="009A68FB"/>
    <w:rPr>
      <w:rFonts w:ascii="StarSymbol" w:eastAsia="StarSymbol" w:hAnsi="StarSymbol"/>
      <w:sz w:val="18"/>
    </w:rPr>
  </w:style>
  <w:style w:type="character" w:customStyle="1" w:styleId="WW-Marcasenmeros1111">
    <w:name w:val="WW-Marcas e números1111"/>
    <w:rsid w:val="009A68FB"/>
    <w:rPr>
      <w:rFonts w:ascii="StarSymbol" w:eastAsia="StarSymbol" w:hAnsi="StarSymbol"/>
      <w:sz w:val="18"/>
    </w:rPr>
  </w:style>
  <w:style w:type="character" w:customStyle="1" w:styleId="WW-Marcasenmeros11111">
    <w:name w:val="WW-Marcas e números11111"/>
    <w:rsid w:val="009A68FB"/>
    <w:rPr>
      <w:rFonts w:ascii="StarSymbol" w:eastAsia="StarSymbol" w:hAnsi="StarSymbol"/>
      <w:sz w:val="18"/>
    </w:rPr>
  </w:style>
  <w:style w:type="character" w:customStyle="1" w:styleId="WW-Marcasenmeros111111">
    <w:name w:val="WW-Marcas e números111111"/>
    <w:rsid w:val="009A68FB"/>
    <w:rPr>
      <w:rFonts w:ascii="StarSymbol" w:eastAsia="StarSymbol" w:hAnsi="StarSymbol"/>
      <w:sz w:val="18"/>
    </w:rPr>
  </w:style>
  <w:style w:type="character" w:customStyle="1" w:styleId="WW-Marcasenmeros1111111">
    <w:name w:val="WW-Marcas e números1111111"/>
    <w:rsid w:val="009A68FB"/>
    <w:rPr>
      <w:rFonts w:ascii="StarSymbol" w:eastAsia="StarSymbol" w:hAnsi="StarSymbol"/>
      <w:sz w:val="18"/>
    </w:rPr>
  </w:style>
  <w:style w:type="character" w:customStyle="1" w:styleId="WW-Marcasenmeros11111111">
    <w:name w:val="WW-Marcas e números11111111"/>
    <w:rsid w:val="009A68FB"/>
    <w:rPr>
      <w:rFonts w:ascii="StarSymbol" w:eastAsia="StarSymbol" w:hAnsi="StarSymbol"/>
      <w:sz w:val="18"/>
    </w:rPr>
  </w:style>
  <w:style w:type="character" w:customStyle="1" w:styleId="WW-Marcasenmeros111111111">
    <w:name w:val="WW-Marcas e números111111111"/>
    <w:rsid w:val="009A68FB"/>
    <w:rPr>
      <w:rFonts w:ascii="StarSymbol" w:eastAsia="StarSymbol" w:hAnsi="StarSymbol"/>
      <w:sz w:val="18"/>
    </w:rPr>
  </w:style>
  <w:style w:type="character" w:customStyle="1" w:styleId="WW-Marcasenmeros1111111111">
    <w:name w:val="WW-Marcas e números1111111111"/>
    <w:rsid w:val="009A68FB"/>
    <w:rPr>
      <w:rFonts w:ascii="StarSymbol" w:eastAsia="StarSymbol" w:hAnsi="StarSymbol"/>
      <w:sz w:val="18"/>
    </w:rPr>
  </w:style>
  <w:style w:type="character" w:customStyle="1" w:styleId="WW8Num1z0">
    <w:name w:val="WW8Num1z0"/>
    <w:rsid w:val="009A68FB"/>
    <w:rPr>
      <w:rFonts w:ascii="StarBats" w:hAnsi="StarBats"/>
    </w:rPr>
  </w:style>
  <w:style w:type="character" w:customStyle="1" w:styleId="WW8Num2z0">
    <w:name w:val="WW8Num2z0"/>
    <w:rsid w:val="009A68FB"/>
    <w:rPr>
      <w:rFonts w:ascii="Symbol" w:hAnsi="Symbol"/>
    </w:rPr>
  </w:style>
  <w:style w:type="character" w:customStyle="1" w:styleId="WW-WW8Num4z0">
    <w:name w:val="WW-WW8Num4z0"/>
    <w:rsid w:val="009A68FB"/>
    <w:rPr>
      <w:rFonts w:ascii="Symbol" w:hAnsi="Symbol"/>
    </w:rPr>
  </w:style>
  <w:style w:type="character" w:customStyle="1" w:styleId="WW-WW8Num5z0">
    <w:name w:val="WW-WW8Num5z0"/>
    <w:rsid w:val="009A68FB"/>
    <w:rPr>
      <w:rFonts w:ascii="StarSymbol" w:hAnsi="StarSymbol"/>
    </w:rPr>
  </w:style>
  <w:style w:type="character" w:customStyle="1" w:styleId="WW8Num8z0">
    <w:name w:val="WW8Num8z0"/>
    <w:rsid w:val="009A68FB"/>
    <w:rPr>
      <w:rFonts w:ascii="Times New Roman" w:hAnsi="Times New Roman"/>
    </w:rPr>
  </w:style>
  <w:style w:type="character" w:customStyle="1" w:styleId="WW8Num11z0">
    <w:name w:val="WW8Num11z0"/>
    <w:rsid w:val="009A68FB"/>
    <w:rPr>
      <w:rFonts w:ascii="StarSymbol" w:hAnsi="StarSymbol"/>
    </w:rPr>
  </w:style>
  <w:style w:type="character" w:customStyle="1" w:styleId="WW-WW8Num12z01">
    <w:name w:val="WW-WW8Num12z01"/>
    <w:rsid w:val="009A68FB"/>
    <w:rPr>
      <w:rFonts w:ascii="Times New Roman" w:hAnsi="Times New Roman"/>
    </w:rPr>
  </w:style>
  <w:style w:type="character" w:customStyle="1" w:styleId="WW8Num14z0">
    <w:name w:val="WW8Num14z0"/>
    <w:rsid w:val="009A68FB"/>
    <w:rPr>
      <w:rFonts w:ascii="Symbol" w:hAnsi="Symbol"/>
    </w:rPr>
  </w:style>
  <w:style w:type="character" w:customStyle="1" w:styleId="WW-WW8Num15z0">
    <w:name w:val="WW-WW8Num15z0"/>
    <w:rsid w:val="009A68FB"/>
    <w:rPr>
      <w:rFonts w:ascii="Symbol" w:hAnsi="Symbol"/>
    </w:rPr>
  </w:style>
  <w:style w:type="character" w:customStyle="1" w:styleId="WW-WW8Num16z0">
    <w:name w:val="WW-WW8Num16z0"/>
    <w:rsid w:val="009A68FB"/>
    <w:rPr>
      <w:rFonts w:ascii="Symbol" w:hAnsi="Symbol"/>
    </w:rPr>
  </w:style>
  <w:style w:type="character" w:customStyle="1" w:styleId="WW-WW8Num17z0">
    <w:name w:val="WW-WW8Num17z0"/>
    <w:rsid w:val="009A68FB"/>
    <w:rPr>
      <w:rFonts w:ascii="Symbol" w:hAnsi="Symbol"/>
    </w:rPr>
  </w:style>
  <w:style w:type="character" w:customStyle="1" w:styleId="WW-WW8Num18z0">
    <w:name w:val="WW-WW8Num18z0"/>
    <w:rsid w:val="009A68FB"/>
    <w:rPr>
      <w:rFonts w:ascii="Symbol" w:hAnsi="Symbol"/>
    </w:rPr>
  </w:style>
  <w:style w:type="character" w:customStyle="1" w:styleId="WW-WW8Num19z01">
    <w:name w:val="WW-WW8Num19z01"/>
    <w:rsid w:val="009A68FB"/>
    <w:rPr>
      <w:rFonts w:ascii="Symbol" w:hAnsi="Symbol"/>
    </w:rPr>
  </w:style>
  <w:style w:type="character" w:customStyle="1" w:styleId="WW-WW8Num20z0">
    <w:name w:val="WW-WW8Num20z0"/>
    <w:rsid w:val="009A68FB"/>
    <w:rPr>
      <w:rFonts w:ascii="Symbol" w:hAnsi="Symbol"/>
    </w:rPr>
  </w:style>
  <w:style w:type="character" w:customStyle="1" w:styleId="WW-WW8Num21z0">
    <w:name w:val="WW-WW8Num21z0"/>
    <w:rsid w:val="009A68FB"/>
    <w:rPr>
      <w:rFonts w:ascii="Symbol" w:hAnsi="Symbol"/>
    </w:rPr>
  </w:style>
  <w:style w:type="character" w:customStyle="1" w:styleId="WW8Num22z0">
    <w:name w:val="WW8Num22z0"/>
    <w:rsid w:val="009A68FB"/>
    <w:rPr>
      <w:rFonts w:ascii="Symbol" w:hAnsi="Symbol"/>
    </w:rPr>
  </w:style>
  <w:style w:type="character" w:customStyle="1" w:styleId="WW-WW8Num23z0">
    <w:name w:val="WW-WW8Num23z0"/>
    <w:rsid w:val="009A68FB"/>
    <w:rPr>
      <w:rFonts w:ascii="Symbol" w:hAnsi="Symbol"/>
    </w:rPr>
  </w:style>
  <w:style w:type="character" w:customStyle="1" w:styleId="WW-WW8Num24z0">
    <w:name w:val="WW-WW8Num24z0"/>
    <w:rsid w:val="009A68FB"/>
    <w:rPr>
      <w:rFonts w:ascii="Symbol" w:hAnsi="Symbol"/>
    </w:rPr>
  </w:style>
  <w:style w:type="character" w:customStyle="1" w:styleId="WW-WW8Num25z0">
    <w:name w:val="WW-WW8Num25z0"/>
    <w:rsid w:val="009A68FB"/>
    <w:rPr>
      <w:rFonts w:ascii="Symbol" w:hAnsi="Symbol"/>
    </w:rPr>
  </w:style>
  <w:style w:type="character" w:customStyle="1" w:styleId="WW-WW8Num26z0">
    <w:name w:val="WW-WW8Num26z0"/>
    <w:rsid w:val="009A68FB"/>
    <w:rPr>
      <w:rFonts w:ascii="Symbol" w:hAnsi="Symbol"/>
    </w:rPr>
  </w:style>
  <w:style w:type="character" w:customStyle="1" w:styleId="WW-WW8Num27z0">
    <w:name w:val="WW-WW8Num27z0"/>
    <w:rsid w:val="009A68FB"/>
    <w:rPr>
      <w:rFonts w:ascii="Symbol" w:hAnsi="Symbol"/>
    </w:rPr>
  </w:style>
  <w:style w:type="character" w:customStyle="1" w:styleId="WW-WW8Num28z0">
    <w:name w:val="WW-WW8Num28z0"/>
    <w:rsid w:val="009A68FB"/>
    <w:rPr>
      <w:rFonts w:ascii="Symbol" w:hAnsi="Symbol"/>
    </w:rPr>
  </w:style>
  <w:style w:type="character" w:customStyle="1" w:styleId="WW-WW8Num29z01">
    <w:name w:val="WW-WW8Num29z01"/>
    <w:rsid w:val="009A68FB"/>
    <w:rPr>
      <w:rFonts w:ascii="Symbol" w:hAnsi="Symbol"/>
    </w:rPr>
  </w:style>
  <w:style w:type="character" w:customStyle="1" w:styleId="WW-WW8Num30z0">
    <w:name w:val="WW-WW8Num30z0"/>
    <w:rsid w:val="009A68FB"/>
    <w:rPr>
      <w:rFonts w:ascii="Symbol" w:hAnsi="Symbol"/>
    </w:rPr>
  </w:style>
  <w:style w:type="character" w:customStyle="1" w:styleId="WW-WW8Num31z01">
    <w:name w:val="WW-WW8Num31z01"/>
    <w:rsid w:val="009A68FB"/>
    <w:rPr>
      <w:rFonts w:ascii="Symbol" w:hAnsi="Symbol"/>
    </w:rPr>
  </w:style>
  <w:style w:type="character" w:customStyle="1" w:styleId="WW-WW8Num32z0">
    <w:name w:val="WW-WW8Num32z0"/>
    <w:rsid w:val="009A68FB"/>
    <w:rPr>
      <w:rFonts w:ascii="Symbol" w:hAnsi="Symbol"/>
    </w:rPr>
  </w:style>
  <w:style w:type="character" w:customStyle="1" w:styleId="WW-WW8Num33z0">
    <w:name w:val="WW-WW8Num33z0"/>
    <w:rsid w:val="009A68FB"/>
    <w:rPr>
      <w:rFonts w:ascii="Symbol" w:hAnsi="Symbol"/>
    </w:rPr>
  </w:style>
  <w:style w:type="character" w:customStyle="1" w:styleId="WW8Num34z0">
    <w:name w:val="WW8Num34z0"/>
    <w:rsid w:val="009A68FB"/>
    <w:rPr>
      <w:rFonts w:ascii="Symbol" w:hAnsi="Symbol"/>
    </w:rPr>
  </w:style>
  <w:style w:type="character" w:customStyle="1" w:styleId="WW-WW8Num35z0">
    <w:name w:val="WW-WW8Num35z0"/>
    <w:rsid w:val="009A68FB"/>
    <w:rPr>
      <w:rFonts w:ascii="Symbol" w:hAnsi="Symbol"/>
    </w:rPr>
  </w:style>
  <w:style w:type="character" w:customStyle="1" w:styleId="WW-WW8Num1z0">
    <w:name w:val="WW-WW8Num1z0"/>
    <w:rsid w:val="009A68FB"/>
    <w:rPr>
      <w:rFonts w:ascii="StarBats" w:hAnsi="StarBats"/>
    </w:rPr>
  </w:style>
  <w:style w:type="character" w:customStyle="1" w:styleId="WW8Num3z0">
    <w:name w:val="WW8Num3z0"/>
    <w:rsid w:val="009A68FB"/>
    <w:rPr>
      <w:rFonts w:ascii="Symbol" w:hAnsi="Symbol"/>
    </w:rPr>
  </w:style>
  <w:style w:type="character" w:customStyle="1" w:styleId="WW-WW8Num4z01">
    <w:name w:val="WW-WW8Num4z01"/>
    <w:rsid w:val="009A68FB"/>
    <w:rPr>
      <w:rFonts w:ascii="StarSymbol" w:hAnsi="StarSymbol"/>
    </w:rPr>
  </w:style>
  <w:style w:type="character" w:customStyle="1" w:styleId="WW-WW8Num7z01">
    <w:name w:val="WW-WW8Num7z01"/>
    <w:rsid w:val="009A68FB"/>
    <w:rPr>
      <w:rFonts w:ascii="Times New Roman" w:hAnsi="Times New Roman"/>
    </w:rPr>
  </w:style>
  <w:style w:type="character" w:customStyle="1" w:styleId="WW8Num9z0">
    <w:name w:val="WW8Num9z0"/>
    <w:rsid w:val="009A68FB"/>
    <w:rPr>
      <w:rFonts w:ascii="StarSymbol" w:hAnsi="StarSymbol"/>
    </w:rPr>
  </w:style>
  <w:style w:type="character" w:customStyle="1" w:styleId="WW-WW8Num10z01">
    <w:name w:val="WW-WW8Num10z01"/>
    <w:rsid w:val="009A68FB"/>
    <w:rPr>
      <w:rFonts w:ascii="Times New Roman" w:hAnsi="Times New Roman"/>
    </w:rPr>
  </w:style>
  <w:style w:type="character" w:customStyle="1" w:styleId="WW-WW8Num12z011">
    <w:name w:val="WW-WW8Num12z011"/>
    <w:rsid w:val="009A68FB"/>
    <w:rPr>
      <w:rFonts w:ascii="Symbol" w:hAnsi="Symbol"/>
    </w:rPr>
  </w:style>
  <w:style w:type="character" w:customStyle="1" w:styleId="WW-WW8Num13z01">
    <w:name w:val="WW-WW8Num13z01"/>
    <w:rsid w:val="009A68FB"/>
    <w:rPr>
      <w:rFonts w:ascii="Symbol" w:hAnsi="Symbol"/>
    </w:rPr>
  </w:style>
  <w:style w:type="character" w:customStyle="1" w:styleId="WW-WW8Num14z0">
    <w:name w:val="WW-WW8Num14z0"/>
    <w:rsid w:val="009A68FB"/>
    <w:rPr>
      <w:rFonts w:ascii="Symbol" w:hAnsi="Symbol"/>
    </w:rPr>
  </w:style>
  <w:style w:type="character" w:customStyle="1" w:styleId="WW-WW8Num15z01">
    <w:name w:val="WW-WW8Num15z01"/>
    <w:rsid w:val="009A68FB"/>
    <w:rPr>
      <w:rFonts w:ascii="Symbol" w:hAnsi="Symbol"/>
    </w:rPr>
  </w:style>
  <w:style w:type="character" w:customStyle="1" w:styleId="WW-WW8Num16z01">
    <w:name w:val="WW-WW8Num16z01"/>
    <w:rsid w:val="009A68FB"/>
    <w:rPr>
      <w:rFonts w:ascii="Symbol" w:hAnsi="Symbol"/>
    </w:rPr>
  </w:style>
  <w:style w:type="character" w:customStyle="1" w:styleId="WW-WW8Num17z01">
    <w:name w:val="WW-WW8Num17z01"/>
    <w:rsid w:val="009A68FB"/>
    <w:rPr>
      <w:rFonts w:ascii="Symbol" w:hAnsi="Symbol"/>
    </w:rPr>
  </w:style>
  <w:style w:type="character" w:customStyle="1" w:styleId="WW-WW8Num18z01">
    <w:name w:val="WW-WW8Num18z01"/>
    <w:rsid w:val="009A68FB"/>
    <w:rPr>
      <w:rFonts w:ascii="Symbol" w:hAnsi="Symbol"/>
    </w:rPr>
  </w:style>
  <w:style w:type="character" w:customStyle="1" w:styleId="WW-WW8Num19z011">
    <w:name w:val="WW-WW8Num19z011"/>
    <w:rsid w:val="009A68FB"/>
    <w:rPr>
      <w:rFonts w:ascii="Symbol" w:hAnsi="Symbol"/>
    </w:rPr>
  </w:style>
  <w:style w:type="character" w:customStyle="1" w:styleId="WW-WW8Num20z01">
    <w:name w:val="WW-WW8Num20z01"/>
    <w:rsid w:val="009A68FB"/>
    <w:rPr>
      <w:rFonts w:ascii="Symbol" w:hAnsi="Symbol"/>
    </w:rPr>
  </w:style>
  <w:style w:type="character" w:customStyle="1" w:styleId="WW-WW8Num21z01">
    <w:name w:val="WW-WW8Num21z01"/>
    <w:rsid w:val="009A68FB"/>
    <w:rPr>
      <w:rFonts w:ascii="Symbol" w:hAnsi="Symbol"/>
    </w:rPr>
  </w:style>
  <w:style w:type="character" w:customStyle="1" w:styleId="WW-WW8Num22z0">
    <w:name w:val="WW-WW8Num22z0"/>
    <w:rsid w:val="009A68FB"/>
    <w:rPr>
      <w:rFonts w:ascii="Symbol" w:hAnsi="Symbol"/>
    </w:rPr>
  </w:style>
  <w:style w:type="character" w:customStyle="1" w:styleId="WW-WW8Num23z01">
    <w:name w:val="WW-WW8Num23z01"/>
    <w:rsid w:val="009A68FB"/>
    <w:rPr>
      <w:rFonts w:ascii="Symbol" w:hAnsi="Symbol"/>
    </w:rPr>
  </w:style>
  <w:style w:type="character" w:customStyle="1" w:styleId="WW-WW8Num24z01">
    <w:name w:val="WW-WW8Num24z01"/>
    <w:rsid w:val="009A68FB"/>
    <w:rPr>
      <w:rFonts w:ascii="Symbol" w:hAnsi="Symbol"/>
    </w:rPr>
  </w:style>
  <w:style w:type="character" w:customStyle="1" w:styleId="WW-WW8Num25z01">
    <w:name w:val="WW-WW8Num25z01"/>
    <w:rsid w:val="009A68FB"/>
    <w:rPr>
      <w:rFonts w:ascii="Symbol" w:hAnsi="Symbol"/>
    </w:rPr>
  </w:style>
  <w:style w:type="character" w:customStyle="1" w:styleId="WW-WW8Num26z01">
    <w:name w:val="WW-WW8Num26z01"/>
    <w:rsid w:val="009A68FB"/>
    <w:rPr>
      <w:rFonts w:ascii="Symbol" w:hAnsi="Symbol"/>
    </w:rPr>
  </w:style>
  <w:style w:type="character" w:customStyle="1" w:styleId="WW-WW8Num27z01">
    <w:name w:val="WW-WW8Num27z01"/>
    <w:rsid w:val="009A68FB"/>
    <w:rPr>
      <w:rFonts w:ascii="Symbol" w:hAnsi="Symbol"/>
    </w:rPr>
  </w:style>
  <w:style w:type="character" w:customStyle="1" w:styleId="WW-WW8Num28z01">
    <w:name w:val="WW-WW8Num28z01"/>
    <w:rsid w:val="009A68FB"/>
    <w:rPr>
      <w:rFonts w:ascii="Symbol" w:hAnsi="Symbol"/>
    </w:rPr>
  </w:style>
  <w:style w:type="character" w:customStyle="1" w:styleId="WW-WW8Num29z011">
    <w:name w:val="WW-WW8Num29z011"/>
    <w:rsid w:val="009A68FB"/>
    <w:rPr>
      <w:rFonts w:ascii="Symbol" w:hAnsi="Symbol"/>
    </w:rPr>
  </w:style>
  <w:style w:type="character" w:customStyle="1" w:styleId="WW-WW8Num30z01">
    <w:name w:val="WW-WW8Num30z01"/>
    <w:rsid w:val="009A68FB"/>
    <w:rPr>
      <w:rFonts w:ascii="Symbol" w:hAnsi="Symbol"/>
    </w:rPr>
  </w:style>
  <w:style w:type="character" w:customStyle="1" w:styleId="WW-WW8Num31z011">
    <w:name w:val="WW-WW8Num31z011"/>
    <w:rsid w:val="009A68FB"/>
    <w:rPr>
      <w:rFonts w:ascii="Symbol" w:hAnsi="Symbol"/>
    </w:rPr>
  </w:style>
  <w:style w:type="character" w:customStyle="1" w:styleId="WW-WW8Num32z01">
    <w:name w:val="WW-WW8Num32z01"/>
    <w:rsid w:val="009A68FB"/>
    <w:rPr>
      <w:rFonts w:ascii="Symbol" w:hAnsi="Symbol"/>
    </w:rPr>
  </w:style>
  <w:style w:type="character" w:customStyle="1" w:styleId="WW-WW8Num33z01">
    <w:name w:val="WW-WW8Num33z01"/>
    <w:rsid w:val="009A68FB"/>
    <w:rPr>
      <w:rFonts w:ascii="Symbol" w:hAnsi="Symbol"/>
    </w:rPr>
  </w:style>
  <w:style w:type="character" w:customStyle="1" w:styleId="WW-WW8Num35z01">
    <w:name w:val="WW-WW8Num35z01"/>
    <w:rsid w:val="009A68FB"/>
    <w:rPr>
      <w:rFonts w:ascii="StarSymbol" w:eastAsia="StarSymbol" w:hAnsi="StarSymbol"/>
      <w:sz w:val="18"/>
    </w:rPr>
  </w:style>
  <w:style w:type="character" w:customStyle="1" w:styleId="WW-WW8Num1z01">
    <w:name w:val="WW-WW8Num1z01"/>
    <w:rsid w:val="009A68FB"/>
    <w:rPr>
      <w:rFonts w:ascii="StarBats" w:hAnsi="StarBats"/>
    </w:rPr>
  </w:style>
  <w:style w:type="character" w:customStyle="1" w:styleId="WW-WW8Num3z0">
    <w:name w:val="WW-WW8Num3z0"/>
    <w:rsid w:val="009A68FB"/>
    <w:rPr>
      <w:rFonts w:ascii="Symbol" w:hAnsi="Symbol"/>
    </w:rPr>
  </w:style>
  <w:style w:type="character" w:customStyle="1" w:styleId="WW-WW8Num4z02">
    <w:name w:val="WW-WW8Num4z02"/>
    <w:rsid w:val="009A68FB"/>
    <w:rPr>
      <w:rFonts w:ascii="StarSymbol" w:hAnsi="StarSymbol"/>
    </w:rPr>
  </w:style>
  <w:style w:type="character" w:customStyle="1" w:styleId="WW-WW8Num7z011">
    <w:name w:val="WW-WW8Num7z011"/>
    <w:rsid w:val="009A68FB"/>
    <w:rPr>
      <w:rFonts w:ascii="Times New Roman" w:hAnsi="Times New Roman"/>
    </w:rPr>
  </w:style>
  <w:style w:type="character" w:customStyle="1" w:styleId="WW-WW8Num9z0">
    <w:name w:val="WW-WW8Num9z0"/>
    <w:rsid w:val="009A68FB"/>
    <w:rPr>
      <w:rFonts w:ascii="StarSymbol" w:hAnsi="StarSymbol"/>
    </w:rPr>
  </w:style>
  <w:style w:type="character" w:customStyle="1" w:styleId="WW-WW8Num10z011">
    <w:name w:val="WW-WW8Num10z011"/>
    <w:rsid w:val="009A68FB"/>
    <w:rPr>
      <w:rFonts w:ascii="Times New Roman" w:hAnsi="Times New Roman"/>
    </w:rPr>
  </w:style>
  <w:style w:type="character" w:customStyle="1" w:styleId="WW-WW8Num12z02">
    <w:name w:val="WW-WW8Num12z02"/>
    <w:rsid w:val="009A68FB"/>
    <w:rPr>
      <w:rFonts w:ascii="Symbol" w:hAnsi="Symbol"/>
    </w:rPr>
  </w:style>
  <w:style w:type="character" w:customStyle="1" w:styleId="WW-WW8Num13z011">
    <w:name w:val="WW-WW8Num13z011"/>
    <w:rsid w:val="009A68FB"/>
    <w:rPr>
      <w:rFonts w:ascii="Symbol" w:hAnsi="Symbol"/>
    </w:rPr>
  </w:style>
  <w:style w:type="character" w:customStyle="1" w:styleId="WW-WW8Num14z01">
    <w:name w:val="WW-WW8Num14z01"/>
    <w:rsid w:val="009A68FB"/>
    <w:rPr>
      <w:rFonts w:ascii="Symbol" w:hAnsi="Symbol"/>
    </w:rPr>
  </w:style>
  <w:style w:type="character" w:customStyle="1" w:styleId="WW-WW8Num15z011">
    <w:name w:val="WW-WW8Num15z011"/>
    <w:rsid w:val="009A68FB"/>
    <w:rPr>
      <w:rFonts w:ascii="Symbol" w:hAnsi="Symbol"/>
    </w:rPr>
  </w:style>
  <w:style w:type="character" w:customStyle="1" w:styleId="WW-WW8Num16z011">
    <w:name w:val="WW-WW8Num16z011"/>
    <w:rsid w:val="009A68FB"/>
    <w:rPr>
      <w:rFonts w:ascii="Symbol" w:hAnsi="Symbol"/>
    </w:rPr>
  </w:style>
  <w:style w:type="character" w:customStyle="1" w:styleId="WW-WW8Num17z011">
    <w:name w:val="WW-WW8Num17z011"/>
    <w:rsid w:val="009A68FB"/>
    <w:rPr>
      <w:rFonts w:ascii="Symbol" w:hAnsi="Symbol"/>
    </w:rPr>
  </w:style>
  <w:style w:type="character" w:customStyle="1" w:styleId="WW-WW8Num18z011">
    <w:name w:val="WW-WW8Num18z011"/>
    <w:rsid w:val="009A68FB"/>
    <w:rPr>
      <w:rFonts w:ascii="Symbol" w:hAnsi="Symbol"/>
    </w:rPr>
  </w:style>
  <w:style w:type="character" w:customStyle="1" w:styleId="WW-WW8Num19z02">
    <w:name w:val="WW-WW8Num19z02"/>
    <w:rsid w:val="009A68FB"/>
    <w:rPr>
      <w:rFonts w:ascii="Symbol" w:hAnsi="Symbol"/>
    </w:rPr>
  </w:style>
  <w:style w:type="character" w:customStyle="1" w:styleId="WW-WW8Num20z011">
    <w:name w:val="WW-WW8Num20z011"/>
    <w:rsid w:val="009A68FB"/>
    <w:rPr>
      <w:rFonts w:ascii="Symbol" w:hAnsi="Symbol"/>
    </w:rPr>
  </w:style>
  <w:style w:type="character" w:customStyle="1" w:styleId="WW-WW8Num21z011">
    <w:name w:val="WW-WW8Num21z011"/>
    <w:rsid w:val="009A68FB"/>
    <w:rPr>
      <w:rFonts w:ascii="Symbol" w:hAnsi="Symbol"/>
    </w:rPr>
  </w:style>
  <w:style w:type="character" w:customStyle="1" w:styleId="WW-WW8Num22z01">
    <w:name w:val="WW-WW8Num22z01"/>
    <w:rsid w:val="009A68FB"/>
    <w:rPr>
      <w:rFonts w:ascii="Symbol" w:hAnsi="Symbol"/>
    </w:rPr>
  </w:style>
  <w:style w:type="character" w:customStyle="1" w:styleId="WW-WW8Num23z011">
    <w:name w:val="WW-WW8Num23z011"/>
    <w:rsid w:val="009A68FB"/>
    <w:rPr>
      <w:rFonts w:ascii="Symbol" w:hAnsi="Symbol"/>
    </w:rPr>
  </w:style>
  <w:style w:type="character" w:customStyle="1" w:styleId="WW-WW8Num24z011">
    <w:name w:val="WW-WW8Num24z011"/>
    <w:rsid w:val="009A68FB"/>
    <w:rPr>
      <w:rFonts w:ascii="Symbol" w:hAnsi="Symbol"/>
    </w:rPr>
  </w:style>
  <w:style w:type="character" w:customStyle="1" w:styleId="WW-WW8Num25z011">
    <w:name w:val="WW-WW8Num25z011"/>
    <w:rsid w:val="009A68FB"/>
    <w:rPr>
      <w:rFonts w:ascii="Symbol" w:hAnsi="Symbol"/>
    </w:rPr>
  </w:style>
  <w:style w:type="character" w:customStyle="1" w:styleId="WW-WW8Num26z011">
    <w:name w:val="WW-WW8Num26z011"/>
    <w:rsid w:val="009A68FB"/>
    <w:rPr>
      <w:rFonts w:ascii="Symbol" w:hAnsi="Symbol"/>
    </w:rPr>
  </w:style>
  <w:style w:type="character" w:customStyle="1" w:styleId="WW-WW8Num27z011">
    <w:name w:val="WW-WW8Num27z011"/>
    <w:rsid w:val="009A68FB"/>
    <w:rPr>
      <w:rFonts w:ascii="Symbol" w:hAnsi="Symbol"/>
    </w:rPr>
  </w:style>
  <w:style w:type="character" w:customStyle="1" w:styleId="WW-WW8Num28z011">
    <w:name w:val="WW-WW8Num28z011"/>
    <w:rsid w:val="009A68FB"/>
    <w:rPr>
      <w:rFonts w:ascii="Symbol" w:hAnsi="Symbol"/>
    </w:rPr>
  </w:style>
  <w:style w:type="character" w:customStyle="1" w:styleId="WW-WW8Num29z02">
    <w:name w:val="WW-WW8Num29z02"/>
    <w:rsid w:val="009A68FB"/>
    <w:rPr>
      <w:rFonts w:ascii="Symbol" w:hAnsi="Symbol"/>
    </w:rPr>
  </w:style>
  <w:style w:type="character" w:customStyle="1" w:styleId="WW-WW8Num30z011">
    <w:name w:val="WW-WW8Num30z011"/>
    <w:rsid w:val="009A68FB"/>
    <w:rPr>
      <w:rFonts w:ascii="Symbol" w:hAnsi="Symbol"/>
    </w:rPr>
  </w:style>
  <w:style w:type="character" w:customStyle="1" w:styleId="WW-WW8Num31z02">
    <w:name w:val="WW-WW8Num31z02"/>
    <w:rsid w:val="009A68FB"/>
    <w:rPr>
      <w:rFonts w:ascii="Symbol" w:hAnsi="Symbol"/>
    </w:rPr>
  </w:style>
  <w:style w:type="character" w:customStyle="1" w:styleId="WW-WW8Num32z011">
    <w:name w:val="WW-WW8Num32z011"/>
    <w:rsid w:val="009A68FB"/>
    <w:rPr>
      <w:rFonts w:ascii="Symbol" w:hAnsi="Symbol"/>
    </w:rPr>
  </w:style>
  <w:style w:type="character" w:customStyle="1" w:styleId="WW-WW8Num33z011">
    <w:name w:val="WW-WW8Num33z011"/>
    <w:rsid w:val="009A68FB"/>
    <w:rPr>
      <w:rFonts w:ascii="Symbol" w:hAnsi="Symbol"/>
    </w:rPr>
  </w:style>
  <w:style w:type="character" w:customStyle="1" w:styleId="WW-WW8Num35z011">
    <w:name w:val="WW-WW8Num35z011"/>
    <w:rsid w:val="009A68FB"/>
    <w:rPr>
      <w:rFonts w:ascii="StarSymbol" w:eastAsia="StarSymbol" w:hAnsi="StarSymbol"/>
      <w:sz w:val="18"/>
    </w:rPr>
  </w:style>
  <w:style w:type="character" w:customStyle="1" w:styleId="WW-WW8Num1z02">
    <w:name w:val="WW-WW8Num1z02"/>
    <w:rsid w:val="009A68FB"/>
    <w:rPr>
      <w:rFonts w:ascii="StarBats" w:hAnsi="StarBats"/>
    </w:rPr>
  </w:style>
  <w:style w:type="character" w:customStyle="1" w:styleId="WW-WW8Num3z01">
    <w:name w:val="WW-WW8Num3z01"/>
    <w:rsid w:val="009A68FB"/>
    <w:rPr>
      <w:rFonts w:ascii="Symbol" w:hAnsi="Symbol"/>
    </w:rPr>
  </w:style>
  <w:style w:type="character" w:customStyle="1" w:styleId="WW-WW8Num4z03">
    <w:name w:val="WW-WW8Num4z03"/>
    <w:rsid w:val="009A68FB"/>
    <w:rPr>
      <w:rFonts w:ascii="StarSymbol" w:hAnsi="StarSymbol"/>
    </w:rPr>
  </w:style>
  <w:style w:type="character" w:customStyle="1" w:styleId="WW-WW8Num7z02">
    <w:name w:val="WW-WW8Num7z02"/>
    <w:rsid w:val="009A68FB"/>
    <w:rPr>
      <w:rFonts w:ascii="Times New Roman" w:hAnsi="Times New Roman"/>
    </w:rPr>
  </w:style>
  <w:style w:type="character" w:customStyle="1" w:styleId="WW-WW8Num9z01">
    <w:name w:val="WW-WW8Num9z01"/>
    <w:rsid w:val="009A68FB"/>
    <w:rPr>
      <w:rFonts w:ascii="StarSymbol" w:hAnsi="StarSymbol"/>
    </w:rPr>
  </w:style>
  <w:style w:type="character" w:customStyle="1" w:styleId="WW-WW8Num10z02">
    <w:name w:val="WW-WW8Num10z02"/>
    <w:rsid w:val="009A68FB"/>
    <w:rPr>
      <w:rFonts w:ascii="Times New Roman" w:hAnsi="Times New Roman"/>
    </w:rPr>
  </w:style>
  <w:style w:type="character" w:customStyle="1" w:styleId="WW-WW8Num12z03">
    <w:name w:val="WW-WW8Num12z03"/>
    <w:rsid w:val="009A68FB"/>
    <w:rPr>
      <w:rFonts w:ascii="Symbol" w:hAnsi="Symbol"/>
    </w:rPr>
  </w:style>
  <w:style w:type="character" w:customStyle="1" w:styleId="WW-WW8Num13z02">
    <w:name w:val="WW-WW8Num13z02"/>
    <w:rsid w:val="009A68FB"/>
    <w:rPr>
      <w:rFonts w:ascii="Symbol" w:hAnsi="Symbol"/>
    </w:rPr>
  </w:style>
  <w:style w:type="character" w:customStyle="1" w:styleId="WW-WW8Num14z02">
    <w:name w:val="WW-WW8Num14z02"/>
    <w:rsid w:val="009A68FB"/>
    <w:rPr>
      <w:rFonts w:ascii="Symbol" w:hAnsi="Symbol"/>
    </w:rPr>
  </w:style>
  <w:style w:type="character" w:customStyle="1" w:styleId="WW-WW8Num15z02">
    <w:name w:val="WW-WW8Num15z02"/>
    <w:rsid w:val="009A68FB"/>
    <w:rPr>
      <w:rFonts w:ascii="Symbol" w:hAnsi="Symbol"/>
    </w:rPr>
  </w:style>
  <w:style w:type="character" w:customStyle="1" w:styleId="WW-WW8Num16z02">
    <w:name w:val="WW-WW8Num16z02"/>
    <w:rsid w:val="009A68FB"/>
    <w:rPr>
      <w:rFonts w:ascii="Symbol" w:hAnsi="Symbol"/>
    </w:rPr>
  </w:style>
  <w:style w:type="character" w:customStyle="1" w:styleId="WW-WW8Num17z02">
    <w:name w:val="WW-WW8Num17z02"/>
    <w:rsid w:val="009A68FB"/>
    <w:rPr>
      <w:rFonts w:ascii="Symbol" w:hAnsi="Symbol"/>
    </w:rPr>
  </w:style>
  <w:style w:type="character" w:customStyle="1" w:styleId="WW-WW8Num18z02">
    <w:name w:val="WW-WW8Num18z02"/>
    <w:rsid w:val="009A68FB"/>
    <w:rPr>
      <w:rFonts w:ascii="Symbol" w:hAnsi="Symbol"/>
    </w:rPr>
  </w:style>
  <w:style w:type="character" w:customStyle="1" w:styleId="WW-WW8Num19z03">
    <w:name w:val="WW-WW8Num19z03"/>
    <w:rsid w:val="009A68FB"/>
    <w:rPr>
      <w:rFonts w:ascii="Symbol" w:hAnsi="Symbol"/>
    </w:rPr>
  </w:style>
  <w:style w:type="character" w:customStyle="1" w:styleId="WW-WW8Num20z02">
    <w:name w:val="WW-WW8Num20z02"/>
    <w:rsid w:val="009A68FB"/>
    <w:rPr>
      <w:rFonts w:ascii="Symbol" w:hAnsi="Symbol"/>
    </w:rPr>
  </w:style>
  <w:style w:type="character" w:customStyle="1" w:styleId="WW-WW8Num21z02">
    <w:name w:val="WW-WW8Num21z02"/>
    <w:rsid w:val="009A68FB"/>
    <w:rPr>
      <w:rFonts w:ascii="Symbol" w:hAnsi="Symbol"/>
    </w:rPr>
  </w:style>
  <w:style w:type="character" w:customStyle="1" w:styleId="WW-WW8Num22z02">
    <w:name w:val="WW-WW8Num22z02"/>
    <w:rsid w:val="009A68FB"/>
    <w:rPr>
      <w:rFonts w:ascii="Symbol" w:hAnsi="Symbol"/>
    </w:rPr>
  </w:style>
  <w:style w:type="character" w:customStyle="1" w:styleId="WW-WW8Num23z02">
    <w:name w:val="WW-WW8Num23z02"/>
    <w:rsid w:val="009A68FB"/>
    <w:rPr>
      <w:rFonts w:ascii="Symbol" w:hAnsi="Symbol"/>
    </w:rPr>
  </w:style>
  <w:style w:type="character" w:customStyle="1" w:styleId="WW-WW8Num24z02">
    <w:name w:val="WW-WW8Num24z02"/>
    <w:rsid w:val="009A68FB"/>
    <w:rPr>
      <w:rFonts w:ascii="Symbol" w:hAnsi="Symbol"/>
    </w:rPr>
  </w:style>
  <w:style w:type="character" w:customStyle="1" w:styleId="WW-WW8Num25z02">
    <w:name w:val="WW-WW8Num25z02"/>
    <w:rsid w:val="009A68FB"/>
    <w:rPr>
      <w:rFonts w:ascii="Symbol" w:hAnsi="Symbol"/>
    </w:rPr>
  </w:style>
  <w:style w:type="character" w:customStyle="1" w:styleId="WW-WW8Num26z02">
    <w:name w:val="WW-WW8Num26z02"/>
    <w:rsid w:val="009A68FB"/>
    <w:rPr>
      <w:rFonts w:ascii="Symbol" w:hAnsi="Symbol"/>
    </w:rPr>
  </w:style>
  <w:style w:type="character" w:customStyle="1" w:styleId="WW-WW8Num27z02">
    <w:name w:val="WW-WW8Num27z02"/>
    <w:rsid w:val="009A68FB"/>
    <w:rPr>
      <w:rFonts w:ascii="Symbol" w:hAnsi="Symbol"/>
    </w:rPr>
  </w:style>
  <w:style w:type="character" w:customStyle="1" w:styleId="WW-WW8Num28z02">
    <w:name w:val="WW-WW8Num28z02"/>
    <w:rsid w:val="009A68FB"/>
    <w:rPr>
      <w:rFonts w:ascii="Symbol" w:hAnsi="Symbol"/>
    </w:rPr>
  </w:style>
  <w:style w:type="character" w:customStyle="1" w:styleId="WW-WW8Num29z03">
    <w:name w:val="WW-WW8Num29z03"/>
    <w:rsid w:val="009A68FB"/>
    <w:rPr>
      <w:rFonts w:ascii="Symbol" w:hAnsi="Symbol"/>
    </w:rPr>
  </w:style>
  <w:style w:type="character" w:customStyle="1" w:styleId="WW-WW8Num30z02">
    <w:name w:val="WW-WW8Num30z02"/>
    <w:rsid w:val="009A68FB"/>
    <w:rPr>
      <w:rFonts w:ascii="Symbol" w:hAnsi="Symbol"/>
    </w:rPr>
  </w:style>
  <w:style w:type="character" w:customStyle="1" w:styleId="WW-WW8Num31z03">
    <w:name w:val="WW-WW8Num31z03"/>
    <w:rsid w:val="009A68FB"/>
    <w:rPr>
      <w:rFonts w:ascii="Symbol" w:hAnsi="Symbol"/>
    </w:rPr>
  </w:style>
  <w:style w:type="character" w:customStyle="1" w:styleId="WW-WW8Num32z02">
    <w:name w:val="WW-WW8Num32z02"/>
    <w:rsid w:val="009A68FB"/>
    <w:rPr>
      <w:rFonts w:ascii="Symbol" w:hAnsi="Symbol"/>
    </w:rPr>
  </w:style>
  <w:style w:type="character" w:customStyle="1" w:styleId="WW-WW8Num33z02">
    <w:name w:val="WW-WW8Num33z02"/>
    <w:rsid w:val="009A68FB"/>
    <w:rPr>
      <w:rFonts w:ascii="Symbol" w:hAnsi="Symbol"/>
    </w:rPr>
  </w:style>
  <w:style w:type="character" w:customStyle="1" w:styleId="WW-WW8Num35z02">
    <w:name w:val="WW-WW8Num35z02"/>
    <w:rsid w:val="009A68FB"/>
    <w:rPr>
      <w:rFonts w:ascii="StarSymbol" w:eastAsia="StarSymbol" w:hAnsi="StarSymbol"/>
      <w:sz w:val="18"/>
    </w:rPr>
  </w:style>
  <w:style w:type="character" w:customStyle="1" w:styleId="WW8Num38z0">
    <w:name w:val="WW8Num38z0"/>
    <w:rsid w:val="009A68FB"/>
    <w:rPr>
      <w:rFonts w:ascii="Symbol" w:hAnsi="Symbol"/>
    </w:rPr>
  </w:style>
  <w:style w:type="character" w:customStyle="1" w:styleId="WW-WW8Num39z0">
    <w:name w:val="WW-WW8Num39z0"/>
    <w:rsid w:val="009A68FB"/>
    <w:rPr>
      <w:rFonts w:ascii="Symbol" w:hAnsi="Symbol"/>
    </w:rPr>
  </w:style>
  <w:style w:type="character" w:customStyle="1" w:styleId="WW-WW8Num1z03">
    <w:name w:val="WW-WW8Num1z03"/>
    <w:rsid w:val="009A68FB"/>
    <w:rPr>
      <w:rFonts w:ascii="StarBats" w:hAnsi="StarBats"/>
    </w:rPr>
  </w:style>
  <w:style w:type="character" w:customStyle="1" w:styleId="WW-WW8Num3z02">
    <w:name w:val="WW-WW8Num3z02"/>
    <w:rsid w:val="009A68FB"/>
    <w:rPr>
      <w:rFonts w:ascii="Symbol" w:hAnsi="Symbol"/>
    </w:rPr>
  </w:style>
  <w:style w:type="character" w:customStyle="1" w:styleId="WW-WW8Num4z04">
    <w:name w:val="WW-WW8Num4z04"/>
    <w:rsid w:val="009A68FB"/>
    <w:rPr>
      <w:rFonts w:ascii="StarSymbol" w:hAnsi="StarSymbol"/>
    </w:rPr>
  </w:style>
  <w:style w:type="character" w:customStyle="1" w:styleId="WW-WW8Num7z03">
    <w:name w:val="WW-WW8Num7z03"/>
    <w:rsid w:val="009A68FB"/>
    <w:rPr>
      <w:rFonts w:ascii="Times New Roman" w:hAnsi="Times New Roman"/>
    </w:rPr>
  </w:style>
  <w:style w:type="character" w:customStyle="1" w:styleId="WW-WW8Num9z02">
    <w:name w:val="WW-WW8Num9z02"/>
    <w:rsid w:val="009A68FB"/>
    <w:rPr>
      <w:rFonts w:ascii="StarSymbol" w:hAnsi="StarSymbol"/>
    </w:rPr>
  </w:style>
  <w:style w:type="character" w:customStyle="1" w:styleId="WW-WW8Num10z03">
    <w:name w:val="WW-WW8Num10z03"/>
    <w:rsid w:val="009A68FB"/>
    <w:rPr>
      <w:rFonts w:ascii="Times New Roman" w:hAnsi="Times New Roman"/>
    </w:rPr>
  </w:style>
  <w:style w:type="character" w:customStyle="1" w:styleId="WW-WW8Num12z04">
    <w:name w:val="WW-WW8Num12z04"/>
    <w:rsid w:val="009A68FB"/>
    <w:rPr>
      <w:rFonts w:ascii="Symbol" w:hAnsi="Symbol"/>
    </w:rPr>
  </w:style>
  <w:style w:type="character" w:customStyle="1" w:styleId="WW-WW8Num13z03">
    <w:name w:val="WW-WW8Num13z03"/>
    <w:rsid w:val="009A68FB"/>
    <w:rPr>
      <w:rFonts w:ascii="Symbol" w:hAnsi="Symbol"/>
    </w:rPr>
  </w:style>
  <w:style w:type="character" w:customStyle="1" w:styleId="WW-WW8Num14z03">
    <w:name w:val="WW-WW8Num14z03"/>
    <w:rsid w:val="009A68FB"/>
    <w:rPr>
      <w:rFonts w:ascii="Symbol" w:hAnsi="Symbol"/>
    </w:rPr>
  </w:style>
  <w:style w:type="character" w:customStyle="1" w:styleId="WW-WW8Num15z03">
    <w:name w:val="WW-WW8Num15z03"/>
    <w:rsid w:val="009A68FB"/>
    <w:rPr>
      <w:rFonts w:ascii="Symbol" w:hAnsi="Symbol"/>
    </w:rPr>
  </w:style>
  <w:style w:type="character" w:customStyle="1" w:styleId="WW-WW8Num16z03">
    <w:name w:val="WW-WW8Num16z03"/>
    <w:rsid w:val="009A68FB"/>
    <w:rPr>
      <w:rFonts w:ascii="Symbol" w:hAnsi="Symbol"/>
    </w:rPr>
  </w:style>
  <w:style w:type="character" w:customStyle="1" w:styleId="WW-WW8Num17z03">
    <w:name w:val="WW-WW8Num17z03"/>
    <w:rsid w:val="009A68FB"/>
    <w:rPr>
      <w:rFonts w:ascii="Symbol" w:hAnsi="Symbol"/>
    </w:rPr>
  </w:style>
  <w:style w:type="character" w:customStyle="1" w:styleId="WW-WW8Num18z03">
    <w:name w:val="WW-WW8Num18z03"/>
    <w:rsid w:val="009A68FB"/>
    <w:rPr>
      <w:rFonts w:ascii="Symbol" w:hAnsi="Symbol"/>
    </w:rPr>
  </w:style>
  <w:style w:type="character" w:customStyle="1" w:styleId="WW-WW8Num19z04">
    <w:name w:val="WW-WW8Num19z04"/>
    <w:rsid w:val="009A68FB"/>
    <w:rPr>
      <w:rFonts w:ascii="Symbol" w:hAnsi="Symbol"/>
    </w:rPr>
  </w:style>
  <w:style w:type="character" w:customStyle="1" w:styleId="WW-WW8Num20z03">
    <w:name w:val="WW-WW8Num20z03"/>
    <w:rsid w:val="009A68FB"/>
    <w:rPr>
      <w:rFonts w:ascii="Symbol" w:hAnsi="Symbol"/>
    </w:rPr>
  </w:style>
  <w:style w:type="character" w:customStyle="1" w:styleId="WW-WW8Num21z03">
    <w:name w:val="WW-WW8Num21z03"/>
    <w:rsid w:val="009A68FB"/>
    <w:rPr>
      <w:rFonts w:ascii="Symbol" w:hAnsi="Symbol"/>
    </w:rPr>
  </w:style>
  <w:style w:type="character" w:customStyle="1" w:styleId="WW-WW8Num22z03">
    <w:name w:val="WW-WW8Num22z03"/>
    <w:rsid w:val="009A68FB"/>
    <w:rPr>
      <w:rFonts w:ascii="Symbol" w:hAnsi="Symbol"/>
    </w:rPr>
  </w:style>
  <w:style w:type="character" w:customStyle="1" w:styleId="WW-WW8Num23z03">
    <w:name w:val="WW-WW8Num23z03"/>
    <w:rsid w:val="009A68FB"/>
    <w:rPr>
      <w:rFonts w:ascii="Symbol" w:hAnsi="Symbol"/>
    </w:rPr>
  </w:style>
  <w:style w:type="character" w:customStyle="1" w:styleId="WW-WW8Num24z03">
    <w:name w:val="WW-WW8Num24z03"/>
    <w:rsid w:val="009A68FB"/>
    <w:rPr>
      <w:rFonts w:ascii="Symbol" w:hAnsi="Symbol"/>
    </w:rPr>
  </w:style>
  <w:style w:type="character" w:customStyle="1" w:styleId="WW-WW8Num25z03">
    <w:name w:val="WW-WW8Num25z03"/>
    <w:rsid w:val="009A68FB"/>
    <w:rPr>
      <w:rFonts w:ascii="Symbol" w:hAnsi="Symbol"/>
    </w:rPr>
  </w:style>
  <w:style w:type="character" w:customStyle="1" w:styleId="WW-WW8Num26z03">
    <w:name w:val="WW-WW8Num26z03"/>
    <w:rsid w:val="009A68FB"/>
    <w:rPr>
      <w:rFonts w:ascii="Symbol" w:hAnsi="Symbol"/>
    </w:rPr>
  </w:style>
  <w:style w:type="character" w:customStyle="1" w:styleId="WW-WW8Num27z03">
    <w:name w:val="WW-WW8Num27z03"/>
    <w:rsid w:val="009A68FB"/>
    <w:rPr>
      <w:rFonts w:ascii="Symbol" w:hAnsi="Symbol"/>
    </w:rPr>
  </w:style>
  <w:style w:type="character" w:customStyle="1" w:styleId="WW-WW8Num28z03">
    <w:name w:val="WW-WW8Num28z03"/>
    <w:rsid w:val="009A68FB"/>
    <w:rPr>
      <w:rFonts w:ascii="Symbol" w:hAnsi="Symbol"/>
    </w:rPr>
  </w:style>
  <w:style w:type="character" w:customStyle="1" w:styleId="WW-WW8Num29z04">
    <w:name w:val="WW-WW8Num29z04"/>
    <w:rsid w:val="009A68FB"/>
    <w:rPr>
      <w:rFonts w:ascii="Symbol" w:hAnsi="Symbol"/>
    </w:rPr>
  </w:style>
  <w:style w:type="character" w:customStyle="1" w:styleId="WW-WW8Num30z03">
    <w:name w:val="WW-WW8Num30z03"/>
    <w:rsid w:val="009A68FB"/>
    <w:rPr>
      <w:rFonts w:ascii="Symbol" w:hAnsi="Symbol"/>
    </w:rPr>
  </w:style>
  <w:style w:type="character" w:customStyle="1" w:styleId="WW-WW8Num31z04">
    <w:name w:val="WW-WW8Num31z04"/>
    <w:rsid w:val="009A68FB"/>
    <w:rPr>
      <w:rFonts w:ascii="Symbol" w:hAnsi="Symbol"/>
    </w:rPr>
  </w:style>
  <w:style w:type="character" w:customStyle="1" w:styleId="WW-WW8Num32z03">
    <w:name w:val="WW-WW8Num32z03"/>
    <w:rsid w:val="009A68FB"/>
    <w:rPr>
      <w:rFonts w:ascii="Symbol" w:hAnsi="Symbol"/>
    </w:rPr>
  </w:style>
  <w:style w:type="character" w:customStyle="1" w:styleId="WW-WW8Num33z03">
    <w:name w:val="WW-WW8Num33z03"/>
    <w:rsid w:val="009A68FB"/>
    <w:rPr>
      <w:rFonts w:ascii="Symbol" w:hAnsi="Symbol"/>
    </w:rPr>
  </w:style>
  <w:style w:type="character" w:customStyle="1" w:styleId="WW-WW8Num35z03">
    <w:name w:val="WW-WW8Num35z03"/>
    <w:rsid w:val="009A68FB"/>
    <w:rPr>
      <w:rFonts w:ascii="StarSymbol" w:eastAsia="StarSymbol" w:hAnsi="StarSymbol"/>
      <w:sz w:val="18"/>
    </w:rPr>
  </w:style>
  <w:style w:type="character" w:customStyle="1" w:styleId="WW-WW8Num38z0">
    <w:name w:val="WW-WW8Num38z0"/>
    <w:rsid w:val="009A68FB"/>
    <w:rPr>
      <w:rFonts w:ascii="Symbol" w:hAnsi="Symbol"/>
    </w:rPr>
  </w:style>
  <w:style w:type="character" w:customStyle="1" w:styleId="WW-WW8Num39z01">
    <w:name w:val="WW-WW8Num39z01"/>
    <w:rsid w:val="009A68FB"/>
    <w:rPr>
      <w:rFonts w:ascii="Symbol" w:hAnsi="Symbol"/>
    </w:rPr>
  </w:style>
  <w:style w:type="character" w:customStyle="1" w:styleId="WW-WW8Num41z0">
    <w:name w:val="WW-WW8Num41z0"/>
    <w:rsid w:val="009A68FB"/>
    <w:rPr>
      <w:rFonts w:ascii="Symbol" w:hAnsi="Symbol"/>
    </w:rPr>
  </w:style>
  <w:style w:type="character" w:customStyle="1" w:styleId="WW-WW8Num42z0">
    <w:name w:val="WW-WW8Num42z0"/>
    <w:rsid w:val="009A68FB"/>
    <w:rPr>
      <w:rFonts w:ascii="Symbol" w:hAnsi="Symbol"/>
    </w:rPr>
  </w:style>
  <w:style w:type="character" w:customStyle="1" w:styleId="WW-WW8Num43z0">
    <w:name w:val="WW-WW8Num43z0"/>
    <w:rsid w:val="009A68FB"/>
    <w:rPr>
      <w:rFonts w:ascii="Symbol" w:hAnsi="Symbol"/>
    </w:rPr>
  </w:style>
  <w:style w:type="character" w:customStyle="1" w:styleId="WW-WW8Num44z0">
    <w:name w:val="WW-WW8Num44z0"/>
    <w:rsid w:val="009A68FB"/>
    <w:rPr>
      <w:rFonts w:ascii="Symbol" w:hAnsi="Symbol"/>
    </w:rPr>
  </w:style>
  <w:style w:type="character" w:customStyle="1" w:styleId="WW-WW8Num45z01">
    <w:name w:val="WW-WW8Num45z01"/>
    <w:rsid w:val="009A68FB"/>
    <w:rPr>
      <w:rFonts w:ascii="Symbol" w:hAnsi="Symbol"/>
    </w:rPr>
  </w:style>
  <w:style w:type="character" w:customStyle="1" w:styleId="WW-WW8Num46z0">
    <w:name w:val="WW-WW8Num46z0"/>
    <w:rsid w:val="009A68FB"/>
    <w:rPr>
      <w:rFonts w:ascii="Symbol" w:hAnsi="Symbol"/>
    </w:rPr>
  </w:style>
  <w:style w:type="character" w:customStyle="1" w:styleId="WW-WW8Num47z0">
    <w:name w:val="WW-WW8Num47z0"/>
    <w:rsid w:val="009A68FB"/>
    <w:rPr>
      <w:rFonts w:ascii="Symbol" w:hAnsi="Symbol"/>
    </w:rPr>
  </w:style>
  <w:style w:type="character" w:customStyle="1" w:styleId="WW8Num48z0">
    <w:name w:val="WW8Num48z0"/>
    <w:rsid w:val="009A68FB"/>
    <w:rPr>
      <w:rFonts w:ascii="Symbol" w:hAnsi="Symbol"/>
    </w:rPr>
  </w:style>
  <w:style w:type="character" w:customStyle="1" w:styleId="WW8Num49z0">
    <w:name w:val="WW8Num49z0"/>
    <w:rsid w:val="009A68FB"/>
    <w:rPr>
      <w:rFonts w:ascii="StarSymbol" w:eastAsia="StarSymbol" w:hAnsi="StarSymbol"/>
      <w:sz w:val="18"/>
    </w:rPr>
  </w:style>
  <w:style w:type="character" w:customStyle="1" w:styleId="WW-WW8Num50z0">
    <w:name w:val="WW-WW8Num50z0"/>
    <w:rsid w:val="009A68FB"/>
    <w:rPr>
      <w:rFonts w:ascii="Symbol" w:hAnsi="Symbol"/>
    </w:rPr>
  </w:style>
  <w:style w:type="character" w:customStyle="1" w:styleId="WW-WW8Num51z01">
    <w:name w:val="WW-WW8Num51z01"/>
    <w:rsid w:val="009A68FB"/>
    <w:rPr>
      <w:rFonts w:ascii="Symbol" w:hAnsi="Symbol"/>
    </w:rPr>
  </w:style>
  <w:style w:type="character" w:customStyle="1" w:styleId="WW8Num52z0">
    <w:name w:val="WW8Num52z0"/>
    <w:rsid w:val="009A68FB"/>
    <w:rPr>
      <w:rFonts w:ascii="Symbol" w:hAnsi="Symbol"/>
    </w:rPr>
  </w:style>
  <w:style w:type="character" w:customStyle="1" w:styleId="WW-WW8Num53z0">
    <w:name w:val="WW-WW8Num53z0"/>
    <w:rsid w:val="009A68FB"/>
    <w:rPr>
      <w:rFonts w:ascii="Symbol" w:hAnsi="Symbol"/>
    </w:rPr>
  </w:style>
  <w:style w:type="character" w:customStyle="1" w:styleId="WW8Num54z0">
    <w:name w:val="WW8Num54z0"/>
    <w:rsid w:val="009A68FB"/>
    <w:rPr>
      <w:rFonts w:ascii="Symbol" w:hAnsi="Symbol"/>
    </w:rPr>
  </w:style>
  <w:style w:type="character" w:customStyle="1" w:styleId="WW-WW8Num55z01">
    <w:name w:val="WW-WW8Num55z01"/>
    <w:rsid w:val="009A68FB"/>
    <w:rPr>
      <w:rFonts w:ascii="Symbol" w:hAnsi="Symbol"/>
    </w:rPr>
  </w:style>
  <w:style w:type="character" w:customStyle="1" w:styleId="WW-WW8Num56z0">
    <w:name w:val="WW-WW8Num56z0"/>
    <w:rsid w:val="009A68FB"/>
    <w:rPr>
      <w:rFonts w:ascii="Symbol" w:hAnsi="Symbol"/>
    </w:rPr>
  </w:style>
  <w:style w:type="character" w:customStyle="1" w:styleId="WW-WW8Num57z0">
    <w:name w:val="WW-WW8Num57z0"/>
    <w:rsid w:val="009A68FB"/>
    <w:rPr>
      <w:rFonts w:ascii="Symbol" w:hAnsi="Symbol"/>
    </w:rPr>
  </w:style>
  <w:style w:type="character" w:customStyle="1" w:styleId="WW-WW8Num58z0">
    <w:name w:val="WW-WW8Num58z0"/>
    <w:rsid w:val="009A68FB"/>
    <w:rPr>
      <w:rFonts w:ascii="Symbol" w:hAnsi="Symbol"/>
    </w:rPr>
  </w:style>
  <w:style w:type="character" w:customStyle="1" w:styleId="WW-WW8Num59z0">
    <w:name w:val="WW-WW8Num59z0"/>
    <w:rsid w:val="009A68FB"/>
    <w:rPr>
      <w:rFonts w:ascii="Symbol" w:hAnsi="Symbol"/>
    </w:rPr>
  </w:style>
  <w:style w:type="character" w:customStyle="1" w:styleId="WW-WW8Num60z0">
    <w:name w:val="WW-WW8Num60z0"/>
    <w:rsid w:val="009A68FB"/>
    <w:rPr>
      <w:rFonts w:ascii="Symbol" w:hAnsi="Symbol"/>
    </w:rPr>
  </w:style>
  <w:style w:type="character" w:customStyle="1" w:styleId="WW-WW8Num61z0">
    <w:name w:val="WW-WW8Num61z0"/>
    <w:rsid w:val="009A68FB"/>
    <w:rPr>
      <w:rFonts w:ascii="Symbol" w:hAnsi="Symbol"/>
    </w:rPr>
  </w:style>
  <w:style w:type="character" w:customStyle="1" w:styleId="WW-WW8Num62z0">
    <w:name w:val="WW-WW8Num62z0"/>
    <w:rsid w:val="009A68FB"/>
    <w:rPr>
      <w:rFonts w:ascii="Symbol" w:hAnsi="Symbol"/>
    </w:rPr>
  </w:style>
  <w:style w:type="character" w:customStyle="1" w:styleId="WW8Num63z0">
    <w:name w:val="WW8Num63z0"/>
    <w:rsid w:val="009A68FB"/>
    <w:rPr>
      <w:rFonts w:ascii="StarSymbol" w:eastAsia="StarSymbol" w:hAnsi="StarSymbol"/>
      <w:sz w:val="18"/>
    </w:rPr>
  </w:style>
  <w:style w:type="character" w:customStyle="1" w:styleId="WW-WW8Num1z04">
    <w:name w:val="WW-WW8Num1z04"/>
    <w:rsid w:val="009A68FB"/>
    <w:rPr>
      <w:rFonts w:ascii="StarBats" w:hAnsi="StarBats"/>
    </w:rPr>
  </w:style>
  <w:style w:type="character" w:customStyle="1" w:styleId="WW-WW8Num3z03">
    <w:name w:val="WW-WW8Num3z03"/>
    <w:rsid w:val="009A68FB"/>
    <w:rPr>
      <w:rFonts w:ascii="Symbol" w:hAnsi="Symbol"/>
    </w:rPr>
  </w:style>
  <w:style w:type="character" w:customStyle="1" w:styleId="WW-WW8Num4z05">
    <w:name w:val="WW-WW8Num4z05"/>
    <w:rsid w:val="009A68FB"/>
    <w:rPr>
      <w:rFonts w:ascii="StarSymbol" w:hAnsi="StarSymbol"/>
    </w:rPr>
  </w:style>
  <w:style w:type="character" w:customStyle="1" w:styleId="WW-WW8Num7z04">
    <w:name w:val="WW-WW8Num7z04"/>
    <w:rsid w:val="009A68FB"/>
    <w:rPr>
      <w:rFonts w:ascii="Times New Roman" w:hAnsi="Times New Roman"/>
    </w:rPr>
  </w:style>
  <w:style w:type="character" w:customStyle="1" w:styleId="WW-WW8Num9z03">
    <w:name w:val="WW-WW8Num9z03"/>
    <w:rsid w:val="009A68FB"/>
    <w:rPr>
      <w:rFonts w:ascii="StarSymbol" w:hAnsi="StarSymbol"/>
    </w:rPr>
  </w:style>
  <w:style w:type="character" w:customStyle="1" w:styleId="WW-WW8Num10z04">
    <w:name w:val="WW-WW8Num10z04"/>
    <w:rsid w:val="009A68FB"/>
    <w:rPr>
      <w:rFonts w:ascii="Times New Roman" w:hAnsi="Times New Roman"/>
    </w:rPr>
  </w:style>
  <w:style w:type="character" w:customStyle="1" w:styleId="WW-WW8Num12z05">
    <w:name w:val="WW-WW8Num12z05"/>
    <w:rsid w:val="009A68FB"/>
    <w:rPr>
      <w:rFonts w:ascii="Symbol" w:hAnsi="Symbol"/>
    </w:rPr>
  </w:style>
  <w:style w:type="character" w:customStyle="1" w:styleId="WW-WW8Num13z04">
    <w:name w:val="WW-WW8Num13z04"/>
    <w:rsid w:val="009A68FB"/>
    <w:rPr>
      <w:rFonts w:ascii="Symbol" w:hAnsi="Symbol"/>
    </w:rPr>
  </w:style>
  <w:style w:type="character" w:customStyle="1" w:styleId="WW-WW8Num14z04">
    <w:name w:val="WW-WW8Num14z04"/>
    <w:rsid w:val="009A68FB"/>
    <w:rPr>
      <w:rFonts w:ascii="Symbol" w:hAnsi="Symbol"/>
    </w:rPr>
  </w:style>
  <w:style w:type="character" w:customStyle="1" w:styleId="WW-WW8Num15z04">
    <w:name w:val="WW-WW8Num15z04"/>
    <w:rsid w:val="009A68FB"/>
    <w:rPr>
      <w:rFonts w:ascii="Symbol" w:hAnsi="Symbol"/>
    </w:rPr>
  </w:style>
  <w:style w:type="character" w:customStyle="1" w:styleId="WW-WW8Num16z04">
    <w:name w:val="WW-WW8Num16z04"/>
    <w:rsid w:val="009A68FB"/>
    <w:rPr>
      <w:rFonts w:ascii="Symbol" w:hAnsi="Symbol"/>
    </w:rPr>
  </w:style>
  <w:style w:type="character" w:customStyle="1" w:styleId="WW-WW8Num17z04">
    <w:name w:val="WW-WW8Num17z04"/>
    <w:rsid w:val="009A68FB"/>
    <w:rPr>
      <w:rFonts w:ascii="Symbol" w:hAnsi="Symbol"/>
    </w:rPr>
  </w:style>
  <w:style w:type="character" w:customStyle="1" w:styleId="WW-WW8Num18z04">
    <w:name w:val="WW-WW8Num18z04"/>
    <w:rsid w:val="009A68FB"/>
    <w:rPr>
      <w:rFonts w:ascii="Symbol" w:hAnsi="Symbol"/>
    </w:rPr>
  </w:style>
  <w:style w:type="character" w:customStyle="1" w:styleId="WW-WW8Num19z05">
    <w:name w:val="WW-WW8Num19z05"/>
    <w:rsid w:val="009A68FB"/>
    <w:rPr>
      <w:rFonts w:ascii="Symbol" w:hAnsi="Symbol"/>
    </w:rPr>
  </w:style>
  <w:style w:type="character" w:customStyle="1" w:styleId="WW-WW8Num20z04">
    <w:name w:val="WW-WW8Num20z04"/>
    <w:rsid w:val="009A68FB"/>
    <w:rPr>
      <w:rFonts w:ascii="Symbol" w:hAnsi="Symbol"/>
    </w:rPr>
  </w:style>
  <w:style w:type="character" w:customStyle="1" w:styleId="WW-WW8Num21z04">
    <w:name w:val="WW-WW8Num21z04"/>
    <w:rsid w:val="009A68FB"/>
    <w:rPr>
      <w:rFonts w:ascii="Symbol" w:hAnsi="Symbol"/>
    </w:rPr>
  </w:style>
  <w:style w:type="character" w:customStyle="1" w:styleId="WW-WW8Num22z04">
    <w:name w:val="WW-WW8Num22z04"/>
    <w:rsid w:val="009A68FB"/>
    <w:rPr>
      <w:rFonts w:ascii="Symbol" w:hAnsi="Symbol"/>
    </w:rPr>
  </w:style>
  <w:style w:type="character" w:customStyle="1" w:styleId="WW-WW8Num23z04">
    <w:name w:val="WW-WW8Num23z04"/>
    <w:rsid w:val="009A68FB"/>
    <w:rPr>
      <w:rFonts w:ascii="Symbol" w:hAnsi="Symbol"/>
    </w:rPr>
  </w:style>
  <w:style w:type="character" w:customStyle="1" w:styleId="WW-WW8Num24z04">
    <w:name w:val="WW-WW8Num24z04"/>
    <w:rsid w:val="009A68FB"/>
    <w:rPr>
      <w:rFonts w:ascii="Symbol" w:hAnsi="Symbol"/>
    </w:rPr>
  </w:style>
  <w:style w:type="character" w:customStyle="1" w:styleId="WW-WW8Num25z04">
    <w:name w:val="WW-WW8Num25z04"/>
    <w:rsid w:val="009A68FB"/>
    <w:rPr>
      <w:rFonts w:ascii="Symbol" w:hAnsi="Symbol"/>
    </w:rPr>
  </w:style>
  <w:style w:type="character" w:customStyle="1" w:styleId="WW-WW8Num26z04">
    <w:name w:val="WW-WW8Num26z04"/>
    <w:rsid w:val="009A68FB"/>
    <w:rPr>
      <w:rFonts w:ascii="Symbol" w:hAnsi="Symbol"/>
    </w:rPr>
  </w:style>
  <w:style w:type="character" w:customStyle="1" w:styleId="WW-WW8Num27z04">
    <w:name w:val="WW-WW8Num27z04"/>
    <w:rsid w:val="009A68FB"/>
    <w:rPr>
      <w:rFonts w:ascii="Symbol" w:hAnsi="Symbol"/>
    </w:rPr>
  </w:style>
  <w:style w:type="character" w:customStyle="1" w:styleId="WW-WW8Num28z04">
    <w:name w:val="WW-WW8Num28z04"/>
    <w:rsid w:val="009A68FB"/>
    <w:rPr>
      <w:rFonts w:ascii="Symbol" w:hAnsi="Symbol"/>
    </w:rPr>
  </w:style>
  <w:style w:type="character" w:customStyle="1" w:styleId="WW-WW8Num29z05">
    <w:name w:val="WW-WW8Num29z05"/>
    <w:rsid w:val="009A68FB"/>
    <w:rPr>
      <w:rFonts w:ascii="Symbol" w:hAnsi="Symbol"/>
    </w:rPr>
  </w:style>
  <w:style w:type="character" w:customStyle="1" w:styleId="WW-WW8Num30z04">
    <w:name w:val="WW-WW8Num30z04"/>
    <w:rsid w:val="009A68FB"/>
    <w:rPr>
      <w:rFonts w:ascii="Symbol" w:hAnsi="Symbol"/>
    </w:rPr>
  </w:style>
  <w:style w:type="character" w:customStyle="1" w:styleId="WW-WW8Num31z05">
    <w:name w:val="WW-WW8Num31z05"/>
    <w:rsid w:val="009A68FB"/>
    <w:rPr>
      <w:rFonts w:ascii="Symbol" w:hAnsi="Symbol"/>
    </w:rPr>
  </w:style>
  <w:style w:type="character" w:customStyle="1" w:styleId="WW-WW8Num32z04">
    <w:name w:val="WW-WW8Num32z04"/>
    <w:rsid w:val="009A68FB"/>
    <w:rPr>
      <w:rFonts w:ascii="Symbol" w:hAnsi="Symbol"/>
    </w:rPr>
  </w:style>
  <w:style w:type="character" w:customStyle="1" w:styleId="WW-WW8Num33z04">
    <w:name w:val="WW-WW8Num33z04"/>
    <w:rsid w:val="009A68FB"/>
    <w:rPr>
      <w:rFonts w:ascii="Symbol" w:hAnsi="Symbol"/>
    </w:rPr>
  </w:style>
  <w:style w:type="character" w:customStyle="1" w:styleId="WW-WW8Num35z04">
    <w:name w:val="WW-WW8Num35z04"/>
    <w:rsid w:val="009A68FB"/>
    <w:rPr>
      <w:rFonts w:ascii="StarSymbol" w:eastAsia="StarSymbol" w:hAnsi="StarSymbol"/>
      <w:sz w:val="18"/>
    </w:rPr>
  </w:style>
  <w:style w:type="character" w:customStyle="1" w:styleId="WW-WW8Num38z01">
    <w:name w:val="WW-WW8Num38z01"/>
    <w:rsid w:val="009A68FB"/>
    <w:rPr>
      <w:rFonts w:ascii="Symbol" w:hAnsi="Symbol"/>
    </w:rPr>
  </w:style>
  <w:style w:type="character" w:customStyle="1" w:styleId="WW-WW8Num39z011">
    <w:name w:val="WW-WW8Num39z011"/>
    <w:rsid w:val="009A68FB"/>
    <w:rPr>
      <w:rFonts w:ascii="Symbol" w:hAnsi="Symbol"/>
    </w:rPr>
  </w:style>
  <w:style w:type="character" w:customStyle="1" w:styleId="WW-WW8Num41z01">
    <w:name w:val="WW-WW8Num41z01"/>
    <w:rsid w:val="009A68FB"/>
    <w:rPr>
      <w:rFonts w:ascii="Symbol" w:hAnsi="Symbol"/>
    </w:rPr>
  </w:style>
  <w:style w:type="character" w:customStyle="1" w:styleId="WW-WW8Num42z01">
    <w:name w:val="WW-WW8Num42z01"/>
    <w:rsid w:val="009A68FB"/>
    <w:rPr>
      <w:rFonts w:ascii="Symbol" w:hAnsi="Symbol"/>
    </w:rPr>
  </w:style>
  <w:style w:type="character" w:customStyle="1" w:styleId="WW-WW8Num43z01">
    <w:name w:val="WW-WW8Num43z01"/>
    <w:rsid w:val="009A68FB"/>
    <w:rPr>
      <w:rFonts w:ascii="Symbol" w:hAnsi="Symbol"/>
    </w:rPr>
  </w:style>
  <w:style w:type="character" w:customStyle="1" w:styleId="WW-WW8Num44z01">
    <w:name w:val="WW-WW8Num44z01"/>
    <w:rsid w:val="009A68FB"/>
    <w:rPr>
      <w:rFonts w:ascii="Symbol" w:hAnsi="Symbol"/>
    </w:rPr>
  </w:style>
  <w:style w:type="character" w:customStyle="1" w:styleId="WW-WW8Num45z011">
    <w:name w:val="WW-WW8Num45z011"/>
    <w:rsid w:val="009A68FB"/>
    <w:rPr>
      <w:rFonts w:ascii="Symbol" w:hAnsi="Symbol"/>
    </w:rPr>
  </w:style>
  <w:style w:type="character" w:customStyle="1" w:styleId="WW-WW8Num46z01">
    <w:name w:val="WW-WW8Num46z01"/>
    <w:rsid w:val="009A68FB"/>
    <w:rPr>
      <w:rFonts w:ascii="Symbol" w:hAnsi="Symbol"/>
    </w:rPr>
  </w:style>
  <w:style w:type="character" w:customStyle="1" w:styleId="WW-WW8Num47z01">
    <w:name w:val="WW-WW8Num47z01"/>
    <w:rsid w:val="009A68FB"/>
    <w:rPr>
      <w:rFonts w:ascii="Symbol" w:hAnsi="Symbol"/>
    </w:rPr>
  </w:style>
  <w:style w:type="character" w:customStyle="1" w:styleId="WW-WW8Num48z0">
    <w:name w:val="WW-WW8Num48z0"/>
    <w:rsid w:val="009A68FB"/>
    <w:rPr>
      <w:rFonts w:ascii="Symbol" w:hAnsi="Symbol"/>
    </w:rPr>
  </w:style>
  <w:style w:type="character" w:customStyle="1" w:styleId="WW-WW8Num49z0">
    <w:name w:val="WW-WW8Num49z0"/>
    <w:rsid w:val="009A68FB"/>
    <w:rPr>
      <w:rFonts w:ascii="StarSymbol" w:eastAsia="StarSymbol" w:hAnsi="StarSymbol"/>
      <w:sz w:val="18"/>
    </w:rPr>
  </w:style>
  <w:style w:type="character" w:customStyle="1" w:styleId="WW-WW8Num50z01">
    <w:name w:val="WW-WW8Num50z01"/>
    <w:rsid w:val="009A68FB"/>
    <w:rPr>
      <w:rFonts w:ascii="Symbol" w:hAnsi="Symbol"/>
    </w:rPr>
  </w:style>
  <w:style w:type="character" w:customStyle="1" w:styleId="WW-WW8Num51z011">
    <w:name w:val="WW-WW8Num51z011"/>
    <w:rsid w:val="009A68FB"/>
    <w:rPr>
      <w:rFonts w:ascii="Symbol" w:hAnsi="Symbol"/>
    </w:rPr>
  </w:style>
  <w:style w:type="character" w:customStyle="1" w:styleId="WW-WW8Num52z0">
    <w:name w:val="WW-WW8Num52z0"/>
    <w:rsid w:val="009A68FB"/>
    <w:rPr>
      <w:rFonts w:ascii="Symbol" w:hAnsi="Symbol"/>
    </w:rPr>
  </w:style>
  <w:style w:type="character" w:customStyle="1" w:styleId="WW-WW8Num53z01">
    <w:name w:val="WW-WW8Num53z01"/>
    <w:rsid w:val="009A68FB"/>
    <w:rPr>
      <w:rFonts w:ascii="Symbol" w:hAnsi="Symbol"/>
    </w:rPr>
  </w:style>
  <w:style w:type="character" w:customStyle="1" w:styleId="WW-WW8Num54z0">
    <w:name w:val="WW-WW8Num54z0"/>
    <w:rsid w:val="009A68FB"/>
    <w:rPr>
      <w:rFonts w:ascii="Symbol" w:hAnsi="Symbol"/>
    </w:rPr>
  </w:style>
  <w:style w:type="character" w:customStyle="1" w:styleId="WW-WW8Num55z011">
    <w:name w:val="WW-WW8Num55z011"/>
    <w:rsid w:val="009A68FB"/>
    <w:rPr>
      <w:rFonts w:ascii="Symbol" w:hAnsi="Symbol"/>
    </w:rPr>
  </w:style>
  <w:style w:type="character" w:customStyle="1" w:styleId="WW-WW8Num56z01">
    <w:name w:val="WW-WW8Num56z01"/>
    <w:rsid w:val="009A68FB"/>
    <w:rPr>
      <w:rFonts w:ascii="Symbol" w:hAnsi="Symbol"/>
    </w:rPr>
  </w:style>
  <w:style w:type="character" w:customStyle="1" w:styleId="WW-WW8Num57z01">
    <w:name w:val="WW-WW8Num57z01"/>
    <w:rsid w:val="009A68FB"/>
    <w:rPr>
      <w:rFonts w:ascii="Symbol" w:hAnsi="Symbol"/>
    </w:rPr>
  </w:style>
  <w:style w:type="character" w:customStyle="1" w:styleId="WW-WW8Num58z01">
    <w:name w:val="WW-WW8Num58z01"/>
    <w:rsid w:val="009A68FB"/>
    <w:rPr>
      <w:rFonts w:ascii="Symbol" w:hAnsi="Symbol"/>
    </w:rPr>
  </w:style>
  <w:style w:type="character" w:customStyle="1" w:styleId="WW-WW8Num59z01">
    <w:name w:val="WW-WW8Num59z01"/>
    <w:rsid w:val="009A68FB"/>
    <w:rPr>
      <w:rFonts w:ascii="Symbol" w:hAnsi="Symbol"/>
    </w:rPr>
  </w:style>
  <w:style w:type="character" w:customStyle="1" w:styleId="WW-WW8Num60z01">
    <w:name w:val="WW-WW8Num60z01"/>
    <w:rsid w:val="009A68FB"/>
    <w:rPr>
      <w:rFonts w:ascii="Symbol" w:hAnsi="Symbol"/>
    </w:rPr>
  </w:style>
  <w:style w:type="character" w:customStyle="1" w:styleId="WW-WW8Num61z01">
    <w:name w:val="WW-WW8Num61z01"/>
    <w:rsid w:val="009A68FB"/>
    <w:rPr>
      <w:rFonts w:ascii="Symbol" w:hAnsi="Symbol"/>
    </w:rPr>
  </w:style>
  <w:style w:type="character" w:customStyle="1" w:styleId="WW-WW8Num62z01">
    <w:name w:val="WW-WW8Num62z01"/>
    <w:rsid w:val="009A68FB"/>
    <w:rPr>
      <w:rFonts w:ascii="Symbol" w:hAnsi="Symbol"/>
    </w:rPr>
  </w:style>
  <w:style w:type="character" w:customStyle="1" w:styleId="WW-WW8Num63z0">
    <w:name w:val="WW-WW8Num63z0"/>
    <w:rsid w:val="009A68FB"/>
    <w:rPr>
      <w:rFonts w:ascii="StarSymbol" w:eastAsia="StarSymbol" w:hAnsi="StarSymbol"/>
      <w:sz w:val="18"/>
    </w:rPr>
  </w:style>
  <w:style w:type="character" w:customStyle="1" w:styleId="WW-WW8Num1z05">
    <w:name w:val="WW-WW8Num1z05"/>
    <w:rsid w:val="009A68FB"/>
    <w:rPr>
      <w:rFonts w:ascii="StarBats" w:hAnsi="StarBats"/>
    </w:rPr>
  </w:style>
  <w:style w:type="character" w:customStyle="1" w:styleId="WW-WW8Num3z04">
    <w:name w:val="WW-WW8Num3z04"/>
    <w:rsid w:val="009A68FB"/>
    <w:rPr>
      <w:rFonts w:ascii="Symbol" w:hAnsi="Symbol"/>
    </w:rPr>
  </w:style>
  <w:style w:type="character" w:customStyle="1" w:styleId="WW-WW8Num4z06">
    <w:name w:val="WW-WW8Num4z06"/>
    <w:rsid w:val="009A68FB"/>
    <w:rPr>
      <w:rFonts w:ascii="StarSymbol" w:hAnsi="StarSymbol"/>
    </w:rPr>
  </w:style>
  <w:style w:type="character" w:customStyle="1" w:styleId="WW-WW8Num7z05">
    <w:name w:val="WW-WW8Num7z05"/>
    <w:rsid w:val="009A68FB"/>
    <w:rPr>
      <w:rFonts w:ascii="Times New Roman" w:hAnsi="Times New Roman"/>
    </w:rPr>
  </w:style>
  <w:style w:type="character" w:customStyle="1" w:styleId="WW-WW8Num9z04">
    <w:name w:val="WW-WW8Num9z04"/>
    <w:rsid w:val="009A68FB"/>
    <w:rPr>
      <w:rFonts w:ascii="StarSymbol" w:hAnsi="StarSymbol"/>
    </w:rPr>
  </w:style>
  <w:style w:type="character" w:customStyle="1" w:styleId="WW-WW8Num10z05">
    <w:name w:val="WW-WW8Num10z05"/>
    <w:rsid w:val="009A68FB"/>
    <w:rPr>
      <w:rFonts w:ascii="Times New Roman" w:hAnsi="Times New Roman"/>
    </w:rPr>
  </w:style>
  <w:style w:type="character" w:customStyle="1" w:styleId="WW-WW8Num12z06">
    <w:name w:val="WW-WW8Num12z06"/>
    <w:rsid w:val="009A68FB"/>
    <w:rPr>
      <w:rFonts w:ascii="Symbol" w:hAnsi="Symbol"/>
    </w:rPr>
  </w:style>
  <w:style w:type="character" w:customStyle="1" w:styleId="WW-WW8Num13z05">
    <w:name w:val="WW-WW8Num13z05"/>
    <w:rsid w:val="009A68FB"/>
    <w:rPr>
      <w:rFonts w:ascii="Symbol" w:hAnsi="Symbol"/>
    </w:rPr>
  </w:style>
  <w:style w:type="character" w:customStyle="1" w:styleId="WW-WW8Num14z05">
    <w:name w:val="WW-WW8Num14z05"/>
    <w:rsid w:val="009A68FB"/>
    <w:rPr>
      <w:rFonts w:ascii="Symbol" w:hAnsi="Symbol"/>
    </w:rPr>
  </w:style>
  <w:style w:type="character" w:customStyle="1" w:styleId="WW-WW8Num15z05">
    <w:name w:val="WW-WW8Num15z05"/>
    <w:rsid w:val="009A68FB"/>
    <w:rPr>
      <w:rFonts w:ascii="Symbol" w:hAnsi="Symbol"/>
    </w:rPr>
  </w:style>
  <w:style w:type="character" w:customStyle="1" w:styleId="WW-WW8Num16z05">
    <w:name w:val="WW-WW8Num16z05"/>
    <w:rsid w:val="009A68FB"/>
    <w:rPr>
      <w:rFonts w:ascii="Symbol" w:hAnsi="Symbol"/>
    </w:rPr>
  </w:style>
  <w:style w:type="character" w:customStyle="1" w:styleId="WW-WW8Num17z05">
    <w:name w:val="WW-WW8Num17z05"/>
    <w:rsid w:val="009A68FB"/>
    <w:rPr>
      <w:rFonts w:ascii="Symbol" w:hAnsi="Symbol"/>
    </w:rPr>
  </w:style>
  <w:style w:type="character" w:customStyle="1" w:styleId="WW-WW8Num18z05">
    <w:name w:val="WW-WW8Num18z05"/>
    <w:rsid w:val="009A68FB"/>
    <w:rPr>
      <w:rFonts w:ascii="Symbol" w:hAnsi="Symbol"/>
    </w:rPr>
  </w:style>
  <w:style w:type="character" w:customStyle="1" w:styleId="WW-WW8Num19z06">
    <w:name w:val="WW-WW8Num19z06"/>
    <w:rsid w:val="009A68FB"/>
    <w:rPr>
      <w:rFonts w:ascii="Symbol" w:hAnsi="Symbol"/>
    </w:rPr>
  </w:style>
  <w:style w:type="character" w:customStyle="1" w:styleId="WW-WW8Num20z05">
    <w:name w:val="WW-WW8Num20z05"/>
    <w:rsid w:val="009A68FB"/>
    <w:rPr>
      <w:rFonts w:ascii="Symbol" w:hAnsi="Symbol"/>
    </w:rPr>
  </w:style>
  <w:style w:type="character" w:customStyle="1" w:styleId="WW-WW8Num21z05">
    <w:name w:val="WW-WW8Num21z05"/>
    <w:rsid w:val="009A68FB"/>
    <w:rPr>
      <w:rFonts w:ascii="Symbol" w:hAnsi="Symbol"/>
    </w:rPr>
  </w:style>
  <w:style w:type="character" w:customStyle="1" w:styleId="WW-WW8Num22z05">
    <w:name w:val="WW-WW8Num22z05"/>
    <w:rsid w:val="009A68FB"/>
    <w:rPr>
      <w:rFonts w:ascii="Symbol" w:hAnsi="Symbol"/>
    </w:rPr>
  </w:style>
  <w:style w:type="character" w:customStyle="1" w:styleId="WW-WW8Num23z05">
    <w:name w:val="WW-WW8Num23z05"/>
    <w:rsid w:val="009A68FB"/>
    <w:rPr>
      <w:rFonts w:ascii="Symbol" w:hAnsi="Symbol"/>
    </w:rPr>
  </w:style>
  <w:style w:type="character" w:customStyle="1" w:styleId="WW-WW8Num24z05">
    <w:name w:val="WW-WW8Num24z05"/>
    <w:rsid w:val="009A68FB"/>
    <w:rPr>
      <w:rFonts w:ascii="Symbol" w:hAnsi="Symbol"/>
    </w:rPr>
  </w:style>
  <w:style w:type="character" w:customStyle="1" w:styleId="WW-WW8Num25z05">
    <w:name w:val="WW-WW8Num25z05"/>
    <w:rsid w:val="009A68FB"/>
    <w:rPr>
      <w:rFonts w:ascii="Symbol" w:hAnsi="Symbol"/>
    </w:rPr>
  </w:style>
  <w:style w:type="character" w:customStyle="1" w:styleId="WW-WW8Num26z05">
    <w:name w:val="WW-WW8Num26z05"/>
    <w:rsid w:val="009A68FB"/>
    <w:rPr>
      <w:rFonts w:ascii="Symbol" w:hAnsi="Symbol"/>
    </w:rPr>
  </w:style>
  <w:style w:type="character" w:customStyle="1" w:styleId="WW-WW8Num27z05">
    <w:name w:val="WW-WW8Num27z05"/>
    <w:rsid w:val="009A68FB"/>
    <w:rPr>
      <w:rFonts w:ascii="Symbol" w:hAnsi="Symbol"/>
    </w:rPr>
  </w:style>
  <w:style w:type="character" w:customStyle="1" w:styleId="WW-WW8Num28z05">
    <w:name w:val="WW-WW8Num28z05"/>
    <w:rsid w:val="009A68FB"/>
    <w:rPr>
      <w:rFonts w:ascii="Symbol" w:hAnsi="Symbol"/>
    </w:rPr>
  </w:style>
  <w:style w:type="character" w:customStyle="1" w:styleId="WW-WW8Num29z06">
    <w:name w:val="WW-WW8Num29z06"/>
    <w:rsid w:val="009A68FB"/>
    <w:rPr>
      <w:rFonts w:ascii="Symbol" w:hAnsi="Symbol"/>
    </w:rPr>
  </w:style>
  <w:style w:type="character" w:customStyle="1" w:styleId="WW-WW8Num30z05">
    <w:name w:val="WW-WW8Num30z05"/>
    <w:rsid w:val="009A68FB"/>
    <w:rPr>
      <w:rFonts w:ascii="Symbol" w:hAnsi="Symbol"/>
    </w:rPr>
  </w:style>
  <w:style w:type="character" w:customStyle="1" w:styleId="WW-WW8Num31z06">
    <w:name w:val="WW-WW8Num31z06"/>
    <w:rsid w:val="009A68FB"/>
    <w:rPr>
      <w:rFonts w:ascii="Symbol" w:hAnsi="Symbol"/>
    </w:rPr>
  </w:style>
  <w:style w:type="character" w:customStyle="1" w:styleId="WW-WW8Num32z05">
    <w:name w:val="WW-WW8Num32z05"/>
    <w:rsid w:val="009A68FB"/>
    <w:rPr>
      <w:rFonts w:ascii="Symbol" w:hAnsi="Symbol"/>
    </w:rPr>
  </w:style>
  <w:style w:type="character" w:customStyle="1" w:styleId="WW-WW8Num33z05">
    <w:name w:val="WW-WW8Num33z05"/>
    <w:rsid w:val="009A68FB"/>
    <w:rPr>
      <w:rFonts w:ascii="Symbol" w:hAnsi="Symbol"/>
    </w:rPr>
  </w:style>
  <w:style w:type="character" w:customStyle="1" w:styleId="WW-WW8Num35z05">
    <w:name w:val="WW-WW8Num35z05"/>
    <w:rsid w:val="009A68FB"/>
    <w:rPr>
      <w:rFonts w:ascii="StarSymbol" w:eastAsia="StarSymbol" w:hAnsi="StarSymbol"/>
      <w:sz w:val="18"/>
    </w:rPr>
  </w:style>
  <w:style w:type="character" w:customStyle="1" w:styleId="WW-WW8Num38z02">
    <w:name w:val="WW-WW8Num38z02"/>
    <w:rsid w:val="009A68FB"/>
    <w:rPr>
      <w:rFonts w:ascii="Symbol" w:hAnsi="Symbol"/>
    </w:rPr>
  </w:style>
  <w:style w:type="character" w:customStyle="1" w:styleId="WW-WW8Num39z02">
    <w:name w:val="WW-WW8Num39z02"/>
    <w:rsid w:val="009A68FB"/>
    <w:rPr>
      <w:rFonts w:ascii="Symbol" w:hAnsi="Symbol"/>
    </w:rPr>
  </w:style>
  <w:style w:type="character" w:customStyle="1" w:styleId="WW-WW8Num41z011">
    <w:name w:val="WW-WW8Num41z011"/>
    <w:rsid w:val="009A68FB"/>
    <w:rPr>
      <w:rFonts w:ascii="Symbol" w:hAnsi="Symbol"/>
    </w:rPr>
  </w:style>
  <w:style w:type="character" w:customStyle="1" w:styleId="WW-WW8Num42z011">
    <w:name w:val="WW-WW8Num42z011"/>
    <w:rsid w:val="009A68FB"/>
    <w:rPr>
      <w:rFonts w:ascii="Symbol" w:hAnsi="Symbol"/>
    </w:rPr>
  </w:style>
  <w:style w:type="character" w:customStyle="1" w:styleId="WW-WW8Num43z011">
    <w:name w:val="WW-WW8Num43z011"/>
    <w:rsid w:val="009A68FB"/>
    <w:rPr>
      <w:rFonts w:ascii="Symbol" w:hAnsi="Symbol"/>
    </w:rPr>
  </w:style>
  <w:style w:type="character" w:customStyle="1" w:styleId="WW-WW8Num44z011">
    <w:name w:val="WW-WW8Num44z011"/>
    <w:rsid w:val="009A68FB"/>
    <w:rPr>
      <w:rFonts w:ascii="Symbol" w:hAnsi="Symbol"/>
    </w:rPr>
  </w:style>
  <w:style w:type="character" w:customStyle="1" w:styleId="WW-WW8Num45z02">
    <w:name w:val="WW-WW8Num45z02"/>
    <w:rsid w:val="009A68FB"/>
    <w:rPr>
      <w:rFonts w:ascii="Symbol" w:hAnsi="Symbol"/>
    </w:rPr>
  </w:style>
  <w:style w:type="character" w:customStyle="1" w:styleId="WW-WW8Num46z011">
    <w:name w:val="WW-WW8Num46z011"/>
    <w:rsid w:val="009A68FB"/>
    <w:rPr>
      <w:rFonts w:ascii="Symbol" w:hAnsi="Symbol"/>
    </w:rPr>
  </w:style>
  <w:style w:type="character" w:customStyle="1" w:styleId="WW-WW8Num47z011">
    <w:name w:val="WW-WW8Num47z011"/>
    <w:rsid w:val="009A68FB"/>
    <w:rPr>
      <w:rFonts w:ascii="Symbol" w:hAnsi="Symbol"/>
    </w:rPr>
  </w:style>
  <w:style w:type="character" w:customStyle="1" w:styleId="WW-WW8Num48z01">
    <w:name w:val="WW-WW8Num48z01"/>
    <w:rsid w:val="009A68FB"/>
    <w:rPr>
      <w:rFonts w:ascii="Symbol" w:hAnsi="Symbol"/>
    </w:rPr>
  </w:style>
  <w:style w:type="character" w:customStyle="1" w:styleId="WW-WW8Num49z01">
    <w:name w:val="WW-WW8Num49z01"/>
    <w:rsid w:val="009A68FB"/>
    <w:rPr>
      <w:rFonts w:ascii="StarSymbol" w:eastAsia="StarSymbol" w:hAnsi="StarSymbol"/>
      <w:sz w:val="18"/>
    </w:rPr>
  </w:style>
  <w:style w:type="character" w:customStyle="1" w:styleId="WW-WW8Num50z011">
    <w:name w:val="WW-WW8Num50z011"/>
    <w:rsid w:val="009A68FB"/>
    <w:rPr>
      <w:rFonts w:ascii="Symbol" w:hAnsi="Symbol"/>
    </w:rPr>
  </w:style>
  <w:style w:type="character" w:customStyle="1" w:styleId="WW-WW8Num51z02">
    <w:name w:val="WW-WW8Num51z02"/>
    <w:rsid w:val="009A68FB"/>
    <w:rPr>
      <w:rFonts w:ascii="Symbol" w:hAnsi="Symbol"/>
    </w:rPr>
  </w:style>
  <w:style w:type="character" w:customStyle="1" w:styleId="WW-WW8Num52z01">
    <w:name w:val="WW-WW8Num52z01"/>
    <w:rsid w:val="009A68FB"/>
    <w:rPr>
      <w:rFonts w:ascii="Symbol" w:hAnsi="Symbol"/>
    </w:rPr>
  </w:style>
  <w:style w:type="character" w:customStyle="1" w:styleId="WW-WW8Num53z011">
    <w:name w:val="WW-WW8Num53z011"/>
    <w:rsid w:val="009A68FB"/>
    <w:rPr>
      <w:rFonts w:ascii="Symbol" w:hAnsi="Symbol"/>
    </w:rPr>
  </w:style>
  <w:style w:type="character" w:customStyle="1" w:styleId="WW-WW8Num54z01">
    <w:name w:val="WW-WW8Num54z01"/>
    <w:rsid w:val="009A68FB"/>
    <w:rPr>
      <w:rFonts w:ascii="Symbol" w:hAnsi="Symbol"/>
    </w:rPr>
  </w:style>
  <w:style w:type="character" w:customStyle="1" w:styleId="WW-WW8Num55z02">
    <w:name w:val="WW-WW8Num55z02"/>
    <w:rsid w:val="009A68FB"/>
    <w:rPr>
      <w:rFonts w:ascii="Symbol" w:hAnsi="Symbol"/>
    </w:rPr>
  </w:style>
  <w:style w:type="character" w:customStyle="1" w:styleId="WW-WW8Num56z011">
    <w:name w:val="WW-WW8Num56z011"/>
    <w:rsid w:val="009A68FB"/>
    <w:rPr>
      <w:rFonts w:ascii="Symbol" w:hAnsi="Symbol"/>
    </w:rPr>
  </w:style>
  <w:style w:type="character" w:customStyle="1" w:styleId="WW-WW8Num57z011">
    <w:name w:val="WW-WW8Num57z011"/>
    <w:rsid w:val="009A68FB"/>
    <w:rPr>
      <w:rFonts w:ascii="Symbol" w:hAnsi="Symbol"/>
    </w:rPr>
  </w:style>
  <w:style w:type="character" w:customStyle="1" w:styleId="WW-WW8Num58z011">
    <w:name w:val="WW-WW8Num58z011"/>
    <w:rsid w:val="009A68FB"/>
    <w:rPr>
      <w:rFonts w:ascii="Symbol" w:hAnsi="Symbol"/>
    </w:rPr>
  </w:style>
  <w:style w:type="character" w:customStyle="1" w:styleId="WW-WW8Num59z011">
    <w:name w:val="WW-WW8Num59z011"/>
    <w:rsid w:val="009A68FB"/>
    <w:rPr>
      <w:rFonts w:ascii="Symbol" w:hAnsi="Symbol"/>
    </w:rPr>
  </w:style>
  <w:style w:type="character" w:customStyle="1" w:styleId="WW-WW8Num60z011">
    <w:name w:val="WW-WW8Num60z011"/>
    <w:rsid w:val="009A68FB"/>
    <w:rPr>
      <w:rFonts w:ascii="Symbol" w:hAnsi="Symbol"/>
    </w:rPr>
  </w:style>
  <w:style w:type="character" w:customStyle="1" w:styleId="WW-WW8Num61z011">
    <w:name w:val="WW-WW8Num61z011"/>
    <w:rsid w:val="009A68FB"/>
    <w:rPr>
      <w:rFonts w:ascii="Symbol" w:hAnsi="Symbol"/>
    </w:rPr>
  </w:style>
  <w:style w:type="character" w:customStyle="1" w:styleId="WW-WW8Num62z011">
    <w:name w:val="WW-WW8Num62z011"/>
    <w:rsid w:val="009A68FB"/>
    <w:rPr>
      <w:rFonts w:ascii="Symbol" w:hAnsi="Symbol"/>
    </w:rPr>
  </w:style>
  <w:style w:type="character" w:customStyle="1" w:styleId="WW-WW8Num63z01">
    <w:name w:val="WW-WW8Num63z01"/>
    <w:rsid w:val="009A68FB"/>
    <w:rPr>
      <w:rFonts w:ascii="StarSymbol" w:eastAsia="StarSymbol" w:hAnsi="StarSymbol"/>
      <w:sz w:val="18"/>
    </w:rPr>
  </w:style>
  <w:style w:type="character" w:customStyle="1" w:styleId="WW8Num64z0">
    <w:name w:val="WW8Num64z0"/>
    <w:rsid w:val="009A68FB"/>
    <w:rPr>
      <w:rFonts w:ascii="Symbol" w:hAnsi="Symbol"/>
    </w:rPr>
  </w:style>
  <w:style w:type="character" w:customStyle="1" w:styleId="WW-WW8Num65z0">
    <w:name w:val="WW-WW8Num65z0"/>
    <w:rsid w:val="009A68FB"/>
    <w:rPr>
      <w:rFonts w:ascii="Symbol" w:hAnsi="Symbol"/>
    </w:rPr>
  </w:style>
  <w:style w:type="character" w:customStyle="1" w:styleId="WW8Num66z0">
    <w:name w:val="WW8Num66z0"/>
    <w:rsid w:val="009A68FB"/>
    <w:rPr>
      <w:rFonts w:ascii="Symbol" w:hAnsi="Symbol"/>
    </w:rPr>
  </w:style>
  <w:style w:type="character" w:customStyle="1" w:styleId="WW8Num67z0">
    <w:name w:val="WW8Num67z0"/>
    <w:rsid w:val="009A68FB"/>
    <w:rPr>
      <w:rFonts w:ascii="Symbol" w:hAnsi="Symbol"/>
    </w:rPr>
  </w:style>
  <w:style w:type="character" w:customStyle="1" w:styleId="WW-WW8Num68z0">
    <w:name w:val="WW-WW8Num68z0"/>
    <w:rsid w:val="009A68FB"/>
    <w:rPr>
      <w:rFonts w:ascii="Symbol" w:hAnsi="Symbol"/>
    </w:rPr>
  </w:style>
  <w:style w:type="character" w:customStyle="1" w:styleId="WW-WW8Num69z0">
    <w:name w:val="WW-WW8Num69z0"/>
    <w:rsid w:val="009A68FB"/>
    <w:rPr>
      <w:rFonts w:ascii="Symbol" w:hAnsi="Symbol"/>
    </w:rPr>
  </w:style>
  <w:style w:type="character" w:customStyle="1" w:styleId="WW8Num70z0">
    <w:name w:val="WW8Num70z0"/>
    <w:rsid w:val="009A68FB"/>
    <w:rPr>
      <w:rFonts w:ascii="Symbol" w:hAnsi="Symbol"/>
    </w:rPr>
  </w:style>
  <w:style w:type="character" w:customStyle="1" w:styleId="WW8Num71z0">
    <w:name w:val="WW8Num71z0"/>
    <w:rsid w:val="009A68FB"/>
    <w:rPr>
      <w:rFonts w:ascii="Symbol" w:hAnsi="Symbol"/>
    </w:rPr>
  </w:style>
  <w:style w:type="character" w:customStyle="1" w:styleId="WW-WW8Num72z0">
    <w:name w:val="WW-WW8Num72z0"/>
    <w:rsid w:val="009A68FB"/>
    <w:rPr>
      <w:rFonts w:ascii="Symbol" w:hAnsi="Symbol"/>
    </w:rPr>
  </w:style>
  <w:style w:type="character" w:customStyle="1" w:styleId="WW-WW8Num73z0">
    <w:name w:val="WW-WW8Num73z0"/>
    <w:rsid w:val="009A68FB"/>
    <w:rPr>
      <w:rFonts w:ascii="Symbol" w:hAnsi="Symbol"/>
    </w:rPr>
  </w:style>
  <w:style w:type="character" w:customStyle="1" w:styleId="WW-WW8Num74z0">
    <w:name w:val="WW-WW8Num74z0"/>
    <w:rsid w:val="009A68FB"/>
    <w:rPr>
      <w:rFonts w:ascii="Symbol" w:hAnsi="Symbol"/>
    </w:rPr>
  </w:style>
  <w:style w:type="character" w:customStyle="1" w:styleId="WW-WW8Num75z0">
    <w:name w:val="WW-WW8Num75z0"/>
    <w:rsid w:val="009A68FB"/>
    <w:rPr>
      <w:rFonts w:ascii="Symbol" w:hAnsi="Symbol"/>
    </w:rPr>
  </w:style>
  <w:style w:type="character" w:customStyle="1" w:styleId="WW-WW8Num76z0">
    <w:name w:val="WW-WW8Num76z0"/>
    <w:rsid w:val="009A68FB"/>
    <w:rPr>
      <w:rFonts w:ascii="Symbol" w:hAnsi="Symbol"/>
    </w:rPr>
  </w:style>
  <w:style w:type="character" w:customStyle="1" w:styleId="WW8Num77z0">
    <w:name w:val="WW8Num77z0"/>
    <w:rsid w:val="009A68FB"/>
    <w:rPr>
      <w:rFonts w:ascii="Symbol" w:hAnsi="Symbol"/>
    </w:rPr>
  </w:style>
  <w:style w:type="character" w:customStyle="1" w:styleId="WW8Num78z0">
    <w:name w:val="WW8Num78z0"/>
    <w:rsid w:val="009A68FB"/>
    <w:rPr>
      <w:rFonts w:ascii="Symbol" w:hAnsi="Symbol"/>
    </w:rPr>
  </w:style>
  <w:style w:type="character" w:customStyle="1" w:styleId="WW8Num79z0">
    <w:name w:val="WW8Num79z0"/>
    <w:rsid w:val="009A68FB"/>
    <w:rPr>
      <w:rFonts w:ascii="Symbol" w:hAnsi="Symbol"/>
    </w:rPr>
  </w:style>
  <w:style w:type="character" w:customStyle="1" w:styleId="WW8Num80z0">
    <w:name w:val="WW8Num80z0"/>
    <w:rsid w:val="009A68FB"/>
    <w:rPr>
      <w:rFonts w:ascii="Symbol" w:hAnsi="Symbol"/>
    </w:rPr>
  </w:style>
  <w:style w:type="character" w:customStyle="1" w:styleId="WW-WW8Num81z0">
    <w:name w:val="WW-WW8Num81z0"/>
    <w:rsid w:val="009A68FB"/>
    <w:rPr>
      <w:rFonts w:ascii="Symbol" w:hAnsi="Symbol"/>
    </w:rPr>
  </w:style>
  <w:style w:type="character" w:customStyle="1" w:styleId="WW-WW8Num82z0">
    <w:name w:val="WW-WW8Num82z0"/>
    <w:rsid w:val="009A68FB"/>
    <w:rPr>
      <w:rFonts w:ascii="Symbol" w:hAnsi="Symbol"/>
    </w:rPr>
  </w:style>
  <w:style w:type="character" w:customStyle="1" w:styleId="WW-Caracteresdenumerao">
    <w:name w:val="WW-Caracteres de numeração"/>
    <w:rsid w:val="009A68FB"/>
  </w:style>
  <w:style w:type="character" w:customStyle="1" w:styleId="WW-Caracteresdenumerao1">
    <w:name w:val="WW-Caracteres de numeração1"/>
    <w:rsid w:val="009A68FB"/>
  </w:style>
  <w:style w:type="character" w:customStyle="1" w:styleId="WW-Caracteresdenumerao11">
    <w:name w:val="WW-Caracteres de numeração11"/>
    <w:rsid w:val="009A68FB"/>
  </w:style>
  <w:style w:type="character" w:customStyle="1" w:styleId="WW-Caracteresdenumerao111">
    <w:name w:val="WW-Caracteres de numeração111"/>
    <w:rsid w:val="009A68FB"/>
  </w:style>
  <w:style w:type="character" w:customStyle="1" w:styleId="WW-WW8Num1z06">
    <w:name w:val="WW-WW8Num1z06"/>
    <w:rsid w:val="009A68FB"/>
    <w:rPr>
      <w:rFonts w:ascii="StarBats" w:hAnsi="StarBats"/>
    </w:rPr>
  </w:style>
  <w:style w:type="character" w:customStyle="1" w:styleId="WW-WW8Num3z05">
    <w:name w:val="WW-WW8Num3z05"/>
    <w:rsid w:val="009A68FB"/>
    <w:rPr>
      <w:rFonts w:ascii="Symbol" w:hAnsi="Symbol"/>
    </w:rPr>
  </w:style>
  <w:style w:type="character" w:customStyle="1" w:styleId="WW-WW8Num4z07">
    <w:name w:val="WW-WW8Num4z07"/>
    <w:rsid w:val="009A68FB"/>
    <w:rPr>
      <w:rFonts w:ascii="StarSymbol" w:hAnsi="StarSymbol"/>
    </w:rPr>
  </w:style>
  <w:style w:type="character" w:customStyle="1" w:styleId="WW-WW8Num7z06">
    <w:name w:val="WW-WW8Num7z06"/>
    <w:rsid w:val="009A68FB"/>
    <w:rPr>
      <w:rFonts w:ascii="Times New Roman" w:hAnsi="Times New Roman"/>
    </w:rPr>
  </w:style>
  <w:style w:type="character" w:customStyle="1" w:styleId="WW-WW8Num9z05">
    <w:name w:val="WW-WW8Num9z05"/>
    <w:rsid w:val="009A68FB"/>
    <w:rPr>
      <w:rFonts w:ascii="StarSymbol" w:hAnsi="StarSymbol"/>
    </w:rPr>
  </w:style>
  <w:style w:type="character" w:customStyle="1" w:styleId="WW-WW8Num10z06">
    <w:name w:val="WW-WW8Num10z06"/>
    <w:rsid w:val="009A68FB"/>
    <w:rPr>
      <w:rFonts w:ascii="Times New Roman" w:hAnsi="Times New Roman"/>
    </w:rPr>
  </w:style>
  <w:style w:type="character" w:customStyle="1" w:styleId="WW-WW8Num12z07">
    <w:name w:val="WW-WW8Num12z07"/>
    <w:rsid w:val="009A68FB"/>
    <w:rPr>
      <w:rFonts w:ascii="Symbol" w:hAnsi="Symbol"/>
    </w:rPr>
  </w:style>
  <w:style w:type="character" w:customStyle="1" w:styleId="WW-WW8Num13z06">
    <w:name w:val="WW-WW8Num13z06"/>
    <w:rsid w:val="009A68FB"/>
    <w:rPr>
      <w:rFonts w:ascii="Symbol" w:hAnsi="Symbol"/>
    </w:rPr>
  </w:style>
  <w:style w:type="character" w:customStyle="1" w:styleId="WW-WW8Num14z06">
    <w:name w:val="WW-WW8Num14z06"/>
    <w:rsid w:val="009A68FB"/>
    <w:rPr>
      <w:rFonts w:ascii="Symbol" w:hAnsi="Symbol"/>
    </w:rPr>
  </w:style>
  <w:style w:type="character" w:customStyle="1" w:styleId="WW-WW8Num15z06">
    <w:name w:val="WW-WW8Num15z06"/>
    <w:rsid w:val="009A68FB"/>
    <w:rPr>
      <w:rFonts w:ascii="Symbol" w:hAnsi="Symbol"/>
    </w:rPr>
  </w:style>
  <w:style w:type="character" w:customStyle="1" w:styleId="WW-WW8Num16z06">
    <w:name w:val="WW-WW8Num16z06"/>
    <w:rsid w:val="009A68FB"/>
    <w:rPr>
      <w:rFonts w:ascii="Symbol" w:hAnsi="Symbol"/>
    </w:rPr>
  </w:style>
  <w:style w:type="character" w:customStyle="1" w:styleId="WW-WW8Num17z06">
    <w:name w:val="WW-WW8Num17z06"/>
    <w:rsid w:val="009A68FB"/>
    <w:rPr>
      <w:rFonts w:ascii="Symbol" w:hAnsi="Symbol"/>
    </w:rPr>
  </w:style>
  <w:style w:type="character" w:customStyle="1" w:styleId="WW-WW8Num18z06">
    <w:name w:val="WW-WW8Num18z06"/>
    <w:rsid w:val="009A68FB"/>
    <w:rPr>
      <w:rFonts w:ascii="Symbol" w:hAnsi="Symbol"/>
    </w:rPr>
  </w:style>
  <w:style w:type="character" w:customStyle="1" w:styleId="WW-WW8Num19z07">
    <w:name w:val="WW-WW8Num19z07"/>
    <w:rsid w:val="009A68FB"/>
    <w:rPr>
      <w:rFonts w:ascii="Symbol" w:hAnsi="Symbol"/>
    </w:rPr>
  </w:style>
  <w:style w:type="character" w:customStyle="1" w:styleId="WW-WW8Num20z06">
    <w:name w:val="WW-WW8Num20z06"/>
    <w:rsid w:val="009A68FB"/>
    <w:rPr>
      <w:rFonts w:ascii="Symbol" w:hAnsi="Symbol"/>
    </w:rPr>
  </w:style>
  <w:style w:type="character" w:customStyle="1" w:styleId="WW-WW8Num21z06">
    <w:name w:val="WW-WW8Num21z06"/>
    <w:rsid w:val="009A68FB"/>
    <w:rPr>
      <w:rFonts w:ascii="Symbol" w:hAnsi="Symbol"/>
    </w:rPr>
  </w:style>
  <w:style w:type="character" w:customStyle="1" w:styleId="WW-WW8Num22z06">
    <w:name w:val="WW-WW8Num22z06"/>
    <w:rsid w:val="009A68FB"/>
    <w:rPr>
      <w:rFonts w:ascii="Symbol" w:hAnsi="Symbol"/>
    </w:rPr>
  </w:style>
  <w:style w:type="character" w:customStyle="1" w:styleId="WW-WW8Num23z06">
    <w:name w:val="WW-WW8Num23z06"/>
    <w:rsid w:val="009A68FB"/>
    <w:rPr>
      <w:rFonts w:ascii="Symbol" w:hAnsi="Symbol"/>
    </w:rPr>
  </w:style>
  <w:style w:type="character" w:customStyle="1" w:styleId="WW-WW8Num24z06">
    <w:name w:val="WW-WW8Num24z06"/>
    <w:rsid w:val="009A68FB"/>
    <w:rPr>
      <w:rFonts w:ascii="Symbol" w:hAnsi="Symbol"/>
    </w:rPr>
  </w:style>
  <w:style w:type="character" w:customStyle="1" w:styleId="WW-WW8Num25z06">
    <w:name w:val="WW-WW8Num25z06"/>
    <w:rsid w:val="009A68FB"/>
    <w:rPr>
      <w:rFonts w:ascii="Symbol" w:hAnsi="Symbol"/>
    </w:rPr>
  </w:style>
  <w:style w:type="character" w:customStyle="1" w:styleId="WW-WW8Num26z06">
    <w:name w:val="WW-WW8Num26z06"/>
    <w:rsid w:val="009A68FB"/>
    <w:rPr>
      <w:rFonts w:ascii="Symbol" w:hAnsi="Symbol"/>
    </w:rPr>
  </w:style>
  <w:style w:type="character" w:customStyle="1" w:styleId="WW-WW8Num27z06">
    <w:name w:val="WW-WW8Num27z06"/>
    <w:rsid w:val="009A68FB"/>
    <w:rPr>
      <w:rFonts w:ascii="Symbol" w:hAnsi="Symbol"/>
    </w:rPr>
  </w:style>
  <w:style w:type="character" w:customStyle="1" w:styleId="WW-WW8Num28z06">
    <w:name w:val="WW-WW8Num28z06"/>
    <w:rsid w:val="009A68FB"/>
    <w:rPr>
      <w:rFonts w:ascii="Symbol" w:hAnsi="Symbol"/>
    </w:rPr>
  </w:style>
  <w:style w:type="character" w:customStyle="1" w:styleId="WW-WW8Num29z07">
    <w:name w:val="WW-WW8Num29z07"/>
    <w:rsid w:val="009A68FB"/>
    <w:rPr>
      <w:rFonts w:ascii="Symbol" w:hAnsi="Symbol"/>
    </w:rPr>
  </w:style>
  <w:style w:type="character" w:customStyle="1" w:styleId="WW-WW8Num30z06">
    <w:name w:val="WW-WW8Num30z06"/>
    <w:rsid w:val="009A68FB"/>
    <w:rPr>
      <w:rFonts w:ascii="Symbol" w:hAnsi="Symbol"/>
    </w:rPr>
  </w:style>
  <w:style w:type="character" w:customStyle="1" w:styleId="WW-WW8Num31z07">
    <w:name w:val="WW-WW8Num31z07"/>
    <w:rsid w:val="009A68FB"/>
    <w:rPr>
      <w:rFonts w:ascii="Symbol" w:hAnsi="Symbol"/>
    </w:rPr>
  </w:style>
  <w:style w:type="character" w:customStyle="1" w:styleId="WW-WW8Num32z06">
    <w:name w:val="WW-WW8Num32z06"/>
    <w:rsid w:val="009A68FB"/>
    <w:rPr>
      <w:rFonts w:ascii="Symbol" w:hAnsi="Symbol"/>
    </w:rPr>
  </w:style>
  <w:style w:type="character" w:customStyle="1" w:styleId="WW-WW8Num33z06">
    <w:name w:val="WW-WW8Num33z06"/>
    <w:rsid w:val="009A68FB"/>
    <w:rPr>
      <w:rFonts w:ascii="Symbol" w:hAnsi="Symbol"/>
    </w:rPr>
  </w:style>
  <w:style w:type="character" w:customStyle="1" w:styleId="WW-WW8Num35z06">
    <w:name w:val="WW-WW8Num35z06"/>
    <w:rsid w:val="009A68FB"/>
    <w:rPr>
      <w:rFonts w:ascii="StarSymbol" w:eastAsia="StarSymbol" w:hAnsi="StarSymbol"/>
      <w:sz w:val="18"/>
    </w:rPr>
  </w:style>
  <w:style w:type="character" w:customStyle="1" w:styleId="WW-WW8Num38z03">
    <w:name w:val="WW-WW8Num38z03"/>
    <w:rsid w:val="009A68FB"/>
    <w:rPr>
      <w:rFonts w:ascii="Symbol" w:hAnsi="Symbol"/>
    </w:rPr>
  </w:style>
  <w:style w:type="character" w:customStyle="1" w:styleId="WW-WW8Num39z03">
    <w:name w:val="WW-WW8Num39z03"/>
    <w:rsid w:val="009A68FB"/>
    <w:rPr>
      <w:rFonts w:ascii="Symbol" w:hAnsi="Symbol"/>
    </w:rPr>
  </w:style>
  <w:style w:type="character" w:customStyle="1" w:styleId="WW-WW8Num41z02">
    <w:name w:val="WW-WW8Num41z02"/>
    <w:rsid w:val="009A68FB"/>
    <w:rPr>
      <w:rFonts w:ascii="Symbol" w:hAnsi="Symbol"/>
    </w:rPr>
  </w:style>
  <w:style w:type="character" w:customStyle="1" w:styleId="WW-WW8Num42z02">
    <w:name w:val="WW-WW8Num42z02"/>
    <w:rsid w:val="009A68FB"/>
    <w:rPr>
      <w:rFonts w:ascii="Symbol" w:hAnsi="Symbol"/>
    </w:rPr>
  </w:style>
  <w:style w:type="character" w:customStyle="1" w:styleId="WW-WW8Num43z02">
    <w:name w:val="WW-WW8Num43z02"/>
    <w:rsid w:val="009A68FB"/>
    <w:rPr>
      <w:rFonts w:ascii="Symbol" w:hAnsi="Symbol"/>
    </w:rPr>
  </w:style>
  <w:style w:type="character" w:customStyle="1" w:styleId="WW-WW8Num44z02">
    <w:name w:val="WW-WW8Num44z02"/>
    <w:rsid w:val="009A68FB"/>
    <w:rPr>
      <w:rFonts w:ascii="Symbol" w:hAnsi="Symbol"/>
    </w:rPr>
  </w:style>
  <w:style w:type="character" w:customStyle="1" w:styleId="WW-WW8Num45z03">
    <w:name w:val="WW-WW8Num45z03"/>
    <w:rsid w:val="009A68FB"/>
    <w:rPr>
      <w:rFonts w:ascii="Symbol" w:hAnsi="Symbol"/>
    </w:rPr>
  </w:style>
  <w:style w:type="character" w:customStyle="1" w:styleId="WW-WW8Num46z02">
    <w:name w:val="WW-WW8Num46z02"/>
    <w:rsid w:val="009A68FB"/>
    <w:rPr>
      <w:rFonts w:ascii="Symbol" w:hAnsi="Symbol"/>
    </w:rPr>
  </w:style>
  <w:style w:type="character" w:customStyle="1" w:styleId="WW-WW8Num47z02">
    <w:name w:val="WW-WW8Num47z02"/>
    <w:rsid w:val="009A68FB"/>
    <w:rPr>
      <w:rFonts w:ascii="Symbol" w:hAnsi="Symbol"/>
    </w:rPr>
  </w:style>
  <w:style w:type="character" w:customStyle="1" w:styleId="WW-WW8Num48z02">
    <w:name w:val="WW-WW8Num48z02"/>
    <w:rsid w:val="009A68FB"/>
    <w:rPr>
      <w:rFonts w:ascii="Symbol" w:hAnsi="Symbol"/>
    </w:rPr>
  </w:style>
  <w:style w:type="character" w:customStyle="1" w:styleId="WW-WW8Num49z02">
    <w:name w:val="WW-WW8Num49z02"/>
    <w:rsid w:val="009A68FB"/>
    <w:rPr>
      <w:rFonts w:ascii="StarSymbol" w:eastAsia="StarSymbol" w:hAnsi="StarSymbol"/>
      <w:sz w:val="18"/>
    </w:rPr>
  </w:style>
  <w:style w:type="character" w:customStyle="1" w:styleId="WW-WW8Num50z02">
    <w:name w:val="WW-WW8Num50z02"/>
    <w:rsid w:val="009A68FB"/>
    <w:rPr>
      <w:rFonts w:ascii="Symbol" w:hAnsi="Symbol"/>
    </w:rPr>
  </w:style>
  <w:style w:type="character" w:customStyle="1" w:styleId="WW-WW8Num51z03">
    <w:name w:val="WW-WW8Num51z03"/>
    <w:rsid w:val="009A68FB"/>
    <w:rPr>
      <w:rFonts w:ascii="Symbol" w:hAnsi="Symbol"/>
    </w:rPr>
  </w:style>
  <w:style w:type="character" w:customStyle="1" w:styleId="WW-WW8Num52z02">
    <w:name w:val="WW-WW8Num52z02"/>
    <w:rsid w:val="009A68FB"/>
    <w:rPr>
      <w:rFonts w:ascii="Symbol" w:hAnsi="Symbol"/>
    </w:rPr>
  </w:style>
  <w:style w:type="character" w:customStyle="1" w:styleId="WW-WW8Num53z02">
    <w:name w:val="WW-WW8Num53z02"/>
    <w:rsid w:val="009A68FB"/>
    <w:rPr>
      <w:rFonts w:ascii="Symbol" w:hAnsi="Symbol"/>
    </w:rPr>
  </w:style>
  <w:style w:type="character" w:customStyle="1" w:styleId="WW-WW8Num54z02">
    <w:name w:val="WW-WW8Num54z02"/>
    <w:rsid w:val="009A68FB"/>
    <w:rPr>
      <w:rFonts w:ascii="Symbol" w:hAnsi="Symbol"/>
    </w:rPr>
  </w:style>
  <w:style w:type="character" w:customStyle="1" w:styleId="WW-WW8Num55z03">
    <w:name w:val="WW-WW8Num55z03"/>
    <w:rsid w:val="009A68FB"/>
    <w:rPr>
      <w:rFonts w:ascii="Symbol" w:hAnsi="Symbol"/>
    </w:rPr>
  </w:style>
  <w:style w:type="character" w:customStyle="1" w:styleId="WW-WW8Num56z02">
    <w:name w:val="WW-WW8Num56z02"/>
    <w:rsid w:val="009A68FB"/>
    <w:rPr>
      <w:rFonts w:ascii="Symbol" w:hAnsi="Symbol"/>
    </w:rPr>
  </w:style>
  <w:style w:type="character" w:customStyle="1" w:styleId="WW-WW8Num57z02">
    <w:name w:val="WW-WW8Num57z02"/>
    <w:rsid w:val="009A68FB"/>
    <w:rPr>
      <w:rFonts w:ascii="Symbol" w:hAnsi="Symbol"/>
    </w:rPr>
  </w:style>
  <w:style w:type="character" w:customStyle="1" w:styleId="WW-WW8Num58z02">
    <w:name w:val="WW-WW8Num58z02"/>
    <w:rsid w:val="009A68FB"/>
    <w:rPr>
      <w:rFonts w:ascii="Symbol" w:hAnsi="Symbol"/>
    </w:rPr>
  </w:style>
  <w:style w:type="character" w:customStyle="1" w:styleId="WW-WW8Num59z02">
    <w:name w:val="WW-WW8Num59z02"/>
    <w:rsid w:val="009A68FB"/>
    <w:rPr>
      <w:rFonts w:ascii="Symbol" w:hAnsi="Symbol"/>
    </w:rPr>
  </w:style>
  <w:style w:type="character" w:customStyle="1" w:styleId="WW-WW8Num60z02">
    <w:name w:val="WW-WW8Num60z02"/>
    <w:rsid w:val="009A68FB"/>
    <w:rPr>
      <w:rFonts w:ascii="Symbol" w:hAnsi="Symbol"/>
    </w:rPr>
  </w:style>
  <w:style w:type="character" w:customStyle="1" w:styleId="WW-WW8Num61z02">
    <w:name w:val="WW-WW8Num61z02"/>
    <w:rsid w:val="009A68FB"/>
    <w:rPr>
      <w:rFonts w:ascii="Symbol" w:hAnsi="Symbol"/>
    </w:rPr>
  </w:style>
  <w:style w:type="character" w:customStyle="1" w:styleId="WW-WW8Num62z02">
    <w:name w:val="WW-WW8Num62z02"/>
    <w:rsid w:val="009A68FB"/>
    <w:rPr>
      <w:rFonts w:ascii="Symbol" w:hAnsi="Symbol"/>
    </w:rPr>
  </w:style>
  <w:style w:type="character" w:customStyle="1" w:styleId="WW-WW8Num63z02">
    <w:name w:val="WW-WW8Num63z02"/>
    <w:rsid w:val="009A68FB"/>
    <w:rPr>
      <w:rFonts w:ascii="StarSymbol" w:eastAsia="StarSymbol" w:hAnsi="StarSymbol"/>
      <w:sz w:val="18"/>
    </w:rPr>
  </w:style>
  <w:style w:type="character" w:customStyle="1" w:styleId="WW-WW8Num64z0">
    <w:name w:val="WW-WW8Num64z0"/>
    <w:rsid w:val="009A68FB"/>
    <w:rPr>
      <w:rFonts w:ascii="Symbol" w:hAnsi="Symbol"/>
    </w:rPr>
  </w:style>
  <w:style w:type="character" w:customStyle="1" w:styleId="WW-WW8Num65z01">
    <w:name w:val="WW-WW8Num65z01"/>
    <w:rsid w:val="009A68FB"/>
    <w:rPr>
      <w:rFonts w:ascii="Symbol" w:hAnsi="Symbol"/>
    </w:rPr>
  </w:style>
  <w:style w:type="character" w:customStyle="1" w:styleId="WW-WW8Num66z0">
    <w:name w:val="WW-WW8Num66z0"/>
    <w:rsid w:val="009A68FB"/>
    <w:rPr>
      <w:rFonts w:ascii="Symbol" w:hAnsi="Symbol"/>
    </w:rPr>
  </w:style>
  <w:style w:type="character" w:customStyle="1" w:styleId="WW-WW8Num67z0">
    <w:name w:val="WW-WW8Num67z0"/>
    <w:rsid w:val="009A68FB"/>
    <w:rPr>
      <w:rFonts w:ascii="Symbol" w:hAnsi="Symbol"/>
    </w:rPr>
  </w:style>
  <w:style w:type="character" w:customStyle="1" w:styleId="WW-WW8Num68z01">
    <w:name w:val="WW-WW8Num68z01"/>
    <w:rsid w:val="009A68FB"/>
    <w:rPr>
      <w:rFonts w:ascii="Symbol" w:hAnsi="Symbol"/>
    </w:rPr>
  </w:style>
  <w:style w:type="character" w:customStyle="1" w:styleId="WW-WW8Num69z01">
    <w:name w:val="WW-WW8Num69z01"/>
    <w:rsid w:val="009A68FB"/>
    <w:rPr>
      <w:rFonts w:ascii="Symbol" w:hAnsi="Symbol"/>
    </w:rPr>
  </w:style>
  <w:style w:type="character" w:customStyle="1" w:styleId="WW-WW8Num70z0">
    <w:name w:val="WW-WW8Num70z0"/>
    <w:rsid w:val="009A68FB"/>
    <w:rPr>
      <w:rFonts w:ascii="Symbol" w:hAnsi="Symbol"/>
    </w:rPr>
  </w:style>
  <w:style w:type="character" w:customStyle="1" w:styleId="WW-WW8Num71z0">
    <w:name w:val="WW-WW8Num71z0"/>
    <w:rsid w:val="009A68FB"/>
    <w:rPr>
      <w:rFonts w:ascii="Symbol" w:hAnsi="Symbol"/>
    </w:rPr>
  </w:style>
  <w:style w:type="character" w:customStyle="1" w:styleId="WW-WW8Num72z01">
    <w:name w:val="WW-WW8Num72z01"/>
    <w:rsid w:val="009A68FB"/>
    <w:rPr>
      <w:rFonts w:ascii="Symbol" w:hAnsi="Symbol"/>
    </w:rPr>
  </w:style>
  <w:style w:type="character" w:customStyle="1" w:styleId="WW-WW8Num73z01">
    <w:name w:val="WW-WW8Num73z01"/>
    <w:rsid w:val="009A68FB"/>
    <w:rPr>
      <w:rFonts w:ascii="Symbol" w:hAnsi="Symbol"/>
    </w:rPr>
  </w:style>
  <w:style w:type="character" w:customStyle="1" w:styleId="WW-WW8Num74z01">
    <w:name w:val="WW-WW8Num74z01"/>
    <w:rsid w:val="009A68FB"/>
    <w:rPr>
      <w:rFonts w:ascii="Symbol" w:hAnsi="Symbol"/>
    </w:rPr>
  </w:style>
  <w:style w:type="character" w:customStyle="1" w:styleId="WW-WW8Num75z01">
    <w:name w:val="WW-WW8Num75z01"/>
    <w:rsid w:val="009A68FB"/>
    <w:rPr>
      <w:rFonts w:ascii="Symbol" w:hAnsi="Symbol"/>
    </w:rPr>
  </w:style>
  <w:style w:type="character" w:customStyle="1" w:styleId="WW-WW8Num76z01">
    <w:name w:val="WW-WW8Num76z01"/>
    <w:rsid w:val="009A68FB"/>
    <w:rPr>
      <w:rFonts w:ascii="Symbol" w:hAnsi="Symbol"/>
    </w:rPr>
  </w:style>
  <w:style w:type="character" w:customStyle="1" w:styleId="WW-WW8Num77z0">
    <w:name w:val="WW-WW8Num77z0"/>
    <w:rsid w:val="009A68FB"/>
    <w:rPr>
      <w:rFonts w:ascii="Symbol" w:hAnsi="Symbol"/>
    </w:rPr>
  </w:style>
  <w:style w:type="character" w:customStyle="1" w:styleId="WW-WW8Num78z0">
    <w:name w:val="WW-WW8Num78z0"/>
    <w:rsid w:val="009A68FB"/>
    <w:rPr>
      <w:rFonts w:ascii="Symbol" w:hAnsi="Symbol"/>
    </w:rPr>
  </w:style>
  <w:style w:type="character" w:customStyle="1" w:styleId="WW-WW8Num79z0">
    <w:name w:val="WW-WW8Num79z0"/>
    <w:rsid w:val="009A68FB"/>
    <w:rPr>
      <w:rFonts w:ascii="Symbol" w:hAnsi="Symbol"/>
    </w:rPr>
  </w:style>
  <w:style w:type="character" w:customStyle="1" w:styleId="WW-WW8Num80z0">
    <w:name w:val="WW-WW8Num80z0"/>
    <w:rsid w:val="009A68FB"/>
    <w:rPr>
      <w:rFonts w:ascii="Symbol" w:hAnsi="Symbol"/>
    </w:rPr>
  </w:style>
  <w:style w:type="character" w:customStyle="1" w:styleId="WW-WW8Num81z01">
    <w:name w:val="WW-WW8Num81z01"/>
    <w:rsid w:val="009A68FB"/>
    <w:rPr>
      <w:rFonts w:ascii="Symbol" w:hAnsi="Symbol"/>
    </w:rPr>
  </w:style>
  <w:style w:type="character" w:customStyle="1" w:styleId="WW-WW8Num82z01">
    <w:name w:val="WW-WW8Num82z01"/>
    <w:rsid w:val="009A68FB"/>
    <w:rPr>
      <w:rFonts w:ascii="Symbol" w:hAnsi="Symbol"/>
    </w:rPr>
  </w:style>
  <w:style w:type="character" w:customStyle="1" w:styleId="WW-WW8Num83z0">
    <w:name w:val="WW-WW8Num83z0"/>
    <w:rsid w:val="009A68FB"/>
    <w:rPr>
      <w:rFonts w:ascii="Symbol" w:hAnsi="Symbol"/>
    </w:rPr>
  </w:style>
  <w:style w:type="character" w:customStyle="1" w:styleId="WW-WW8Num84z0">
    <w:name w:val="WW-WW8Num84z0"/>
    <w:rsid w:val="009A68FB"/>
    <w:rPr>
      <w:rFonts w:ascii="Symbol" w:hAnsi="Symbol"/>
    </w:rPr>
  </w:style>
  <w:style w:type="character" w:customStyle="1" w:styleId="WW-WW8Num85z0">
    <w:name w:val="WW-WW8Num85z0"/>
    <w:rsid w:val="009A68FB"/>
    <w:rPr>
      <w:rFonts w:ascii="Symbol" w:hAnsi="Symbol"/>
    </w:rPr>
  </w:style>
  <w:style w:type="character" w:customStyle="1" w:styleId="WW-WW8Num86z0">
    <w:name w:val="WW-WW8Num86z0"/>
    <w:rsid w:val="009A68FB"/>
    <w:rPr>
      <w:rFonts w:ascii="Symbol" w:hAnsi="Symbol"/>
    </w:rPr>
  </w:style>
  <w:style w:type="character" w:customStyle="1" w:styleId="WW8Num87z0">
    <w:name w:val="WW8Num87z0"/>
    <w:rsid w:val="009A68FB"/>
    <w:rPr>
      <w:rFonts w:ascii="Symbol" w:hAnsi="Symbol"/>
    </w:rPr>
  </w:style>
  <w:style w:type="character" w:customStyle="1" w:styleId="WW-WW8Num88z0">
    <w:name w:val="WW-WW8Num88z0"/>
    <w:rsid w:val="009A68FB"/>
    <w:rPr>
      <w:rFonts w:ascii="Symbol" w:hAnsi="Symbol"/>
    </w:rPr>
  </w:style>
  <w:style w:type="character" w:customStyle="1" w:styleId="WW-WW8Num89z0">
    <w:name w:val="WW-WW8Num89z0"/>
    <w:rsid w:val="009A68FB"/>
    <w:rPr>
      <w:rFonts w:ascii="Symbol" w:hAnsi="Symbol"/>
    </w:rPr>
  </w:style>
  <w:style w:type="character" w:customStyle="1" w:styleId="WW-WW8Num90z0">
    <w:name w:val="WW-WW8Num90z0"/>
    <w:rsid w:val="009A68FB"/>
    <w:rPr>
      <w:rFonts w:ascii="Symbol" w:hAnsi="Symbol"/>
    </w:rPr>
  </w:style>
  <w:style w:type="character" w:customStyle="1" w:styleId="WW8Num91z0">
    <w:name w:val="WW8Num91z0"/>
    <w:rsid w:val="009A68FB"/>
    <w:rPr>
      <w:rFonts w:ascii="Symbol" w:hAnsi="Symbol"/>
    </w:rPr>
  </w:style>
  <w:style w:type="character" w:customStyle="1" w:styleId="WW8Num92z0">
    <w:name w:val="WW8Num92z0"/>
    <w:rsid w:val="009A68FB"/>
    <w:rPr>
      <w:rFonts w:ascii="Symbol" w:hAnsi="Symbol"/>
    </w:rPr>
  </w:style>
  <w:style w:type="character" w:customStyle="1" w:styleId="WW-WW8Num93z01">
    <w:name w:val="WW-WW8Num93z01"/>
    <w:rsid w:val="009A68FB"/>
    <w:rPr>
      <w:rFonts w:ascii="Symbol" w:hAnsi="Symbol"/>
    </w:rPr>
  </w:style>
  <w:style w:type="character" w:customStyle="1" w:styleId="WW-WW8Num94z0">
    <w:name w:val="WW-WW8Num94z0"/>
    <w:rsid w:val="009A68FB"/>
    <w:rPr>
      <w:rFonts w:ascii="Symbol" w:hAnsi="Symbol"/>
    </w:rPr>
  </w:style>
  <w:style w:type="character" w:customStyle="1" w:styleId="WW8Num95z0">
    <w:name w:val="WW8Num95z0"/>
    <w:rsid w:val="009A68FB"/>
    <w:rPr>
      <w:rFonts w:ascii="Symbol" w:hAnsi="Symbol"/>
    </w:rPr>
  </w:style>
  <w:style w:type="character" w:customStyle="1" w:styleId="WW-WW8Num96z0">
    <w:name w:val="WW-WW8Num96z0"/>
    <w:rsid w:val="009A68FB"/>
    <w:rPr>
      <w:rFonts w:ascii="StarSymbol" w:eastAsia="StarSymbol" w:hAnsi="StarSymbol"/>
      <w:sz w:val="18"/>
    </w:rPr>
  </w:style>
  <w:style w:type="character" w:customStyle="1" w:styleId="WW-WW8Num1z07">
    <w:name w:val="WW-WW8Num1z07"/>
    <w:rsid w:val="009A68FB"/>
    <w:rPr>
      <w:rFonts w:ascii="StarBats" w:hAnsi="StarBats"/>
    </w:rPr>
  </w:style>
  <w:style w:type="character" w:customStyle="1" w:styleId="WW-WW8Num3z06">
    <w:name w:val="WW-WW8Num3z06"/>
    <w:rsid w:val="009A68FB"/>
    <w:rPr>
      <w:rFonts w:ascii="Symbol" w:hAnsi="Symbol"/>
    </w:rPr>
  </w:style>
  <w:style w:type="character" w:customStyle="1" w:styleId="WW-WW8Num4z08">
    <w:name w:val="WW-WW8Num4z08"/>
    <w:rsid w:val="009A68FB"/>
    <w:rPr>
      <w:rFonts w:ascii="StarSymbol" w:hAnsi="StarSymbol"/>
    </w:rPr>
  </w:style>
  <w:style w:type="character" w:customStyle="1" w:styleId="WW-WW8Num7z07">
    <w:name w:val="WW-WW8Num7z07"/>
    <w:rsid w:val="009A68FB"/>
    <w:rPr>
      <w:rFonts w:ascii="Times New Roman" w:hAnsi="Times New Roman"/>
    </w:rPr>
  </w:style>
  <w:style w:type="character" w:customStyle="1" w:styleId="WW-WW8Num9z06">
    <w:name w:val="WW-WW8Num9z06"/>
    <w:rsid w:val="009A68FB"/>
    <w:rPr>
      <w:rFonts w:ascii="StarSymbol" w:hAnsi="StarSymbol"/>
    </w:rPr>
  </w:style>
  <w:style w:type="character" w:customStyle="1" w:styleId="WW-WW8Num10z07">
    <w:name w:val="WW-WW8Num10z07"/>
    <w:rsid w:val="009A68FB"/>
    <w:rPr>
      <w:rFonts w:ascii="Times New Roman" w:hAnsi="Times New Roman"/>
    </w:rPr>
  </w:style>
  <w:style w:type="character" w:customStyle="1" w:styleId="WW-WW8Num12z08">
    <w:name w:val="WW-WW8Num12z08"/>
    <w:rsid w:val="009A68FB"/>
    <w:rPr>
      <w:rFonts w:ascii="Symbol" w:hAnsi="Symbol"/>
    </w:rPr>
  </w:style>
  <w:style w:type="character" w:customStyle="1" w:styleId="WW-WW8Num13z07">
    <w:name w:val="WW-WW8Num13z07"/>
    <w:rsid w:val="009A68FB"/>
    <w:rPr>
      <w:rFonts w:ascii="Symbol" w:hAnsi="Symbol"/>
    </w:rPr>
  </w:style>
  <w:style w:type="character" w:customStyle="1" w:styleId="WW-WW8Num14z07">
    <w:name w:val="WW-WW8Num14z07"/>
    <w:rsid w:val="009A68FB"/>
    <w:rPr>
      <w:rFonts w:ascii="Symbol" w:hAnsi="Symbol"/>
    </w:rPr>
  </w:style>
  <w:style w:type="character" w:customStyle="1" w:styleId="WW-WW8Num15z07">
    <w:name w:val="WW-WW8Num15z07"/>
    <w:rsid w:val="009A68FB"/>
    <w:rPr>
      <w:rFonts w:ascii="Symbol" w:hAnsi="Symbol"/>
    </w:rPr>
  </w:style>
  <w:style w:type="character" w:customStyle="1" w:styleId="WW-WW8Num16z07">
    <w:name w:val="WW-WW8Num16z07"/>
    <w:rsid w:val="009A68FB"/>
    <w:rPr>
      <w:rFonts w:ascii="Symbol" w:hAnsi="Symbol"/>
    </w:rPr>
  </w:style>
  <w:style w:type="character" w:customStyle="1" w:styleId="WW-WW8Num17z07">
    <w:name w:val="WW-WW8Num17z07"/>
    <w:rsid w:val="009A68FB"/>
    <w:rPr>
      <w:rFonts w:ascii="Symbol" w:hAnsi="Symbol"/>
    </w:rPr>
  </w:style>
  <w:style w:type="character" w:customStyle="1" w:styleId="WW-WW8Num18z07">
    <w:name w:val="WW-WW8Num18z07"/>
    <w:rsid w:val="009A68FB"/>
    <w:rPr>
      <w:rFonts w:ascii="Symbol" w:hAnsi="Symbol"/>
    </w:rPr>
  </w:style>
  <w:style w:type="character" w:customStyle="1" w:styleId="WW-WW8Num19z08">
    <w:name w:val="WW-WW8Num19z08"/>
    <w:rsid w:val="009A68FB"/>
    <w:rPr>
      <w:rFonts w:ascii="Symbol" w:hAnsi="Symbol"/>
    </w:rPr>
  </w:style>
  <w:style w:type="character" w:customStyle="1" w:styleId="WW-WW8Num20z07">
    <w:name w:val="WW-WW8Num20z07"/>
    <w:rsid w:val="009A68FB"/>
    <w:rPr>
      <w:rFonts w:ascii="Symbol" w:hAnsi="Symbol"/>
    </w:rPr>
  </w:style>
  <w:style w:type="character" w:customStyle="1" w:styleId="WW-WW8Num21z07">
    <w:name w:val="WW-WW8Num21z07"/>
    <w:rsid w:val="009A68FB"/>
    <w:rPr>
      <w:rFonts w:ascii="Symbol" w:hAnsi="Symbol"/>
    </w:rPr>
  </w:style>
  <w:style w:type="character" w:customStyle="1" w:styleId="WW-WW8Num22z07">
    <w:name w:val="WW-WW8Num22z07"/>
    <w:rsid w:val="009A68FB"/>
    <w:rPr>
      <w:rFonts w:ascii="Symbol" w:hAnsi="Symbol"/>
    </w:rPr>
  </w:style>
  <w:style w:type="character" w:customStyle="1" w:styleId="WW-WW8Num23z07">
    <w:name w:val="WW-WW8Num23z07"/>
    <w:rsid w:val="009A68FB"/>
    <w:rPr>
      <w:rFonts w:ascii="Symbol" w:hAnsi="Symbol"/>
    </w:rPr>
  </w:style>
  <w:style w:type="character" w:customStyle="1" w:styleId="WW-WW8Num24z07">
    <w:name w:val="WW-WW8Num24z07"/>
    <w:rsid w:val="009A68FB"/>
    <w:rPr>
      <w:rFonts w:ascii="Symbol" w:hAnsi="Symbol"/>
    </w:rPr>
  </w:style>
  <w:style w:type="character" w:customStyle="1" w:styleId="WW-WW8Num25z07">
    <w:name w:val="WW-WW8Num25z07"/>
    <w:rsid w:val="009A68FB"/>
    <w:rPr>
      <w:rFonts w:ascii="Symbol" w:hAnsi="Symbol"/>
    </w:rPr>
  </w:style>
  <w:style w:type="character" w:customStyle="1" w:styleId="WW-WW8Num26z07">
    <w:name w:val="WW-WW8Num26z07"/>
    <w:rsid w:val="009A68FB"/>
    <w:rPr>
      <w:rFonts w:ascii="Symbol" w:hAnsi="Symbol"/>
    </w:rPr>
  </w:style>
  <w:style w:type="character" w:customStyle="1" w:styleId="WW-WW8Num27z07">
    <w:name w:val="WW-WW8Num27z07"/>
    <w:rsid w:val="009A68FB"/>
    <w:rPr>
      <w:rFonts w:ascii="Symbol" w:hAnsi="Symbol"/>
    </w:rPr>
  </w:style>
  <w:style w:type="character" w:customStyle="1" w:styleId="WW-WW8Num28z07">
    <w:name w:val="WW-WW8Num28z07"/>
    <w:rsid w:val="009A68FB"/>
    <w:rPr>
      <w:rFonts w:ascii="Symbol" w:hAnsi="Symbol"/>
    </w:rPr>
  </w:style>
  <w:style w:type="character" w:customStyle="1" w:styleId="WW-WW8Num29z08">
    <w:name w:val="WW-WW8Num29z08"/>
    <w:rsid w:val="009A68FB"/>
    <w:rPr>
      <w:rFonts w:ascii="Symbol" w:hAnsi="Symbol"/>
    </w:rPr>
  </w:style>
  <w:style w:type="character" w:customStyle="1" w:styleId="WW-WW8Num30z07">
    <w:name w:val="WW-WW8Num30z07"/>
    <w:rsid w:val="009A68FB"/>
    <w:rPr>
      <w:rFonts w:ascii="Symbol" w:hAnsi="Symbol"/>
    </w:rPr>
  </w:style>
  <w:style w:type="character" w:customStyle="1" w:styleId="WW-WW8Num31z08">
    <w:name w:val="WW-WW8Num31z08"/>
    <w:rsid w:val="009A68FB"/>
    <w:rPr>
      <w:rFonts w:ascii="Symbol" w:hAnsi="Symbol"/>
    </w:rPr>
  </w:style>
  <w:style w:type="character" w:customStyle="1" w:styleId="WW-WW8Num32z07">
    <w:name w:val="WW-WW8Num32z07"/>
    <w:rsid w:val="009A68FB"/>
    <w:rPr>
      <w:rFonts w:ascii="Symbol" w:hAnsi="Symbol"/>
    </w:rPr>
  </w:style>
  <w:style w:type="character" w:customStyle="1" w:styleId="WW-WW8Num33z07">
    <w:name w:val="WW-WW8Num33z07"/>
    <w:rsid w:val="009A68FB"/>
    <w:rPr>
      <w:rFonts w:ascii="Symbol" w:hAnsi="Symbol"/>
    </w:rPr>
  </w:style>
  <w:style w:type="character" w:customStyle="1" w:styleId="WW-WW8Num35z07">
    <w:name w:val="WW-WW8Num35z07"/>
    <w:rsid w:val="009A68FB"/>
    <w:rPr>
      <w:rFonts w:ascii="StarSymbol" w:eastAsia="StarSymbol" w:hAnsi="StarSymbol"/>
      <w:sz w:val="18"/>
    </w:rPr>
  </w:style>
  <w:style w:type="character" w:customStyle="1" w:styleId="WW-WW8Num38z04">
    <w:name w:val="WW-WW8Num38z04"/>
    <w:rsid w:val="009A68FB"/>
    <w:rPr>
      <w:rFonts w:ascii="Symbol" w:hAnsi="Symbol"/>
    </w:rPr>
  </w:style>
  <w:style w:type="character" w:customStyle="1" w:styleId="WW-WW8Num39z04">
    <w:name w:val="WW-WW8Num39z04"/>
    <w:rsid w:val="009A68FB"/>
    <w:rPr>
      <w:rFonts w:ascii="Symbol" w:hAnsi="Symbol"/>
    </w:rPr>
  </w:style>
  <w:style w:type="character" w:customStyle="1" w:styleId="WW-WW8Num41z03">
    <w:name w:val="WW-WW8Num41z03"/>
    <w:rsid w:val="009A68FB"/>
    <w:rPr>
      <w:rFonts w:ascii="Symbol" w:hAnsi="Symbol"/>
    </w:rPr>
  </w:style>
  <w:style w:type="character" w:customStyle="1" w:styleId="WW-WW8Num42z03">
    <w:name w:val="WW-WW8Num42z03"/>
    <w:rsid w:val="009A68FB"/>
    <w:rPr>
      <w:rFonts w:ascii="Symbol" w:hAnsi="Symbol"/>
    </w:rPr>
  </w:style>
  <w:style w:type="character" w:customStyle="1" w:styleId="WW-WW8Num43z03">
    <w:name w:val="WW-WW8Num43z03"/>
    <w:rsid w:val="009A68FB"/>
    <w:rPr>
      <w:rFonts w:ascii="Symbol" w:hAnsi="Symbol"/>
    </w:rPr>
  </w:style>
  <w:style w:type="character" w:customStyle="1" w:styleId="WW-WW8Num44z03">
    <w:name w:val="WW-WW8Num44z03"/>
    <w:rsid w:val="009A68FB"/>
    <w:rPr>
      <w:rFonts w:ascii="Symbol" w:hAnsi="Symbol"/>
    </w:rPr>
  </w:style>
  <w:style w:type="character" w:customStyle="1" w:styleId="WW-WW8Num45z04">
    <w:name w:val="WW-WW8Num45z04"/>
    <w:rsid w:val="009A68FB"/>
    <w:rPr>
      <w:rFonts w:ascii="Symbol" w:hAnsi="Symbol"/>
    </w:rPr>
  </w:style>
  <w:style w:type="character" w:customStyle="1" w:styleId="WW-WW8Num46z03">
    <w:name w:val="WW-WW8Num46z03"/>
    <w:rsid w:val="009A68FB"/>
    <w:rPr>
      <w:rFonts w:ascii="Symbol" w:hAnsi="Symbol"/>
    </w:rPr>
  </w:style>
  <w:style w:type="character" w:customStyle="1" w:styleId="WW-WW8Num47z03">
    <w:name w:val="WW-WW8Num47z03"/>
    <w:rsid w:val="009A68FB"/>
    <w:rPr>
      <w:rFonts w:ascii="Symbol" w:hAnsi="Symbol"/>
    </w:rPr>
  </w:style>
  <w:style w:type="character" w:customStyle="1" w:styleId="WW-WW8Num48z03">
    <w:name w:val="WW-WW8Num48z03"/>
    <w:rsid w:val="009A68FB"/>
    <w:rPr>
      <w:rFonts w:ascii="Symbol" w:hAnsi="Symbol"/>
    </w:rPr>
  </w:style>
  <w:style w:type="character" w:customStyle="1" w:styleId="WW-WW8Num49z03">
    <w:name w:val="WW-WW8Num49z03"/>
    <w:rsid w:val="009A68FB"/>
    <w:rPr>
      <w:rFonts w:ascii="StarSymbol" w:eastAsia="StarSymbol" w:hAnsi="StarSymbol"/>
      <w:sz w:val="18"/>
    </w:rPr>
  </w:style>
  <w:style w:type="character" w:customStyle="1" w:styleId="WW-WW8Num50z03">
    <w:name w:val="WW-WW8Num50z03"/>
    <w:rsid w:val="009A68FB"/>
    <w:rPr>
      <w:rFonts w:ascii="Symbol" w:hAnsi="Symbol"/>
    </w:rPr>
  </w:style>
  <w:style w:type="character" w:customStyle="1" w:styleId="WW-WW8Num51z04">
    <w:name w:val="WW-WW8Num51z04"/>
    <w:rsid w:val="009A68FB"/>
    <w:rPr>
      <w:rFonts w:ascii="Symbol" w:hAnsi="Symbol"/>
    </w:rPr>
  </w:style>
  <w:style w:type="character" w:customStyle="1" w:styleId="WW-WW8Num52z03">
    <w:name w:val="WW-WW8Num52z03"/>
    <w:rsid w:val="009A68FB"/>
    <w:rPr>
      <w:rFonts w:ascii="Symbol" w:hAnsi="Symbol"/>
    </w:rPr>
  </w:style>
  <w:style w:type="character" w:customStyle="1" w:styleId="WW-WW8Num53z03">
    <w:name w:val="WW-WW8Num53z03"/>
    <w:rsid w:val="009A68FB"/>
    <w:rPr>
      <w:rFonts w:ascii="Symbol" w:hAnsi="Symbol"/>
    </w:rPr>
  </w:style>
  <w:style w:type="character" w:customStyle="1" w:styleId="WW-WW8Num54z03">
    <w:name w:val="WW-WW8Num54z03"/>
    <w:rsid w:val="009A68FB"/>
    <w:rPr>
      <w:rFonts w:ascii="Symbol" w:hAnsi="Symbol"/>
    </w:rPr>
  </w:style>
  <w:style w:type="character" w:customStyle="1" w:styleId="WW-WW8Num55z04">
    <w:name w:val="WW-WW8Num55z04"/>
    <w:rsid w:val="009A68FB"/>
    <w:rPr>
      <w:rFonts w:ascii="Symbol" w:hAnsi="Symbol"/>
    </w:rPr>
  </w:style>
  <w:style w:type="character" w:customStyle="1" w:styleId="WW-WW8Num56z03">
    <w:name w:val="WW-WW8Num56z03"/>
    <w:rsid w:val="009A68FB"/>
    <w:rPr>
      <w:rFonts w:ascii="Symbol" w:hAnsi="Symbol"/>
    </w:rPr>
  </w:style>
  <w:style w:type="character" w:customStyle="1" w:styleId="WW-WW8Num57z03">
    <w:name w:val="WW-WW8Num57z03"/>
    <w:rsid w:val="009A68FB"/>
    <w:rPr>
      <w:rFonts w:ascii="Symbol" w:hAnsi="Symbol"/>
    </w:rPr>
  </w:style>
  <w:style w:type="character" w:customStyle="1" w:styleId="WW-WW8Num58z03">
    <w:name w:val="WW-WW8Num58z03"/>
    <w:rsid w:val="009A68FB"/>
    <w:rPr>
      <w:rFonts w:ascii="Symbol" w:hAnsi="Symbol"/>
    </w:rPr>
  </w:style>
  <w:style w:type="character" w:customStyle="1" w:styleId="WW-WW8Num59z03">
    <w:name w:val="WW-WW8Num59z03"/>
    <w:rsid w:val="009A68FB"/>
    <w:rPr>
      <w:rFonts w:ascii="Symbol" w:hAnsi="Symbol"/>
    </w:rPr>
  </w:style>
  <w:style w:type="character" w:customStyle="1" w:styleId="WW-WW8Num60z03">
    <w:name w:val="WW-WW8Num60z03"/>
    <w:rsid w:val="009A68FB"/>
    <w:rPr>
      <w:rFonts w:ascii="Symbol" w:hAnsi="Symbol"/>
    </w:rPr>
  </w:style>
  <w:style w:type="character" w:customStyle="1" w:styleId="WW-WW8Num61z03">
    <w:name w:val="WW-WW8Num61z03"/>
    <w:rsid w:val="009A68FB"/>
    <w:rPr>
      <w:rFonts w:ascii="Symbol" w:hAnsi="Symbol"/>
    </w:rPr>
  </w:style>
  <w:style w:type="character" w:customStyle="1" w:styleId="WW-WW8Num62z03">
    <w:name w:val="WW-WW8Num62z03"/>
    <w:rsid w:val="009A68FB"/>
    <w:rPr>
      <w:rFonts w:ascii="Symbol" w:hAnsi="Symbol"/>
    </w:rPr>
  </w:style>
  <w:style w:type="character" w:customStyle="1" w:styleId="WW-WW8Num63z03">
    <w:name w:val="WW-WW8Num63z03"/>
    <w:rsid w:val="009A68FB"/>
    <w:rPr>
      <w:rFonts w:ascii="StarSymbol" w:eastAsia="StarSymbol" w:hAnsi="StarSymbol"/>
      <w:sz w:val="18"/>
    </w:rPr>
  </w:style>
  <w:style w:type="character" w:customStyle="1" w:styleId="WW-WW8Num64z01">
    <w:name w:val="WW-WW8Num64z01"/>
    <w:rsid w:val="009A68FB"/>
    <w:rPr>
      <w:rFonts w:ascii="Symbol" w:hAnsi="Symbol"/>
    </w:rPr>
  </w:style>
  <w:style w:type="character" w:customStyle="1" w:styleId="WW-WW8Num65z011">
    <w:name w:val="WW-WW8Num65z011"/>
    <w:rsid w:val="009A68FB"/>
    <w:rPr>
      <w:rFonts w:ascii="Symbol" w:hAnsi="Symbol"/>
    </w:rPr>
  </w:style>
  <w:style w:type="character" w:customStyle="1" w:styleId="WW-WW8Num66z01">
    <w:name w:val="WW-WW8Num66z01"/>
    <w:rsid w:val="009A68FB"/>
    <w:rPr>
      <w:rFonts w:ascii="Symbol" w:hAnsi="Symbol"/>
    </w:rPr>
  </w:style>
  <w:style w:type="character" w:customStyle="1" w:styleId="WW-WW8Num67z01">
    <w:name w:val="WW-WW8Num67z01"/>
    <w:rsid w:val="009A68FB"/>
    <w:rPr>
      <w:rFonts w:ascii="Symbol" w:hAnsi="Symbol"/>
    </w:rPr>
  </w:style>
  <w:style w:type="character" w:customStyle="1" w:styleId="WW-WW8Num68z011">
    <w:name w:val="WW-WW8Num68z011"/>
    <w:rsid w:val="009A68FB"/>
    <w:rPr>
      <w:rFonts w:ascii="Symbol" w:hAnsi="Symbol"/>
    </w:rPr>
  </w:style>
  <w:style w:type="character" w:customStyle="1" w:styleId="WW-WW8Num69z011">
    <w:name w:val="WW-WW8Num69z011"/>
    <w:rsid w:val="009A68FB"/>
    <w:rPr>
      <w:rFonts w:ascii="Symbol" w:hAnsi="Symbol"/>
    </w:rPr>
  </w:style>
  <w:style w:type="character" w:customStyle="1" w:styleId="WW-WW8Num70z01">
    <w:name w:val="WW-WW8Num70z01"/>
    <w:rsid w:val="009A68FB"/>
    <w:rPr>
      <w:rFonts w:ascii="Symbol" w:hAnsi="Symbol"/>
    </w:rPr>
  </w:style>
  <w:style w:type="character" w:customStyle="1" w:styleId="WW-WW8Num71z01">
    <w:name w:val="WW-WW8Num71z01"/>
    <w:rsid w:val="009A68FB"/>
    <w:rPr>
      <w:rFonts w:ascii="Symbol" w:hAnsi="Symbol"/>
    </w:rPr>
  </w:style>
  <w:style w:type="character" w:customStyle="1" w:styleId="WW-WW8Num72z02">
    <w:name w:val="WW-WW8Num72z02"/>
    <w:rsid w:val="009A68FB"/>
    <w:rPr>
      <w:rFonts w:ascii="Symbol" w:hAnsi="Symbol"/>
    </w:rPr>
  </w:style>
  <w:style w:type="character" w:customStyle="1" w:styleId="WW-WW8Num73z011">
    <w:name w:val="WW-WW8Num73z011"/>
    <w:rsid w:val="009A68FB"/>
    <w:rPr>
      <w:rFonts w:ascii="Symbol" w:hAnsi="Symbol"/>
    </w:rPr>
  </w:style>
  <w:style w:type="character" w:customStyle="1" w:styleId="WW-WW8Num74z02">
    <w:name w:val="WW-WW8Num74z02"/>
    <w:rsid w:val="009A68FB"/>
    <w:rPr>
      <w:rFonts w:ascii="Symbol" w:hAnsi="Symbol"/>
    </w:rPr>
  </w:style>
  <w:style w:type="character" w:customStyle="1" w:styleId="WW-WW8Num75z011">
    <w:name w:val="WW-WW8Num75z011"/>
    <w:rsid w:val="009A68FB"/>
    <w:rPr>
      <w:rFonts w:ascii="Symbol" w:hAnsi="Symbol"/>
    </w:rPr>
  </w:style>
  <w:style w:type="character" w:customStyle="1" w:styleId="WW-WW8Num76z011">
    <w:name w:val="WW-WW8Num76z011"/>
    <w:rsid w:val="009A68FB"/>
    <w:rPr>
      <w:rFonts w:ascii="Symbol" w:hAnsi="Symbol"/>
    </w:rPr>
  </w:style>
  <w:style w:type="character" w:customStyle="1" w:styleId="WW-WW8Num77z01">
    <w:name w:val="WW-WW8Num77z01"/>
    <w:rsid w:val="009A68FB"/>
    <w:rPr>
      <w:rFonts w:ascii="Symbol" w:hAnsi="Symbol"/>
    </w:rPr>
  </w:style>
  <w:style w:type="character" w:customStyle="1" w:styleId="WW-WW8Num78z01">
    <w:name w:val="WW-WW8Num78z01"/>
    <w:rsid w:val="009A68FB"/>
    <w:rPr>
      <w:rFonts w:ascii="Symbol" w:hAnsi="Symbol"/>
    </w:rPr>
  </w:style>
  <w:style w:type="character" w:customStyle="1" w:styleId="WW-WW8Num79z01">
    <w:name w:val="WW-WW8Num79z01"/>
    <w:rsid w:val="009A68FB"/>
    <w:rPr>
      <w:rFonts w:ascii="Symbol" w:hAnsi="Symbol"/>
    </w:rPr>
  </w:style>
  <w:style w:type="character" w:customStyle="1" w:styleId="WW-WW8Num80z01">
    <w:name w:val="WW-WW8Num80z01"/>
    <w:rsid w:val="009A68FB"/>
    <w:rPr>
      <w:rFonts w:ascii="Symbol" w:hAnsi="Symbol"/>
    </w:rPr>
  </w:style>
  <w:style w:type="character" w:customStyle="1" w:styleId="WW-WW8Num81z011">
    <w:name w:val="WW-WW8Num81z011"/>
    <w:rsid w:val="009A68FB"/>
    <w:rPr>
      <w:rFonts w:ascii="Symbol" w:hAnsi="Symbol"/>
    </w:rPr>
  </w:style>
  <w:style w:type="character" w:customStyle="1" w:styleId="WW-WW8Num82z011">
    <w:name w:val="WW-WW8Num82z011"/>
    <w:rsid w:val="009A68FB"/>
    <w:rPr>
      <w:rFonts w:ascii="Symbol" w:hAnsi="Symbol"/>
    </w:rPr>
  </w:style>
  <w:style w:type="character" w:customStyle="1" w:styleId="WW-WW8Num83z01">
    <w:name w:val="WW-WW8Num83z01"/>
    <w:rsid w:val="009A68FB"/>
    <w:rPr>
      <w:rFonts w:ascii="Symbol" w:hAnsi="Symbol"/>
    </w:rPr>
  </w:style>
  <w:style w:type="character" w:customStyle="1" w:styleId="WW-WW8Num84z01">
    <w:name w:val="WW-WW8Num84z01"/>
    <w:rsid w:val="009A68FB"/>
    <w:rPr>
      <w:rFonts w:ascii="Symbol" w:hAnsi="Symbol"/>
    </w:rPr>
  </w:style>
  <w:style w:type="character" w:customStyle="1" w:styleId="WW-WW8Num85z01">
    <w:name w:val="WW-WW8Num85z01"/>
    <w:rsid w:val="009A68FB"/>
    <w:rPr>
      <w:rFonts w:ascii="Symbol" w:hAnsi="Symbol"/>
    </w:rPr>
  </w:style>
  <w:style w:type="character" w:customStyle="1" w:styleId="WW-WW8Num86z01">
    <w:name w:val="WW-WW8Num86z01"/>
    <w:rsid w:val="009A68FB"/>
    <w:rPr>
      <w:rFonts w:ascii="Symbol" w:hAnsi="Symbol"/>
    </w:rPr>
  </w:style>
  <w:style w:type="character" w:customStyle="1" w:styleId="WW-WW8Num87z0">
    <w:name w:val="WW-WW8Num87z0"/>
    <w:rsid w:val="009A68FB"/>
    <w:rPr>
      <w:rFonts w:ascii="Symbol" w:hAnsi="Symbol"/>
    </w:rPr>
  </w:style>
  <w:style w:type="character" w:customStyle="1" w:styleId="WW-WW8Num88z01">
    <w:name w:val="WW-WW8Num88z01"/>
    <w:rsid w:val="009A68FB"/>
    <w:rPr>
      <w:rFonts w:ascii="Symbol" w:hAnsi="Symbol"/>
    </w:rPr>
  </w:style>
  <w:style w:type="character" w:customStyle="1" w:styleId="WW-WW8Num89z01">
    <w:name w:val="WW-WW8Num89z01"/>
    <w:rsid w:val="009A68FB"/>
    <w:rPr>
      <w:rFonts w:ascii="Symbol" w:hAnsi="Symbol"/>
    </w:rPr>
  </w:style>
  <w:style w:type="character" w:customStyle="1" w:styleId="WW-WW8Num90z01">
    <w:name w:val="WW-WW8Num90z01"/>
    <w:rsid w:val="009A68FB"/>
    <w:rPr>
      <w:rFonts w:ascii="Symbol" w:hAnsi="Symbol"/>
    </w:rPr>
  </w:style>
  <w:style w:type="character" w:customStyle="1" w:styleId="WW-WW8Num91z0">
    <w:name w:val="WW-WW8Num91z0"/>
    <w:rsid w:val="009A68FB"/>
    <w:rPr>
      <w:rFonts w:ascii="Symbol" w:hAnsi="Symbol"/>
    </w:rPr>
  </w:style>
  <w:style w:type="character" w:customStyle="1" w:styleId="WW-WW8Num92z0">
    <w:name w:val="WW-WW8Num92z0"/>
    <w:rsid w:val="009A68FB"/>
    <w:rPr>
      <w:rFonts w:ascii="Symbol" w:hAnsi="Symbol"/>
    </w:rPr>
  </w:style>
  <w:style w:type="character" w:customStyle="1" w:styleId="WW-WW8Num93z011">
    <w:name w:val="WW-WW8Num93z011"/>
    <w:rsid w:val="009A68FB"/>
    <w:rPr>
      <w:rFonts w:ascii="Symbol" w:hAnsi="Symbol"/>
    </w:rPr>
  </w:style>
  <w:style w:type="character" w:customStyle="1" w:styleId="WW-WW8Num94z01">
    <w:name w:val="WW-WW8Num94z01"/>
    <w:rsid w:val="009A68FB"/>
    <w:rPr>
      <w:rFonts w:ascii="Symbol" w:hAnsi="Symbol"/>
    </w:rPr>
  </w:style>
  <w:style w:type="character" w:customStyle="1" w:styleId="WW-WW8Num95z0">
    <w:name w:val="WW-WW8Num95z0"/>
    <w:rsid w:val="009A68FB"/>
    <w:rPr>
      <w:rFonts w:ascii="Symbol" w:hAnsi="Symbol"/>
    </w:rPr>
  </w:style>
  <w:style w:type="character" w:customStyle="1" w:styleId="WW-WW8Num96z01">
    <w:name w:val="WW-WW8Num96z01"/>
    <w:rsid w:val="009A68FB"/>
    <w:rPr>
      <w:rFonts w:ascii="StarSymbol" w:eastAsia="StarSymbol" w:hAnsi="StarSymbol"/>
      <w:sz w:val="18"/>
    </w:rPr>
  </w:style>
  <w:style w:type="character" w:customStyle="1" w:styleId="WW8Num99z0">
    <w:name w:val="WW8Num99z0"/>
    <w:rsid w:val="009A68FB"/>
    <w:rPr>
      <w:rFonts w:ascii="Wingdings" w:hAnsi="Wingdings"/>
    </w:rPr>
  </w:style>
  <w:style w:type="character" w:customStyle="1" w:styleId="WW-Refdecomentrio">
    <w:name w:val="WW-Ref. de comentário"/>
    <w:rsid w:val="009A68FB"/>
    <w:rPr>
      <w:sz w:val="16"/>
    </w:rPr>
  </w:style>
  <w:style w:type="character" w:customStyle="1" w:styleId="WW-WW8Num3z07">
    <w:name w:val="WW-WW8Num3z07"/>
    <w:rsid w:val="009A68FB"/>
    <w:rPr>
      <w:rFonts w:ascii="Symbol" w:hAnsi="Symbol"/>
    </w:rPr>
  </w:style>
  <w:style w:type="character" w:customStyle="1" w:styleId="WW-WW8Num4z09">
    <w:name w:val="WW-WW8Num4z09"/>
    <w:rsid w:val="009A68FB"/>
    <w:rPr>
      <w:rFonts w:ascii="Symbol" w:hAnsi="Symbol"/>
    </w:rPr>
  </w:style>
  <w:style w:type="character" w:customStyle="1" w:styleId="WW-WW8Num5z01">
    <w:name w:val="WW-WW8Num5z01"/>
    <w:rsid w:val="009A68FB"/>
    <w:rPr>
      <w:rFonts w:ascii="Symbol" w:hAnsi="Symbol"/>
    </w:rPr>
  </w:style>
  <w:style w:type="character" w:customStyle="1" w:styleId="WW-WW8Num6z01">
    <w:name w:val="WW-WW8Num6z01"/>
    <w:rsid w:val="009A68FB"/>
    <w:rPr>
      <w:rFonts w:ascii="Symbol" w:hAnsi="Symbol"/>
    </w:rPr>
  </w:style>
  <w:style w:type="character" w:customStyle="1" w:styleId="WW-WW8Num9z07">
    <w:name w:val="WW-WW8Num9z07"/>
    <w:rsid w:val="009A68FB"/>
    <w:rPr>
      <w:rFonts w:ascii="StarBats" w:hAnsi="StarBats"/>
    </w:rPr>
  </w:style>
  <w:style w:type="character" w:customStyle="1" w:styleId="WW-WW8Num11z0">
    <w:name w:val="WW-WW8Num11z0"/>
    <w:rsid w:val="009A68FB"/>
    <w:rPr>
      <w:rFonts w:ascii="Symbol" w:hAnsi="Symbol"/>
    </w:rPr>
  </w:style>
  <w:style w:type="character" w:customStyle="1" w:styleId="WW-WW8Num12z09">
    <w:name w:val="WW-WW8Num12z09"/>
    <w:rsid w:val="009A68FB"/>
    <w:rPr>
      <w:rFonts w:ascii="StarSymbol" w:hAnsi="StarSymbol"/>
    </w:rPr>
  </w:style>
  <w:style w:type="character" w:customStyle="1" w:styleId="WW-WW8Num15z08">
    <w:name w:val="WW-WW8Num15z08"/>
    <w:rsid w:val="009A68FB"/>
    <w:rPr>
      <w:rFonts w:ascii="Times New Roman" w:hAnsi="Times New Roman"/>
    </w:rPr>
  </w:style>
  <w:style w:type="character" w:customStyle="1" w:styleId="WW-WW8Num17z08">
    <w:name w:val="WW-WW8Num17z08"/>
    <w:rsid w:val="009A68FB"/>
    <w:rPr>
      <w:rFonts w:ascii="StarSymbol" w:hAnsi="StarSymbol"/>
    </w:rPr>
  </w:style>
  <w:style w:type="character" w:customStyle="1" w:styleId="WW-WW8Num18z08">
    <w:name w:val="WW-WW8Num18z08"/>
    <w:rsid w:val="009A68FB"/>
    <w:rPr>
      <w:rFonts w:ascii="Times New Roman" w:hAnsi="Times New Roman"/>
    </w:rPr>
  </w:style>
  <w:style w:type="character" w:customStyle="1" w:styleId="WW-WW8Num20z08">
    <w:name w:val="WW-WW8Num20z08"/>
    <w:rsid w:val="009A68FB"/>
    <w:rPr>
      <w:rFonts w:ascii="Symbol" w:hAnsi="Symbol"/>
    </w:rPr>
  </w:style>
  <w:style w:type="character" w:customStyle="1" w:styleId="WW-WW8Num21z08">
    <w:name w:val="WW-WW8Num21z08"/>
    <w:rsid w:val="009A68FB"/>
    <w:rPr>
      <w:rFonts w:ascii="Symbol" w:hAnsi="Symbol"/>
    </w:rPr>
  </w:style>
  <w:style w:type="character" w:customStyle="1" w:styleId="WW-WW8Num22z08">
    <w:name w:val="WW-WW8Num22z08"/>
    <w:rsid w:val="009A68FB"/>
    <w:rPr>
      <w:rFonts w:ascii="Symbol" w:hAnsi="Symbol"/>
    </w:rPr>
  </w:style>
  <w:style w:type="character" w:customStyle="1" w:styleId="WW-WW8Num23z08">
    <w:name w:val="WW-WW8Num23z08"/>
    <w:rsid w:val="009A68FB"/>
    <w:rPr>
      <w:rFonts w:ascii="Symbol" w:hAnsi="Symbol"/>
    </w:rPr>
  </w:style>
  <w:style w:type="character" w:customStyle="1" w:styleId="WW-WW8Num24z08">
    <w:name w:val="WW-WW8Num24z08"/>
    <w:rsid w:val="009A68FB"/>
    <w:rPr>
      <w:rFonts w:ascii="Symbol" w:hAnsi="Symbol"/>
    </w:rPr>
  </w:style>
  <w:style w:type="character" w:customStyle="1" w:styleId="WW-WW8Num25z08">
    <w:name w:val="WW-WW8Num25z08"/>
    <w:rsid w:val="009A68FB"/>
    <w:rPr>
      <w:rFonts w:ascii="Symbol" w:hAnsi="Symbol"/>
    </w:rPr>
  </w:style>
  <w:style w:type="character" w:customStyle="1" w:styleId="WW-WW8Num26z08">
    <w:name w:val="WW-WW8Num26z08"/>
    <w:rsid w:val="009A68FB"/>
    <w:rPr>
      <w:rFonts w:ascii="Symbol" w:hAnsi="Symbol"/>
    </w:rPr>
  </w:style>
  <w:style w:type="character" w:customStyle="1" w:styleId="WW-WW8Num27z08">
    <w:name w:val="WW-WW8Num27z08"/>
    <w:rsid w:val="009A68FB"/>
    <w:rPr>
      <w:rFonts w:ascii="Symbol" w:hAnsi="Symbol"/>
    </w:rPr>
  </w:style>
  <w:style w:type="character" w:customStyle="1" w:styleId="WW-WW8Num28z08">
    <w:name w:val="WW-WW8Num28z08"/>
    <w:rsid w:val="009A68FB"/>
    <w:rPr>
      <w:rFonts w:ascii="Symbol" w:hAnsi="Symbol"/>
    </w:rPr>
  </w:style>
  <w:style w:type="character" w:customStyle="1" w:styleId="WW-WW8Num29z09">
    <w:name w:val="WW-WW8Num29z09"/>
    <w:rsid w:val="009A68FB"/>
    <w:rPr>
      <w:rFonts w:ascii="Symbol" w:hAnsi="Symbol"/>
    </w:rPr>
  </w:style>
  <w:style w:type="character" w:customStyle="1" w:styleId="WW-WW8Num30z08">
    <w:name w:val="WW-WW8Num30z08"/>
    <w:rsid w:val="009A68FB"/>
    <w:rPr>
      <w:rFonts w:ascii="Symbol" w:hAnsi="Symbol"/>
    </w:rPr>
  </w:style>
  <w:style w:type="character" w:customStyle="1" w:styleId="WW-WW8Num31z09">
    <w:name w:val="WW-WW8Num31z09"/>
    <w:rsid w:val="009A68FB"/>
    <w:rPr>
      <w:rFonts w:ascii="Symbol" w:hAnsi="Symbol"/>
    </w:rPr>
  </w:style>
  <w:style w:type="character" w:customStyle="1" w:styleId="WW-WW8Num32z08">
    <w:name w:val="WW-WW8Num32z08"/>
    <w:rsid w:val="009A68FB"/>
    <w:rPr>
      <w:rFonts w:ascii="Symbol" w:hAnsi="Symbol"/>
    </w:rPr>
  </w:style>
  <w:style w:type="character" w:customStyle="1" w:styleId="WW-WW8Num33z08">
    <w:name w:val="WW-WW8Num33z08"/>
    <w:rsid w:val="009A68FB"/>
    <w:rPr>
      <w:rFonts w:ascii="Symbol" w:hAnsi="Symbol"/>
    </w:rPr>
  </w:style>
  <w:style w:type="character" w:customStyle="1" w:styleId="WW-WW8Num34z0">
    <w:name w:val="WW-WW8Num34z0"/>
    <w:rsid w:val="009A68FB"/>
    <w:rPr>
      <w:rFonts w:ascii="Symbol" w:hAnsi="Symbol"/>
    </w:rPr>
  </w:style>
  <w:style w:type="character" w:customStyle="1" w:styleId="WW-WW8Num35z08">
    <w:name w:val="WW-WW8Num35z08"/>
    <w:rsid w:val="009A68FB"/>
    <w:rPr>
      <w:rFonts w:ascii="Symbol" w:hAnsi="Symbol"/>
    </w:rPr>
  </w:style>
  <w:style w:type="character" w:customStyle="1" w:styleId="WW-WW8Num36z0">
    <w:name w:val="WW-WW8Num36z0"/>
    <w:rsid w:val="009A68FB"/>
    <w:rPr>
      <w:rFonts w:ascii="Symbol" w:hAnsi="Symbol"/>
    </w:rPr>
  </w:style>
  <w:style w:type="character" w:customStyle="1" w:styleId="WW8Num37z0">
    <w:name w:val="WW8Num37z0"/>
    <w:rsid w:val="009A68FB"/>
    <w:rPr>
      <w:rFonts w:ascii="Symbol" w:hAnsi="Symbol"/>
    </w:rPr>
  </w:style>
  <w:style w:type="character" w:customStyle="1" w:styleId="WW-WW8Num38z05">
    <w:name w:val="WW-WW8Num38z05"/>
    <w:rsid w:val="009A68FB"/>
    <w:rPr>
      <w:rFonts w:ascii="Symbol" w:hAnsi="Symbol"/>
    </w:rPr>
  </w:style>
  <w:style w:type="character" w:customStyle="1" w:styleId="WW-WW8Num39z05">
    <w:name w:val="WW-WW8Num39z05"/>
    <w:rsid w:val="009A68FB"/>
    <w:rPr>
      <w:rFonts w:ascii="Symbol" w:hAnsi="Symbol"/>
    </w:rPr>
  </w:style>
  <w:style w:type="character" w:customStyle="1" w:styleId="WW8Num40z0">
    <w:name w:val="WW8Num40z0"/>
    <w:rsid w:val="009A68FB"/>
    <w:rPr>
      <w:rFonts w:ascii="Symbol" w:hAnsi="Symbol"/>
    </w:rPr>
  </w:style>
  <w:style w:type="character" w:customStyle="1" w:styleId="WW-WW8Num41z04">
    <w:name w:val="WW-WW8Num41z04"/>
    <w:rsid w:val="009A68FB"/>
    <w:rPr>
      <w:rFonts w:ascii="Symbol" w:hAnsi="Symbol"/>
    </w:rPr>
  </w:style>
  <w:style w:type="character" w:customStyle="1" w:styleId="WW-WW8Num43z04">
    <w:name w:val="WW-WW8Num43z04"/>
    <w:rsid w:val="009A68FB"/>
    <w:rPr>
      <w:rFonts w:ascii="StarSymbol" w:eastAsia="StarSymbol" w:hAnsi="StarSymbol"/>
      <w:sz w:val="18"/>
    </w:rPr>
  </w:style>
  <w:style w:type="character" w:customStyle="1" w:styleId="WW-WW8Num46z04">
    <w:name w:val="WW-WW8Num46z04"/>
    <w:rsid w:val="009A68FB"/>
    <w:rPr>
      <w:rFonts w:ascii="Symbol" w:hAnsi="Symbol"/>
    </w:rPr>
  </w:style>
  <w:style w:type="character" w:customStyle="1" w:styleId="WW-WW8Num47z04">
    <w:name w:val="WW-WW8Num47z04"/>
    <w:rsid w:val="009A68FB"/>
    <w:rPr>
      <w:rFonts w:ascii="Symbol" w:hAnsi="Symbol"/>
    </w:rPr>
  </w:style>
  <w:style w:type="character" w:customStyle="1" w:styleId="WW-WW8Num49z04">
    <w:name w:val="WW-WW8Num49z04"/>
    <w:rsid w:val="009A68FB"/>
    <w:rPr>
      <w:rFonts w:ascii="Symbol" w:hAnsi="Symbol"/>
    </w:rPr>
  </w:style>
  <w:style w:type="character" w:customStyle="1" w:styleId="WW-WW8Num50z04">
    <w:name w:val="WW-WW8Num50z04"/>
    <w:rsid w:val="009A68FB"/>
    <w:rPr>
      <w:rFonts w:ascii="Symbol" w:hAnsi="Symbol"/>
    </w:rPr>
  </w:style>
  <w:style w:type="character" w:customStyle="1" w:styleId="WW-WW8Num51z05">
    <w:name w:val="WW-WW8Num51z05"/>
    <w:rsid w:val="009A68FB"/>
    <w:rPr>
      <w:rFonts w:ascii="Symbol" w:hAnsi="Symbol"/>
    </w:rPr>
  </w:style>
  <w:style w:type="character" w:customStyle="1" w:styleId="WW-WW8Num52z04">
    <w:name w:val="WW-WW8Num52z04"/>
    <w:rsid w:val="009A68FB"/>
    <w:rPr>
      <w:rFonts w:ascii="Symbol" w:hAnsi="Symbol"/>
    </w:rPr>
  </w:style>
  <w:style w:type="character" w:customStyle="1" w:styleId="WW-WW8Num53z04">
    <w:name w:val="WW-WW8Num53z04"/>
    <w:rsid w:val="009A68FB"/>
    <w:rPr>
      <w:rFonts w:ascii="Symbol" w:hAnsi="Symbol"/>
    </w:rPr>
  </w:style>
  <w:style w:type="character" w:customStyle="1" w:styleId="WW-WW8Num54z04">
    <w:name w:val="WW-WW8Num54z04"/>
    <w:rsid w:val="009A68FB"/>
    <w:rPr>
      <w:rFonts w:ascii="Symbol" w:hAnsi="Symbol"/>
    </w:rPr>
  </w:style>
  <w:style w:type="character" w:customStyle="1" w:styleId="WW-WW8Num55z05">
    <w:name w:val="WW-WW8Num55z05"/>
    <w:rsid w:val="009A68FB"/>
    <w:rPr>
      <w:rFonts w:ascii="Symbol" w:hAnsi="Symbol"/>
    </w:rPr>
  </w:style>
  <w:style w:type="character" w:customStyle="1" w:styleId="WW-WW8Num56z04">
    <w:name w:val="WW-WW8Num56z04"/>
    <w:rsid w:val="009A68FB"/>
    <w:rPr>
      <w:rFonts w:ascii="Symbol" w:hAnsi="Symbol"/>
    </w:rPr>
  </w:style>
  <w:style w:type="character" w:customStyle="1" w:styleId="WW-WW8Num57z04">
    <w:name w:val="WW-WW8Num57z04"/>
    <w:rsid w:val="009A68FB"/>
    <w:rPr>
      <w:rFonts w:ascii="StarSymbol" w:eastAsia="StarSymbol" w:hAnsi="StarSymbol"/>
      <w:sz w:val="18"/>
    </w:rPr>
  </w:style>
  <w:style w:type="character" w:customStyle="1" w:styleId="WW-WW8Num58z04">
    <w:name w:val="WW-WW8Num58z04"/>
    <w:rsid w:val="009A68FB"/>
    <w:rPr>
      <w:rFonts w:ascii="Symbol" w:hAnsi="Symbol"/>
    </w:rPr>
  </w:style>
  <w:style w:type="character" w:customStyle="1" w:styleId="WW-WW8Num59z04">
    <w:name w:val="WW-WW8Num59z04"/>
    <w:rsid w:val="009A68FB"/>
    <w:rPr>
      <w:rFonts w:ascii="Symbol" w:hAnsi="Symbol"/>
    </w:rPr>
  </w:style>
  <w:style w:type="character" w:customStyle="1" w:styleId="WW-WW8Num60z04">
    <w:name w:val="WW-WW8Num60z04"/>
    <w:rsid w:val="009A68FB"/>
    <w:rPr>
      <w:rFonts w:ascii="Symbol" w:hAnsi="Symbol"/>
    </w:rPr>
  </w:style>
  <w:style w:type="character" w:customStyle="1" w:styleId="WW-WW8Num61z04">
    <w:name w:val="WW-WW8Num61z04"/>
    <w:rsid w:val="009A68FB"/>
    <w:rPr>
      <w:rFonts w:ascii="Symbol" w:hAnsi="Symbol"/>
    </w:rPr>
  </w:style>
  <w:style w:type="character" w:customStyle="1" w:styleId="WW-WW8Num62z04">
    <w:name w:val="WW-WW8Num62z04"/>
    <w:rsid w:val="009A68FB"/>
    <w:rPr>
      <w:rFonts w:ascii="Symbol" w:hAnsi="Symbol"/>
    </w:rPr>
  </w:style>
  <w:style w:type="character" w:customStyle="1" w:styleId="WW-WW8Num63z04">
    <w:name w:val="WW-WW8Num63z04"/>
    <w:rsid w:val="009A68FB"/>
    <w:rPr>
      <w:rFonts w:ascii="Symbol" w:hAnsi="Symbol"/>
    </w:rPr>
  </w:style>
  <w:style w:type="character" w:customStyle="1" w:styleId="WW-WW8Num64z02">
    <w:name w:val="WW-WW8Num64z02"/>
    <w:rsid w:val="009A68FB"/>
    <w:rPr>
      <w:rFonts w:ascii="Symbol" w:hAnsi="Symbol"/>
    </w:rPr>
  </w:style>
  <w:style w:type="character" w:customStyle="1" w:styleId="WW-WW8Num65z02">
    <w:name w:val="WW-WW8Num65z02"/>
    <w:rsid w:val="009A68FB"/>
    <w:rPr>
      <w:rFonts w:ascii="Symbol" w:hAnsi="Symbol"/>
    </w:rPr>
  </w:style>
  <w:style w:type="character" w:customStyle="1" w:styleId="WW-WW8Num66z02">
    <w:name w:val="WW-WW8Num66z02"/>
    <w:rsid w:val="009A68FB"/>
    <w:rPr>
      <w:rFonts w:ascii="Symbol" w:hAnsi="Symbol"/>
    </w:rPr>
  </w:style>
  <w:style w:type="character" w:customStyle="1" w:styleId="WW-WW8Num67z02">
    <w:name w:val="WW-WW8Num67z02"/>
    <w:rsid w:val="009A68FB"/>
    <w:rPr>
      <w:rFonts w:ascii="Symbol" w:hAnsi="Symbol"/>
    </w:rPr>
  </w:style>
  <w:style w:type="character" w:customStyle="1" w:styleId="WW-WW8Num68z02">
    <w:name w:val="WW-WW8Num68z02"/>
    <w:rsid w:val="009A68FB"/>
    <w:rPr>
      <w:rFonts w:ascii="Symbol" w:hAnsi="Symbol"/>
    </w:rPr>
  </w:style>
  <w:style w:type="character" w:customStyle="1" w:styleId="WW-WW8Num69z02">
    <w:name w:val="WW-WW8Num69z02"/>
    <w:rsid w:val="009A68FB"/>
    <w:rPr>
      <w:rFonts w:ascii="Symbol" w:hAnsi="Symbol"/>
    </w:rPr>
  </w:style>
  <w:style w:type="character" w:customStyle="1" w:styleId="WW-WW8Num70z02">
    <w:name w:val="WW-WW8Num70z02"/>
    <w:rsid w:val="009A68FB"/>
    <w:rPr>
      <w:rFonts w:ascii="Symbol" w:hAnsi="Symbol"/>
    </w:rPr>
  </w:style>
  <w:style w:type="character" w:customStyle="1" w:styleId="WW-WW8Num71z02">
    <w:name w:val="WW-WW8Num71z02"/>
    <w:rsid w:val="009A68FB"/>
    <w:rPr>
      <w:rFonts w:ascii="StarSymbol" w:eastAsia="StarSymbol" w:hAnsi="StarSymbol"/>
      <w:sz w:val="18"/>
    </w:rPr>
  </w:style>
  <w:style w:type="character" w:customStyle="1" w:styleId="WW-WW8Num72z03">
    <w:name w:val="WW-WW8Num72z03"/>
    <w:rsid w:val="009A68FB"/>
    <w:rPr>
      <w:rFonts w:ascii="Symbol" w:hAnsi="Symbol"/>
    </w:rPr>
  </w:style>
  <w:style w:type="character" w:customStyle="1" w:styleId="WW-WW8Num73z02">
    <w:name w:val="WW-WW8Num73z02"/>
    <w:rsid w:val="009A68FB"/>
    <w:rPr>
      <w:rFonts w:ascii="Symbol" w:hAnsi="Symbol"/>
    </w:rPr>
  </w:style>
  <w:style w:type="character" w:customStyle="1" w:styleId="WW-WW8Num74z03">
    <w:name w:val="WW-WW8Num74z03"/>
    <w:rsid w:val="009A68FB"/>
    <w:rPr>
      <w:rFonts w:ascii="Symbol" w:hAnsi="Symbol"/>
    </w:rPr>
  </w:style>
  <w:style w:type="character" w:customStyle="1" w:styleId="WW-WW8Num75z02">
    <w:name w:val="WW-WW8Num75z02"/>
    <w:rsid w:val="009A68FB"/>
    <w:rPr>
      <w:rFonts w:ascii="Symbol" w:hAnsi="Symbol"/>
    </w:rPr>
  </w:style>
  <w:style w:type="character" w:customStyle="1" w:styleId="WW-WW8Num76z02">
    <w:name w:val="WW-WW8Num76z02"/>
    <w:rsid w:val="009A68FB"/>
    <w:rPr>
      <w:rFonts w:ascii="Symbol" w:hAnsi="Symbol"/>
    </w:rPr>
  </w:style>
  <w:style w:type="character" w:customStyle="1" w:styleId="WW-WW8Num77z02">
    <w:name w:val="WW-WW8Num77z02"/>
    <w:rsid w:val="009A68FB"/>
    <w:rPr>
      <w:rFonts w:ascii="Symbol" w:hAnsi="Symbol"/>
    </w:rPr>
  </w:style>
  <w:style w:type="character" w:customStyle="1" w:styleId="WW-WW8Num78z02">
    <w:name w:val="WW-WW8Num78z02"/>
    <w:rsid w:val="009A68FB"/>
    <w:rPr>
      <w:rFonts w:ascii="Symbol" w:hAnsi="Symbol"/>
    </w:rPr>
  </w:style>
  <w:style w:type="character" w:customStyle="1" w:styleId="WW-WW8Num79z02">
    <w:name w:val="WW-WW8Num79z02"/>
    <w:rsid w:val="009A68FB"/>
    <w:rPr>
      <w:rFonts w:ascii="Symbol" w:hAnsi="Symbol"/>
    </w:rPr>
  </w:style>
  <w:style w:type="character" w:customStyle="1" w:styleId="WW-WW8Num80z02">
    <w:name w:val="WW-WW8Num80z02"/>
    <w:rsid w:val="009A68FB"/>
    <w:rPr>
      <w:rFonts w:ascii="Symbol" w:hAnsi="Symbol"/>
    </w:rPr>
  </w:style>
  <w:style w:type="character" w:customStyle="1" w:styleId="WW-WW8Num81z02">
    <w:name w:val="WW-WW8Num81z02"/>
    <w:rsid w:val="009A68FB"/>
    <w:rPr>
      <w:rFonts w:ascii="Symbol" w:hAnsi="Symbol"/>
    </w:rPr>
  </w:style>
  <w:style w:type="character" w:customStyle="1" w:styleId="WW-WW8Num82z02">
    <w:name w:val="WW-WW8Num82z02"/>
    <w:rsid w:val="009A68FB"/>
    <w:rPr>
      <w:rFonts w:ascii="Symbol" w:hAnsi="Symbol"/>
    </w:rPr>
  </w:style>
  <w:style w:type="character" w:customStyle="1" w:styleId="WW-WW8Num83z02">
    <w:name w:val="WW-WW8Num83z02"/>
    <w:rsid w:val="009A68FB"/>
    <w:rPr>
      <w:rFonts w:ascii="Symbol" w:hAnsi="Symbol"/>
    </w:rPr>
  </w:style>
  <w:style w:type="character" w:customStyle="1" w:styleId="WW-WW8Num84z02">
    <w:name w:val="WW-WW8Num84z02"/>
    <w:rsid w:val="009A68FB"/>
    <w:rPr>
      <w:rFonts w:ascii="Symbol" w:hAnsi="Symbol"/>
    </w:rPr>
  </w:style>
  <w:style w:type="character" w:customStyle="1" w:styleId="WW-WW8Num85z02">
    <w:name w:val="WW-WW8Num85z02"/>
    <w:rsid w:val="009A68FB"/>
    <w:rPr>
      <w:rFonts w:ascii="Symbol" w:hAnsi="Symbol"/>
    </w:rPr>
  </w:style>
  <w:style w:type="character" w:customStyle="1" w:styleId="WW-WW8Num86z02">
    <w:name w:val="WW-WW8Num86z02"/>
    <w:rsid w:val="009A68FB"/>
    <w:rPr>
      <w:rFonts w:ascii="Symbol" w:hAnsi="Symbol"/>
    </w:rPr>
  </w:style>
  <w:style w:type="character" w:customStyle="1" w:styleId="WW-WW8Num87z01">
    <w:name w:val="WW-WW8Num87z01"/>
    <w:rsid w:val="009A68FB"/>
    <w:rPr>
      <w:rFonts w:ascii="Symbol" w:hAnsi="Symbol"/>
    </w:rPr>
  </w:style>
  <w:style w:type="character" w:customStyle="1" w:styleId="WW-WW8Num88z02">
    <w:name w:val="WW-WW8Num88z02"/>
    <w:rsid w:val="009A68FB"/>
    <w:rPr>
      <w:rFonts w:ascii="Symbol" w:hAnsi="Symbol"/>
    </w:rPr>
  </w:style>
  <w:style w:type="character" w:customStyle="1" w:styleId="WW-WW8Num89z02">
    <w:name w:val="WW-WW8Num89z02"/>
    <w:rsid w:val="009A68FB"/>
    <w:rPr>
      <w:rFonts w:ascii="Symbol" w:hAnsi="Symbol"/>
    </w:rPr>
  </w:style>
  <w:style w:type="character" w:customStyle="1" w:styleId="WW-WW8Num90z02">
    <w:name w:val="WW-WW8Num90z02"/>
    <w:rsid w:val="009A68FB"/>
    <w:rPr>
      <w:rFonts w:ascii="Symbol" w:hAnsi="Symbol"/>
    </w:rPr>
  </w:style>
  <w:style w:type="character" w:customStyle="1" w:styleId="WW-WW8Num91z01">
    <w:name w:val="WW-WW8Num91z01"/>
    <w:rsid w:val="009A68FB"/>
    <w:rPr>
      <w:rFonts w:ascii="Symbol" w:hAnsi="Symbol"/>
    </w:rPr>
  </w:style>
  <w:style w:type="character" w:customStyle="1" w:styleId="WW-WW8Num92z01">
    <w:name w:val="WW-WW8Num92z01"/>
    <w:rsid w:val="009A68FB"/>
    <w:rPr>
      <w:rFonts w:ascii="Symbol" w:hAnsi="Symbol"/>
    </w:rPr>
  </w:style>
  <w:style w:type="character" w:customStyle="1" w:styleId="WW-WW8Num93z02">
    <w:name w:val="WW-WW8Num93z02"/>
    <w:rsid w:val="009A68FB"/>
    <w:rPr>
      <w:rFonts w:ascii="Symbol" w:hAnsi="Symbol"/>
    </w:rPr>
  </w:style>
  <w:style w:type="character" w:customStyle="1" w:styleId="WW-WW8Num94z02">
    <w:name w:val="WW-WW8Num94z02"/>
    <w:rsid w:val="009A68FB"/>
    <w:rPr>
      <w:rFonts w:ascii="Symbol" w:hAnsi="Symbol"/>
    </w:rPr>
  </w:style>
  <w:style w:type="character" w:customStyle="1" w:styleId="WW-WW8Num95z01">
    <w:name w:val="WW-WW8Num95z01"/>
    <w:rsid w:val="009A68FB"/>
    <w:rPr>
      <w:rFonts w:ascii="Symbol" w:hAnsi="Symbol"/>
    </w:rPr>
  </w:style>
  <w:style w:type="character" w:customStyle="1" w:styleId="WW-WW8Num96z02">
    <w:name w:val="WW-WW8Num96z02"/>
    <w:rsid w:val="009A68FB"/>
    <w:rPr>
      <w:rFonts w:ascii="Symbol" w:hAnsi="Symbol"/>
    </w:rPr>
  </w:style>
  <w:style w:type="character" w:customStyle="1" w:styleId="WW8Num97z0">
    <w:name w:val="WW8Num97z0"/>
    <w:rsid w:val="009A68FB"/>
    <w:rPr>
      <w:rFonts w:ascii="Symbol" w:hAnsi="Symbol"/>
    </w:rPr>
  </w:style>
  <w:style w:type="character" w:customStyle="1" w:styleId="WW-WW8Num98z0">
    <w:name w:val="WW-WW8Num98z0"/>
    <w:rsid w:val="009A68FB"/>
    <w:rPr>
      <w:rFonts w:ascii="Symbol" w:hAnsi="Symbol"/>
    </w:rPr>
  </w:style>
  <w:style w:type="character" w:customStyle="1" w:styleId="WW-WW8Num99z0">
    <w:name w:val="WW-WW8Num99z0"/>
    <w:rsid w:val="009A68FB"/>
    <w:rPr>
      <w:rFonts w:ascii="Symbol" w:hAnsi="Symbol"/>
    </w:rPr>
  </w:style>
  <w:style w:type="character" w:customStyle="1" w:styleId="WW-WW8Num100z0">
    <w:name w:val="WW-WW8Num100z0"/>
    <w:rsid w:val="009A68FB"/>
    <w:rPr>
      <w:rFonts w:ascii="Symbol" w:hAnsi="Symbol"/>
    </w:rPr>
  </w:style>
  <w:style w:type="character" w:customStyle="1" w:styleId="WW-WW8Num101z0">
    <w:name w:val="WW-WW8Num101z0"/>
    <w:rsid w:val="009A68FB"/>
    <w:rPr>
      <w:rFonts w:ascii="Symbol" w:hAnsi="Symbol"/>
    </w:rPr>
  </w:style>
  <w:style w:type="character" w:customStyle="1" w:styleId="WW8Num102z0">
    <w:name w:val="WW8Num102z0"/>
    <w:rsid w:val="009A68FB"/>
    <w:rPr>
      <w:rFonts w:ascii="Symbol" w:hAnsi="Symbol"/>
    </w:rPr>
  </w:style>
  <w:style w:type="character" w:customStyle="1" w:styleId="WW-WW8Num103z0">
    <w:name w:val="WW-WW8Num103z0"/>
    <w:rsid w:val="009A68FB"/>
    <w:rPr>
      <w:rFonts w:ascii="Symbol" w:hAnsi="Symbol"/>
    </w:rPr>
  </w:style>
  <w:style w:type="character" w:customStyle="1" w:styleId="WW-WW8Num104z0">
    <w:name w:val="WW-WW8Num104z0"/>
    <w:rsid w:val="009A68FB"/>
    <w:rPr>
      <w:rFonts w:ascii="StarSymbol" w:eastAsia="StarSymbol" w:hAnsi="StarSymbol"/>
      <w:sz w:val="18"/>
    </w:rPr>
  </w:style>
  <w:style w:type="character" w:customStyle="1" w:styleId="WW-WW8Num105z0">
    <w:name w:val="WW-WW8Num105z0"/>
    <w:rsid w:val="009A68FB"/>
    <w:rPr>
      <w:rFonts w:ascii="Wingdings" w:hAnsi="Wingdings"/>
    </w:rPr>
  </w:style>
  <w:style w:type="character" w:customStyle="1" w:styleId="WW8Num107z0">
    <w:name w:val="WW8Num107z0"/>
    <w:rsid w:val="009A68FB"/>
    <w:rPr>
      <w:rFonts w:ascii="StarSymbol" w:hAnsi="StarSymbol"/>
    </w:rPr>
  </w:style>
  <w:style w:type="character" w:customStyle="1" w:styleId="WW8Num108z0">
    <w:name w:val="WW8Num108z0"/>
    <w:rsid w:val="009A68FB"/>
    <w:rPr>
      <w:rFonts w:ascii="StarSymbol" w:hAnsi="StarSymbol"/>
    </w:rPr>
  </w:style>
  <w:style w:type="character" w:customStyle="1" w:styleId="WW-WW8Num112z0">
    <w:name w:val="WW-WW8Num112z0"/>
    <w:rsid w:val="009A68FB"/>
    <w:rPr>
      <w:rFonts w:ascii="Symbol" w:hAnsi="Symbol"/>
    </w:rPr>
  </w:style>
  <w:style w:type="character" w:customStyle="1" w:styleId="WW-WW8Num114z0">
    <w:name w:val="WW-WW8Num114z0"/>
    <w:rsid w:val="009A68FB"/>
    <w:rPr>
      <w:rFonts w:ascii="Arial" w:hAnsi="Arial"/>
      <w:b/>
      <w:i/>
      <w:sz w:val="24"/>
      <w:u w:val="none"/>
    </w:rPr>
  </w:style>
  <w:style w:type="character" w:customStyle="1" w:styleId="WW-WW8Num115z0">
    <w:name w:val="WW-WW8Num115z0"/>
    <w:rsid w:val="009A68FB"/>
    <w:rPr>
      <w:rFonts w:ascii="Times New Roman" w:hAnsi="Times New Roman"/>
    </w:rPr>
  </w:style>
  <w:style w:type="character" w:customStyle="1" w:styleId="WW-WW8Num116z0">
    <w:name w:val="WW-WW8Num116z0"/>
    <w:rsid w:val="009A68FB"/>
    <w:rPr>
      <w:rFonts w:ascii="Wingdings" w:hAnsi="Wingdings"/>
      <w:sz w:val="16"/>
    </w:rPr>
  </w:style>
  <w:style w:type="character" w:customStyle="1" w:styleId="WW-WW8Num118z0">
    <w:name w:val="WW-WW8Num118z0"/>
    <w:rsid w:val="009A68FB"/>
    <w:rPr>
      <w:rFonts w:ascii="Wingdings" w:hAnsi="Wingdings"/>
    </w:rPr>
  </w:style>
  <w:style w:type="character" w:customStyle="1" w:styleId="WW8Num118z1">
    <w:name w:val="WW8Num118z1"/>
    <w:rsid w:val="009A68FB"/>
    <w:rPr>
      <w:rFonts w:ascii="Courier New" w:hAnsi="Courier New"/>
    </w:rPr>
  </w:style>
  <w:style w:type="character" w:customStyle="1" w:styleId="WW8Num118z3">
    <w:name w:val="WW8Num118z3"/>
    <w:rsid w:val="009A68FB"/>
    <w:rPr>
      <w:rFonts w:ascii="Symbol" w:hAnsi="Symbol"/>
    </w:rPr>
  </w:style>
  <w:style w:type="character" w:customStyle="1" w:styleId="WW-WW8Num119z0">
    <w:name w:val="WW-WW8Num119z0"/>
    <w:rsid w:val="009A68FB"/>
    <w:rPr>
      <w:rFonts w:ascii="Wingdings" w:hAnsi="Wingdings"/>
    </w:rPr>
  </w:style>
  <w:style w:type="character" w:customStyle="1" w:styleId="WW-WW8Num120z0">
    <w:name w:val="WW-WW8Num120z0"/>
    <w:rsid w:val="009A68FB"/>
    <w:rPr>
      <w:rFonts w:ascii="Wingdings" w:hAnsi="Wingdings"/>
      <w:color w:val="auto"/>
    </w:rPr>
  </w:style>
  <w:style w:type="character" w:customStyle="1" w:styleId="WW-WW8Num121z0">
    <w:name w:val="WW-WW8Num121z0"/>
    <w:rsid w:val="009A68FB"/>
    <w:rPr>
      <w:rFonts w:ascii="Symbol" w:hAnsi="Symbol"/>
    </w:rPr>
  </w:style>
  <w:style w:type="character" w:customStyle="1" w:styleId="WW8Num122z0">
    <w:name w:val="WW8Num122z0"/>
    <w:rsid w:val="009A68FB"/>
    <w:rPr>
      <w:rFonts w:ascii="Symbol" w:hAnsi="Symbol"/>
    </w:rPr>
  </w:style>
  <w:style w:type="character" w:customStyle="1" w:styleId="WW8Num123z0">
    <w:name w:val="WW8Num123z0"/>
    <w:rsid w:val="009A68FB"/>
    <w:rPr>
      <w:rFonts w:ascii="Symbol" w:hAnsi="Symbol"/>
    </w:rPr>
  </w:style>
  <w:style w:type="character" w:customStyle="1" w:styleId="WW8Num124z0">
    <w:name w:val="WW8Num124z0"/>
    <w:rsid w:val="009A68FB"/>
    <w:rPr>
      <w:rFonts w:ascii="Symbol" w:hAnsi="Symbol"/>
    </w:rPr>
  </w:style>
  <w:style w:type="character" w:customStyle="1" w:styleId="WW8Num125z0">
    <w:name w:val="WW8Num125z0"/>
    <w:rsid w:val="009A68FB"/>
    <w:rPr>
      <w:rFonts w:ascii="Wingdings" w:hAnsi="Wingdings"/>
    </w:rPr>
  </w:style>
  <w:style w:type="character" w:customStyle="1" w:styleId="WW-WW8Num126z0">
    <w:name w:val="WW-WW8Num126z0"/>
    <w:rsid w:val="009A68FB"/>
    <w:rPr>
      <w:rFonts w:ascii="Wingdings" w:hAnsi="Wingdings"/>
    </w:rPr>
  </w:style>
  <w:style w:type="character" w:customStyle="1" w:styleId="WW-WW8Num127z0">
    <w:name w:val="WW-WW8Num127z0"/>
    <w:rsid w:val="009A68FB"/>
    <w:rPr>
      <w:rFonts w:ascii="Symbol" w:hAnsi="Symbol"/>
    </w:rPr>
  </w:style>
  <w:style w:type="character" w:customStyle="1" w:styleId="WW-WW8Num129z0">
    <w:name w:val="WW-WW8Num129z0"/>
    <w:rsid w:val="009A68FB"/>
    <w:rPr>
      <w:rFonts w:ascii="Wingdings" w:hAnsi="Wingdings"/>
    </w:rPr>
  </w:style>
  <w:style w:type="character" w:customStyle="1" w:styleId="WW8Num129z1">
    <w:name w:val="WW8Num129z1"/>
    <w:rsid w:val="009A68FB"/>
    <w:rPr>
      <w:rFonts w:ascii="Courier New" w:hAnsi="Courier New"/>
    </w:rPr>
  </w:style>
  <w:style w:type="character" w:customStyle="1" w:styleId="WW8Num129z3">
    <w:name w:val="WW8Num129z3"/>
    <w:rsid w:val="009A68FB"/>
    <w:rPr>
      <w:rFonts w:ascii="Symbol" w:hAnsi="Symbol"/>
    </w:rPr>
  </w:style>
  <w:style w:type="character" w:customStyle="1" w:styleId="WW-WW8Num131z0">
    <w:name w:val="WW-WW8Num131z0"/>
    <w:rsid w:val="009A68FB"/>
    <w:rPr>
      <w:rFonts w:ascii="Symbol" w:hAnsi="Symbol"/>
    </w:rPr>
  </w:style>
  <w:style w:type="character" w:customStyle="1" w:styleId="WW8Num131z1">
    <w:name w:val="WW8Num131z1"/>
    <w:rsid w:val="009A68FB"/>
    <w:rPr>
      <w:rFonts w:ascii="Courier New" w:hAnsi="Courier New"/>
    </w:rPr>
  </w:style>
  <w:style w:type="character" w:customStyle="1" w:styleId="WW8Num131z2">
    <w:name w:val="WW8Num131z2"/>
    <w:rsid w:val="009A68FB"/>
    <w:rPr>
      <w:rFonts w:ascii="Wingdings" w:hAnsi="Wingdings"/>
    </w:rPr>
  </w:style>
  <w:style w:type="character" w:customStyle="1" w:styleId="WW-WW8Num132z0">
    <w:name w:val="WW-WW8Num132z0"/>
    <w:rsid w:val="009A68FB"/>
    <w:rPr>
      <w:rFonts w:ascii="Symbol" w:hAnsi="Symbol"/>
    </w:rPr>
  </w:style>
  <w:style w:type="character" w:customStyle="1" w:styleId="WW8Num133z0">
    <w:name w:val="WW8Num133z0"/>
    <w:rsid w:val="009A68FB"/>
    <w:rPr>
      <w:rFonts w:ascii="Wingdings" w:hAnsi="Wingdings"/>
    </w:rPr>
  </w:style>
  <w:style w:type="character" w:customStyle="1" w:styleId="WW-WW8Num133z1">
    <w:name w:val="WW-WW8Num133z1"/>
    <w:rsid w:val="009A68FB"/>
    <w:rPr>
      <w:rFonts w:ascii="Lucida Console" w:hAnsi="Lucida Console"/>
    </w:rPr>
  </w:style>
  <w:style w:type="character" w:customStyle="1" w:styleId="WW8Num133z3">
    <w:name w:val="WW8Num133z3"/>
    <w:rsid w:val="009A68FB"/>
    <w:rPr>
      <w:rFonts w:ascii="Symbol" w:hAnsi="Symbol"/>
    </w:rPr>
  </w:style>
  <w:style w:type="character" w:customStyle="1" w:styleId="WW8Num133z4">
    <w:name w:val="WW8Num133z4"/>
    <w:rsid w:val="009A68FB"/>
    <w:rPr>
      <w:rFonts w:ascii="Courier New" w:hAnsi="Courier New"/>
    </w:rPr>
  </w:style>
  <w:style w:type="character" w:customStyle="1" w:styleId="WW-WW8Num135z1">
    <w:name w:val="WW-WW8Num135z1"/>
    <w:rsid w:val="009A68FB"/>
    <w:rPr>
      <w:b w:val="0"/>
      <w:i w:val="0"/>
      <w:caps w:val="0"/>
      <w:smallCaps w:val="0"/>
      <w:strike w:val="0"/>
      <w:dstrike w:val="0"/>
      <w:color w:val="000000"/>
      <w:position w:val="0"/>
      <w:sz w:val="24"/>
      <w:u w:val="none"/>
      <w:vertAlign w:val="baseline"/>
    </w:rPr>
  </w:style>
  <w:style w:type="character" w:customStyle="1" w:styleId="WW-WW8Num139z0">
    <w:name w:val="WW-WW8Num139z0"/>
    <w:rsid w:val="009A68FB"/>
    <w:rPr>
      <w:rFonts w:ascii="Symbol" w:hAnsi="Symbol"/>
    </w:rPr>
  </w:style>
  <w:style w:type="character" w:customStyle="1" w:styleId="WW8Num140z0">
    <w:name w:val="WW8Num140z0"/>
    <w:rsid w:val="009A68FB"/>
    <w:rPr>
      <w:rFonts w:ascii="Symbol" w:hAnsi="Symbol"/>
    </w:rPr>
  </w:style>
  <w:style w:type="character" w:customStyle="1" w:styleId="WW8Num140z1">
    <w:name w:val="WW8Num140z1"/>
    <w:rsid w:val="009A68FB"/>
    <w:rPr>
      <w:rFonts w:ascii="Courier New" w:hAnsi="Courier New"/>
    </w:rPr>
  </w:style>
  <w:style w:type="character" w:customStyle="1" w:styleId="WW8Num140z2">
    <w:name w:val="WW8Num140z2"/>
    <w:rsid w:val="009A68FB"/>
    <w:rPr>
      <w:rFonts w:ascii="Wingdings" w:hAnsi="Wingdings"/>
    </w:rPr>
  </w:style>
  <w:style w:type="character" w:customStyle="1" w:styleId="WW8Num141z0">
    <w:name w:val="WW8Num141z0"/>
    <w:rsid w:val="009A68FB"/>
    <w:rPr>
      <w:rFonts w:ascii="Wingdings" w:hAnsi="Wingdings"/>
    </w:rPr>
  </w:style>
  <w:style w:type="character" w:customStyle="1" w:styleId="WW8Num142z0">
    <w:name w:val="WW8Num142z0"/>
    <w:rsid w:val="009A68FB"/>
    <w:rPr>
      <w:rFonts w:ascii="Symbol" w:hAnsi="Symbol"/>
    </w:rPr>
  </w:style>
  <w:style w:type="character" w:customStyle="1" w:styleId="WW-WW8Num146z0">
    <w:name w:val="WW-WW8Num146z0"/>
    <w:rsid w:val="009A68FB"/>
    <w:rPr>
      <w:rFonts w:ascii="Arial" w:hAnsi="Arial"/>
      <w:b/>
      <w:i/>
      <w:sz w:val="24"/>
      <w:u w:val="none"/>
    </w:rPr>
  </w:style>
  <w:style w:type="character" w:customStyle="1" w:styleId="WW8Num148z0">
    <w:name w:val="WW8Num148z0"/>
    <w:rsid w:val="009A68FB"/>
    <w:rPr>
      <w:rFonts w:ascii="Wingdings" w:hAnsi="Wingdings"/>
    </w:rPr>
  </w:style>
  <w:style w:type="character" w:customStyle="1" w:styleId="WW-WW8Num149z0">
    <w:name w:val="WW-WW8Num149z0"/>
    <w:rsid w:val="009A68FB"/>
    <w:rPr>
      <w:rFonts w:ascii="Symbol" w:hAnsi="Symbol"/>
    </w:rPr>
  </w:style>
  <w:style w:type="character" w:customStyle="1" w:styleId="WW-WW8Num151z0">
    <w:name w:val="WW-WW8Num151z0"/>
    <w:rsid w:val="009A68FB"/>
    <w:rPr>
      <w:rFonts w:ascii="Wingdings" w:hAnsi="Wingdings"/>
    </w:rPr>
  </w:style>
  <w:style w:type="character" w:customStyle="1" w:styleId="WW8Num156z0">
    <w:name w:val="WW8Num156z0"/>
    <w:rsid w:val="009A68FB"/>
    <w:rPr>
      <w:rFonts w:ascii="Symbol" w:hAnsi="Symbol"/>
    </w:rPr>
  </w:style>
  <w:style w:type="character" w:customStyle="1" w:styleId="WW8Num156z1">
    <w:name w:val="WW8Num156z1"/>
    <w:rsid w:val="009A68FB"/>
    <w:rPr>
      <w:rFonts w:ascii="Courier New" w:hAnsi="Courier New"/>
    </w:rPr>
  </w:style>
  <w:style w:type="character" w:customStyle="1" w:styleId="WW8Num156z2">
    <w:name w:val="WW8Num156z2"/>
    <w:rsid w:val="009A68FB"/>
    <w:rPr>
      <w:rFonts w:ascii="Wingdings" w:hAnsi="Wingdings"/>
    </w:rPr>
  </w:style>
  <w:style w:type="character" w:customStyle="1" w:styleId="WW8Num157z0">
    <w:name w:val="WW8Num157z0"/>
    <w:rsid w:val="009A68FB"/>
    <w:rPr>
      <w:rFonts w:ascii="Symbol" w:hAnsi="Symbol"/>
    </w:rPr>
  </w:style>
  <w:style w:type="character" w:customStyle="1" w:styleId="WW-WW8Num158z0">
    <w:name w:val="WW-WW8Num158z0"/>
    <w:rsid w:val="009A68FB"/>
    <w:rPr>
      <w:rFonts w:ascii="Wingdings" w:hAnsi="Wingdings"/>
      <w:color w:val="auto"/>
    </w:rPr>
  </w:style>
  <w:style w:type="character" w:customStyle="1" w:styleId="WW8Num159z0">
    <w:name w:val="WW8Num159z0"/>
    <w:rsid w:val="009A68FB"/>
    <w:rPr>
      <w:rFonts w:ascii="Symbol" w:hAnsi="Symbol"/>
    </w:rPr>
  </w:style>
  <w:style w:type="character" w:customStyle="1" w:styleId="WW-WW8Num160z0">
    <w:name w:val="WW-WW8Num160z0"/>
    <w:rsid w:val="009A68FB"/>
    <w:rPr>
      <w:rFonts w:ascii="Wingdings" w:hAnsi="Wingdings"/>
    </w:rPr>
  </w:style>
  <w:style w:type="character" w:customStyle="1" w:styleId="WW-WW8Num161z0">
    <w:name w:val="WW-WW8Num161z0"/>
    <w:rsid w:val="009A68FB"/>
    <w:rPr>
      <w:rFonts w:ascii="Wingdings" w:hAnsi="Wingdings"/>
    </w:rPr>
  </w:style>
  <w:style w:type="character" w:customStyle="1" w:styleId="WW-WW8Num162z0">
    <w:name w:val="WW-WW8Num162z0"/>
    <w:rsid w:val="009A68FB"/>
    <w:rPr>
      <w:rFonts w:ascii="Symbol" w:hAnsi="Symbol"/>
    </w:rPr>
  </w:style>
  <w:style w:type="character" w:customStyle="1" w:styleId="WW-WW8Num163z0">
    <w:name w:val="WW-WW8Num163z0"/>
    <w:rsid w:val="009A68FB"/>
    <w:rPr>
      <w:rFonts w:ascii="Symbol" w:hAnsi="Symbol"/>
    </w:rPr>
  </w:style>
  <w:style w:type="character" w:customStyle="1" w:styleId="WW-WW8Num164z0">
    <w:name w:val="WW-WW8Num164z0"/>
    <w:rsid w:val="009A68FB"/>
    <w:rPr>
      <w:rFonts w:ascii="Symbol" w:hAnsi="Symbol"/>
    </w:rPr>
  </w:style>
  <w:style w:type="character" w:customStyle="1" w:styleId="WW-WW8Num166z0">
    <w:name w:val="WW-WW8Num166z0"/>
    <w:rsid w:val="009A68FB"/>
    <w:rPr>
      <w:rFonts w:ascii="Wingdings" w:hAnsi="Wingdings"/>
      <w:color w:val="auto"/>
    </w:rPr>
  </w:style>
  <w:style w:type="character" w:customStyle="1" w:styleId="WW-WW8Num167z0">
    <w:name w:val="WW-WW8Num167z0"/>
    <w:rsid w:val="009A68FB"/>
    <w:rPr>
      <w:rFonts w:ascii="Times New Roman" w:hAnsi="Times New Roman"/>
    </w:rPr>
  </w:style>
  <w:style w:type="character" w:customStyle="1" w:styleId="WW-WW8Num168z0">
    <w:name w:val="WW-WW8Num168z0"/>
    <w:rsid w:val="009A68FB"/>
    <w:rPr>
      <w:rFonts w:ascii="Wingdings" w:hAnsi="Wingdings"/>
    </w:rPr>
  </w:style>
  <w:style w:type="character" w:customStyle="1" w:styleId="WW8Num168z1">
    <w:name w:val="WW8Num168z1"/>
    <w:rsid w:val="009A68FB"/>
    <w:rPr>
      <w:rFonts w:ascii="Courier New" w:hAnsi="Courier New"/>
    </w:rPr>
  </w:style>
  <w:style w:type="character" w:customStyle="1" w:styleId="WW8Num168z3">
    <w:name w:val="WW8Num168z3"/>
    <w:rsid w:val="009A68FB"/>
    <w:rPr>
      <w:rFonts w:ascii="Symbol" w:hAnsi="Symbol"/>
    </w:rPr>
  </w:style>
  <w:style w:type="character" w:customStyle="1" w:styleId="WW-WW8Num169z0">
    <w:name w:val="WW-WW8Num169z0"/>
    <w:rsid w:val="009A68FB"/>
    <w:rPr>
      <w:rFonts w:ascii="Webdings" w:hAnsi="Webdings"/>
      <w:color w:val="008000"/>
    </w:rPr>
  </w:style>
  <w:style w:type="character" w:customStyle="1" w:styleId="WW-WW8Num170z0">
    <w:name w:val="WW-WW8Num170z0"/>
    <w:rsid w:val="009A68FB"/>
    <w:rPr>
      <w:rFonts w:ascii="Symbol" w:hAnsi="Symbol"/>
    </w:rPr>
  </w:style>
  <w:style w:type="character" w:customStyle="1" w:styleId="WW-WW8Num171z0">
    <w:name w:val="WW-WW8Num171z0"/>
    <w:rsid w:val="009A68FB"/>
    <w:rPr>
      <w:rFonts w:ascii="Symbol" w:hAnsi="Symbol"/>
    </w:rPr>
  </w:style>
  <w:style w:type="character" w:customStyle="1" w:styleId="WW-WW8Num172z0">
    <w:name w:val="WW-WW8Num172z0"/>
    <w:rsid w:val="009A68FB"/>
    <w:rPr>
      <w:rFonts w:ascii="Symbol" w:hAnsi="Symbol"/>
    </w:rPr>
  </w:style>
  <w:style w:type="character" w:customStyle="1" w:styleId="WW-WW8Num172z1">
    <w:name w:val="WW-WW8Num172z1"/>
    <w:rsid w:val="009A68FB"/>
    <w:rPr>
      <w:rFonts w:ascii="Courier New" w:hAnsi="Courier New"/>
    </w:rPr>
  </w:style>
  <w:style w:type="character" w:customStyle="1" w:styleId="WW-WW8Num172z2">
    <w:name w:val="WW-WW8Num172z2"/>
    <w:rsid w:val="009A68FB"/>
    <w:rPr>
      <w:rFonts w:ascii="Wingdings" w:hAnsi="Wingdings"/>
    </w:rPr>
  </w:style>
  <w:style w:type="character" w:customStyle="1" w:styleId="WW-WW8Num173z0">
    <w:name w:val="WW-WW8Num173z0"/>
    <w:rsid w:val="009A68FB"/>
    <w:rPr>
      <w:rFonts w:ascii="Wingdings" w:hAnsi="Wingdings"/>
    </w:rPr>
  </w:style>
  <w:style w:type="character" w:customStyle="1" w:styleId="WW-WW8Num173z1">
    <w:name w:val="WW-WW8Num173z1"/>
    <w:rsid w:val="009A68FB"/>
    <w:rPr>
      <w:rFonts w:ascii="Courier New" w:hAnsi="Courier New"/>
    </w:rPr>
  </w:style>
  <w:style w:type="character" w:customStyle="1" w:styleId="WW8Num173z3">
    <w:name w:val="WW8Num173z3"/>
    <w:rsid w:val="009A68FB"/>
    <w:rPr>
      <w:rFonts w:ascii="Symbol" w:hAnsi="Symbol"/>
    </w:rPr>
  </w:style>
  <w:style w:type="character" w:customStyle="1" w:styleId="WW-WW8Num174z0">
    <w:name w:val="WW-WW8Num174z0"/>
    <w:rsid w:val="009A68FB"/>
    <w:rPr>
      <w:rFonts w:ascii="Times New Roman" w:hAnsi="Times New Roman"/>
    </w:rPr>
  </w:style>
  <w:style w:type="character" w:customStyle="1" w:styleId="WW-WW8Num175z0">
    <w:name w:val="WW-WW8Num175z0"/>
    <w:rsid w:val="009A68FB"/>
    <w:rPr>
      <w:rFonts w:ascii="Symbol" w:hAnsi="Symbol"/>
    </w:rPr>
  </w:style>
  <w:style w:type="character" w:customStyle="1" w:styleId="WW-WW8Num176z0">
    <w:name w:val="WW-WW8Num176z0"/>
    <w:rsid w:val="009A68FB"/>
    <w:rPr>
      <w:rFonts w:ascii="Symbol" w:hAnsi="Symbol"/>
    </w:rPr>
  </w:style>
  <w:style w:type="character" w:customStyle="1" w:styleId="WW-WW8Num177z0">
    <w:name w:val="WW-WW8Num177z0"/>
    <w:rsid w:val="009A68FB"/>
    <w:rPr>
      <w:rFonts w:ascii="Arial" w:hAnsi="Arial"/>
      <w:b/>
      <w:i/>
      <w:sz w:val="24"/>
      <w:u w:val="none"/>
    </w:rPr>
  </w:style>
  <w:style w:type="character" w:customStyle="1" w:styleId="WW-WW8Num178z0">
    <w:name w:val="WW-WW8Num178z0"/>
    <w:rsid w:val="009A68FB"/>
    <w:rPr>
      <w:rFonts w:ascii="Arial" w:hAnsi="Arial"/>
      <w:b/>
      <w:i/>
      <w:sz w:val="24"/>
      <w:u w:val="none"/>
    </w:rPr>
  </w:style>
  <w:style w:type="character" w:customStyle="1" w:styleId="WW-WW8Num179z0">
    <w:name w:val="WW-WW8Num179z0"/>
    <w:rsid w:val="009A68FB"/>
    <w:rPr>
      <w:rFonts w:ascii="Symbol" w:hAnsi="Symbol"/>
    </w:rPr>
  </w:style>
  <w:style w:type="character" w:customStyle="1" w:styleId="WW-WW8Num181z0">
    <w:name w:val="WW-WW8Num181z0"/>
    <w:rsid w:val="009A68FB"/>
    <w:rPr>
      <w:rFonts w:ascii="Wingdings" w:hAnsi="Wingdings"/>
    </w:rPr>
  </w:style>
  <w:style w:type="character" w:customStyle="1" w:styleId="WW8Num182z0">
    <w:name w:val="WW8Num182z0"/>
    <w:rsid w:val="009A68FB"/>
    <w:rPr>
      <w:rFonts w:ascii="Arial" w:hAnsi="Arial"/>
      <w:b/>
      <w:i/>
      <w:sz w:val="24"/>
      <w:u w:val="none"/>
    </w:rPr>
  </w:style>
  <w:style w:type="character" w:customStyle="1" w:styleId="WW8Num183z0">
    <w:name w:val="WW8Num183z0"/>
    <w:rsid w:val="009A68FB"/>
    <w:rPr>
      <w:rFonts w:ascii="Symbol" w:hAnsi="Symbol"/>
    </w:rPr>
  </w:style>
  <w:style w:type="character" w:customStyle="1" w:styleId="WW8Num184z0">
    <w:name w:val="WW8Num184z0"/>
    <w:rsid w:val="009A68FB"/>
    <w:rPr>
      <w:rFonts w:ascii="Wingdings" w:hAnsi="Wingdings"/>
    </w:rPr>
  </w:style>
  <w:style w:type="character" w:customStyle="1" w:styleId="WW8Num184z1">
    <w:name w:val="WW8Num184z1"/>
    <w:rsid w:val="009A68FB"/>
    <w:rPr>
      <w:rFonts w:ascii="Courier New" w:hAnsi="Courier New"/>
    </w:rPr>
  </w:style>
  <w:style w:type="character" w:customStyle="1" w:styleId="WW8Num184z3">
    <w:name w:val="WW8Num184z3"/>
    <w:rsid w:val="009A68FB"/>
    <w:rPr>
      <w:rFonts w:ascii="Symbol" w:hAnsi="Symbol"/>
    </w:rPr>
  </w:style>
  <w:style w:type="character" w:customStyle="1" w:styleId="WW-WW8Num185z0">
    <w:name w:val="WW-WW8Num185z0"/>
    <w:rsid w:val="009A68FB"/>
    <w:rPr>
      <w:rFonts w:ascii="Arial" w:hAnsi="Arial"/>
      <w:b/>
      <w:i w:val="0"/>
      <w:sz w:val="28"/>
    </w:rPr>
  </w:style>
  <w:style w:type="character" w:customStyle="1" w:styleId="WW8Num186z0">
    <w:name w:val="WW8Num186z0"/>
    <w:rsid w:val="009A68FB"/>
    <w:rPr>
      <w:rFonts w:ascii="Wingdings" w:hAnsi="Wingdings"/>
    </w:rPr>
  </w:style>
  <w:style w:type="character" w:customStyle="1" w:styleId="WW-WW8Num187z0">
    <w:name w:val="WW-WW8Num187z0"/>
    <w:rsid w:val="009A68FB"/>
    <w:rPr>
      <w:rFonts w:ascii="Symbol" w:hAnsi="Symbol"/>
      <w:color w:val="auto"/>
      <w:sz w:val="28"/>
    </w:rPr>
  </w:style>
  <w:style w:type="character" w:customStyle="1" w:styleId="WW-WW8Num188z0">
    <w:name w:val="WW-WW8Num188z0"/>
    <w:rsid w:val="009A68FB"/>
    <w:rPr>
      <w:rFonts w:ascii="Symbol" w:hAnsi="Symbol"/>
    </w:rPr>
  </w:style>
  <w:style w:type="character" w:customStyle="1" w:styleId="WW8Num190z0">
    <w:name w:val="WW8Num190z0"/>
    <w:rsid w:val="009A68FB"/>
    <w:rPr>
      <w:rFonts w:ascii="Symbol" w:hAnsi="Symbol"/>
    </w:rPr>
  </w:style>
  <w:style w:type="character" w:customStyle="1" w:styleId="WW8Num190z1">
    <w:name w:val="WW8Num190z1"/>
    <w:rsid w:val="009A68FB"/>
    <w:rPr>
      <w:rFonts w:ascii="Courier New" w:hAnsi="Courier New"/>
    </w:rPr>
  </w:style>
  <w:style w:type="character" w:customStyle="1" w:styleId="WW8Num190z2">
    <w:name w:val="WW8Num190z2"/>
    <w:rsid w:val="009A68FB"/>
    <w:rPr>
      <w:rFonts w:ascii="Wingdings" w:hAnsi="Wingdings"/>
    </w:rPr>
  </w:style>
  <w:style w:type="character" w:customStyle="1" w:styleId="WW8Num191z0">
    <w:name w:val="WW8Num191z0"/>
    <w:rsid w:val="009A68FB"/>
    <w:rPr>
      <w:rFonts w:ascii="Symbol" w:hAnsi="Symbol"/>
    </w:rPr>
  </w:style>
  <w:style w:type="character" w:customStyle="1" w:styleId="WW-WW8Num192z0">
    <w:name w:val="WW-WW8Num192z0"/>
    <w:rsid w:val="009A68FB"/>
    <w:rPr>
      <w:rFonts w:ascii="Symbol" w:hAnsi="Symbol"/>
    </w:rPr>
  </w:style>
  <w:style w:type="character" w:customStyle="1" w:styleId="WW-WW8Num192z1">
    <w:name w:val="WW-WW8Num192z1"/>
    <w:rsid w:val="009A68FB"/>
    <w:rPr>
      <w:rFonts w:ascii="Courier New" w:hAnsi="Courier New"/>
    </w:rPr>
  </w:style>
  <w:style w:type="character" w:customStyle="1" w:styleId="WW-WW8Num192z2">
    <w:name w:val="WW-WW8Num192z2"/>
    <w:rsid w:val="009A68FB"/>
    <w:rPr>
      <w:rFonts w:ascii="Wingdings" w:hAnsi="Wingdings"/>
    </w:rPr>
  </w:style>
  <w:style w:type="character" w:customStyle="1" w:styleId="WW8Num193z0">
    <w:name w:val="WW8Num193z0"/>
    <w:rsid w:val="009A68FB"/>
    <w:rPr>
      <w:rFonts w:ascii="Monotype Sorts" w:hAnsi="Monotype Sorts"/>
      <w:color w:val="auto"/>
    </w:rPr>
  </w:style>
  <w:style w:type="character" w:customStyle="1" w:styleId="WW-WW8Num195z0">
    <w:name w:val="WW-WW8Num195z0"/>
    <w:rsid w:val="009A68FB"/>
    <w:rPr>
      <w:rFonts w:ascii="Symbol" w:hAnsi="Symbol"/>
    </w:rPr>
  </w:style>
  <w:style w:type="character" w:customStyle="1" w:styleId="WW-WW8Num196z0">
    <w:name w:val="WW-WW8Num196z0"/>
    <w:rsid w:val="009A68FB"/>
    <w:rPr>
      <w:rFonts w:ascii="Wingdings" w:hAnsi="Wingdings"/>
    </w:rPr>
  </w:style>
  <w:style w:type="character" w:customStyle="1" w:styleId="WW-WW8Num196z3">
    <w:name w:val="WW-WW8Num196z3"/>
    <w:rsid w:val="009A68FB"/>
    <w:rPr>
      <w:rFonts w:ascii="Symbol" w:hAnsi="Symbol"/>
    </w:rPr>
  </w:style>
  <w:style w:type="character" w:customStyle="1" w:styleId="WW8Num196z4">
    <w:name w:val="WW8Num196z4"/>
    <w:rsid w:val="009A68FB"/>
    <w:rPr>
      <w:rFonts w:ascii="Courier New" w:hAnsi="Courier New"/>
    </w:rPr>
  </w:style>
  <w:style w:type="character" w:customStyle="1" w:styleId="WW8Num197z0">
    <w:name w:val="WW8Num197z0"/>
    <w:rsid w:val="009A68FB"/>
    <w:rPr>
      <w:rFonts w:ascii="Symbol" w:hAnsi="Symbol"/>
    </w:rPr>
  </w:style>
  <w:style w:type="character" w:customStyle="1" w:styleId="WW8Num197z1">
    <w:name w:val="WW8Num197z1"/>
    <w:rsid w:val="009A68FB"/>
    <w:rPr>
      <w:rFonts w:ascii="Courier New" w:hAnsi="Courier New"/>
    </w:rPr>
  </w:style>
  <w:style w:type="character" w:customStyle="1" w:styleId="WW8Num197z2">
    <w:name w:val="WW8Num197z2"/>
    <w:rsid w:val="009A68FB"/>
    <w:rPr>
      <w:rFonts w:ascii="Wingdings" w:hAnsi="Wingdings"/>
    </w:rPr>
  </w:style>
  <w:style w:type="character" w:customStyle="1" w:styleId="WW-WW8Num198z0">
    <w:name w:val="WW-WW8Num198z0"/>
    <w:rsid w:val="009A68FB"/>
    <w:rPr>
      <w:rFonts w:ascii="Symbol" w:hAnsi="Symbol"/>
    </w:rPr>
  </w:style>
  <w:style w:type="character" w:customStyle="1" w:styleId="WW8Num199z0">
    <w:name w:val="WW8Num199z0"/>
    <w:rsid w:val="009A68FB"/>
    <w:rPr>
      <w:rFonts w:ascii="Arial" w:hAnsi="Arial"/>
      <w:b/>
      <w:i/>
      <w:sz w:val="24"/>
      <w:u w:val="none"/>
    </w:rPr>
  </w:style>
  <w:style w:type="character" w:customStyle="1" w:styleId="WW-WW8Num200z0">
    <w:name w:val="WW-WW8Num200z0"/>
    <w:rsid w:val="009A68FB"/>
    <w:rPr>
      <w:rFonts w:ascii="Symbol" w:hAnsi="Symbol"/>
    </w:rPr>
  </w:style>
  <w:style w:type="character" w:customStyle="1" w:styleId="WW-WW8Num201z0">
    <w:name w:val="WW-WW8Num201z0"/>
    <w:rsid w:val="009A68FB"/>
    <w:rPr>
      <w:rFonts w:ascii="Wingdings" w:hAnsi="Wingdings"/>
    </w:rPr>
  </w:style>
  <w:style w:type="character" w:customStyle="1" w:styleId="WW-WW8Num202z0">
    <w:name w:val="WW-WW8Num202z0"/>
    <w:rsid w:val="009A68FB"/>
    <w:rPr>
      <w:rFonts w:ascii="Wingdings" w:hAnsi="Wingdings"/>
      <w:color w:val="auto"/>
    </w:rPr>
  </w:style>
  <w:style w:type="character" w:customStyle="1" w:styleId="WW8Num203z0">
    <w:name w:val="WW8Num203z0"/>
    <w:rsid w:val="009A68FB"/>
    <w:rPr>
      <w:rFonts w:ascii="Symbol" w:hAnsi="Symbol"/>
    </w:rPr>
  </w:style>
  <w:style w:type="character" w:customStyle="1" w:styleId="WW-WW8Num204z0">
    <w:name w:val="WW-WW8Num204z0"/>
    <w:rsid w:val="009A68FB"/>
    <w:rPr>
      <w:rFonts w:ascii="Wingdings" w:hAnsi="Wingdings"/>
    </w:rPr>
  </w:style>
  <w:style w:type="character" w:customStyle="1" w:styleId="WW-WW8Num205z0">
    <w:name w:val="WW-WW8Num205z0"/>
    <w:rsid w:val="009A68FB"/>
    <w:rPr>
      <w:rFonts w:ascii="Symbol" w:hAnsi="Symbol"/>
    </w:rPr>
  </w:style>
  <w:style w:type="character" w:customStyle="1" w:styleId="WW8Num206z0">
    <w:name w:val="WW8Num206z0"/>
    <w:rsid w:val="009A68FB"/>
    <w:rPr>
      <w:rFonts w:ascii="Symbol" w:hAnsi="Symbol"/>
    </w:rPr>
  </w:style>
  <w:style w:type="character" w:customStyle="1" w:styleId="WW-WW8Num207z0">
    <w:name w:val="WW-WW8Num207z0"/>
    <w:rsid w:val="009A68FB"/>
    <w:rPr>
      <w:rFonts w:ascii="Wingdings" w:hAnsi="Wingdings"/>
    </w:rPr>
  </w:style>
  <w:style w:type="character" w:customStyle="1" w:styleId="WW8Num207z1">
    <w:name w:val="WW8Num207z1"/>
    <w:rsid w:val="009A68FB"/>
    <w:rPr>
      <w:rFonts w:ascii="Courier New" w:hAnsi="Courier New"/>
    </w:rPr>
  </w:style>
  <w:style w:type="character" w:customStyle="1" w:styleId="WW8Num207z3">
    <w:name w:val="WW8Num207z3"/>
    <w:rsid w:val="009A68FB"/>
    <w:rPr>
      <w:rFonts w:ascii="Symbol" w:hAnsi="Symbol"/>
    </w:rPr>
  </w:style>
  <w:style w:type="character" w:customStyle="1" w:styleId="WW8Num208z0">
    <w:name w:val="WW8Num208z0"/>
    <w:rsid w:val="009A68FB"/>
    <w:rPr>
      <w:rFonts w:ascii="Symbol" w:hAnsi="Symbol"/>
    </w:rPr>
  </w:style>
  <w:style w:type="character" w:customStyle="1" w:styleId="WW-WW8Num210z0">
    <w:name w:val="WW-WW8Num210z0"/>
    <w:rsid w:val="009A68FB"/>
    <w:rPr>
      <w:rFonts w:ascii="Symbol" w:hAnsi="Symbol"/>
    </w:rPr>
  </w:style>
  <w:style w:type="character" w:customStyle="1" w:styleId="WW8Num211z0">
    <w:name w:val="WW8Num211z0"/>
    <w:rsid w:val="009A68FB"/>
    <w:rPr>
      <w:rFonts w:ascii="Symbol" w:hAnsi="Symbol"/>
    </w:rPr>
  </w:style>
  <w:style w:type="character" w:customStyle="1" w:styleId="WW-WW8Num213z0">
    <w:name w:val="WW-WW8Num213z0"/>
    <w:rsid w:val="009A68FB"/>
    <w:rPr>
      <w:rFonts w:ascii="Symbol" w:hAnsi="Symbol"/>
    </w:rPr>
  </w:style>
  <w:style w:type="character" w:customStyle="1" w:styleId="WW-WW8Num214z0">
    <w:name w:val="WW-WW8Num214z0"/>
    <w:rsid w:val="009A68FB"/>
    <w:rPr>
      <w:rFonts w:ascii="Symbol" w:hAnsi="Symbol"/>
      <w:color w:val="auto"/>
      <w:sz w:val="28"/>
    </w:rPr>
  </w:style>
  <w:style w:type="character" w:customStyle="1" w:styleId="WW-WW8Num215z0">
    <w:name w:val="WW-WW8Num215z0"/>
    <w:rsid w:val="009A68FB"/>
    <w:rPr>
      <w:rFonts w:ascii="Symbol" w:hAnsi="Symbol"/>
    </w:rPr>
  </w:style>
  <w:style w:type="character" w:customStyle="1" w:styleId="WW-WW8Num217z0">
    <w:name w:val="WW-WW8Num217z0"/>
    <w:rsid w:val="009A68FB"/>
    <w:rPr>
      <w:rFonts w:ascii="Wingdings" w:hAnsi="Wingdings"/>
    </w:rPr>
  </w:style>
  <w:style w:type="character" w:customStyle="1" w:styleId="WW8Num217z1">
    <w:name w:val="WW8Num217z1"/>
    <w:rsid w:val="009A68FB"/>
    <w:rPr>
      <w:rFonts w:ascii="Courier New" w:hAnsi="Courier New"/>
    </w:rPr>
  </w:style>
  <w:style w:type="character" w:customStyle="1" w:styleId="WW8Num217z3">
    <w:name w:val="WW8Num217z3"/>
    <w:rsid w:val="009A68FB"/>
    <w:rPr>
      <w:rFonts w:ascii="Symbol" w:hAnsi="Symbol"/>
    </w:rPr>
  </w:style>
  <w:style w:type="character" w:customStyle="1" w:styleId="WW-WW8Num218z0">
    <w:name w:val="WW-WW8Num218z0"/>
    <w:rsid w:val="009A68FB"/>
    <w:rPr>
      <w:rFonts w:ascii="Wingdings" w:hAnsi="Wingdings"/>
    </w:rPr>
  </w:style>
  <w:style w:type="character" w:customStyle="1" w:styleId="WW8Num218z1">
    <w:name w:val="WW8Num218z1"/>
    <w:rsid w:val="009A68FB"/>
    <w:rPr>
      <w:rFonts w:ascii="Courier New" w:hAnsi="Courier New"/>
    </w:rPr>
  </w:style>
  <w:style w:type="character" w:customStyle="1" w:styleId="WW8Num218z3">
    <w:name w:val="WW8Num218z3"/>
    <w:rsid w:val="009A68FB"/>
    <w:rPr>
      <w:rFonts w:ascii="Symbol" w:hAnsi="Symbol"/>
    </w:rPr>
  </w:style>
  <w:style w:type="character" w:customStyle="1" w:styleId="WW-WW8Num219z0">
    <w:name w:val="WW-WW8Num219z0"/>
    <w:rsid w:val="009A68FB"/>
    <w:rPr>
      <w:rFonts w:ascii="Symbol" w:hAnsi="Symbol"/>
    </w:rPr>
  </w:style>
  <w:style w:type="character" w:customStyle="1" w:styleId="WW8Num220z0">
    <w:name w:val="WW8Num220z0"/>
    <w:rsid w:val="009A68FB"/>
    <w:rPr>
      <w:rFonts w:ascii="Symbol" w:hAnsi="Symbol"/>
    </w:rPr>
  </w:style>
  <w:style w:type="character" w:customStyle="1" w:styleId="WW-WW8Num221z0">
    <w:name w:val="WW-WW8Num221z0"/>
    <w:rsid w:val="009A68FB"/>
    <w:rPr>
      <w:rFonts w:ascii="Symbol" w:hAnsi="Symbol"/>
      <w:b w:val="0"/>
      <w:i w:val="0"/>
      <w:sz w:val="24"/>
    </w:rPr>
  </w:style>
  <w:style w:type="character" w:customStyle="1" w:styleId="WW8Num223z0">
    <w:name w:val="WW8Num223z0"/>
    <w:rsid w:val="009A68FB"/>
    <w:rPr>
      <w:rFonts w:ascii="Symbol" w:hAnsi="Symbol"/>
    </w:rPr>
  </w:style>
  <w:style w:type="character" w:customStyle="1" w:styleId="WW8Num224z0">
    <w:name w:val="WW8Num224z0"/>
    <w:rsid w:val="009A68FB"/>
    <w:rPr>
      <w:rFonts w:ascii="Arial" w:hAnsi="Arial"/>
      <w:b/>
      <w:i/>
      <w:sz w:val="24"/>
      <w:u w:val="none"/>
    </w:rPr>
  </w:style>
  <w:style w:type="character" w:customStyle="1" w:styleId="WW-WW8Num225z0">
    <w:name w:val="WW-WW8Num225z0"/>
    <w:rsid w:val="009A68FB"/>
    <w:rPr>
      <w:rFonts w:ascii="Symbol" w:hAnsi="Symbol"/>
    </w:rPr>
  </w:style>
  <w:style w:type="character" w:customStyle="1" w:styleId="WW8Num226z0">
    <w:name w:val="WW8Num226z0"/>
    <w:rsid w:val="009A68FB"/>
    <w:rPr>
      <w:rFonts w:ascii="Times New Roman" w:hAnsi="Times New Roman"/>
    </w:rPr>
  </w:style>
  <w:style w:type="character" w:customStyle="1" w:styleId="WW8Num228z0">
    <w:name w:val="WW8Num228z0"/>
    <w:rsid w:val="009A68FB"/>
    <w:rPr>
      <w:rFonts w:ascii="Wingdings" w:hAnsi="Wingdings"/>
    </w:rPr>
  </w:style>
  <w:style w:type="character" w:customStyle="1" w:styleId="WW8Num229z0">
    <w:name w:val="WW8Num229z0"/>
    <w:rsid w:val="009A68FB"/>
    <w:rPr>
      <w:rFonts w:ascii="Wingdings" w:hAnsi="Wingdings"/>
      <w:color w:val="FF0000"/>
    </w:rPr>
  </w:style>
  <w:style w:type="character" w:customStyle="1" w:styleId="WW-WW8Num231z0">
    <w:name w:val="WW-WW8Num231z0"/>
    <w:rsid w:val="009A68FB"/>
    <w:rPr>
      <w:rFonts w:ascii="Wingdings" w:hAnsi="Wingdings"/>
    </w:rPr>
  </w:style>
  <w:style w:type="character" w:customStyle="1" w:styleId="WW8Num232z0">
    <w:name w:val="WW8Num232z0"/>
    <w:rsid w:val="009A68FB"/>
    <w:rPr>
      <w:rFonts w:ascii="Symbol" w:hAnsi="Symbol"/>
      <w:sz w:val="10"/>
    </w:rPr>
  </w:style>
  <w:style w:type="character" w:customStyle="1" w:styleId="WW8Num233z0">
    <w:name w:val="WW8Num233z0"/>
    <w:rsid w:val="009A68FB"/>
    <w:rPr>
      <w:rFonts w:ascii="Symbol" w:hAnsi="Symbol"/>
    </w:rPr>
  </w:style>
  <w:style w:type="character" w:customStyle="1" w:styleId="WW8Num233z1">
    <w:name w:val="WW8Num233z1"/>
    <w:rsid w:val="009A68FB"/>
    <w:rPr>
      <w:rFonts w:ascii="Courier New" w:hAnsi="Courier New"/>
    </w:rPr>
  </w:style>
  <w:style w:type="character" w:customStyle="1" w:styleId="WW8Num233z2">
    <w:name w:val="WW8Num233z2"/>
    <w:rsid w:val="009A68FB"/>
    <w:rPr>
      <w:rFonts w:ascii="Wingdings" w:hAnsi="Wingdings"/>
    </w:rPr>
  </w:style>
  <w:style w:type="character" w:customStyle="1" w:styleId="WW-WW8Num234z0">
    <w:name w:val="WW-WW8Num234z0"/>
    <w:rsid w:val="009A68FB"/>
    <w:rPr>
      <w:rFonts w:ascii="Symbol" w:hAnsi="Symbol"/>
    </w:rPr>
  </w:style>
  <w:style w:type="character" w:customStyle="1" w:styleId="WW-WW8Num235z0">
    <w:name w:val="WW-WW8Num235z0"/>
    <w:rsid w:val="009A68FB"/>
    <w:rPr>
      <w:rFonts w:ascii="Symbol" w:hAnsi="Symbol"/>
    </w:rPr>
  </w:style>
  <w:style w:type="character" w:customStyle="1" w:styleId="WW-WW8Num238z0">
    <w:name w:val="WW-WW8Num238z0"/>
    <w:rsid w:val="009A68FB"/>
    <w:rPr>
      <w:rFonts w:ascii="Symbol" w:hAnsi="Symbol"/>
      <w:color w:val="auto"/>
      <w:sz w:val="28"/>
    </w:rPr>
  </w:style>
  <w:style w:type="character" w:customStyle="1" w:styleId="WW-WW8Num239z0">
    <w:name w:val="WW-WW8Num239z0"/>
    <w:rsid w:val="009A68FB"/>
    <w:rPr>
      <w:rFonts w:ascii="Times New Roman" w:hAnsi="Times New Roman"/>
    </w:rPr>
  </w:style>
  <w:style w:type="character" w:customStyle="1" w:styleId="WW8Num242z0">
    <w:name w:val="WW8Num242z0"/>
    <w:rsid w:val="009A68FB"/>
    <w:rPr>
      <w:rFonts w:ascii="Symbol" w:hAnsi="Symbol"/>
    </w:rPr>
  </w:style>
  <w:style w:type="character" w:customStyle="1" w:styleId="WW-WW8Num244z0">
    <w:name w:val="WW-WW8Num244z0"/>
    <w:rsid w:val="009A68FB"/>
    <w:rPr>
      <w:rFonts w:ascii="Symbol" w:hAnsi="Symbol"/>
      <w:b w:val="0"/>
      <w:i w:val="0"/>
      <w:sz w:val="24"/>
    </w:rPr>
  </w:style>
  <w:style w:type="character" w:customStyle="1" w:styleId="WW8Num245z1">
    <w:name w:val="WW8Num245z1"/>
    <w:rsid w:val="009A68FB"/>
    <w:rPr>
      <w:rFonts w:ascii="Courier New" w:hAnsi="Courier New"/>
    </w:rPr>
  </w:style>
  <w:style w:type="character" w:customStyle="1" w:styleId="WW8Num245z2">
    <w:name w:val="WW8Num245z2"/>
    <w:rsid w:val="009A68FB"/>
    <w:rPr>
      <w:rFonts w:ascii="Wingdings" w:hAnsi="Wingdings"/>
    </w:rPr>
  </w:style>
  <w:style w:type="character" w:customStyle="1" w:styleId="WW8Num245z3">
    <w:name w:val="WW8Num245z3"/>
    <w:rsid w:val="009A68FB"/>
    <w:rPr>
      <w:rFonts w:ascii="Symbol" w:hAnsi="Symbol"/>
    </w:rPr>
  </w:style>
  <w:style w:type="character" w:customStyle="1" w:styleId="WW8Num246z0">
    <w:name w:val="WW8Num246z0"/>
    <w:rsid w:val="009A68FB"/>
    <w:rPr>
      <w:rFonts w:ascii="Arial" w:hAnsi="Arial"/>
      <w:b/>
      <w:i/>
      <w:sz w:val="24"/>
      <w:u w:val="none"/>
    </w:rPr>
  </w:style>
  <w:style w:type="character" w:customStyle="1" w:styleId="WW8Num247z0">
    <w:name w:val="WW8Num247z0"/>
    <w:rsid w:val="009A68FB"/>
    <w:rPr>
      <w:rFonts w:ascii="Arial" w:hAnsi="Arial"/>
      <w:b/>
      <w:i/>
      <w:sz w:val="24"/>
      <w:u w:val="none"/>
    </w:rPr>
  </w:style>
  <w:style w:type="character" w:customStyle="1" w:styleId="WW-WW8Num248z0">
    <w:name w:val="WW-WW8Num248z0"/>
    <w:rsid w:val="009A68FB"/>
    <w:rPr>
      <w:rFonts w:ascii="Symbol" w:eastAsia="Times New Roman" w:hAnsi="Symbol"/>
    </w:rPr>
  </w:style>
  <w:style w:type="character" w:customStyle="1" w:styleId="WW8Num248z1">
    <w:name w:val="WW8Num248z1"/>
    <w:rsid w:val="009A68FB"/>
    <w:rPr>
      <w:rFonts w:ascii="Courier New" w:hAnsi="Courier New"/>
    </w:rPr>
  </w:style>
  <w:style w:type="character" w:customStyle="1" w:styleId="WW8Num248z2">
    <w:name w:val="WW8Num248z2"/>
    <w:rsid w:val="009A68FB"/>
    <w:rPr>
      <w:rFonts w:ascii="Times New Roman" w:eastAsia="Times New Roman" w:hAnsi="Times New Roman"/>
    </w:rPr>
  </w:style>
  <w:style w:type="character" w:customStyle="1" w:styleId="WW8Num248z3">
    <w:name w:val="WW8Num248z3"/>
    <w:rsid w:val="009A68FB"/>
    <w:rPr>
      <w:rFonts w:ascii="Symbol" w:hAnsi="Symbol"/>
    </w:rPr>
  </w:style>
  <w:style w:type="character" w:customStyle="1" w:styleId="WW8Num248z5">
    <w:name w:val="WW8Num248z5"/>
    <w:rsid w:val="009A68FB"/>
    <w:rPr>
      <w:rFonts w:ascii="Wingdings" w:hAnsi="Wingdings"/>
    </w:rPr>
  </w:style>
  <w:style w:type="character" w:customStyle="1" w:styleId="WW-WW8Num250z0">
    <w:name w:val="WW-WW8Num250z0"/>
    <w:rsid w:val="009A68FB"/>
    <w:rPr>
      <w:rFonts w:ascii="Wingdings" w:hAnsi="Wingdings"/>
      <w:color w:val="FF0000"/>
    </w:rPr>
  </w:style>
  <w:style w:type="character" w:customStyle="1" w:styleId="WW8Num251z0">
    <w:name w:val="WW8Num251z0"/>
    <w:rsid w:val="009A68FB"/>
    <w:rPr>
      <w:rFonts w:ascii="Symbol" w:hAnsi="Symbol"/>
    </w:rPr>
  </w:style>
  <w:style w:type="character" w:customStyle="1" w:styleId="WW8Num251z1">
    <w:name w:val="WW8Num251z1"/>
    <w:rsid w:val="009A68FB"/>
    <w:rPr>
      <w:rFonts w:ascii="Courier New" w:hAnsi="Courier New"/>
    </w:rPr>
  </w:style>
  <w:style w:type="character" w:customStyle="1" w:styleId="WW8Num251z2">
    <w:name w:val="WW8Num251z2"/>
    <w:rsid w:val="009A68FB"/>
    <w:rPr>
      <w:rFonts w:ascii="Wingdings" w:hAnsi="Wingdings"/>
    </w:rPr>
  </w:style>
  <w:style w:type="character" w:customStyle="1" w:styleId="WW-WW8Num252z0">
    <w:name w:val="WW-WW8Num252z0"/>
    <w:rsid w:val="009A68FB"/>
    <w:rPr>
      <w:b/>
    </w:rPr>
  </w:style>
  <w:style w:type="character" w:customStyle="1" w:styleId="WW-WW8Num253z0">
    <w:name w:val="WW-WW8Num253z0"/>
    <w:rsid w:val="009A68FB"/>
    <w:rPr>
      <w:rFonts w:ascii="Symbol" w:hAnsi="Symbol"/>
    </w:rPr>
  </w:style>
  <w:style w:type="character" w:customStyle="1" w:styleId="WW-WW8Num254z0">
    <w:name w:val="WW-WW8Num254z0"/>
    <w:rsid w:val="009A68FB"/>
    <w:rPr>
      <w:rFonts w:ascii="Symbol" w:hAnsi="Symbol"/>
    </w:rPr>
  </w:style>
  <w:style w:type="character" w:customStyle="1" w:styleId="WW8Num255z0">
    <w:name w:val="WW8Num255z0"/>
    <w:rsid w:val="009A68FB"/>
    <w:rPr>
      <w:rFonts w:ascii="Wingdings" w:hAnsi="Wingdings"/>
      <w:color w:val="auto"/>
    </w:rPr>
  </w:style>
  <w:style w:type="character" w:customStyle="1" w:styleId="WW-WW8Num256z0">
    <w:name w:val="WW-WW8Num256z0"/>
    <w:rsid w:val="009A68FB"/>
    <w:rPr>
      <w:rFonts w:ascii="Wingdings" w:hAnsi="Wingdings"/>
    </w:rPr>
  </w:style>
  <w:style w:type="character" w:customStyle="1" w:styleId="WW-WW8Num257z0">
    <w:name w:val="WW-WW8Num257z0"/>
    <w:rsid w:val="009A68FB"/>
    <w:rPr>
      <w:rFonts w:ascii="Wingdings" w:hAnsi="Wingdings"/>
    </w:rPr>
  </w:style>
  <w:style w:type="character" w:customStyle="1" w:styleId="WW8Num258z0">
    <w:name w:val="WW8Num258z0"/>
    <w:rsid w:val="009A68FB"/>
    <w:rPr>
      <w:rFonts w:ascii="Wingdings" w:hAnsi="Wingdings"/>
    </w:rPr>
  </w:style>
  <w:style w:type="character" w:customStyle="1" w:styleId="WW-WW8Num259z0">
    <w:name w:val="WW-WW8Num259z0"/>
    <w:rsid w:val="009A68FB"/>
    <w:rPr>
      <w:rFonts w:ascii="Arial" w:hAnsi="Arial"/>
      <w:b/>
      <w:i w:val="0"/>
      <w:sz w:val="24"/>
      <w:u w:val="none"/>
    </w:rPr>
  </w:style>
  <w:style w:type="character" w:customStyle="1" w:styleId="WW8Num260z0">
    <w:name w:val="WW8Num260z0"/>
    <w:rsid w:val="009A68FB"/>
    <w:rPr>
      <w:rFonts w:ascii="Symbol" w:hAnsi="Symbol"/>
      <w:sz w:val="10"/>
    </w:rPr>
  </w:style>
  <w:style w:type="character" w:customStyle="1" w:styleId="WW8Num261z0">
    <w:name w:val="WW8Num261z0"/>
    <w:rsid w:val="009A68FB"/>
    <w:rPr>
      <w:rFonts w:ascii="Wingdings" w:hAnsi="Wingdings"/>
    </w:rPr>
  </w:style>
  <w:style w:type="character" w:customStyle="1" w:styleId="WW-WW8Num263z0">
    <w:name w:val="WW-WW8Num263z0"/>
    <w:rsid w:val="009A68FB"/>
    <w:rPr>
      <w:rFonts w:ascii="Symbol" w:hAnsi="Symbol"/>
    </w:rPr>
  </w:style>
  <w:style w:type="character" w:customStyle="1" w:styleId="WW8Num264z0">
    <w:name w:val="WW8Num264z0"/>
    <w:rsid w:val="009A68FB"/>
    <w:rPr>
      <w:rFonts w:ascii="Symbol" w:hAnsi="Symbol"/>
    </w:rPr>
  </w:style>
  <w:style w:type="character" w:customStyle="1" w:styleId="WW8Num265z0">
    <w:name w:val="WW8Num265z0"/>
    <w:rsid w:val="009A68FB"/>
    <w:rPr>
      <w:rFonts w:ascii="Symbol" w:hAnsi="Symbol"/>
    </w:rPr>
  </w:style>
  <w:style w:type="character" w:customStyle="1" w:styleId="WW-WW8Num266z0">
    <w:name w:val="WW-WW8Num266z0"/>
    <w:rsid w:val="009A68FB"/>
    <w:rPr>
      <w:rFonts w:ascii="Symbol" w:hAnsi="Symbol"/>
    </w:rPr>
  </w:style>
  <w:style w:type="character" w:customStyle="1" w:styleId="WW-WW8Num267z0">
    <w:name w:val="WW-WW8Num267z0"/>
    <w:rsid w:val="009A68FB"/>
    <w:rPr>
      <w:rFonts w:ascii="Wingdings" w:hAnsi="Wingdings"/>
    </w:rPr>
  </w:style>
  <w:style w:type="character" w:customStyle="1" w:styleId="WW-WW8Num268z0">
    <w:name w:val="WW-WW8Num268z0"/>
    <w:rsid w:val="009A68FB"/>
    <w:rPr>
      <w:rFonts w:ascii="Symbol" w:hAnsi="Symbol"/>
    </w:rPr>
  </w:style>
  <w:style w:type="character" w:customStyle="1" w:styleId="WW-WW8Num269z0">
    <w:name w:val="WW-WW8Num269z0"/>
    <w:rsid w:val="009A68FB"/>
    <w:rPr>
      <w:rFonts w:ascii="Wingdings" w:hAnsi="Wingdings"/>
      <w:b w:val="0"/>
      <w:i w:val="0"/>
      <w:sz w:val="24"/>
    </w:rPr>
  </w:style>
  <w:style w:type="character" w:customStyle="1" w:styleId="WW-WW8Num270z0">
    <w:name w:val="WW-WW8Num270z0"/>
    <w:rsid w:val="009A68FB"/>
    <w:rPr>
      <w:rFonts w:ascii="Symbol" w:hAnsi="Symbol"/>
    </w:rPr>
  </w:style>
  <w:style w:type="character" w:customStyle="1" w:styleId="WW8Num272z0">
    <w:name w:val="WW8Num272z0"/>
    <w:rsid w:val="009A68FB"/>
    <w:rPr>
      <w:rFonts w:ascii="Symbol" w:hAnsi="Symbol"/>
    </w:rPr>
  </w:style>
  <w:style w:type="character" w:customStyle="1" w:styleId="WW8Num274z0">
    <w:name w:val="WW8Num274z0"/>
    <w:rsid w:val="009A68FB"/>
    <w:rPr>
      <w:rFonts w:ascii="Symbol" w:hAnsi="Symbol"/>
    </w:rPr>
  </w:style>
  <w:style w:type="character" w:customStyle="1" w:styleId="WW-WW8Num275z0">
    <w:name w:val="WW-WW8Num275z0"/>
    <w:rsid w:val="009A68FB"/>
    <w:rPr>
      <w:rFonts w:ascii="Symbol" w:hAnsi="Symbol"/>
    </w:rPr>
  </w:style>
  <w:style w:type="character" w:customStyle="1" w:styleId="WW-WW8Num276z0">
    <w:name w:val="WW-WW8Num276z0"/>
    <w:rsid w:val="009A68FB"/>
    <w:rPr>
      <w:rFonts w:ascii="Symbol" w:hAnsi="Symbol"/>
    </w:rPr>
  </w:style>
  <w:style w:type="character" w:customStyle="1" w:styleId="WW8Num276z1">
    <w:name w:val="WW8Num276z1"/>
    <w:rsid w:val="009A68FB"/>
    <w:rPr>
      <w:rFonts w:ascii="Courier New" w:hAnsi="Courier New"/>
    </w:rPr>
  </w:style>
  <w:style w:type="character" w:customStyle="1" w:styleId="WW8Num276z2">
    <w:name w:val="WW8Num276z2"/>
    <w:rsid w:val="009A68FB"/>
    <w:rPr>
      <w:rFonts w:ascii="Wingdings" w:hAnsi="Wingdings"/>
    </w:rPr>
  </w:style>
  <w:style w:type="character" w:customStyle="1" w:styleId="WW-WW8Num277z0">
    <w:name w:val="WW-WW8Num277z0"/>
    <w:rsid w:val="009A68FB"/>
    <w:rPr>
      <w:rFonts w:ascii="Wingdings" w:hAnsi="Wingdings"/>
    </w:rPr>
  </w:style>
  <w:style w:type="character" w:customStyle="1" w:styleId="WW8Num278z0">
    <w:name w:val="WW8Num278z0"/>
    <w:rsid w:val="009A68FB"/>
    <w:rPr>
      <w:rFonts w:ascii="Symbol" w:hAnsi="Symbol"/>
    </w:rPr>
  </w:style>
  <w:style w:type="character" w:customStyle="1" w:styleId="WW-WW8Num279z0">
    <w:name w:val="WW-WW8Num279z0"/>
    <w:rsid w:val="009A68FB"/>
    <w:rPr>
      <w:rFonts w:ascii="Wingdings" w:hAnsi="Wingdings"/>
    </w:rPr>
  </w:style>
  <w:style w:type="character" w:customStyle="1" w:styleId="WW-WW8Num282z0">
    <w:name w:val="WW-WW8Num282z0"/>
    <w:rsid w:val="009A68FB"/>
    <w:rPr>
      <w:rFonts w:ascii="Wingdings" w:hAnsi="Wingdings"/>
    </w:rPr>
  </w:style>
  <w:style w:type="character" w:customStyle="1" w:styleId="WW8Num283z0">
    <w:name w:val="WW8Num283z0"/>
    <w:rsid w:val="009A68FB"/>
    <w:rPr>
      <w:rFonts w:ascii="Wingdings" w:hAnsi="Wingdings"/>
      <w:color w:val="auto"/>
    </w:rPr>
  </w:style>
  <w:style w:type="character" w:customStyle="1" w:styleId="WW-WW8Num285z0">
    <w:name w:val="WW-WW8Num285z0"/>
    <w:rsid w:val="009A68FB"/>
    <w:rPr>
      <w:rFonts w:ascii="Symbol" w:hAnsi="Symbol"/>
    </w:rPr>
  </w:style>
  <w:style w:type="character" w:customStyle="1" w:styleId="WW-WW8Num286z0">
    <w:name w:val="WW-WW8Num286z0"/>
    <w:rsid w:val="009A68FB"/>
    <w:rPr>
      <w:rFonts w:ascii="Symbol" w:hAnsi="Symbol"/>
    </w:rPr>
  </w:style>
  <w:style w:type="character" w:customStyle="1" w:styleId="WW-WW8Num287z0">
    <w:name w:val="WW-WW8Num287z0"/>
    <w:rsid w:val="009A68FB"/>
    <w:rPr>
      <w:rFonts w:ascii="Wingdings" w:hAnsi="Wingdings"/>
      <w:color w:val="auto"/>
    </w:rPr>
  </w:style>
  <w:style w:type="character" w:customStyle="1" w:styleId="WW-WW8Num288z0">
    <w:name w:val="WW-WW8Num288z0"/>
    <w:rsid w:val="009A68FB"/>
    <w:rPr>
      <w:rFonts w:ascii="Symbol" w:hAnsi="Symbol"/>
    </w:rPr>
  </w:style>
  <w:style w:type="character" w:customStyle="1" w:styleId="WW-WW8Num289z0">
    <w:name w:val="WW-WW8Num289z0"/>
    <w:rsid w:val="009A68FB"/>
    <w:rPr>
      <w:rFonts w:ascii="Lucida Console" w:hAnsi="Lucida Console"/>
    </w:rPr>
  </w:style>
  <w:style w:type="character" w:customStyle="1" w:styleId="WW8Num289z1">
    <w:name w:val="WW8Num289z1"/>
    <w:rsid w:val="009A68FB"/>
    <w:rPr>
      <w:rFonts w:ascii="Wingdings" w:hAnsi="Wingdings"/>
    </w:rPr>
  </w:style>
  <w:style w:type="character" w:customStyle="1" w:styleId="WW8Num289z3">
    <w:name w:val="WW8Num289z3"/>
    <w:rsid w:val="009A68FB"/>
    <w:rPr>
      <w:rFonts w:ascii="Symbol" w:hAnsi="Symbol"/>
    </w:rPr>
  </w:style>
  <w:style w:type="character" w:customStyle="1" w:styleId="WW8Num289z4">
    <w:name w:val="WW8Num289z4"/>
    <w:rsid w:val="009A68FB"/>
    <w:rPr>
      <w:rFonts w:ascii="Courier New" w:hAnsi="Courier New"/>
    </w:rPr>
  </w:style>
  <w:style w:type="character" w:customStyle="1" w:styleId="WW8Num290z0">
    <w:name w:val="WW8Num290z0"/>
    <w:rsid w:val="009A68FB"/>
    <w:rPr>
      <w:rFonts w:ascii="Symbol" w:hAnsi="Symbol"/>
    </w:rPr>
  </w:style>
  <w:style w:type="character" w:customStyle="1" w:styleId="WW8Num292z0">
    <w:name w:val="WW8Num292z0"/>
    <w:rsid w:val="009A68FB"/>
    <w:rPr>
      <w:rFonts w:ascii="Wingdings" w:hAnsi="Wingdings"/>
    </w:rPr>
  </w:style>
  <w:style w:type="character" w:customStyle="1" w:styleId="WW8Num293z0">
    <w:name w:val="WW8Num293z0"/>
    <w:rsid w:val="009A68FB"/>
    <w:rPr>
      <w:rFonts w:ascii="Symbol" w:hAnsi="Symbol"/>
    </w:rPr>
  </w:style>
  <w:style w:type="character" w:customStyle="1" w:styleId="WW-WW8Num294z0">
    <w:name w:val="WW-WW8Num294z0"/>
    <w:rsid w:val="009A68FB"/>
    <w:rPr>
      <w:rFonts w:ascii="Symbol" w:hAnsi="Symbol"/>
    </w:rPr>
  </w:style>
  <w:style w:type="character" w:customStyle="1" w:styleId="WW8Num296z0">
    <w:name w:val="WW8Num296z0"/>
    <w:rsid w:val="009A68FB"/>
    <w:rPr>
      <w:rFonts w:ascii="Symbol" w:hAnsi="Symbol"/>
    </w:rPr>
  </w:style>
  <w:style w:type="character" w:customStyle="1" w:styleId="WW-WW8Num297z0">
    <w:name w:val="WW-WW8Num297z0"/>
    <w:rsid w:val="009A68FB"/>
    <w:rPr>
      <w:rFonts w:ascii="Symbol" w:hAnsi="Symbol"/>
    </w:rPr>
  </w:style>
  <w:style w:type="character" w:customStyle="1" w:styleId="WW8Num298z0">
    <w:name w:val="WW8Num298z0"/>
    <w:rsid w:val="009A68FB"/>
    <w:rPr>
      <w:rFonts w:ascii="Symbol" w:hAnsi="Symbol"/>
    </w:rPr>
  </w:style>
  <w:style w:type="character" w:customStyle="1" w:styleId="WW8Num298z1">
    <w:name w:val="WW8Num298z1"/>
    <w:rsid w:val="009A68FB"/>
    <w:rPr>
      <w:rFonts w:ascii="Courier New" w:hAnsi="Courier New"/>
    </w:rPr>
  </w:style>
  <w:style w:type="character" w:customStyle="1" w:styleId="WW8Num298z2">
    <w:name w:val="WW8Num298z2"/>
    <w:rsid w:val="009A68FB"/>
    <w:rPr>
      <w:rFonts w:ascii="Wingdings" w:hAnsi="Wingdings"/>
    </w:rPr>
  </w:style>
  <w:style w:type="character" w:customStyle="1" w:styleId="WW-WW8Num300z0">
    <w:name w:val="WW-WW8Num300z0"/>
    <w:rsid w:val="009A68FB"/>
    <w:rPr>
      <w:rFonts w:ascii="Symbol" w:hAnsi="Symbol"/>
    </w:rPr>
  </w:style>
  <w:style w:type="character" w:customStyle="1" w:styleId="WW-WW8Num301z0">
    <w:name w:val="WW-WW8Num301z0"/>
    <w:rsid w:val="009A68FB"/>
    <w:rPr>
      <w:rFonts w:ascii="Symbol" w:hAnsi="Symbol"/>
    </w:rPr>
  </w:style>
  <w:style w:type="character" w:customStyle="1" w:styleId="WW-WW8Num302z0">
    <w:name w:val="WW-WW8Num302z0"/>
    <w:rsid w:val="009A68FB"/>
    <w:rPr>
      <w:rFonts w:ascii="Arial" w:hAnsi="Arial"/>
      <w:b/>
      <w:i/>
      <w:sz w:val="24"/>
      <w:u w:val="none"/>
    </w:rPr>
  </w:style>
  <w:style w:type="character" w:customStyle="1" w:styleId="WW8Num303z0">
    <w:name w:val="WW8Num303z0"/>
    <w:rsid w:val="009A68FB"/>
    <w:rPr>
      <w:rFonts w:ascii="Symbol" w:hAnsi="Symbol"/>
    </w:rPr>
  </w:style>
  <w:style w:type="character" w:customStyle="1" w:styleId="WW-WW8Num304z0">
    <w:name w:val="WW-WW8Num304z0"/>
    <w:rsid w:val="009A68FB"/>
    <w:rPr>
      <w:rFonts w:ascii="Symbol" w:hAnsi="Symbol"/>
    </w:rPr>
  </w:style>
  <w:style w:type="character" w:customStyle="1" w:styleId="WW-WW8Num305z0">
    <w:name w:val="WW-WW8Num305z0"/>
    <w:rsid w:val="009A68FB"/>
    <w:rPr>
      <w:rFonts w:ascii="Symbol" w:hAnsi="Symbol"/>
      <w:sz w:val="10"/>
    </w:rPr>
  </w:style>
  <w:style w:type="character" w:customStyle="1" w:styleId="WW-WW8Num306z0">
    <w:name w:val="WW-WW8Num306z0"/>
    <w:rsid w:val="009A68FB"/>
    <w:rPr>
      <w:rFonts w:ascii="Wingdings" w:hAnsi="Wingdings"/>
    </w:rPr>
  </w:style>
  <w:style w:type="character" w:customStyle="1" w:styleId="WW-WW8Num306z3">
    <w:name w:val="WW-WW8Num306z3"/>
    <w:rsid w:val="009A68FB"/>
    <w:rPr>
      <w:rFonts w:ascii="Symbol" w:hAnsi="Symbol"/>
    </w:rPr>
  </w:style>
  <w:style w:type="character" w:customStyle="1" w:styleId="WW8Num306z4">
    <w:name w:val="WW8Num306z4"/>
    <w:rsid w:val="009A68FB"/>
    <w:rPr>
      <w:rFonts w:ascii="Courier New" w:hAnsi="Courier New"/>
    </w:rPr>
  </w:style>
  <w:style w:type="character" w:customStyle="1" w:styleId="WW-WW8Num307z0">
    <w:name w:val="WW-WW8Num307z0"/>
    <w:rsid w:val="009A68FB"/>
    <w:rPr>
      <w:rFonts w:ascii="Symbol" w:hAnsi="Symbol"/>
      <w:sz w:val="10"/>
    </w:rPr>
  </w:style>
  <w:style w:type="character" w:customStyle="1" w:styleId="WW-WW8Num308z0">
    <w:name w:val="WW-WW8Num308z0"/>
    <w:rsid w:val="009A68FB"/>
    <w:rPr>
      <w:rFonts w:ascii="Symbol" w:hAnsi="Symbol"/>
    </w:rPr>
  </w:style>
  <w:style w:type="character" w:customStyle="1" w:styleId="WW-WW8Num309z0">
    <w:name w:val="WW-WW8Num309z0"/>
    <w:rsid w:val="009A68FB"/>
    <w:rPr>
      <w:rFonts w:ascii="Arial" w:hAnsi="Arial"/>
      <w:b/>
      <w:i/>
      <w:sz w:val="24"/>
      <w:u w:val="none"/>
    </w:rPr>
  </w:style>
  <w:style w:type="character" w:customStyle="1" w:styleId="WW-WW8Num310z0">
    <w:name w:val="WW-WW8Num310z0"/>
    <w:rsid w:val="009A68FB"/>
    <w:rPr>
      <w:rFonts w:ascii="Wingdings" w:hAnsi="Wingdings"/>
    </w:rPr>
  </w:style>
  <w:style w:type="character" w:customStyle="1" w:styleId="WW8Num310z1">
    <w:name w:val="WW8Num310z1"/>
    <w:rsid w:val="009A68FB"/>
    <w:rPr>
      <w:rFonts w:ascii="Courier New" w:hAnsi="Courier New"/>
    </w:rPr>
  </w:style>
  <w:style w:type="character" w:customStyle="1" w:styleId="WW8Num310z3">
    <w:name w:val="WW8Num310z3"/>
    <w:rsid w:val="009A68FB"/>
    <w:rPr>
      <w:rFonts w:ascii="Symbol" w:hAnsi="Symbol"/>
    </w:rPr>
  </w:style>
  <w:style w:type="character" w:customStyle="1" w:styleId="WW8Num311z0">
    <w:name w:val="WW8Num311z0"/>
    <w:rsid w:val="009A68FB"/>
    <w:rPr>
      <w:rFonts w:ascii="Symbol" w:hAnsi="Symbol"/>
    </w:rPr>
  </w:style>
  <w:style w:type="character" w:customStyle="1" w:styleId="WW8Num311z1">
    <w:name w:val="WW8Num311z1"/>
    <w:rsid w:val="009A68FB"/>
    <w:rPr>
      <w:rFonts w:ascii="Courier New" w:hAnsi="Courier New"/>
    </w:rPr>
  </w:style>
  <w:style w:type="character" w:customStyle="1" w:styleId="WW8Num311z2">
    <w:name w:val="WW8Num311z2"/>
    <w:rsid w:val="009A68FB"/>
    <w:rPr>
      <w:rFonts w:ascii="Wingdings" w:hAnsi="Wingdings"/>
    </w:rPr>
  </w:style>
  <w:style w:type="character" w:customStyle="1" w:styleId="WW-WW8Num312z0">
    <w:name w:val="WW-WW8Num312z0"/>
    <w:rsid w:val="009A68FB"/>
    <w:rPr>
      <w:rFonts w:ascii="Wingdings" w:hAnsi="Wingdings"/>
    </w:rPr>
  </w:style>
  <w:style w:type="character" w:customStyle="1" w:styleId="WW8Num312z1">
    <w:name w:val="WW8Num312z1"/>
    <w:rsid w:val="009A68FB"/>
    <w:rPr>
      <w:rFonts w:ascii="Courier New" w:hAnsi="Courier New"/>
    </w:rPr>
  </w:style>
  <w:style w:type="character" w:customStyle="1" w:styleId="WW8Num312z3">
    <w:name w:val="WW8Num312z3"/>
    <w:rsid w:val="009A68FB"/>
    <w:rPr>
      <w:rFonts w:ascii="Symbol" w:hAnsi="Symbol"/>
    </w:rPr>
  </w:style>
  <w:style w:type="character" w:customStyle="1" w:styleId="WW8Num313z0">
    <w:name w:val="WW8Num313z0"/>
    <w:rsid w:val="009A68FB"/>
    <w:rPr>
      <w:rFonts w:ascii="Symbol" w:hAnsi="Symbol"/>
      <w:sz w:val="10"/>
    </w:rPr>
  </w:style>
  <w:style w:type="character" w:customStyle="1" w:styleId="WW-WW8Num314z0">
    <w:name w:val="WW-WW8Num314z0"/>
    <w:rsid w:val="009A68FB"/>
    <w:rPr>
      <w:rFonts w:ascii="Symbol" w:hAnsi="Symbol"/>
    </w:rPr>
  </w:style>
  <w:style w:type="character" w:customStyle="1" w:styleId="WW-WW8Num315z0">
    <w:name w:val="WW-WW8Num315z0"/>
    <w:rsid w:val="009A68FB"/>
    <w:rPr>
      <w:rFonts w:ascii="Wingdings" w:hAnsi="Wingdings"/>
    </w:rPr>
  </w:style>
  <w:style w:type="character" w:customStyle="1" w:styleId="WW8Num316z0">
    <w:name w:val="WW8Num316z0"/>
    <w:rsid w:val="009A68FB"/>
    <w:rPr>
      <w:rFonts w:ascii="Symbol" w:hAnsi="Symbol"/>
    </w:rPr>
  </w:style>
  <w:style w:type="character" w:customStyle="1" w:styleId="WW-WW8Num317z0">
    <w:name w:val="WW-WW8Num317z0"/>
    <w:rsid w:val="009A68FB"/>
    <w:rPr>
      <w:b/>
      <w:i w:val="0"/>
      <w:sz w:val="24"/>
    </w:rPr>
  </w:style>
  <w:style w:type="character" w:customStyle="1" w:styleId="WW8Num318z0">
    <w:name w:val="WW8Num318z0"/>
    <w:rsid w:val="009A68FB"/>
    <w:rPr>
      <w:rFonts w:ascii="Arial" w:hAnsi="Arial"/>
      <w:b/>
      <w:i/>
      <w:sz w:val="24"/>
      <w:u w:val="none"/>
    </w:rPr>
  </w:style>
  <w:style w:type="character" w:customStyle="1" w:styleId="WW8Num321z0">
    <w:name w:val="WW8Num321z0"/>
    <w:rsid w:val="009A68FB"/>
    <w:rPr>
      <w:rFonts w:ascii="Symbol" w:hAnsi="Symbol"/>
    </w:rPr>
  </w:style>
  <w:style w:type="character" w:customStyle="1" w:styleId="WW8Num322z0">
    <w:name w:val="WW8Num322z0"/>
    <w:rsid w:val="009A68FB"/>
    <w:rPr>
      <w:rFonts w:ascii="Symbol" w:hAnsi="Symbol"/>
    </w:rPr>
  </w:style>
  <w:style w:type="character" w:customStyle="1" w:styleId="WW8Num323z0">
    <w:name w:val="WW8Num323z0"/>
    <w:rsid w:val="009A68FB"/>
    <w:rPr>
      <w:rFonts w:ascii="Symbol" w:hAnsi="Symbol"/>
    </w:rPr>
  </w:style>
  <w:style w:type="character" w:customStyle="1" w:styleId="WW8Num324z0">
    <w:name w:val="WW8Num324z0"/>
    <w:rsid w:val="009A68FB"/>
    <w:rPr>
      <w:rFonts w:ascii="Wingdings" w:hAnsi="Wingdings"/>
    </w:rPr>
  </w:style>
  <w:style w:type="character" w:customStyle="1" w:styleId="WW-WW8Num325z0">
    <w:name w:val="WW-WW8Num325z0"/>
    <w:rsid w:val="009A68FB"/>
    <w:rPr>
      <w:rFonts w:ascii="Symbol" w:hAnsi="Symbol"/>
    </w:rPr>
  </w:style>
  <w:style w:type="character" w:customStyle="1" w:styleId="WW8Num327z0">
    <w:name w:val="WW8Num327z0"/>
    <w:rsid w:val="009A68FB"/>
    <w:rPr>
      <w:rFonts w:ascii="Wingdings" w:hAnsi="Wingdings"/>
    </w:rPr>
  </w:style>
  <w:style w:type="character" w:customStyle="1" w:styleId="WW8Num327z1">
    <w:name w:val="WW8Num327z1"/>
    <w:rsid w:val="009A68FB"/>
    <w:rPr>
      <w:rFonts w:ascii="Courier New" w:hAnsi="Courier New"/>
    </w:rPr>
  </w:style>
  <w:style w:type="character" w:customStyle="1" w:styleId="WW8Num327z3">
    <w:name w:val="WW8Num327z3"/>
    <w:rsid w:val="009A68FB"/>
    <w:rPr>
      <w:rFonts w:ascii="Symbol" w:hAnsi="Symbol"/>
    </w:rPr>
  </w:style>
  <w:style w:type="character" w:customStyle="1" w:styleId="WW-WW8Num328z0">
    <w:name w:val="WW-WW8Num328z0"/>
    <w:rsid w:val="009A68FB"/>
    <w:rPr>
      <w:rFonts w:ascii="Wingdings" w:hAnsi="Wingdings"/>
    </w:rPr>
  </w:style>
  <w:style w:type="character" w:customStyle="1" w:styleId="WW-WW8Num330z0">
    <w:name w:val="WW-WW8Num330z0"/>
    <w:rsid w:val="009A68FB"/>
    <w:rPr>
      <w:rFonts w:ascii="Symbol" w:hAnsi="Symbol"/>
    </w:rPr>
  </w:style>
  <w:style w:type="character" w:customStyle="1" w:styleId="WW8Num330z1">
    <w:name w:val="WW8Num330z1"/>
    <w:rsid w:val="009A68FB"/>
    <w:rPr>
      <w:rFonts w:ascii="Courier New" w:hAnsi="Courier New"/>
    </w:rPr>
  </w:style>
  <w:style w:type="character" w:customStyle="1" w:styleId="WW8Num330z2">
    <w:name w:val="WW8Num330z2"/>
    <w:rsid w:val="009A68FB"/>
    <w:rPr>
      <w:rFonts w:ascii="Wingdings" w:hAnsi="Wingdings"/>
    </w:rPr>
  </w:style>
  <w:style w:type="character" w:customStyle="1" w:styleId="WW-WW8Num332z0">
    <w:name w:val="WW-WW8Num332z0"/>
    <w:rsid w:val="009A68FB"/>
    <w:rPr>
      <w:rFonts w:ascii="Symbol" w:hAnsi="Symbol"/>
    </w:rPr>
  </w:style>
  <w:style w:type="character" w:customStyle="1" w:styleId="WW-WW8Num333z0">
    <w:name w:val="WW-WW8Num333z0"/>
    <w:rsid w:val="009A68FB"/>
    <w:rPr>
      <w:rFonts w:ascii="Symbol" w:hAnsi="Symbol"/>
    </w:rPr>
  </w:style>
  <w:style w:type="character" w:customStyle="1" w:styleId="WW-WW8Num334z0">
    <w:name w:val="WW-WW8Num334z0"/>
    <w:rsid w:val="009A68FB"/>
    <w:rPr>
      <w:rFonts w:ascii="Wingdings" w:hAnsi="Wingdings"/>
    </w:rPr>
  </w:style>
  <w:style w:type="character" w:customStyle="1" w:styleId="WW8Num335z0">
    <w:name w:val="WW8Num335z0"/>
    <w:rsid w:val="009A68FB"/>
    <w:rPr>
      <w:rFonts w:ascii="Wingdings" w:hAnsi="Wingdings"/>
    </w:rPr>
  </w:style>
  <w:style w:type="character" w:customStyle="1" w:styleId="WW8Num335z3">
    <w:name w:val="WW8Num335z3"/>
    <w:rsid w:val="009A68FB"/>
    <w:rPr>
      <w:rFonts w:ascii="Symbol" w:hAnsi="Symbol"/>
    </w:rPr>
  </w:style>
  <w:style w:type="character" w:customStyle="1" w:styleId="WW8Num335z4">
    <w:name w:val="WW8Num335z4"/>
    <w:rsid w:val="009A68FB"/>
    <w:rPr>
      <w:rFonts w:ascii="Courier New" w:hAnsi="Courier New"/>
    </w:rPr>
  </w:style>
  <w:style w:type="character" w:customStyle="1" w:styleId="WW8Num336z0">
    <w:name w:val="WW8Num336z0"/>
    <w:rsid w:val="009A68FB"/>
    <w:rPr>
      <w:rFonts w:ascii="Symbol" w:hAnsi="Symbol"/>
    </w:rPr>
  </w:style>
  <w:style w:type="character" w:customStyle="1" w:styleId="WW-WW8Num338z0">
    <w:name w:val="WW-WW8Num338z0"/>
    <w:rsid w:val="009A68FB"/>
    <w:rPr>
      <w:rFonts w:ascii="Times New Roman" w:hAnsi="Times New Roman"/>
      <w:b w:val="0"/>
      <w:i w:val="0"/>
      <w:sz w:val="24"/>
      <w:u w:val="none"/>
    </w:rPr>
  </w:style>
  <w:style w:type="character" w:customStyle="1" w:styleId="WW8Num339z0">
    <w:name w:val="WW8Num339z0"/>
    <w:rsid w:val="009A68FB"/>
    <w:rPr>
      <w:rFonts w:ascii="Symbol" w:hAnsi="Symbol"/>
    </w:rPr>
  </w:style>
  <w:style w:type="character" w:customStyle="1" w:styleId="WW-WW8Num340z0">
    <w:name w:val="WW-WW8Num340z0"/>
    <w:rsid w:val="009A68FB"/>
    <w:rPr>
      <w:rFonts w:ascii="Monotype Sorts" w:hAnsi="Monotype Sorts"/>
      <w:color w:val="0000FF"/>
    </w:rPr>
  </w:style>
  <w:style w:type="character" w:customStyle="1" w:styleId="WW-WW8Num341z0">
    <w:name w:val="WW-WW8Num341z0"/>
    <w:rsid w:val="009A68FB"/>
    <w:rPr>
      <w:rFonts w:ascii="Wingdings" w:hAnsi="Wingdings"/>
    </w:rPr>
  </w:style>
  <w:style w:type="character" w:customStyle="1" w:styleId="WW8Num341z1">
    <w:name w:val="WW8Num341z1"/>
    <w:rsid w:val="009A68FB"/>
    <w:rPr>
      <w:rFonts w:ascii="Courier New" w:hAnsi="Courier New"/>
    </w:rPr>
  </w:style>
  <w:style w:type="character" w:customStyle="1" w:styleId="WW8Num341z3">
    <w:name w:val="WW8Num341z3"/>
    <w:rsid w:val="009A68FB"/>
    <w:rPr>
      <w:rFonts w:ascii="Symbol" w:hAnsi="Symbol"/>
    </w:rPr>
  </w:style>
  <w:style w:type="character" w:customStyle="1" w:styleId="WW8Num342z0">
    <w:name w:val="WW8Num342z0"/>
    <w:rsid w:val="009A68FB"/>
    <w:rPr>
      <w:rFonts w:ascii="Symbol" w:hAnsi="Symbol"/>
    </w:rPr>
  </w:style>
  <w:style w:type="character" w:customStyle="1" w:styleId="WW-WW8Num343z0">
    <w:name w:val="WW-WW8Num343z0"/>
    <w:rsid w:val="009A68FB"/>
    <w:rPr>
      <w:rFonts w:ascii="Wingdings" w:hAnsi="Wingdings"/>
    </w:rPr>
  </w:style>
  <w:style w:type="character" w:customStyle="1" w:styleId="WW8Num344z0">
    <w:name w:val="WW8Num344z0"/>
    <w:rsid w:val="009A68FB"/>
    <w:rPr>
      <w:rFonts w:ascii="Symbol" w:hAnsi="Symbol"/>
    </w:rPr>
  </w:style>
  <w:style w:type="character" w:customStyle="1" w:styleId="WW-WW8Num345z0">
    <w:name w:val="WW-WW8Num345z0"/>
    <w:rsid w:val="009A68FB"/>
    <w:rPr>
      <w:u w:val="none"/>
    </w:rPr>
  </w:style>
  <w:style w:type="character" w:customStyle="1" w:styleId="WW8Num347z0">
    <w:name w:val="WW8Num347z0"/>
    <w:rsid w:val="009A68FB"/>
    <w:rPr>
      <w:rFonts w:ascii="Symbol" w:hAnsi="Symbol"/>
    </w:rPr>
  </w:style>
  <w:style w:type="character" w:customStyle="1" w:styleId="WW-WW8Num348z0">
    <w:name w:val="WW-WW8Num348z0"/>
    <w:rsid w:val="009A68FB"/>
    <w:rPr>
      <w:rFonts w:ascii="Symbol" w:hAnsi="Symbol"/>
    </w:rPr>
  </w:style>
  <w:style w:type="character" w:customStyle="1" w:styleId="WW-WW8Num350z0">
    <w:name w:val="WW-WW8Num350z0"/>
    <w:rsid w:val="009A68FB"/>
    <w:rPr>
      <w:rFonts w:ascii="Symbol" w:hAnsi="Symbol"/>
    </w:rPr>
  </w:style>
  <w:style w:type="character" w:customStyle="1" w:styleId="WW-WW8Num351z0">
    <w:name w:val="WW-WW8Num351z0"/>
    <w:rsid w:val="009A68FB"/>
    <w:rPr>
      <w:rFonts w:ascii="Symbol" w:hAnsi="Symbol"/>
    </w:rPr>
  </w:style>
  <w:style w:type="character" w:customStyle="1" w:styleId="WW-WW8Num353z0">
    <w:name w:val="WW-WW8Num353z0"/>
    <w:rsid w:val="009A68FB"/>
    <w:rPr>
      <w:rFonts w:ascii="Symbol" w:hAnsi="Symbol"/>
    </w:rPr>
  </w:style>
  <w:style w:type="character" w:customStyle="1" w:styleId="WW8Num354z0">
    <w:name w:val="WW8Num354z0"/>
    <w:rsid w:val="009A68FB"/>
    <w:rPr>
      <w:rFonts w:ascii="Symbol" w:hAnsi="Symbol"/>
    </w:rPr>
  </w:style>
  <w:style w:type="character" w:customStyle="1" w:styleId="WW8Num355z0">
    <w:name w:val="WW8Num355z0"/>
    <w:rsid w:val="009A68FB"/>
    <w:rPr>
      <w:rFonts w:ascii="Monotype Sorts" w:hAnsi="Monotype Sorts"/>
      <w:color w:val="0000FF"/>
    </w:rPr>
  </w:style>
  <w:style w:type="character" w:customStyle="1" w:styleId="WW8Num356z0">
    <w:name w:val="WW8Num356z0"/>
    <w:rsid w:val="009A68FB"/>
    <w:rPr>
      <w:rFonts w:ascii="Wingdings" w:hAnsi="Wingdings"/>
      <w:color w:val="auto"/>
    </w:rPr>
  </w:style>
  <w:style w:type="character" w:customStyle="1" w:styleId="WW-WW8Num357z0">
    <w:name w:val="WW-WW8Num357z0"/>
    <w:rsid w:val="009A68FB"/>
    <w:rPr>
      <w:rFonts w:ascii="Wingdings" w:hAnsi="Wingdings"/>
    </w:rPr>
  </w:style>
  <w:style w:type="character" w:customStyle="1" w:styleId="WW8Num357z1">
    <w:name w:val="WW8Num357z1"/>
    <w:rsid w:val="009A68FB"/>
    <w:rPr>
      <w:rFonts w:ascii="Courier New" w:hAnsi="Courier New"/>
    </w:rPr>
  </w:style>
  <w:style w:type="character" w:customStyle="1" w:styleId="WW8Num357z3">
    <w:name w:val="WW8Num357z3"/>
    <w:rsid w:val="009A68FB"/>
    <w:rPr>
      <w:rFonts w:ascii="Symbol" w:hAnsi="Symbol"/>
    </w:rPr>
  </w:style>
  <w:style w:type="character" w:customStyle="1" w:styleId="WW-WW8Num358z0">
    <w:name w:val="WW-WW8Num358z0"/>
    <w:rsid w:val="009A68FB"/>
    <w:rPr>
      <w:rFonts w:ascii="Wingdings" w:hAnsi="Wingdings"/>
    </w:rPr>
  </w:style>
  <w:style w:type="character" w:customStyle="1" w:styleId="WW8Num358z1">
    <w:name w:val="WW8Num358z1"/>
    <w:rsid w:val="009A68FB"/>
    <w:rPr>
      <w:rFonts w:ascii="Courier New" w:hAnsi="Courier New"/>
    </w:rPr>
  </w:style>
  <w:style w:type="character" w:customStyle="1" w:styleId="WW8Num358z3">
    <w:name w:val="WW8Num358z3"/>
    <w:rsid w:val="009A68FB"/>
    <w:rPr>
      <w:rFonts w:ascii="Symbol" w:hAnsi="Symbol"/>
    </w:rPr>
  </w:style>
  <w:style w:type="character" w:customStyle="1" w:styleId="WW-WW8Num359z0">
    <w:name w:val="WW-WW8Num359z0"/>
    <w:rsid w:val="009A68FB"/>
    <w:rPr>
      <w:rFonts w:ascii="Symbol" w:hAnsi="Symbol"/>
    </w:rPr>
  </w:style>
  <w:style w:type="character" w:customStyle="1" w:styleId="WW-WW8Num360z0">
    <w:name w:val="WW-WW8Num360z0"/>
    <w:rsid w:val="009A68FB"/>
    <w:rPr>
      <w:rFonts w:ascii="Wingdings" w:hAnsi="Wingdings"/>
    </w:rPr>
  </w:style>
  <w:style w:type="character" w:customStyle="1" w:styleId="WW8Num361z0">
    <w:name w:val="WW8Num361z0"/>
    <w:rsid w:val="009A68FB"/>
    <w:rPr>
      <w:rFonts w:ascii="Symbol" w:hAnsi="Symbol"/>
    </w:rPr>
  </w:style>
  <w:style w:type="character" w:customStyle="1" w:styleId="WW-WW8Num362z0">
    <w:name w:val="WW-WW8Num362z0"/>
    <w:rsid w:val="009A68FB"/>
    <w:rPr>
      <w:rFonts w:ascii="Symbol" w:hAnsi="Symbol"/>
    </w:rPr>
  </w:style>
  <w:style w:type="character" w:customStyle="1" w:styleId="WW8Num363z0">
    <w:name w:val="WW8Num363z0"/>
    <w:rsid w:val="009A68FB"/>
    <w:rPr>
      <w:rFonts w:ascii="Symbol" w:hAnsi="Symbol"/>
    </w:rPr>
  </w:style>
  <w:style w:type="character" w:customStyle="1" w:styleId="WW-WW8Num365z0">
    <w:name w:val="WW-WW8Num365z0"/>
    <w:rsid w:val="009A68FB"/>
    <w:rPr>
      <w:rFonts w:ascii="Symbol" w:hAnsi="Symbol"/>
    </w:rPr>
  </w:style>
  <w:style w:type="character" w:customStyle="1" w:styleId="WW8Num366z0">
    <w:name w:val="WW8Num366z0"/>
    <w:rsid w:val="009A68FB"/>
    <w:rPr>
      <w:rFonts w:ascii="Symbol" w:hAnsi="Symbol"/>
    </w:rPr>
  </w:style>
  <w:style w:type="character" w:customStyle="1" w:styleId="WW-WW8Num367z0">
    <w:name w:val="WW-WW8Num367z0"/>
    <w:rsid w:val="009A68FB"/>
    <w:rPr>
      <w:rFonts w:ascii="Symbol" w:hAnsi="Symbol"/>
    </w:rPr>
  </w:style>
  <w:style w:type="character" w:customStyle="1" w:styleId="WW8Num368z0">
    <w:name w:val="WW8Num368z0"/>
    <w:rsid w:val="009A68FB"/>
    <w:rPr>
      <w:rFonts w:ascii="Symbol" w:hAnsi="Symbol"/>
    </w:rPr>
  </w:style>
  <w:style w:type="character" w:customStyle="1" w:styleId="WW8Num369z0">
    <w:name w:val="WW8Num369z0"/>
    <w:rsid w:val="009A68FB"/>
    <w:rPr>
      <w:rFonts w:ascii="Arial" w:hAnsi="Arial"/>
      <w:b/>
      <w:i/>
      <w:sz w:val="24"/>
      <w:u w:val="none"/>
    </w:rPr>
  </w:style>
  <w:style w:type="character" w:customStyle="1" w:styleId="WW-WW8Num370z0">
    <w:name w:val="WW-WW8Num370z0"/>
    <w:rsid w:val="009A68FB"/>
    <w:rPr>
      <w:rFonts w:ascii="Wingdings" w:hAnsi="Wingdings"/>
      <w:color w:val="auto"/>
    </w:rPr>
  </w:style>
  <w:style w:type="character" w:customStyle="1" w:styleId="WW-WW8Num371z0">
    <w:name w:val="WW-WW8Num371z0"/>
    <w:rsid w:val="009A68FB"/>
    <w:rPr>
      <w:rFonts w:ascii="Symbol" w:hAnsi="Symbol"/>
    </w:rPr>
  </w:style>
  <w:style w:type="character" w:customStyle="1" w:styleId="WW-WW8Num372z0">
    <w:name w:val="WW-WW8Num372z0"/>
    <w:rsid w:val="009A68FB"/>
    <w:rPr>
      <w:rFonts w:ascii="Symbol" w:hAnsi="Symbol"/>
    </w:rPr>
  </w:style>
  <w:style w:type="character" w:customStyle="1" w:styleId="WW8Num373z0">
    <w:name w:val="WW8Num373z0"/>
    <w:rsid w:val="009A68FB"/>
    <w:rPr>
      <w:rFonts w:ascii="Wingdings" w:hAnsi="Wingdings"/>
    </w:rPr>
  </w:style>
  <w:style w:type="character" w:customStyle="1" w:styleId="WW8Num373z1">
    <w:name w:val="WW8Num373z1"/>
    <w:rsid w:val="009A68FB"/>
    <w:rPr>
      <w:rFonts w:ascii="Courier New" w:hAnsi="Courier New"/>
    </w:rPr>
  </w:style>
  <w:style w:type="character" w:customStyle="1" w:styleId="WW8Num373z3">
    <w:name w:val="WW8Num373z3"/>
    <w:rsid w:val="009A68FB"/>
    <w:rPr>
      <w:rFonts w:ascii="Symbol" w:hAnsi="Symbol"/>
    </w:rPr>
  </w:style>
  <w:style w:type="character" w:customStyle="1" w:styleId="WW-WW8Num374z0">
    <w:name w:val="WW-WW8Num374z0"/>
    <w:rsid w:val="009A68FB"/>
    <w:rPr>
      <w:rFonts w:ascii="Symbol" w:hAnsi="Symbol"/>
    </w:rPr>
  </w:style>
  <w:style w:type="character" w:customStyle="1" w:styleId="WW-WW8Num375z0">
    <w:name w:val="WW-WW8Num375z0"/>
    <w:rsid w:val="009A68FB"/>
    <w:rPr>
      <w:rFonts w:ascii="Symbol" w:hAnsi="Symbol"/>
    </w:rPr>
  </w:style>
  <w:style w:type="character" w:customStyle="1" w:styleId="WW-WW8Num376z0">
    <w:name w:val="WW-WW8Num376z0"/>
    <w:rsid w:val="009A68FB"/>
    <w:rPr>
      <w:rFonts w:ascii="Arial" w:hAnsi="Arial"/>
      <w:b/>
      <w:i/>
      <w:sz w:val="24"/>
      <w:u w:val="none"/>
    </w:rPr>
  </w:style>
  <w:style w:type="character" w:customStyle="1" w:styleId="WW-WW8Num378z0">
    <w:name w:val="WW-WW8Num378z0"/>
    <w:rsid w:val="009A68FB"/>
    <w:rPr>
      <w:rFonts w:ascii="Arial" w:hAnsi="Arial"/>
      <w:b/>
      <w:i/>
      <w:sz w:val="24"/>
      <w:u w:val="none"/>
    </w:rPr>
  </w:style>
  <w:style w:type="character" w:customStyle="1" w:styleId="WW8Num379z0">
    <w:name w:val="WW8Num379z0"/>
    <w:rsid w:val="009A68FB"/>
    <w:rPr>
      <w:rFonts w:ascii="Symbol" w:hAnsi="Symbol"/>
    </w:rPr>
  </w:style>
  <w:style w:type="character" w:customStyle="1" w:styleId="WW-WW8Num380z0">
    <w:name w:val="WW-WW8Num380z0"/>
    <w:rsid w:val="009A68FB"/>
    <w:rPr>
      <w:rFonts w:ascii="Lucida Console" w:hAnsi="Lucida Console"/>
    </w:rPr>
  </w:style>
  <w:style w:type="character" w:customStyle="1" w:styleId="WW8Num380z1">
    <w:name w:val="WW8Num380z1"/>
    <w:rsid w:val="009A68FB"/>
    <w:rPr>
      <w:rFonts w:ascii="Wingdings" w:hAnsi="Wingdings"/>
    </w:rPr>
  </w:style>
  <w:style w:type="character" w:customStyle="1" w:styleId="WW8Num380z3">
    <w:name w:val="WW8Num380z3"/>
    <w:rsid w:val="009A68FB"/>
    <w:rPr>
      <w:rFonts w:ascii="Symbol" w:hAnsi="Symbol"/>
    </w:rPr>
  </w:style>
  <w:style w:type="character" w:customStyle="1" w:styleId="WW8Num380z4">
    <w:name w:val="WW8Num380z4"/>
    <w:rsid w:val="009A68FB"/>
    <w:rPr>
      <w:rFonts w:ascii="Courier New" w:hAnsi="Courier New"/>
    </w:rPr>
  </w:style>
  <w:style w:type="character" w:customStyle="1" w:styleId="WW-WW8Num381z0">
    <w:name w:val="WW-WW8Num381z0"/>
    <w:rsid w:val="009A68FB"/>
    <w:rPr>
      <w:rFonts w:ascii="Symbol" w:hAnsi="Symbol"/>
    </w:rPr>
  </w:style>
  <w:style w:type="character" w:customStyle="1" w:styleId="WW-WW8Num382z0">
    <w:name w:val="WW-WW8Num382z0"/>
    <w:rsid w:val="009A68FB"/>
    <w:rPr>
      <w:rFonts w:ascii="Wingdings" w:hAnsi="Wingdings"/>
    </w:rPr>
  </w:style>
  <w:style w:type="character" w:customStyle="1" w:styleId="WW8Num382z3">
    <w:name w:val="WW8Num382z3"/>
    <w:rsid w:val="009A68FB"/>
    <w:rPr>
      <w:rFonts w:ascii="Symbol" w:hAnsi="Symbol"/>
    </w:rPr>
  </w:style>
  <w:style w:type="character" w:customStyle="1" w:styleId="WW8Num382z4">
    <w:name w:val="WW8Num382z4"/>
    <w:rsid w:val="009A68FB"/>
    <w:rPr>
      <w:rFonts w:ascii="Courier New" w:hAnsi="Courier New"/>
    </w:rPr>
  </w:style>
  <w:style w:type="character" w:customStyle="1" w:styleId="WW8Num383z0">
    <w:name w:val="WW8Num383z0"/>
    <w:rsid w:val="009A68FB"/>
    <w:rPr>
      <w:rFonts w:ascii="Symbol" w:hAnsi="Symbol"/>
    </w:rPr>
  </w:style>
  <w:style w:type="character" w:customStyle="1" w:styleId="WW8Num384z0">
    <w:name w:val="WW8Num384z0"/>
    <w:rsid w:val="009A68FB"/>
    <w:rPr>
      <w:rFonts w:ascii="Times New Roman" w:hAnsi="Times New Roman"/>
    </w:rPr>
  </w:style>
  <w:style w:type="character" w:customStyle="1" w:styleId="WW-WW8Num385z0">
    <w:name w:val="WW-WW8Num385z0"/>
    <w:rsid w:val="009A68FB"/>
    <w:rPr>
      <w:rFonts w:ascii="Symbol" w:hAnsi="Symbol"/>
    </w:rPr>
  </w:style>
  <w:style w:type="character" w:customStyle="1" w:styleId="WW8Num386z0">
    <w:name w:val="WW8Num386z0"/>
    <w:rsid w:val="009A68FB"/>
    <w:rPr>
      <w:rFonts w:ascii="Wingdings" w:hAnsi="Wingdings"/>
    </w:rPr>
  </w:style>
  <w:style w:type="character" w:customStyle="1" w:styleId="WW8Num386z1">
    <w:name w:val="WW8Num386z1"/>
    <w:rsid w:val="009A68FB"/>
    <w:rPr>
      <w:rFonts w:ascii="Lucida Console" w:hAnsi="Lucida Console"/>
    </w:rPr>
  </w:style>
  <w:style w:type="character" w:customStyle="1" w:styleId="WW8Num386z3">
    <w:name w:val="WW8Num386z3"/>
    <w:rsid w:val="009A68FB"/>
    <w:rPr>
      <w:rFonts w:ascii="Symbol" w:hAnsi="Symbol"/>
    </w:rPr>
  </w:style>
  <w:style w:type="character" w:customStyle="1" w:styleId="WW8Num386z4">
    <w:name w:val="WW8Num386z4"/>
    <w:rsid w:val="009A68FB"/>
    <w:rPr>
      <w:rFonts w:ascii="Courier New" w:hAnsi="Courier New"/>
    </w:rPr>
  </w:style>
  <w:style w:type="character" w:customStyle="1" w:styleId="WW-WW8Num387z0">
    <w:name w:val="WW-WW8Num387z0"/>
    <w:rsid w:val="009A68FB"/>
    <w:rPr>
      <w:rFonts w:ascii="Symbol" w:hAnsi="Symbol"/>
    </w:rPr>
  </w:style>
  <w:style w:type="character" w:customStyle="1" w:styleId="WW8Num388z0">
    <w:name w:val="WW8Num388z0"/>
    <w:rsid w:val="009A68FB"/>
    <w:rPr>
      <w:rFonts w:ascii="Wingdings" w:hAnsi="Wingdings"/>
    </w:rPr>
  </w:style>
  <w:style w:type="character" w:customStyle="1" w:styleId="WW-WW8Num389z0">
    <w:name w:val="WW-WW8Num389z0"/>
    <w:rsid w:val="009A68FB"/>
    <w:rPr>
      <w:rFonts w:ascii="Webdings" w:hAnsi="Webdings"/>
      <w:b w:val="0"/>
      <w:i w:val="0"/>
    </w:rPr>
  </w:style>
  <w:style w:type="character" w:customStyle="1" w:styleId="WW-WW8Num390z0">
    <w:name w:val="WW-WW8Num390z0"/>
    <w:rsid w:val="009A68FB"/>
    <w:rPr>
      <w:rFonts w:ascii="Wingdings" w:hAnsi="Wingdings"/>
    </w:rPr>
  </w:style>
  <w:style w:type="character" w:customStyle="1" w:styleId="WW8Num393z0">
    <w:name w:val="WW8Num393z0"/>
    <w:rsid w:val="009A68FB"/>
    <w:rPr>
      <w:rFonts w:ascii="Symbol" w:hAnsi="Symbol"/>
    </w:rPr>
  </w:style>
  <w:style w:type="character" w:customStyle="1" w:styleId="WW-WW8Num395z0">
    <w:name w:val="WW-WW8Num395z0"/>
    <w:rsid w:val="009A68FB"/>
    <w:rPr>
      <w:rFonts w:ascii="Wingdings" w:hAnsi="Wingdings"/>
    </w:rPr>
  </w:style>
  <w:style w:type="character" w:customStyle="1" w:styleId="WW-WW8Num395z1">
    <w:name w:val="WW-WW8Num395z1"/>
    <w:rsid w:val="009A68FB"/>
    <w:rPr>
      <w:rFonts w:ascii="Symbol" w:hAnsi="Symbol"/>
    </w:rPr>
  </w:style>
  <w:style w:type="character" w:customStyle="1" w:styleId="WW-WW8Num396z0">
    <w:name w:val="WW-WW8Num396z0"/>
    <w:rsid w:val="009A68FB"/>
    <w:rPr>
      <w:rFonts w:ascii="Symbol" w:hAnsi="Symbol"/>
    </w:rPr>
  </w:style>
  <w:style w:type="character" w:customStyle="1" w:styleId="WW8Num396z1">
    <w:name w:val="WW8Num396z1"/>
    <w:rsid w:val="009A68FB"/>
    <w:rPr>
      <w:rFonts w:ascii="Courier New" w:hAnsi="Courier New"/>
    </w:rPr>
  </w:style>
  <w:style w:type="character" w:customStyle="1" w:styleId="WW8Num396z2">
    <w:name w:val="WW8Num396z2"/>
    <w:rsid w:val="009A68FB"/>
    <w:rPr>
      <w:rFonts w:ascii="Wingdings" w:hAnsi="Wingdings"/>
    </w:rPr>
  </w:style>
  <w:style w:type="character" w:customStyle="1" w:styleId="WW-WW8Num397z0">
    <w:name w:val="WW-WW8Num397z0"/>
    <w:rsid w:val="009A68FB"/>
    <w:rPr>
      <w:rFonts w:ascii="Symbol" w:hAnsi="Symbol"/>
    </w:rPr>
  </w:style>
  <w:style w:type="character" w:customStyle="1" w:styleId="WW8Num399z0">
    <w:name w:val="WW8Num399z0"/>
    <w:rsid w:val="009A68FB"/>
    <w:rPr>
      <w:rFonts w:ascii="Symbol" w:hAnsi="Symbol"/>
    </w:rPr>
  </w:style>
  <w:style w:type="character" w:customStyle="1" w:styleId="WW8Num400z0">
    <w:name w:val="WW8Num400z0"/>
    <w:rsid w:val="009A68FB"/>
    <w:rPr>
      <w:b w:val="0"/>
    </w:rPr>
  </w:style>
  <w:style w:type="character" w:customStyle="1" w:styleId="WW8Num401z0">
    <w:name w:val="WW8Num401z0"/>
    <w:rsid w:val="009A68FB"/>
    <w:rPr>
      <w:rFonts w:ascii="Wingdings" w:hAnsi="Wingdings"/>
    </w:rPr>
  </w:style>
  <w:style w:type="character" w:customStyle="1" w:styleId="WW8Num401z3">
    <w:name w:val="WW8Num401z3"/>
    <w:rsid w:val="009A68FB"/>
    <w:rPr>
      <w:rFonts w:ascii="Symbol" w:hAnsi="Symbol"/>
    </w:rPr>
  </w:style>
  <w:style w:type="character" w:customStyle="1" w:styleId="WW8Num401z4">
    <w:name w:val="WW8Num401z4"/>
    <w:rsid w:val="009A68FB"/>
    <w:rPr>
      <w:rFonts w:ascii="Courier New" w:hAnsi="Courier New"/>
    </w:rPr>
  </w:style>
  <w:style w:type="character" w:customStyle="1" w:styleId="WW8Num402z0">
    <w:name w:val="WW8Num402z0"/>
    <w:rsid w:val="009A68FB"/>
    <w:rPr>
      <w:rFonts w:ascii="Book Antiqua" w:hAnsi="Book Antiqua"/>
      <w:b/>
      <w:i w:val="0"/>
      <w:sz w:val="32"/>
      <w:u w:val="none"/>
    </w:rPr>
  </w:style>
  <w:style w:type="character" w:customStyle="1" w:styleId="WW8Num403z0">
    <w:name w:val="WW8Num403z0"/>
    <w:rsid w:val="009A68FB"/>
    <w:rPr>
      <w:rFonts w:ascii="Symbol" w:hAnsi="Symbol"/>
    </w:rPr>
  </w:style>
  <w:style w:type="character" w:customStyle="1" w:styleId="WW8Num404z0">
    <w:name w:val="WW8Num404z0"/>
    <w:rsid w:val="009A68FB"/>
    <w:rPr>
      <w:rFonts w:ascii="Wingdings" w:hAnsi="Wingdings"/>
      <w:color w:val="FF0000"/>
    </w:rPr>
  </w:style>
  <w:style w:type="character" w:customStyle="1" w:styleId="WW8Num405z0">
    <w:name w:val="WW8Num405z0"/>
    <w:rsid w:val="009A68FB"/>
    <w:rPr>
      <w:rFonts w:ascii="Symbol" w:hAnsi="Symbol"/>
    </w:rPr>
  </w:style>
  <w:style w:type="character" w:customStyle="1" w:styleId="WW-WW8Num406z0">
    <w:name w:val="WW-WW8Num406z0"/>
    <w:rsid w:val="009A68FB"/>
    <w:rPr>
      <w:rFonts w:ascii="Symbol" w:hAnsi="Symbol"/>
    </w:rPr>
  </w:style>
  <w:style w:type="character" w:customStyle="1" w:styleId="WW8Num407z0">
    <w:name w:val="WW8Num407z0"/>
    <w:rsid w:val="009A68FB"/>
    <w:rPr>
      <w:rFonts w:ascii="Wingdings" w:hAnsi="Wingdings"/>
      <w:color w:val="auto"/>
    </w:rPr>
  </w:style>
  <w:style w:type="character" w:customStyle="1" w:styleId="WW-WW8Num408z0">
    <w:name w:val="WW-WW8Num408z0"/>
    <w:rsid w:val="009A68FB"/>
    <w:rPr>
      <w:rFonts w:ascii="Symbol" w:hAnsi="Symbol"/>
    </w:rPr>
  </w:style>
  <w:style w:type="character" w:customStyle="1" w:styleId="WW8Num409z0">
    <w:name w:val="WW8Num409z0"/>
    <w:rsid w:val="009A68FB"/>
    <w:rPr>
      <w:rFonts w:ascii="Wingdings" w:hAnsi="Wingdings"/>
    </w:rPr>
  </w:style>
  <w:style w:type="character" w:customStyle="1" w:styleId="WW-WW8Num411z0">
    <w:name w:val="WW-WW8Num411z0"/>
    <w:rsid w:val="009A68FB"/>
    <w:rPr>
      <w:rFonts w:ascii="Wingdings" w:hAnsi="Wingdings"/>
    </w:rPr>
  </w:style>
  <w:style w:type="character" w:customStyle="1" w:styleId="WW-WW8Num412z0">
    <w:name w:val="WW-WW8Num412z0"/>
    <w:rsid w:val="009A68FB"/>
    <w:rPr>
      <w:rFonts w:ascii="Times New Roman" w:hAnsi="Times New Roman"/>
    </w:rPr>
  </w:style>
  <w:style w:type="character" w:customStyle="1" w:styleId="WW8Num413z0">
    <w:name w:val="WW8Num413z0"/>
    <w:rsid w:val="009A68FB"/>
    <w:rPr>
      <w:rFonts w:ascii="Times New Roman" w:hAnsi="Times New Roman"/>
    </w:rPr>
  </w:style>
  <w:style w:type="character" w:customStyle="1" w:styleId="WW-WW8Num414z0">
    <w:name w:val="WW-WW8Num414z0"/>
    <w:rsid w:val="009A68FB"/>
    <w:rPr>
      <w:rFonts w:ascii="Times New Roman" w:hAnsi="Times New Roman"/>
    </w:rPr>
  </w:style>
  <w:style w:type="character" w:customStyle="1" w:styleId="WW-WW8Num416z0">
    <w:name w:val="WW-WW8Num416z0"/>
    <w:rsid w:val="009A68FB"/>
    <w:rPr>
      <w:rFonts w:ascii="Wingdings" w:hAnsi="Wingdings"/>
      <w:outline/>
      <w:color w:val="000000"/>
      <w:sz w:val="16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WW-WW8Num417z0">
    <w:name w:val="WW-WW8Num417z0"/>
    <w:rsid w:val="009A68FB"/>
    <w:rPr>
      <w:rFonts w:ascii="Wingdings" w:hAnsi="Wingdings"/>
      <w:color w:val="auto"/>
    </w:rPr>
  </w:style>
  <w:style w:type="character" w:customStyle="1" w:styleId="WW8Num418z0">
    <w:name w:val="WW8Num418z0"/>
    <w:rsid w:val="009A68FB"/>
    <w:rPr>
      <w:rFonts w:ascii="Symbol" w:hAnsi="Symbol"/>
    </w:rPr>
  </w:style>
  <w:style w:type="character" w:customStyle="1" w:styleId="WW8Num419z0">
    <w:name w:val="WW8Num419z0"/>
    <w:rsid w:val="009A68FB"/>
    <w:rPr>
      <w:rFonts w:ascii="Symbol" w:hAnsi="Symbol"/>
    </w:rPr>
  </w:style>
  <w:style w:type="character" w:customStyle="1" w:styleId="WW8Num420z0">
    <w:name w:val="WW8Num420z0"/>
    <w:rsid w:val="009A68FB"/>
    <w:rPr>
      <w:rFonts w:ascii="Symbol" w:hAnsi="Symbol"/>
    </w:rPr>
  </w:style>
  <w:style w:type="character" w:customStyle="1" w:styleId="WW8Num421z0">
    <w:name w:val="WW8Num421z0"/>
    <w:rsid w:val="009A68FB"/>
    <w:rPr>
      <w:rFonts w:ascii="Symbol" w:hAnsi="Symbol"/>
    </w:rPr>
  </w:style>
  <w:style w:type="character" w:customStyle="1" w:styleId="WW8Num422z0">
    <w:name w:val="WW8Num422z0"/>
    <w:rsid w:val="009A68FB"/>
    <w:rPr>
      <w:rFonts w:ascii="Symbol" w:hAnsi="Symbol"/>
    </w:rPr>
  </w:style>
  <w:style w:type="character" w:customStyle="1" w:styleId="WW8Num423z0">
    <w:name w:val="WW8Num423z0"/>
    <w:rsid w:val="009A68FB"/>
    <w:rPr>
      <w:rFonts w:ascii="Arial" w:hAnsi="Arial"/>
      <w:b/>
      <w:i/>
      <w:sz w:val="24"/>
      <w:u w:val="none"/>
    </w:rPr>
  </w:style>
  <w:style w:type="character" w:customStyle="1" w:styleId="WW8Num424z0">
    <w:name w:val="WW8Num424z0"/>
    <w:rsid w:val="009A68FB"/>
    <w:rPr>
      <w:rFonts w:ascii="Wingdings" w:hAnsi="Wingdings"/>
    </w:rPr>
  </w:style>
  <w:style w:type="character" w:customStyle="1" w:styleId="WW8Num424z1">
    <w:name w:val="WW8Num424z1"/>
    <w:rsid w:val="009A68FB"/>
    <w:rPr>
      <w:rFonts w:ascii="Courier New" w:hAnsi="Courier New"/>
    </w:rPr>
  </w:style>
  <w:style w:type="character" w:customStyle="1" w:styleId="WW8Num424z3">
    <w:name w:val="WW8Num424z3"/>
    <w:rsid w:val="009A68FB"/>
    <w:rPr>
      <w:rFonts w:ascii="Symbol" w:hAnsi="Symbol"/>
    </w:rPr>
  </w:style>
  <w:style w:type="character" w:customStyle="1" w:styleId="WW8Num425z0">
    <w:name w:val="WW8Num425z0"/>
    <w:rsid w:val="009A68FB"/>
    <w:rPr>
      <w:rFonts w:ascii="Symbol" w:hAnsi="Symbol"/>
    </w:rPr>
  </w:style>
  <w:style w:type="character" w:customStyle="1" w:styleId="WW8Num426z0">
    <w:name w:val="WW8Num426z0"/>
    <w:rsid w:val="009A68FB"/>
    <w:rPr>
      <w:rFonts w:ascii="Symbol" w:hAnsi="Symbol"/>
    </w:rPr>
  </w:style>
  <w:style w:type="character" w:customStyle="1" w:styleId="WW8Num427z0">
    <w:name w:val="WW8Num427z0"/>
    <w:rsid w:val="009A68FB"/>
    <w:rPr>
      <w:rFonts w:ascii="Wingdings" w:hAnsi="Wingdings"/>
    </w:rPr>
  </w:style>
  <w:style w:type="character" w:customStyle="1" w:styleId="WW8Num428z0">
    <w:name w:val="WW8Num428z0"/>
    <w:rsid w:val="009A68FB"/>
    <w:rPr>
      <w:rFonts w:ascii="Symbol" w:hAnsi="Symbol"/>
    </w:rPr>
  </w:style>
  <w:style w:type="character" w:customStyle="1" w:styleId="WW8Num429z0">
    <w:name w:val="WW8Num429z0"/>
    <w:rsid w:val="009A68FB"/>
    <w:rPr>
      <w:rFonts w:ascii="Symbol" w:hAnsi="Symbol"/>
    </w:rPr>
  </w:style>
  <w:style w:type="character" w:customStyle="1" w:styleId="WW8Num430z0">
    <w:name w:val="WW8Num430z0"/>
    <w:rsid w:val="009A68FB"/>
    <w:rPr>
      <w:rFonts w:ascii="Wingdings" w:hAnsi="Wingdings"/>
    </w:rPr>
  </w:style>
  <w:style w:type="character" w:customStyle="1" w:styleId="WW8Num430z1">
    <w:name w:val="WW8Num430z1"/>
    <w:rsid w:val="009A68FB"/>
    <w:rPr>
      <w:rFonts w:ascii="Courier New" w:hAnsi="Courier New"/>
    </w:rPr>
  </w:style>
  <w:style w:type="character" w:customStyle="1" w:styleId="WW8Num430z3">
    <w:name w:val="WW8Num430z3"/>
    <w:rsid w:val="009A68FB"/>
    <w:rPr>
      <w:rFonts w:ascii="Symbol" w:hAnsi="Symbol"/>
    </w:rPr>
  </w:style>
  <w:style w:type="character" w:customStyle="1" w:styleId="WW8Num431z0">
    <w:name w:val="WW8Num431z0"/>
    <w:rsid w:val="009A68FB"/>
    <w:rPr>
      <w:rFonts w:ascii="Symbol" w:hAnsi="Symbol"/>
    </w:rPr>
  </w:style>
  <w:style w:type="character" w:customStyle="1" w:styleId="WW8Num432z0">
    <w:name w:val="WW8Num432z0"/>
    <w:rsid w:val="009A68FB"/>
    <w:rPr>
      <w:rFonts w:ascii="Times New Roman" w:hAnsi="Times New Roman"/>
    </w:rPr>
  </w:style>
  <w:style w:type="character" w:customStyle="1" w:styleId="WW8Num433z0">
    <w:name w:val="WW8Num433z0"/>
    <w:rsid w:val="009A68FB"/>
    <w:rPr>
      <w:rFonts w:ascii="Wingdings" w:hAnsi="Wingdings"/>
    </w:rPr>
  </w:style>
  <w:style w:type="character" w:customStyle="1" w:styleId="WW8Num433z1">
    <w:name w:val="WW8Num433z1"/>
    <w:rsid w:val="009A68FB"/>
    <w:rPr>
      <w:rFonts w:ascii="Lucida Console" w:hAnsi="Lucida Console"/>
    </w:rPr>
  </w:style>
  <w:style w:type="character" w:customStyle="1" w:styleId="WW8Num433z3">
    <w:name w:val="WW8Num433z3"/>
    <w:rsid w:val="009A68FB"/>
    <w:rPr>
      <w:rFonts w:ascii="Symbol" w:hAnsi="Symbol"/>
    </w:rPr>
  </w:style>
  <w:style w:type="character" w:customStyle="1" w:styleId="WW8Num433z4">
    <w:name w:val="WW8Num433z4"/>
    <w:rsid w:val="009A68FB"/>
    <w:rPr>
      <w:rFonts w:ascii="Courier New" w:hAnsi="Courier New"/>
    </w:rPr>
  </w:style>
  <w:style w:type="character" w:customStyle="1" w:styleId="WW8Num434z0">
    <w:name w:val="WW8Num434z0"/>
    <w:rsid w:val="009A68FB"/>
    <w:rPr>
      <w:rFonts w:ascii="Arial" w:hAnsi="Arial"/>
      <w:b/>
      <w:i/>
      <w:sz w:val="24"/>
      <w:u w:val="none"/>
    </w:rPr>
  </w:style>
  <w:style w:type="character" w:customStyle="1" w:styleId="WW8Num435z0">
    <w:name w:val="WW8Num435z0"/>
    <w:rsid w:val="009A68FB"/>
    <w:rPr>
      <w:rFonts w:ascii="Symbol" w:hAnsi="Symbol"/>
      <w:color w:val="auto"/>
      <w:sz w:val="28"/>
    </w:rPr>
  </w:style>
  <w:style w:type="character" w:customStyle="1" w:styleId="WW8Num437z0">
    <w:name w:val="WW8Num437z0"/>
    <w:rsid w:val="009A68FB"/>
    <w:rPr>
      <w:rFonts w:ascii="Wingdings" w:hAnsi="Wingdings"/>
    </w:rPr>
  </w:style>
  <w:style w:type="character" w:customStyle="1" w:styleId="WW8Num438z0">
    <w:name w:val="WW8Num438z0"/>
    <w:rsid w:val="009A68FB"/>
    <w:rPr>
      <w:rFonts w:ascii="Symbol" w:hAnsi="Symbol"/>
    </w:rPr>
  </w:style>
  <w:style w:type="character" w:customStyle="1" w:styleId="WW8Num439z0">
    <w:name w:val="WW8Num439z0"/>
    <w:rsid w:val="009A68FB"/>
    <w:rPr>
      <w:rFonts w:ascii="Symbol" w:hAnsi="Symbol"/>
    </w:rPr>
  </w:style>
  <w:style w:type="character" w:customStyle="1" w:styleId="WW8Num440z0">
    <w:name w:val="WW8Num440z0"/>
    <w:rsid w:val="009A68FB"/>
    <w:rPr>
      <w:rFonts w:ascii="Symbol" w:hAnsi="Symbol"/>
    </w:rPr>
  </w:style>
  <w:style w:type="character" w:customStyle="1" w:styleId="WW8Num441z0">
    <w:name w:val="WW8Num441z0"/>
    <w:rsid w:val="009A68FB"/>
    <w:rPr>
      <w:rFonts w:ascii="Symbol" w:hAnsi="Symbol"/>
    </w:rPr>
  </w:style>
  <w:style w:type="character" w:customStyle="1" w:styleId="WW8Num443z0">
    <w:name w:val="WW8Num443z0"/>
    <w:rsid w:val="009A68FB"/>
    <w:rPr>
      <w:rFonts w:ascii="Lucida Console" w:hAnsi="Lucida Console"/>
    </w:rPr>
  </w:style>
  <w:style w:type="character" w:customStyle="1" w:styleId="WW8Num443z1">
    <w:name w:val="WW8Num443z1"/>
    <w:rsid w:val="009A68FB"/>
    <w:rPr>
      <w:rFonts w:ascii="Wingdings" w:hAnsi="Wingdings"/>
    </w:rPr>
  </w:style>
  <w:style w:type="character" w:customStyle="1" w:styleId="WW8Num443z3">
    <w:name w:val="WW8Num443z3"/>
    <w:rsid w:val="009A68FB"/>
    <w:rPr>
      <w:rFonts w:ascii="Symbol" w:hAnsi="Symbol"/>
    </w:rPr>
  </w:style>
  <w:style w:type="character" w:customStyle="1" w:styleId="WW8Num443z4">
    <w:name w:val="WW8Num443z4"/>
    <w:rsid w:val="009A68FB"/>
    <w:rPr>
      <w:rFonts w:ascii="Courier New" w:hAnsi="Courier New"/>
    </w:rPr>
  </w:style>
  <w:style w:type="character" w:customStyle="1" w:styleId="WW8Num444z0">
    <w:name w:val="WW8Num444z0"/>
    <w:rsid w:val="009A68FB"/>
    <w:rPr>
      <w:rFonts w:ascii="Symbol" w:hAnsi="Symbol"/>
    </w:rPr>
  </w:style>
  <w:style w:type="character" w:customStyle="1" w:styleId="WW8Num445z0">
    <w:name w:val="WW8Num445z0"/>
    <w:rsid w:val="009A68FB"/>
    <w:rPr>
      <w:rFonts w:ascii="Times New Roman" w:hAnsi="Times New Roman"/>
      <w:caps w:val="0"/>
      <w:smallCaps w:val="0"/>
      <w:strike w:val="0"/>
      <w:dstrike w:val="0"/>
      <w:color w:val="auto"/>
      <w:position w:val="0"/>
      <w:sz w:val="24"/>
      <w:vertAlign w:val="baseline"/>
    </w:rPr>
  </w:style>
  <w:style w:type="character" w:customStyle="1" w:styleId="WW8Num446z0">
    <w:name w:val="WW8Num446z0"/>
    <w:rsid w:val="009A68FB"/>
    <w:rPr>
      <w:rFonts w:ascii="Wingdings" w:hAnsi="Wingdings"/>
    </w:rPr>
  </w:style>
  <w:style w:type="character" w:customStyle="1" w:styleId="WW8Num447z0">
    <w:name w:val="WW8Num447z0"/>
    <w:rsid w:val="009A68FB"/>
    <w:rPr>
      <w:rFonts w:ascii="Symbol" w:hAnsi="Symbol"/>
    </w:rPr>
  </w:style>
  <w:style w:type="character" w:customStyle="1" w:styleId="WW8Num448z0">
    <w:name w:val="WW8Num448z0"/>
    <w:rsid w:val="009A68FB"/>
    <w:rPr>
      <w:rFonts w:ascii="Times New Roman" w:hAnsi="Times New Roman"/>
      <w:b/>
      <w:i w:val="0"/>
      <w:sz w:val="24"/>
      <w:u w:val="none"/>
    </w:rPr>
  </w:style>
  <w:style w:type="character" w:customStyle="1" w:styleId="WW8Num449z0">
    <w:name w:val="WW8Num449z0"/>
    <w:rsid w:val="009A68FB"/>
    <w:rPr>
      <w:rFonts w:ascii="Symbol" w:hAnsi="Symbol"/>
    </w:rPr>
  </w:style>
  <w:style w:type="character" w:customStyle="1" w:styleId="WW8Num451z0">
    <w:name w:val="WW8Num451z0"/>
    <w:rsid w:val="009A68FB"/>
    <w:rPr>
      <w:rFonts w:ascii="Symbol" w:hAnsi="Symbol"/>
    </w:rPr>
  </w:style>
  <w:style w:type="character" w:customStyle="1" w:styleId="WW8Num452z0">
    <w:name w:val="WW8Num452z0"/>
    <w:rsid w:val="009A68FB"/>
    <w:rPr>
      <w:rFonts w:ascii="Symbol" w:hAnsi="Symbol"/>
    </w:rPr>
  </w:style>
  <w:style w:type="character" w:customStyle="1" w:styleId="WW8Num453z0">
    <w:name w:val="WW8Num453z0"/>
    <w:rsid w:val="009A68FB"/>
    <w:rPr>
      <w:rFonts w:ascii="Arial" w:hAnsi="Arial"/>
      <w:b/>
      <w:i/>
      <w:sz w:val="24"/>
      <w:u w:val="none"/>
    </w:rPr>
  </w:style>
  <w:style w:type="character" w:customStyle="1" w:styleId="WW8Num455z0">
    <w:name w:val="WW8Num455z0"/>
    <w:rsid w:val="009A68FB"/>
    <w:rPr>
      <w:rFonts w:ascii="Arial" w:hAnsi="Arial"/>
      <w:b/>
      <w:i/>
      <w:sz w:val="24"/>
      <w:u w:val="none"/>
    </w:rPr>
  </w:style>
  <w:style w:type="character" w:customStyle="1" w:styleId="WW8Num456z0">
    <w:name w:val="WW8Num456z0"/>
    <w:rsid w:val="009A68FB"/>
    <w:rPr>
      <w:rFonts w:ascii="Symbol" w:hAnsi="Symbol"/>
    </w:rPr>
  </w:style>
  <w:style w:type="character" w:customStyle="1" w:styleId="WW8Num457z0">
    <w:name w:val="WW8Num457z0"/>
    <w:rsid w:val="009A68FB"/>
    <w:rPr>
      <w:rFonts w:ascii="Wingdings" w:hAnsi="Wingdings"/>
      <w:color w:val="FF0000"/>
    </w:rPr>
  </w:style>
  <w:style w:type="character" w:customStyle="1" w:styleId="WW8Num458z0">
    <w:name w:val="WW8Num458z0"/>
    <w:rsid w:val="009A68FB"/>
    <w:rPr>
      <w:rFonts w:ascii="Symbol" w:hAnsi="Symbol"/>
    </w:rPr>
  </w:style>
  <w:style w:type="character" w:customStyle="1" w:styleId="WW8Num459z0">
    <w:name w:val="WW8Num459z0"/>
    <w:rsid w:val="009A68FB"/>
    <w:rPr>
      <w:rFonts w:ascii="Wingdings" w:hAnsi="Wingdings"/>
    </w:rPr>
  </w:style>
  <w:style w:type="character" w:customStyle="1" w:styleId="WW8Num460z0">
    <w:name w:val="WW8Num460z0"/>
    <w:rsid w:val="009A68FB"/>
    <w:rPr>
      <w:rFonts w:ascii="Symbol" w:hAnsi="Symbol"/>
      <w:color w:val="auto"/>
      <w:sz w:val="28"/>
    </w:rPr>
  </w:style>
  <w:style w:type="character" w:customStyle="1" w:styleId="WW8Num461z0">
    <w:name w:val="WW8Num461z0"/>
    <w:rsid w:val="009A68FB"/>
    <w:rPr>
      <w:rFonts w:ascii="Webdings" w:hAnsi="Webdings"/>
      <w:color w:val="0000FF"/>
    </w:rPr>
  </w:style>
  <w:style w:type="character" w:customStyle="1" w:styleId="WW8Num463z0">
    <w:name w:val="WW8Num463z0"/>
    <w:rsid w:val="009A68FB"/>
    <w:rPr>
      <w:rFonts w:ascii="Wingdings" w:hAnsi="Wingdings"/>
    </w:rPr>
  </w:style>
  <w:style w:type="character" w:customStyle="1" w:styleId="WW8Num464z0">
    <w:name w:val="WW8Num464z0"/>
    <w:rsid w:val="009A68FB"/>
    <w:rPr>
      <w:rFonts w:ascii="Symbol" w:hAnsi="Symbol"/>
    </w:rPr>
  </w:style>
  <w:style w:type="character" w:customStyle="1" w:styleId="WW8Num465z0">
    <w:name w:val="WW8Num465z0"/>
    <w:rsid w:val="009A68FB"/>
    <w:rPr>
      <w:rFonts w:ascii="Arial" w:hAnsi="Arial"/>
      <w:b/>
      <w:i/>
      <w:sz w:val="24"/>
      <w:u w:val="none"/>
    </w:rPr>
  </w:style>
  <w:style w:type="character" w:customStyle="1" w:styleId="WW8Num466z0">
    <w:name w:val="WW8Num466z0"/>
    <w:rsid w:val="009A68FB"/>
    <w:rPr>
      <w:rFonts w:ascii="Symbol" w:hAnsi="Symbol"/>
    </w:rPr>
  </w:style>
  <w:style w:type="character" w:customStyle="1" w:styleId="WW8Num467z0">
    <w:name w:val="WW8Num467z0"/>
    <w:rsid w:val="009A68FB"/>
    <w:rPr>
      <w:rFonts w:ascii="Symbol" w:hAnsi="Symbol"/>
    </w:rPr>
  </w:style>
  <w:style w:type="character" w:customStyle="1" w:styleId="WW8Num468z0">
    <w:name w:val="WW8Num468z0"/>
    <w:rsid w:val="009A68FB"/>
    <w:rPr>
      <w:rFonts w:ascii="Wingdings" w:hAnsi="Wingdings"/>
      <w:color w:val="auto"/>
      <w:sz w:val="16"/>
    </w:rPr>
  </w:style>
  <w:style w:type="character" w:customStyle="1" w:styleId="WW8Num469z0">
    <w:name w:val="WW8Num469z0"/>
    <w:rsid w:val="009A68FB"/>
    <w:rPr>
      <w:rFonts w:ascii="Symbol" w:hAnsi="Symbol"/>
    </w:rPr>
  </w:style>
  <w:style w:type="character" w:customStyle="1" w:styleId="WW8Num470z0">
    <w:name w:val="WW8Num470z0"/>
    <w:rsid w:val="009A68FB"/>
    <w:rPr>
      <w:rFonts w:ascii="Symbol" w:hAnsi="Symbol"/>
    </w:rPr>
  </w:style>
  <w:style w:type="character" w:customStyle="1" w:styleId="WW8Num470z1">
    <w:name w:val="WW8Num470z1"/>
    <w:rsid w:val="009A68FB"/>
    <w:rPr>
      <w:rFonts w:ascii="Courier New" w:hAnsi="Courier New"/>
    </w:rPr>
  </w:style>
  <w:style w:type="character" w:customStyle="1" w:styleId="WW8Num470z2">
    <w:name w:val="WW8Num470z2"/>
    <w:rsid w:val="009A68FB"/>
    <w:rPr>
      <w:rFonts w:ascii="Wingdings" w:hAnsi="Wingdings"/>
    </w:rPr>
  </w:style>
  <w:style w:type="character" w:customStyle="1" w:styleId="WW8Num471z0">
    <w:name w:val="WW8Num471z0"/>
    <w:rsid w:val="009A68FB"/>
    <w:rPr>
      <w:rFonts w:ascii="Wingdings" w:hAnsi="Wingdings"/>
    </w:rPr>
  </w:style>
  <w:style w:type="character" w:customStyle="1" w:styleId="WW8Num473z0">
    <w:name w:val="WW8Num473z0"/>
    <w:rsid w:val="009A68FB"/>
    <w:rPr>
      <w:rFonts w:ascii="Symbol" w:hAnsi="Symbol"/>
      <w:sz w:val="10"/>
    </w:rPr>
  </w:style>
  <w:style w:type="character" w:customStyle="1" w:styleId="WW8Num474z0">
    <w:name w:val="WW8Num474z0"/>
    <w:rsid w:val="009A68FB"/>
    <w:rPr>
      <w:rFonts w:ascii="Symbol" w:hAnsi="Symbol"/>
    </w:rPr>
  </w:style>
  <w:style w:type="character" w:customStyle="1" w:styleId="WW8Num475z0">
    <w:name w:val="WW8Num475z0"/>
    <w:rsid w:val="009A68FB"/>
    <w:rPr>
      <w:rFonts w:ascii="Wingdings" w:hAnsi="Wingdings"/>
    </w:rPr>
  </w:style>
  <w:style w:type="character" w:customStyle="1" w:styleId="WW8Num476z0">
    <w:name w:val="WW8Num476z0"/>
    <w:rsid w:val="009A68FB"/>
    <w:rPr>
      <w:rFonts w:ascii="Symbol" w:hAnsi="Symbol"/>
    </w:rPr>
  </w:style>
  <w:style w:type="character" w:customStyle="1" w:styleId="WW8Num477z0">
    <w:name w:val="WW8Num477z0"/>
    <w:rsid w:val="009A68FB"/>
    <w:rPr>
      <w:rFonts w:ascii="Symbol" w:hAnsi="Symbol"/>
    </w:rPr>
  </w:style>
  <w:style w:type="character" w:customStyle="1" w:styleId="WW8Num477z1">
    <w:name w:val="WW8Num477z1"/>
    <w:rsid w:val="009A68FB"/>
    <w:rPr>
      <w:rFonts w:ascii="Courier New" w:hAnsi="Courier New"/>
    </w:rPr>
  </w:style>
  <w:style w:type="character" w:customStyle="1" w:styleId="WW8Num477z2">
    <w:name w:val="WW8Num477z2"/>
    <w:rsid w:val="009A68FB"/>
    <w:rPr>
      <w:rFonts w:ascii="Wingdings" w:hAnsi="Wingdings"/>
    </w:rPr>
  </w:style>
  <w:style w:type="character" w:customStyle="1" w:styleId="WW8Num478z0">
    <w:name w:val="WW8Num478z0"/>
    <w:rsid w:val="009A68FB"/>
    <w:rPr>
      <w:rFonts w:ascii="Arial" w:hAnsi="Arial"/>
      <w:b/>
      <w:i/>
      <w:sz w:val="24"/>
      <w:u w:val="none"/>
    </w:rPr>
  </w:style>
  <w:style w:type="character" w:customStyle="1" w:styleId="WW8Num480z0">
    <w:name w:val="WW8Num480z0"/>
    <w:rsid w:val="009A68FB"/>
    <w:rPr>
      <w:rFonts w:ascii="Wingdings" w:hAnsi="Wingdings"/>
    </w:rPr>
  </w:style>
  <w:style w:type="character" w:customStyle="1" w:styleId="WW8Num482z0">
    <w:name w:val="WW8Num482z0"/>
    <w:rsid w:val="009A68FB"/>
    <w:rPr>
      <w:rFonts w:ascii="Symbol" w:hAnsi="Symbol"/>
    </w:rPr>
  </w:style>
  <w:style w:type="character" w:customStyle="1" w:styleId="WW8Num483z0">
    <w:name w:val="WW8Num483z0"/>
    <w:rsid w:val="009A68FB"/>
    <w:rPr>
      <w:rFonts w:ascii="Symbol" w:hAnsi="Symbol"/>
    </w:rPr>
  </w:style>
  <w:style w:type="character" w:customStyle="1" w:styleId="WW8Num484z0">
    <w:name w:val="WW8Num484z0"/>
    <w:rsid w:val="009A68FB"/>
    <w:rPr>
      <w:rFonts w:ascii="Wingdings" w:hAnsi="Wingdings"/>
    </w:rPr>
  </w:style>
  <w:style w:type="character" w:customStyle="1" w:styleId="WW8Num486z0">
    <w:name w:val="WW8Num486z0"/>
    <w:rsid w:val="009A68FB"/>
    <w:rPr>
      <w:rFonts w:ascii="Symbol" w:hAnsi="Symbol"/>
    </w:rPr>
  </w:style>
  <w:style w:type="character" w:customStyle="1" w:styleId="WW8Num487z0">
    <w:name w:val="WW8Num487z0"/>
    <w:rsid w:val="009A68FB"/>
    <w:rPr>
      <w:rFonts w:ascii="Symbol" w:hAnsi="Symbol"/>
      <w:b w:val="0"/>
      <w:i w:val="0"/>
      <w:sz w:val="24"/>
    </w:rPr>
  </w:style>
  <w:style w:type="character" w:customStyle="1" w:styleId="WW8Num488z0">
    <w:name w:val="WW8Num488z0"/>
    <w:rsid w:val="009A68FB"/>
    <w:rPr>
      <w:rFonts w:ascii="Wingdings" w:hAnsi="Wingdings"/>
    </w:rPr>
  </w:style>
  <w:style w:type="character" w:customStyle="1" w:styleId="WW8Num488z3">
    <w:name w:val="WW8Num488z3"/>
    <w:rsid w:val="009A68FB"/>
    <w:rPr>
      <w:rFonts w:ascii="Symbol" w:hAnsi="Symbol"/>
    </w:rPr>
  </w:style>
  <w:style w:type="character" w:customStyle="1" w:styleId="WW8Num488z4">
    <w:name w:val="WW8Num488z4"/>
    <w:rsid w:val="009A68FB"/>
    <w:rPr>
      <w:rFonts w:ascii="Courier New" w:hAnsi="Courier New"/>
    </w:rPr>
  </w:style>
  <w:style w:type="character" w:customStyle="1" w:styleId="WW8Num489z0">
    <w:name w:val="WW8Num489z0"/>
    <w:rsid w:val="009A68FB"/>
    <w:rPr>
      <w:rFonts w:ascii="Symbol" w:hAnsi="Symbol"/>
    </w:rPr>
  </w:style>
  <w:style w:type="character" w:customStyle="1" w:styleId="WW8Num490z0">
    <w:name w:val="WW8Num490z0"/>
    <w:rsid w:val="009A68FB"/>
    <w:rPr>
      <w:rFonts w:ascii="Wingdings" w:hAnsi="Wingdings"/>
      <w:color w:val="FF0000"/>
    </w:rPr>
  </w:style>
  <w:style w:type="character" w:customStyle="1" w:styleId="WW8Num491z0">
    <w:name w:val="WW8Num491z0"/>
    <w:rsid w:val="009A68FB"/>
    <w:rPr>
      <w:rFonts w:ascii="Wingdings" w:hAnsi="Wingdings"/>
    </w:rPr>
  </w:style>
  <w:style w:type="character" w:customStyle="1" w:styleId="WW8Num492z0">
    <w:name w:val="WW8Num492z0"/>
    <w:rsid w:val="009A68FB"/>
    <w:rPr>
      <w:rFonts w:ascii="Symbol" w:hAnsi="Symbol"/>
      <w:color w:val="auto"/>
      <w:sz w:val="28"/>
    </w:rPr>
  </w:style>
  <w:style w:type="character" w:customStyle="1" w:styleId="WW8Num493z0">
    <w:name w:val="WW8Num493z0"/>
    <w:rsid w:val="009A68FB"/>
    <w:rPr>
      <w:rFonts w:ascii="Wingdings" w:hAnsi="Wingdings"/>
    </w:rPr>
  </w:style>
  <w:style w:type="character" w:customStyle="1" w:styleId="WW8Num494z0">
    <w:name w:val="WW8Num494z0"/>
    <w:rsid w:val="009A68FB"/>
    <w:rPr>
      <w:rFonts w:ascii="Symbol" w:hAnsi="Symbol"/>
    </w:rPr>
  </w:style>
  <w:style w:type="character" w:customStyle="1" w:styleId="WW8Num495z0">
    <w:name w:val="WW8Num495z0"/>
    <w:rsid w:val="009A68FB"/>
    <w:rPr>
      <w:rFonts w:ascii="Arial" w:hAnsi="Arial"/>
      <w:b/>
      <w:i/>
      <w:sz w:val="24"/>
      <w:u w:val="none"/>
    </w:rPr>
  </w:style>
  <w:style w:type="character" w:customStyle="1" w:styleId="WW8Num498z0">
    <w:name w:val="WW8Num498z0"/>
    <w:rsid w:val="009A68FB"/>
    <w:rPr>
      <w:rFonts w:ascii="Symbol" w:hAnsi="Symbol"/>
    </w:rPr>
  </w:style>
  <w:style w:type="character" w:customStyle="1" w:styleId="WW8Num499z0">
    <w:name w:val="WW8Num499z0"/>
    <w:rsid w:val="009A68FB"/>
    <w:rPr>
      <w:rFonts w:ascii="Symbol" w:hAnsi="Symbol"/>
      <w:b w:val="0"/>
      <w:i w:val="0"/>
      <w:sz w:val="24"/>
    </w:rPr>
  </w:style>
  <w:style w:type="character" w:customStyle="1" w:styleId="WW8Num500z0">
    <w:name w:val="WW8Num500z0"/>
    <w:rsid w:val="009A68FB"/>
    <w:rPr>
      <w:color w:val="FF0000"/>
    </w:rPr>
  </w:style>
  <w:style w:type="character" w:customStyle="1" w:styleId="WW8Num502z0">
    <w:name w:val="WW8Num502z0"/>
    <w:rsid w:val="009A68FB"/>
    <w:rPr>
      <w:rFonts w:ascii="Symbol" w:hAnsi="Symbol"/>
    </w:rPr>
  </w:style>
  <w:style w:type="character" w:customStyle="1" w:styleId="WW8Num502z1">
    <w:name w:val="WW8Num502z1"/>
    <w:rsid w:val="009A68FB"/>
    <w:rPr>
      <w:rFonts w:ascii="Courier New" w:hAnsi="Courier New"/>
    </w:rPr>
  </w:style>
  <w:style w:type="character" w:customStyle="1" w:styleId="WW8Num502z2">
    <w:name w:val="WW8Num502z2"/>
    <w:rsid w:val="009A68FB"/>
    <w:rPr>
      <w:rFonts w:ascii="Wingdings" w:hAnsi="Wingdings"/>
    </w:rPr>
  </w:style>
  <w:style w:type="character" w:customStyle="1" w:styleId="WW8Num503z0">
    <w:name w:val="WW8Num503z0"/>
    <w:rsid w:val="009A68FB"/>
    <w:rPr>
      <w:rFonts w:ascii="Symbol" w:hAnsi="Symbol"/>
    </w:rPr>
  </w:style>
  <w:style w:type="character" w:customStyle="1" w:styleId="WW8Num503z1">
    <w:name w:val="WW8Num503z1"/>
    <w:rsid w:val="009A68FB"/>
    <w:rPr>
      <w:rFonts w:ascii="Courier New" w:hAnsi="Courier New"/>
    </w:rPr>
  </w:style>
  <w:style w:type="character" w:customStyle="1" w:styleId="WW8Num503z2">
    <w:name w:val="WW8Num503z2"/>
    <w:rsid w:val="009A68FB"/>
    <w:rPr>
      <w:rFonts w:ascii="Wingdings" w:hAnsi="Wingdings"/>
    </w:rPr>
  </w:style>
  <w:style w:type="character" w:customStyle="1" w:styleId="WW8Num504z0">
    <w:name w:val="WW8Num504z0"/>
    <w:rsid w:val="009A68FB"/>
    <w:rPr>
      <w:rFonts w:ascii="Symbol" w:hAnsi="Symbol"/>
    </w:rPr>
  </w:style>
  <w:style w:type="character" w:customStyle="1" w:styleId="WW8Num505z0">
    <w:name w:val="WW8Num505z0"/>
    <w:rsid w:val="009A68FB"/>
    <w:rPr>
      <w:rFonts w:ascii="Symbol" w:hAnsi="Symbol"/>
    </w:rPr>
  </w:style>
  <w:style w:type="character" w:customStyle="1" w:styleId="WW8Num506z0">
    <w:name w:val="WW8Num506z0"/>
    <w:rsid w:val="009A68FB"/>
    <w:rPr>
      <w:rFonts w:ascii="Symbol" w:hAnsi="Symbol"/>
    </w:rPr>
  </w:style>
  <w:style w:type="character" w:customStyle="1" w:styleId="WW8Num508z0">
    <w:name w:val="WW8Num508z0"/>
    <w:rsid w:val="009A68FB"/>
    <w:rPr>
      <w:rFonts w:ascii="Wingdings" w:hAnsi="Wingdings"/>
    </w:rPr>
  </w:style>
  <w:style w:type="character" w:customStyle="1" w:styleId="WW8Num508z3">
    <w:name w:val="WW8Num508z3"/>
    <w:rsid w:val="009A68FB"/>
    <w:rPr>
      <w:rFonts w:ascii="Symbol" w:hAnsi="Symbol"/>
    </w:rPr>
  </w:style>
  <w:style w:type="character" w:customStyle="1" w:styleId="WW8Num508z4">
    <w:name w:val="WW8Num508z4"/>
    <w:rsid w:val="009A68FB"/>
    <w:rPr>
      <w:rFonts w:ascii="Courier New" w:hAnsi="Courier New"/>
    </w:rPr>
  </w:style>
  <w:style w:type="character" w:customStyle="1" w:styleId="WW8Num509z0">
    <w:name w:val="WW8Num509z0"/>
    <w:rsid w:val="009A68FB"/>
    <w:rPr>
      <w:rFonts w:ascii="Wingdings" w:hAnsi="Wingdings"/>
    </w:rPr>
  </w:style>
  <w:style w:type="character" w:customStyle="1" w:styleId="WW8Num510z0">
    <w:name w:val="WW8Num510z0"/>
    <w:rsid w:val="009A68FB"/>
    <w:rPr>
      <w:rFonts w:ascii="Symbol" w:hAnsi="Symbol"/>
    </w:rPr>
  </w:style>
  <w:style w:type="character" w:customStyle="1" w:styleId="WW8Num512z0">
    <w:name w:val="WW8Num512z0"/>
    <w:rsid w:val="009A68FB"/>
    <w:rPr>
      <w:rFonts w:ascii="Symbol" w:hAnsi="Symbol"/>
    </w:rPr>
  </w:style>
  <w:style w:type="character" w:customStyle="1" w:styleId="WW8Num513z0">
    <w:name w:val="WW8Num513z0"/>
    <w:rsid w:val="009A68FB"/>
    <w:rPr>
      <w:rFonts w:ascii="Symbol" w:hAnsi="Symbol"/>
    </w:rPr>
  </w:style>
  <w:style w:type="character" w:customStyle="1" w:styleId="WW8Num514z0">
    <w:name w:val="WW8Num514z0"/>
    <w:rsid w:val="009A68FB"/>
    <w:rPr>
      <w:rFonts w:ascii="Symbol" w:hAnsi="Symbol"/>
    </w:rPr>
  </w:style>
  <w:style w:type="character" w:customStyle="1" w:styleId="WW8Num515z0">
    <w:name w:val="WW8Num515z0"/>
    <w:rsid w:val="009A68FB"/>
    <w:rPr>
      <w:rFonts w:ascii="Wingdings" w:hAnsi="Wingdings"/>
      <w:color w:val="auto"/>
    </w:rPr>
  </w:style>
  <w:style w:type="character" w:customStyle="1" w:styleId="WW8Num516z0">
    <w:name w:val="WW8Num516z0"/>
    <w:rsid w:val="009A68FB"/>
    <w:rPr>
      <w:rFonts w:ascii="Wingdings" w:hAnsi="Wingdings"/>
    </w:rPr>
  </w:style>
  <w:style w:type="character" w:customStyle="1" w:styleId="WW8Num517z0">
    <w:name w:val="WW8Num517z0"/>
    <w:rsid w:val="009A68FB"/>
    <w:rPr>
      <w:rFonts w:ascii="Symbol" w:hAnsi="Symbol"/>
    </w:rPr>
  </w:style>
  <w:style w:type="character" w:customStyle="1" w:styleId="WW8Num518z0">
    <w:name w:val="WW8Num518z0"/>
    <w:rsid w:val="009A68FB"/>
    <w:rPr>
      <w:rFonts w:ascii="Symbol" w:hAnsi="Symbol"/>
    </w:rPr>
  </w:style>
  <w:style w:type="character" w:customStyle="1" w:styleId="WW8Num520z0">
    <w:name w:val="WW8Num520z0"/>
    <w:rsid w:val="009A68FB"/>
    <w:rPr>
      <w:rFonts w:ascii="Wingdings" w:hAnsi="Wingdings"/>
    </w:rPr>
  </w:style>
  <w:style w:type="character" w:customStyle="1" w:styleId="WW8Num521z0">
    <w:name w:val="WW8Num521z0"/>
    <w:rsid w:val="009A68FB"/>
    <w:rPr>
      <w:rFonts w:ascii="Monotype Sorts" w:hAnsi="Monotype Sorts"/>
      <w:color w:val="0000FF"/>
    </w:rPr>
  </w:style>
  <w:style w:type="character" w:customStyle="1" w:styleId="WW8Num522z0">
    <w:name w:val="WW8Num522z0"/>
    <w:rsid w:val="009A68FB"/>
    <w:rPr>
      <w:rFonts w:ascii="Symbol" w:hAnsi="Symbol"/>
    </w:rPr>
  </w:style>
  <w:style w:type="character" w:customStyle="1" w:styleId="WW8Num523z0">
    <w:name w:val="WW8Num523z0"/>
    <w:rsid w:val="009A68FB"/>
    <w:rPr>
      <w:rFonts w:ascii="Wingdings" w:hAnsi="Wingdings"/>
    </w:rPr>
  </w:style>
  <w:style w:type="character" w:customStyle="1" w:styleId="WW8Num524z0">
    <w:name w:val="WW8Num524z0"/>
    <w:rsid w:val="009A68FB"/>
    <w:rPr>
      <w:rFonts w:ascii="Wingdings" w:hAnsi="Wingdings"/>
    </w:rPr>
  </w:style>
  <w:style w:type="character" w:customStyle="1" w:styleId="WW8Num524z1">
    <w:name w:val="WW8Num524z1"/>
    <w:rsid w:val="009A68FB"/>
    <w:rPr>
      <w:rFonts w:ascii="Courier New" w:hAnsi="Courier New"/>
    </w:rPr>
  </w:style>
  <w:style w:type="character" w:customStyle="1" w:styleId="WW8Num524z3">
    <w:name w:val="WW8Num524z3"/>
    <w:rsid w:val="009A68FB"/>
    <w:rPr>
      <w:rFonts w:ascii="Symbol" w:hAnsi="Symbol"/>
    </w:rPr>
  </w:style>
  <w:style w:type="character" w:customStyle="1" w:styleId="WW8Num528z0">
    <w:name w:val="WW8Num528z0"/>
    <w:rsid w:val="009A68FB"/>
    <w:rPr>
      <w:rFonts w:ascii="Symbol" w:hAnsi="Symbol"/>
    </w:rPr>
  </w:style>
  <w:style w:type="character" w:customStyle="1" w:styleId="WW8Num530z0">
    <w:name w:val="WW8Num530z0"/>
    <w:rsid w:val="009A68FB"/>
    <w:rPr>
      <w:rFonts w:ascii="Symbol" w:hAnsi="Symbol"/>
    </w:rPr>
  </w:style>
  <w:style w:type="character" w:customStyle="1" w:styleId="WW8Num530z1">
    <w:name w:val="WW8Num530z1"/>
    <w:rsid w:val="009A68FB"/>
    <w:rPr>
      <w:rFonts w:ascii="Courier New" w:hAnsi="Courier New"/>
    </w:rPr>
  </w:style>
  <w:style w:type="character" w:customStyle="1" w:styleId="WW8Num530z2">
    <w:name w:val="WW8Num530z2"/>
    <w:rsid w:val="009A68FB"/>
    <w:rPr>
      <w:rFonts w:ascii="Wingdings" w:hAnsi="Wingdings"/>
    </w:rPr>
  </w:style>
  <w:style w:type="character" w:customStyle="1" w:styleId="WW8Num531z0">
    <w:name w:val="WW8Num531z0"/>
    <w:rsid w:val="009A68FB"/>
    <w:rPr>
      <w:rFonts w:ascii="Symbol" w:hAnsi="Symbol"/>
    </w:rPr>
  </w:style>
  <w:style w:type="character" w:customStyle="1" w:styleId="WW8Num533z0">
    <w:name w:val="WW8Num533z0"/>
    <w:rsid w:val="009A68FB"/>
    <w:rPr>
      <w:rFonts w:ascii="Symbol" w:hAnsi="Symbol"/>
    </w:rPr>
  </w:style>
  <w:style w:type="character" w:customStyle="1" w:styleId="WW8Num534z0">
    <w:name w:val="WW8Num534z0"/>
    <w:rsid w:val="009A68FB"/>
    <w:rPr>
      <w:rFonts w:ascii="Wingdings" w:hAnsi="Wingdings"/>
      <w:color w:val="auto"/>
      <w:sz w:val="16"/>
    </w:rPr>
  </w:style>
  <w:style w:type="character" w:customStyle="1" w:styleId="WW8Num535z0">
    <w:name w:val="WW8Num535z0"/>
    <w:rsid w:val="009A68FB"/>
    <w:rPr>
      <w:rFonts w:ascii="Symbol" w:hAnsi="Symbol"/>
    </w:rPr>
  </w:style>
  <w:style w:type="character" w:customStyle="1" w:styleId="WW8Num536z0">
    <w:name w:val="WW8Num536z0"/>
    <w:rsid w:val="009A68FB"/>
    <w:rPr>
      <w:rFonts w:ascii="Symbol" w:hAnsi="Symbol"/>
    </w:rPr>
  </w:style>
  <w:style w:type="character" w:customStyle="1" w:styleId="WW8Num537z0">
    <w:name w:val="WW8Num537z0"/>
    <w:rsid w:val="009A68FB"/>
    <w:rPr>
      <w:rFonts w:ascii="Symbol" w:hAnsi="Symbol"/>
    </w:rPr>
  </w:style>
  <w:style w:type="character" w:customStyle="1" w:styleId="WW8Num539z0">
    <w:name w:val="WW8Num539z0"/>
    <w:rsid w:val="009A68FB"/>
    <w:rPr>
      <w:rFonts w:ascii="Wingdings" w:hAnsi="Wingdings"/>
    </w:rPr>
  </w:style>
  <w:style w:type="character" w:customStyle="1" w:styleId="WW8Num540z0">
    <w:name w:val="WW8Num540z0"/>
    <w:rsid w:val="009A68FB"/>
    <w:rPr>
      <w:b/>
      <w:i w:val="0"/>
      <w:sz w:val="24"/>
    </w:rPr>
  </w:style>
  <w:style w:type="character" w:customStyle="1" w:styleId="WW8Num541z0">
    <w:name w:val="WW8Num541z0"/>
    <w:rsid w:val="009A68FB"/>
    <w:rPr>
      <w:rFonts w:ascii="Symbol" w:hAnsi="Symbol"/>
    </w:rPr>
  </w:style>
  <w:style w:type="character" w:customStyle="1" w:styleId="WW8Num542z0">
    <w:name w:val="WW8Num542z0"/>
    <w:rsid w:val="009A68FB"/>
    <w:rPr>
      <w:rFonts w:ascii="Symbol" w:hAnsi="Symbol"/>
    </w:rPr>
  </w:style>
  <w:style w:type="character" w:customStyle="1" w:styleId="WW8Num543z0">
    <w:name w:val="WW8Num543z0"/>
    <w:rsid w:val="009A68FB"/>
    <w:rPr>
      <w:rFonts w:ascii="Symbol" w:hAnsi="Symbol"/>
    </w:rPr>
  </w:style>
  <w:style w:type="character" w:customStyle="1" w:styleId="WW8Num544z0">
    <w:name w:val="WW8Num544z0"/>
    <w:rsid w:val="009A68FB"/>
    <w:rPr>
      <w:rFonts w:ascii="Arial" w:hAnsi="Arial"/>
      <w:b/>
      <w:i/>
      <w:sz w:val="24"/>
      <w:u w:val="none"/>
    </w:rPr>
  </w:style>
  <w:style w:type="character" w:customStyle="1" w:styleId="WW8Num545z0">
    <w:name w:val="WW8Num545z0"/>
    <w:rsid w:val="009A68FB"/>
    <w:rPr>
      <w:rFonts w:ascii="Times New Roman" w:hAnsi="Times New Roman"/>
      <w:b/>
      <w:i/>
      <w:sz w:val="24"/>
      <w:u w:val="none"/>
    </w:rPr>
  </w:style>
  <w:style w:type="character" w:customStyle="1" w:styleId="WW8Num546z0">
    <w:name w:val="WW8Num546z0"/>
    <w:rsid w:val="009A68FB"/>
    <w:rPr>
      <w:rFonts w:ascii="Wingdings" w:hAnsi="Wingdings"/>
      <w:color w:val="auto"/>
    </w:rPr>
  </w:style>
  <w:style w:type="character" w:customStyle="1" w:styleId="WW8Num547z0">
    <w:name w:val="WW8Num547z0"/>
    <w:rsid w:val="009A68FB"/>
    <w:rPr>
      <w:rFonts w:ascii="Wingdings" w:hAnsi="Wingdings"/>
    </w:rPr>
  </w:style>
  <w:style w:type="character" w:customStyle="1" w:styleId="WW8Num548z0">
    <w:name w:val="WW8Num548z0"/>
    <w:rsid w:val="009A68FB"/>
    <w:rPr>
      <w:rFonts w:ascii="Symbol" w:hAnsi="Symbol"/>
    </w:rPr>
  </w:style>
  <w:style w:type="character" w:customStyle="1" w:styleId="WW8Num549z0">
    <w:name w:val="WW8Num549z0"/>
    <w:rsid w:val="009A68FB"/>
    <w:rPr>
      <w:rFonts w:ascii="Symbol" w:hAnsi="Symbol"/>
    </w:rPr>
  </w:style>
  <w:style w:type="character" w:customStyle="1" w:styleId="WW8Num550z0">
    <w:name w:val="WW8Num550z0"/>
    <w:rsid w:val="009A68FB"/>
    <w:rPr>
      <w:rFonts w:ascii="Symbol" w:hAnsi="Symbol"/>
    </w:rPr>
  </w:style>
  <w:style w:type="character" w:customStyle="1" w:styleId="WW8Num551z0">
    <w:name w:val="WW8Num551z0"/>
    <w:rsid w:val="009A68FB"/>
    <w:rPr>
      <w:rFonts w:ascii="Wingdings" w:hAnsi="Wingdings"/>
    </w:rPr>
  </w:style>
  <w:style w:type="character" w:customStyle="1" w:styleId="WW8Num552z0">
    <w:name w:val="WW8Num552z0"/>
    <w:rsid w:val="009A68FB"/>
    <w:rPr>
      <w:rFonts w:ascii="Symbol" w:hAnsi="Symbol"/>
    </w:rPr>
  </w:style>
  <w:style w:type="character" w:customStyle="1" w:styleId="WW8Num552z1">
    <w:name w:val="WW8Num552z1"/>
    <w:rsid w:val="009A68FB"/>
    <w:rPr>
      <w:rFonts w:ascii="Courier New" w:hAnsi="Courier New"/>
    </w:rPr>
  </w:style>
  <w:style w:type="character" w:customStyle="1" w:styleId="WW8Num552z2">
    <w:name w:val="WW8Num552z2"/>
    <w:rsid w:val="009A68FB"/>
    <w:rPr>
      <w:rFonts w:ascii="Wingdings" w:hAnsi="Wingdings"/>
    </w:rPr>
  </w:style>
  <w:style w:type="character" w:customStyle="1" w:styleId="WW8Num555z0">
    <w:name w:val="WW8Num555z0"/>
    <w:rsid w:val="009A68FB"/>
    <w:rPr>
      <w:rFonts w:ascii="Lucida Console" w:hAnsi="Lucida Console"/>
    </w:rPr>
  </w:style>
  <w:style w:type="character" w:customStyle="1" w:styleId="WW8Num555z1">
    <w:name w:val="WW8Num555z1"/>
    <w:rsid w:val="009A68FB"/>
    <w:rPr>
      <w:rFonts w:ascii="Wingdings" w:hAnsi="Wingdings"/>
    </w:rPr>
  </w:style>
  <w:style w:type="character" w:customStyle="1" w:styleId="WW8Num555z7">
    <w:name w:val="WW8Num555z7"/>
    <w:rsid w:val="009A68FB"/>
    <w:rPr>
      <w:rFonts w:ascii="Courier New" w:hAnsi="Courier New"/>
    </w:rPr>
  </w:style>
  <w:style w:type="character" w:customStyle="1" w:styleId="WW8Num556z0">
    <w:name w:val="WW8Num556z0"/>
    <w:rsid w:val="009A68FB"/>
    <w:rPr>
      <w:rFonts w:ascii="Symbol" w:hAnsi="Symbol"/>
    </w:rPr>
  </w:style>
  <w:style w:type="character" w:customStyle="1" w:styleId="WW8Num559z0">
    <w:name w:val="WW8Num559z0"/>
    <w:rsid w:val="009A68FB"/>
    <w:rPr>
      <w:rFonts w:ascii="Wingdings" w:hAnsi="Wingdings"/>
    </w:rPr>
  </w:style>
  <w:style w:type="character" w:customStyle="1" w:styleId="WW8Num559z1">
    <w:name w:val="WW8Num559z1"/>
    <w:rsid w:val="009A68FB"/>
    <w:rPr>
      <w:rFonts w:ascii="Courier New" w:hAnsi="Courier New"/>
    </w:rPr>
  </w:style>
  <w:style w:type="character" w:customStyle="1" w:styleId="WW8Num559z3">
    <w:name w:val="WW8Num559z3"/>
    <w:rsid w:val="009A68FB"/>
    <w:rPr>
      <w:rFonts w:ascii="Symbol" w:hAnsi="Symbol"/>
    </w:rPr>
  </w:style>
  <w:style w:type="character" w:customStyle="1" w:styleId="WW8Num560z0">
    <w:name w:val="WW8Num560z0"/>
    <w:rsid w:val="009A68FB"/>
    <w:rPr>
      <w:color w:val="FF0000"/>
    </w:rPr>
  </w:style>
  <w:style w:type="character" w:customStyle="1" w:styleId="WW8Num561z0">
    <w:name w:val="WW8Num561z0"/>
    <w:rsid w:val="009A68FB"/>
    <w:rPr>
      <w:rFonts w:ascii="Wingdings" w:hAnsi="Wingdings"/>
    </w:rPr>
  </w:style>
  <w:style w:type="character" w:customStyle="1" w:styleId="WW8Num561z1">
    <w:name w:val="WW8Num561z1"/>
    <w:rsid w:val="009A68FB"/>
    <w:rPr>
      <w:rFonts w:ascii="Courier New" w:hAnsi="Courier New"/>
    </w:rPr>
  </w:style>
  <w:style w:type="character" w:customStyle="1" w:styleId="WW8Num561z3">
    <w:name w:val="WW8Num561z3"/>
    <w:rsid w:val="009A68FB"/>
    <w:rPr>
      <w:rFonts w:ascii="Symbol" w:hAnsi="Symbol"/>
    </w:rPr>
  </w:style>
  <w:style w:type="character" w:customStyle="1" w:styleId="WW8Num562z0">
    <w:name w:val="WW8Num562z0"/>
    <w:rsid w:val="009A68FB"/>
    <w:rPr>
      <w:rFonts w:ascii="Wingdings" w:hAnsi="Wingdings"/>
    </w:rPr>
  </w:style>
  <w:style w:type="character" w:customStyle="1" w:styleId="WW8Num562z1">
    <w:name w:val="WW8Num562z1"/>
    <w:rsid w:val="009A68FB"/>
    <w:rPr>
      <w:rFonts w:ascii="Courier New" w:hAnsi="Courier New"/>
    </w:rPr>
  </w:style>
  <w:style w:type="character" w:customStyle="1" w:styleId="WW8Num562z3">
    <w:name w:val="WW8Num562z3"/>
    <w:rsid w:val="009A68FB"/>
    <w:rPr>
      <w:rFonts w:ascii="Symbol" w:hAnsi="Symbol"/>
    </w:rPr>
  </w:style>
  <w:style w:type="character" w:customStyle="1" w:styleId="WW8Num563z0">
    <w:name w:val="WW8Num563z0"/>
    <w:rsid w:val="009A68FB"/>
    <w:rPr>
      <w:rFonts w:ascii="Wingdings" w:hAnsi="Wingdings"/>
      <w:color w:val="FF0000"/>
    </w:rPr>
  </w:style>
  <w:style w:type="character" w:customStyle="1" w:styleId="WW8Num565z0">
    <w:name w:val="WW8Num565z0"/>
    <w:rsid w:val="009A68FB"/>
    <w:rPr>
      <w:rFonts w:ascii="Wingdings" w:hAnsi="Wingdings"/>
    </w:rPr>
  </w:style>
  <w:style w:type="character" w:customStyle="1" w:styleId="WW8Num566z0">
    <w:name w:val="WW8Num566z0"/>
    <w:rsid w:val="009A68FB"/>
    <w:rPr>
      <w:rFonts w:ascii="Monotype Sorts" w:hAnsi="Monotype Sorts"/>
      <w:color w:val="auto"/>
    </w:rPr>
  </w:style>
  <w:style w:type="character" w:customStyle="1" w:styleId="WW8Num567z0">
    <w:name w:val="WW8Num567z0"/>
    <w:rsid w:val="009A68FB"/>
    <w:rPr>
      <w:rFonts w:ascii="Symbol" w:hAnsi="Symbol"/>
      <w:color w:val="auto"/>
      <w:sz w:val="28"/>
    </w:rPr>
  </w:style>
  <w:style w:type="character" w:customStyle="1" w:styleId="WW8Num568z0">
    <w:name w:val="WW8Num568z0"/>
    <w:rsid w:val="009A68FB"/>
    <w:rPr>
      <w:u w:val="none"/>
    </w:rPr>
  </w:style>
  <w:style w:type="character" w:customStyle="1" w:styleId="WW8Num569z0">
    <w:name w:val="WW8Num569z0"/>
    <w:rsid w:val="009A68FB"/>
    <w:rPr>
      <w:rFonts w:ascii="Symbol" w:hAnsi="Symbol"/>
    </w:rPr>
  </w:style>
  <w:style w:type="character" w:customStyle="1" w:styleId="WW8Num570z0">
    <w:name w:val="WW8Num570z0"/>
    <w:rsid w:val="009A68FB"/>
    <w:rPr>
      <w:rFonts w:ascii="Wingdings" w:hAnsi="Wingdings"/>
    </w:rPr>
  </w:style>
  <w:style w:type="character" w:customStyle="1" w:styleId="WW8Num571z0">
    <w:name w:val="WW8Num571z0"/>
    <w:rsid w:val="009A68FB"/>
    <w:rPr>
      <w:b/>
      <w:i w:val="0"/>
      <w:sz w:val="24"/>
    </w:rPr>
  </w:style>
  <w:style w:type="character" w:customStyle="1" w:styleId="WW8Num572z0">
    <w:name w:val="WW8Num572z0"/>
    <w:rsid w:val="009A68FB"/>
    <w:rPr>
      <w:rFonts w:ascii="Times New Roman" w:hAnsi="Times New Roman"/>
      <w:b/>
      <w:i/>
      <w:sz w:val="24"/>
      <w:u w:val="none"/>
    </w:rPr>
  </w:style>
  <w:style w:type="character" w:customStyle="1" w:styleId="WW8Num575z0">
    <w:name w:val="WW8Num575z0"/>
    <w:rsid w:val="009A68FB"/>
    <w:rPr>
      <w:rFonts w:ascii="Wingdings" w:hAnsi="Wingdings"/>
    </w:rPr>
  </w:style>
  <w:style w:type="character" w:customStyle="1" w:styleId="WW8Num576z0">
    <w:name w:val="WW8Num576z0"/>
    <w:rsid w:val="009A68FB"/>
    <w:rPr>
      <w:rFonts w:ascii="Symbol" w:hAnsi="Symbol"/>
    </w:rPr>
  </w:style>
  <w:style w:type="character" w:customStyle="1" w:styleId="WW8Num577z0">
    <w:name w:val="WW8Num577z0"/>
    <w:rsid w:val="009A68FB"/>
    <w:rPr>
      <w:rFonts w:ascii="Wingdings" w:hAnsi="Wingdings"/>
    </w:rPr>
  </w:style>
  <w:style w:type="character" w:customStyle="1" w:styleId="WW8Num578z0">
    <w:name w:val="WW8Num578z0"/>
    <w:rsid w:val="009A68FB"/>
    <w:rPr>
      <w:rFonts w:ascii="Arial" w:hAnsi="Arial"/>
      <w:b/>
      <w:i/>
      <w:sz w:val="24"/>
      <w:u w:val="none"/>
    </w:rPr>
  </w:style>
  <w:style w:type="character" w:customStyle="1" w:styleId="WW8Num580z0">
    <w:name w:val="WW8Num580z0"/>
    <w:rsid w:val="009A68FB"/>
    <w:rPr>
      <w:rFonts w:ascii="Wingdings" w:hAnsi="Wingdings"/>
    </w:rPr>
  </w:style>
  <w:style w:type="character" w:customStyle="1" w:styleId="WW8Num581z0">
    <w:name w:val="WW8Num581z0"/>
    <w:rsid w:val="009A68FB"/>
    <w:rPr>
      <w:rFonts w:ascii="Wingdings" w:hAnsi="Wingdings"/>
    </w:rPr>
  </w:style>
  <w:style w:type="character" w:customStyle="1" w:styleId="WW8Num582z0">
    <w:name w:val="WW8Num582z0"/>
    <w:rsid w:val="009A68FB"/>
    <w:rPr>
      <w:rFonts w:ascii="Symbol" w:hAnsi="Symbol"/>
      <w:color w:val="auto"/>
      <w:sz w:val="28"/>
    </w:rPr>
  </w:style>
  <w:style w:type="character" w:customStyle="1" w:styleId="WW8Num583z0">
    <w:name w:val="WW8Num583z0"/>
    <w:rsid w:val="009A68FB"/>
    <w:rPr>
      <w:rFonts w:ascii="Wingdings" w:hAnsi="Wingdings"/>
    </w:rPr>
  </w:style>
  <w:style w:type="character" w:customStyle="1" w:styleId="WW8Num584z0">
    <w:name w:val="WW8Num584z0"/>
    <w:rsid w:val="009A68FB"/>
    <w:rPr>
      <w:rFonts w:ascii="Symbol" w:hAnsi="Symbol"/>
    </w:rPr>
  </w:style>
  <w:style w:type="character" w:customStyle="1" w:styleId="WW8Num585z0">
    <w:name w:val="WW8Num585z0"/>
    <w:rsid w:val="009A68FB"/>
    <w:rPr>
      <w:rFonts w:ascii="Symbol" w:hAnsi="Symbol"/>
    </w:rPr>
  </w:style>
  <w:style w:type="character" w:customStyle="1" w:styleId="WW8Num587z0">
    <w:name w:val="WW8Num587z0"/>
    <w:rsid w:val="009A68FB"/>
    <w:rPr>
      <w:rFonts w:ascii="Symbol" w:hAnsi="Symbol"/>
    </w:rPr>
  </w:style>
  <w:style w:type="character" w:customStyle="1" w:styleId="WW8Num589z0">
    <w:name w:val="WW8Num589z0"/>
    <w:rsid w:val="009A68FB"/>
    <w:rPr>
      <w:rFonts w:ascii="Wingdings" w:hAnsi="Wingdings"/>
      <w:color w:val="FF0000"/>
    </w:rPr>
  </w:style>
  <w:style w:type="character" w:customStyle="1" w:styleId="WW8Num591z0">
    <w:name w:val="WW8Num591z0"/>
    <w:rsid w:val="009A68FB"/>
    <w:rPr>
      <w:rFonts w:ascii="Symbol" w:hAnsi="Symbol"/>
    </w:rPr>
  </w:style>
  <w:style w:type="character" w:customStyle="1" w:styleId="WW8Num592z0">
    <w:name w:val="WW8Num592z0"/>
    <w:rsid w:val="009A68FB"/>
    <w:rPr>
      <w:rFonts w:ascii="Wingdings" w:hAnsi="Wingdings"/>
    </w:rPr>
  </w:style>
  <w:style w:type="character" w:customStyle="1" w:styleId="WW8Num592z1">
    <w:name w:val="WW8Num592z1"/>
    <w:rsid w:val="009A68FB"/>
    <w:rPr>
      <w:rFonts w:ascii="Courier New" w:hAnsi="Courier New"/>
    </w:rPr>
  </w:style>
  <w:style w:type="character" w:customStyle="1" w:styleId="WW8Num592z3">
    <w:name w:val="WW8Num592z3"/>
    <w:rsid w:val="009A68FB"/>
    <w:rPr>
      <w:rFonts w:ascii="Symbol" w:hAnsi="Symbol"/>
    </w:rPr>
  </w:style>
  <w:style w:type="character" w:customStyle="1" w:styleId="WW8Num594z0">
    <w:name w:val="WW8Num594z0"/>
    <w:rsid w:val="009A68FB"/>
    <w:rPr>
      <w:rFonts w:ascii="Wingdings" w:hAnsi="Wingdings"/>
    </w:rPr>
  </w:style>
  <w:style w:type="character" w:customStyle="1" w:styleId="WW8Num595z0">
    <w:name w:val="WW8Num595z0"/>
    <w:rsid w:val="009A68FB"/>
    <w:rPr>
      <w:rFonts w:ascii="Wingdings" w:hAnsi="Wingdings"/>
    </w:rPr>
  </w:style>
  <w:style w:type="character" w:customStyle="1" w:styleId="WW8Num596z0">
    <w:name w:val="WW8Num596z0"/>
    <w:rsid w:val="009A68FB"/>
    <w:rPr>
      <w:rFonts w:ascii="Symbol" w:hAnsi="Symbol"/>
    </w:rPr>
  </w:style>
  <w:style w:type="character" w:customStyle="1" w:styleId="WW8Num597z0">
    <w:name w:val="WW8Num597z0"/>
    <w:rsid w:val="009A68FB"/>
    <w:rPr>
      <w:rFonts w:ascii="Symbol" w:hAnsi="Symbol"/>
    </w:rPr>
  </w:style>
  <w:style w:type="character" w:customStyle="1" w:styleId="WW8Num598z0">
    <w:name w:val="WW8Num598z0"/>
    <w:rsid w:val="009A68FB"/>
    <w:rPr>
      <w:rFonts w:ascii="Symbol" w:hAnsi="Symbol"/>
    </w:rPr>
  </w:style>
  <w:style w:type="character" w:customStyle="1" w:styleId="WW8Num601z0">
    <w:name w:val="WW8Num601z0"/>
    <w:rsid w:val="009A68FB"/>
    <w:rPr>
      <w:rFonts w:ascii="Symbol" w:hAnsi="Symbol"/>
    </w:rPr>
  </w:style>
  <w:style w:type="character" w:customStyle="1" w:styleId="WW8Num602z0">
    <w:name w:val="WW8Num602z0"/>
    <w:rsid w:val="009A68FB"/>
    <w:rPr>
      <w:rFonts w:ascii="Arial" w:hAnsi="Arial"/>
      <w:b/>
      <w:i w:val="0"/>
      <w:sz w:val="24"/>
      <w:u w:val="none"/>
    </w:rPr>
  </w:style>
  <w:style w:type="character" w:customStyle="1" w:styleId="WW8Num603z0">
    <w:name w:val="WW8Num603z0"/>
    <w:rsid w:val="009A68FB"/>
    <w:rPr>
      <w:rFonts w:ascii="Symbol" w:hAnsi="Symbol"/>
    </w:rPr>
  </w:style>
  <w:style w:type="character" w:customStyle="1" w:styleId="WW8Num604z0">
    <w:name w:val="WW8Num604z0"/>
    <w:rsid w:val="009A68FB"/>
    <w:rPr>
      <w:rFonts w:ascii="Symbol" w:hAnsi="Symbol"/>
      <w:b w:val="0"/>
      <w:i w:val="0"/>
      <w:sz w:val="24"/>
    </w:rPr>
  </w:style>
  <w:style w:type="character" w:customStyle="1" w:styleId="WW8Num605z0">
    <w:name w:val="WW8Num605z0"/>
    <w:rsid w:val="009A68FB"/>
    <w:rPr>
      <w:rFonts w:ascii="Symbol" w:hAnsi="Symbol"/>
    </w:rPr>
  </w:style>
  <w:style w:type="character" w:customStyle="1" w:styleId="WW8Num606z0">
    <w:name w:val="WW8Num606z0"/>
    <w:rsid w:val="009A68FB"/>
    <w:rPr>
      <w:rFonts w:ascii="Symbol" w:hAnsi="Symbol"/>
    </w:rPr>
  </w:style>
  <w:style w:type="character" w:customStyle="1" w:styleId="WW8Num607z0">
    <w:name w:val="WW8Num607z0"/>
    <w:rsid w:val="009A68FB"/>
    <w:rPr>
      <w:rFonts w:ascii="Wingdings" w:hAnsi="Wingdings"/>
    </w:rPr>
  </w:style>
  <w:style w:type="character" w:customStyle="1" w:styleId="WW8Num607z1">
    <w:name w:val="WW8Num607z1"/>
    <w:rsid w:val="009A68FB"/>
    <w:rPr>
      <w:rFonts w:ascii="Courier New" w:hAnsi="Courier New"/>
    </w:rPr>
  </w:style>
  <w:style w:type="character" w:customStyle="1" w:styleId="WW8Num607z3">
    <w:name w:val="WW8Num607z3"/>
    <w:rsid w:val="009A68FB"/>
    <w:rPr>
      <w:rFonts w:ascii="Symbol" w:hAnsi="Symbol"/>
    </w:rPr>
  </w:style>
  <w:style w:type="character" w:customStyle="1" w:styleId="WW8Num608z0">
    <w:name w:val="WW8Num608z0"/>
    <w:rsid w:val="009A68FB"/>
    <w:rPr>
      <w:rFonts w:ascii="Symbol" w:hAnsi="Symbol"/>
    </w:rPr>
  </w:style>
  <w:style w:type="character" w:customStyle="1" w:styleId="WW8Num609z0">
    <w:name w:val="WW8Num609z0"/>
    <w:rsid w:val="009A68FB"/>
    <w:rPr>
      <w:rFonts w:ascii="Symbol" w:hAnsi="Symbol"/>
    </w:rPr>
  </w:style>
  <w:style w:type="character" w:customStyle="1" w:styleId="WW8Num610z0">
    <w:name w:val="WW8Num610z0"/>
    <w:rsid w:val="009A68FB"/>
    <w:rPr>
      <w:rFonts w:ascii="Times New Roman" w:hAnsi="Times New Roman"/>
    </w:rPr>
  </w:style>
  <w:style w:type="character" w:customStyle="1" w:styleId="WW8Num611z0">
    <w:name w:val="WW8Num611z0"/>
    <w:rsid w:val="009A68FB"/>
    <w:rPr>
      <w:rFonts w:ascii="Wingdings" w:hAnsi="Wingdings"/>
      <w:color w:val="auto"/>
    </w:rPr>
  </w:style>
  <w:style w:type="character" w:customStyle="1" w:styleId="WW8Num612z0">
    <w:name w:val="WW8Num612z0"/>
    <w:rsid w:val="009A68FB"/>
    <w:rPr>
      <w:rFonts w:ascii="Symbol" w:hAnsi="Symbol"/>
    </w:rPr>
  </w:style>
  <w:style w:type="character" w:customStyle="1" w:styleId="WW8Num613z0">
    <w:name w:val="WW8Num613z0"/>
    <w:rsid w:val="009A68FB"/>
    <w:rPr>
      <w:rFonts w:ascii="Wingdings" w:hAnsi="Wingdings"/>
    </w:rPr>
  </w:style>
  <w:style w:type="character" w:customStyle="1" w:styleId="WW8Num613z1">
    <w:name w:val="WW8Num613z1"/>
    <w:rsid w:val="009A68FB"/>
    <w:rPr>
      <w:rFonts w:ascii="Courier New" w:hAnsi="Courier New"/>
    </w:rPr>
  </w:style>
  <w:style w:type="character" w:customStyle="1" w:styleId="WW8Num613z3">
    <w:name w:val="WW8Num613z3"/>
    <w:rsid w:val="009A68FB"/>
    <w:rPr>
      <w:rFonts w:ascii="Symbol" w:hAnsi="Symbol"/>
    </w:rPr>
  </w:style>
  <w:style w:type="character" w:customStyle="1" w:styleId="WW8Num614z0">
    <w:name w:val="WW8Num614z0"/>
    <w:rsid w:val="009A68FB"/>
    <w:rPr>
      <w:rFonts w:ascii="Wingdings" w:hAnsi="Wingdings"/>
      <w:color w:val="auto"/>
    </w:rPr>
  </w:style>
  <w:style w:type="character" w:customStyle="1" w:styleId="WW8Num615z0">
    <w:name w:val="WW8Num615z0"/>
    <w:rsid w:val="009A68FB"/>
    <w:rPr>
      <w:rFonts w:ascii="Symbol" w:hAnsi="Symbol"/>
    </w:rPr>
  </w:style>
  <w:style w:type="character" w:customStyle="1" w:styleId="WW8Num616z0">
    <w:name w:val="WW8Num616z0"/>
    <w:rsid w:val="009A68FB"/>
    <w:rPr>
      <w:rFonts w:ascii="Symbol" w:hAnsi="Symbol"/>
    </w:rPr>
  </w:style>
  <w:style w:type="character" w:customStyle="1" w:styleId="WW8Num617z0">
    <w:name w:val="WW8Num617z0"/>
    <w:rsid w:val="009A68FB"/>
    <w:rPr>
      <w:rFonts w:ascii="Symbol" w:hAnsi="Symbol"/>
    </w:rPr>
  </w:style>
  <w:style w:type="character" w:customStyle="1" w:styleId="WW8Num617z1">
    <w:name w:val="WW8Num617z1"/>
    <w:rsid w:val="009A68FB"/>
    <w:rPr>
      <w:rFonts w:ascii="Courier New" w:hAnsi="Courier New"/>
    </w:rPr>
  </w:style>
  <w:style w:type="character" w:customStyle="1" w:styleId="WW8Num617z2">
    <w:name w:val="WW8Num617z2"/>
    <w:rsid w:val="009A68FB"/>
    <w:rPr>
      <w:rFonts w:ascii="Wingdings" w:hAnsi="Wingdings"/>
    </w:rPr>
  </w:style>
  <w:style w:type="character" w:customStyle="1" w:styleId="WW8Num618z0">
    <w:name w:val="WW8Num618z0"/>
    <w:rsid w:val="009A68FB"/>
    <w:rPr>
      <w:b/>
      <w:i w:val="0"/>
      <w:sz w:val="24"/>
    </w:rPr>
  </w:style>
  <w:style w:type="character" w:customStyle="1" w:styleId="WW8Num620z0">
    <w:name w:val="WW8Num620z0"/>
    <w:rsid w:val="009A68FB"/>
    <w:rPr>
      <w:rFonts w:ascii="Wingdings" w:hAnsi="Wingdings"/>
    </w:rPr>
  </w:style>
  <w:style w:type="character" w:customStyle="1" w:styleId="WW8Num620z3">
    <w:name w:val="WW8Num620z3"/>
    <w:rsid w:val="009A68FB"/>
    <w:rPr>
      <w:rFonts w:ascii="Symbol" w:hAnsi="Symbol"/>
    </w:rPr>
  </w:style>
  <w:style w:type="character" w:customStyle="1" w:styleId="WW8Num620z4">
    <w:name w:val="WW8Num620z4"/>
    <w:rsid w:val="009A68FB"/>
    <w:rPr>
      <w:rFonts w:ascii="Courier New" w:hAnsi="Courier New"/>
    </w:rPr>
  </w:style>
  <w:style w:type="character" w:customStyle="1" w:styleId="WW8Num621z0">
    <w:name w:val="WW8Num621z0"/>
    <w:rsid w:val="009A68FB"/>
    <w:rPr>
      <w:rFonts w:ascii="Symbol" w:hAnsi="Symbol"/>
    </w:rPr>
  </w:style>
  <w:style w:type="character" w:customStyle="1" w:styleId="WW8Num622z0">
    <w:name w:val="WW8Num622z0"/>
    <w:rsid w:val="009A68FB"/>
    <w:rPr>
      <w:rFonts w:ascii="Symbol" w:hAnsi="Symbol"/>
      <w:color w:val="auto"/>
      <w:sz w:val="28"/>
    </w:rPr>
  </w:style>
  <w:style w:type="character" w:customStyle="1" w:styleId="WW8Num624z0">
    <w:name w:val="WW8Num624z0"/>
    <w:rsid w:val="009A68FB"/>
    <w:rPr>
      <w:rFonts w:ascii="Symbol" w:hAnsi="Symbol"/>
    </w:rPr>
  </w:style>
  <w:style w:type="character" w:customStyle="1" w:styleId="WW8Num625z0">
    <w:name w:val="WW8Num625z0"/>
    <w:rsid w:val="009A68FB"/>
    <w:rPr>
      <w:rFonts w:ascii="Symbol" w:hAnsi="Symbol"/>
    </w:rPr>
  </w:style>
  <w:style w:type="character" w:customStyle="1" w:styleId="WW8Num625z1">
    <w:name w:val="WW8Num625z1"/>
    <w:rsid w:val="009A68FB"/>
    <w:rPr>
      <w:rFonts w:ascii="Courier New" w:hAnsi="Courier New"/>
    </w:rPr>
  </w:style>
  <w:style w:type="character" w:customStyle="1" w:styleId="WW8Num625z2">
    <w:name w:val="WW8Num625z2"/>
    <w:rsid w:val="009A68FB"/>
    <w:rPr>
      <w:rFonts w:ascii="Wingdings" w:hAnsi="Wingdings"/>
    </w:rPr>
  </w:style>
  <w:style w:type="character" w:customStyle="1" w:styleId="WW8Num626z0">
    <w:name w:val="WW8Num626z0"/>
    <w:rsid w:val="009A68FB"/>
    <w:rPr>
      <w:rFonts w:ascii="Wingdings" w:hAnsi="Wingdings"/>
    </w:rPr>
  </w:style>
  <w:style w:type="character" w:customStyle="1" w:styleId="WW8Num627z0">
    <w:name w:val="WW8Num627z0"/>
    <w:rsid w:val="009A68FB"/>
    <w:rPr>
      <w:rFonts w:ascii="Arial" w:hAnsi="Arial"/>
      <w:b/>
      <w:i/>
      <w:sz w:val="24"/>
      <w:u w:val="none"/>
    </w:rPr>
  </w:style>
  <w:style w:type="character" w:customStyle="1" w:styleId="WW8Num629z0">
    <w:name w:val="WW8Num629z0"/>
    <w:rsid w:val="009A68FB"/>
    <w:rPr>
      <w:rFonts w:ascii="Symbol" w:hAnsi="Symbol"/>
    </w:rPr>
  </w:style>
  <w:style w:type="character" w:customStyle="1" w:styleId="WW8Num631z0">
    <w:name w:val="WW8Num631z0"/>
    <w:rsid w:val="009A68FB"/>
    <w:rPr>
      <w:rFonts w:ascii="Wingdings" w:hAnsi="Wingdings"/>
    </w:rPr>
  </w:style>
  <w:style w:type="character" w:customStyle="1" w:styleId="WW8Num633z0">
    <w:name w:val="WW8Num633z0"/>
    <w:rsid w:val="009A68FB"/>
    <w:rPr>
      <w:rFonts w:ascii="Symbol" w:hAnsi="Symbol"/>
      <w:b w:val="0"/>
      <w:i w:val="0"/>
      <w:sz w:val="24"/>
    </w:rPr>
  </w:style>
  <w:style w:type="character" w:customStyle="1" w:styleId="WW8Num634z0">
    <w:name w:val="WW8Num634z0"/>
    <w:rsid w:val="009A68FB"/>
    <w:rPr>
      <w:rFonts w:ascii="Symbol" w:hAnsi="Symbol"/>
      <w:b w:val="0"/>
      <w:i w:val="0"/>
      <w:sz w:val="24"/>
    </w:rPr>
  </w:style>
  <w:style w:type="character" w:customStyle="1" w:styleId="WW8Num635z0">
    <w:name w:val="WW8Num635z0"/>
    <w:rsid w:val="009A68FB"/>
    <w:rPr>
      <w:rFonts w:ascii="Symbol" w:hAnsi="Symbol"/>
    </w:rPr>
  </w:style>
  <w:style w:type="character" w:customStyle="1" w:styleId="WW8Num636z0">
    <w:name w:val="WW8Num636z0"/>
    <w:rsid w:val="009A68FB"/>
    <w:rPr>
      <w:rFonts w:ascii="Symbol" w:hAnsi="Symbol"/>
      <w:color w:val="auto"/>
      <w:sz w:val="28"/>
    </w:rPr>
  </w:style>
  <w:style w:type="character" w:customStyle="1" w:styleId="WW8Num637z0">
    <w:name w:val="WW8Num637z0"/>
    <w:rsid w:val="009A68FB"/>
    <w:rPr>
      <w:rFonts w:ascii="Symbol" w:hAnsi="Symbol"/>
    </w:rPr>
  </w:style>
  <w:style w:type="character" w:customStyle="1" w:styleId="WW8Num638z0">
    <w:name w:val="WW8Num638z0"/>
    <w:rsid w:val="009A68FB"/>
    <w:rPr>
      <w:rFonts w:ascii="Symbol" w:hAnsi="Symbol"/>
    </w:rPr>
  </w:style>
  <w:style w:type="character" w:customStyle="1" w:styleId="WW8Num639z0">
    <w:name w:val="WW8Num639z0"/>
    <w:rsid w:val="009A68FB"/>
    <w:rPr>
      <w:rFonts w:ascii="Symbol" w:hAnsi="Symbol"/>
    </w:rPr>
  </w:style>
  <w:style w:type="character" w:customStyle="1" w:styleId="WW8Num640z0">
    <w:name w:val="WW8Num640z0"/>
    <w:rsid w:val="009A68FB"/>
    <w:rPr>
      <w:rFonts w:ascii="Arial" w:hAnsi="Arial"/>
      <w:b/>
      <w:i/>
      <w:sz w:val="24"/>
      <w:u w:val="none"/>
    </w:rPr>
  </w:style>
  <w:style w:type="character" w:customStyle="1" w:styleId="WW8Num641z0">
    <w:name w:val="WW8Num641z0"/>
    <w:rsid w:val="009A68FB"/>
    <w:rPr>
      <w:rFonts w:ascii="Wingdings" w:hAnsi="Wingdings"/>
    </w:rPr>
  </w:style>
  <w:style w:type="character" w:customStyle="1" w:styleId="WW8Num642z0">
    <w:name w:val="WW8Num642z0"/>
    <w:rsid w:val="009A68FB"/>
    <w:rPr>
      <w:rFonts w:ascii="Symbol" w:hAnsi="Symbol"/>
    </w:rPr>
  </w:style>
  <w:style w:type="character" w:customStyle="1" w:styleId="WW8Num647z0">
    <w:name w:val="WW8Num647z0"/>
    <w:rsid w:val="009A68FB"/>
    <w:rPr>
      <w:rFonts w:ascii="Times New Roman" w:hAnsi="Times New Roman"/>
    </w:rPr>
  </w:style>
  <w:style w:type="character" w:customStyle="1" w:styleId="WW8Num649z0">
    <w:name w:val="WW8Num649z0"/>
    <w:rsid w:val="009A68FB"/>
    <w:rPr>
      <w:rFonts w:ascii="Symbol" w:hAnsi="Symbol"/>
    </w:rPr>
  </w:style>
  <w:style w:type="character" w:customStyle="1" w:styleId="WW8Num650z0">
    <w:name w:val="WW8Num650z0"/>
    <w:rsid w:val="009A68FB"/>
    <w:rPr>
      <w:rFonts w:ascii="Wingdings" w:hAnsi="Wingdings"/>
    </w:rPr>
  </w:style>
  <w:style w:type="character" w:customStyle="1" w:styleId="WW8Num652z0">
    <w:name w:val="WW8Num652z0"/>
    <w:rsid w:val="009A68FB"/>
    <w:rPr>
      <w:rFonts w:ascii="Symbol" w:hAnsi="Symbol"/>
    </w:rPr>
  </w:style>
  <w:style w:type="character" w:customStyle="1" w:styleId="WW8Num652z1">
    <w:name w:val="WW8Num652z1"/>
    <w:rsid w:val="009A68FB"/>
    <w:rPr>
      <w:rFonts w:ascii="Courier New" w:hAnsi="Courier New"/>
    </w:rPr>
  </w:style>
  <w:style w:type="character" w:customStyle="1" w:styleId="WW8Num652z2">
    <w:name w:val="WW8Num652z2"/>
    <w:rsid w:val="009A68FB"/>
    <w:rPr>
      <w:rFonts w:ascii="Wingdings" w:hAnsi="Wingdings"/>
    </w:rPr>
  </w:style>
  <w:style w:type="character" w:customStyle="1" w:styleId="WW8Num653z0">
    <w:name w:val="WW8Num653z0"/>
    <w:rsid w:val="009A68FB"/>
    <w:rPr>
      <w:rFonts w:ascii="Wingdings" w:hAnsi="Wingdings"/>
      <w:sz w:val="16"/>
    </w:rPr>
  </w:style>
  <w:style w:type="character" w:customStyle="1" w:styleId="WW8Num654z0">
    <w:name w:val="WW8Num654z0"/>
    <w:rsid w:val="009A68FB"/>
    <w:rPr>
      <w:rFonts w:ascii="Symbol" w:hAnsi="Symbol"/>
    </w:rPr>
  </w:style>
  <w:style w:type="character" w:customStyle="1" w:styleId="WW8Num655z0">
    <w:name w:val="WW8Num655z0"/>
    <w:rsid w:val="009A68FB"/>
    <w:rPr>
      <w:rFonts w:ascii="Symbol" w:hAnsi="Symbol"/>
    </w:rPr>
  </w:style>
  <w:style w:type="character" w:customStyle="1" w:styleId="WW8Num656z0">
    <w:name w:val="WW8Num656z0"/>
    <w:rsid w:val="009A68FB"/>
    <w:rPr>
      <w:rFonts w:ascii="Symbol" w:hAnsi="Symbol"/>
    </w:rPr>
  </w:style>
  <w:style w:type="character" w:customStyle="1" w:styleId="WW8Num657z0">
    <w:name w:val="WW8Num657z0"/>
    <w:rsid w:val="009A68FB"/>
    <w:rPr>
      <w:rFonts w:ascii="Symbol" w:hAnsi="Symbol"/>
    </w:rPr>
  </w:style>
  <w:style w:type="character" w:customStyle="1" w:styleId="WW8Num658z0">
    <w:name w:val="WW8Num658z0"/>
    <w:rsid w:val="009A68FB"/>
    <w:rPr>
      <w:rFonts w:ascii="Symbol" w:hAnsi="Symbol"/>
    </w:rPr>
  </w:style>
  <w:style w:type="character" w:customStyle="1" w:styleId="WW8Num660z0">
    <w:name w:val="WW8Num660z0"/>
    <w:rsid w:val="009A68FB"/>
    <w:rPr>
      <w:rFonts w:ascii="Symbol" w:hAnsi="Symbol"/>
    </w:rPr>
  </w:style>
  <w:style w:type="character" w:customStyle="1" w:styleId="WW8Num660z1">
    <w:name w:val="WW8Num660z1"/>
    <w:rsid w:val="009A68FB"/>
    <w:rPr>
      <w:rFonts w:ascii="Courier New" w:hAnsi="Courier New"/>
    </w:rPr>
  </w:style>
  <w:style w:type="character" w:customStyle="1" w:styleId="WW8Num660z2">
    <w:name w:val="WW8Num660z2"/>
    <w:rsid w:val="009A68FB"/>
    <w:rPr>
      <w:rFonts w:ascii="Wingdings" w:hAnsi="Wingdings"/>
    </w:rPr>
  </w:style>
  <w:style w:type="character" w:customStyle="1" w:styleId="WW8Num661z0">
    <w:name w:val="WW8Num661z0"/>
    <w:rsid w:val="009A68FB"/>
    <w:rPr>
      <w:rFonts w:ascii="Wingdings" w:hAnsi="Wingdings"/>
    </w:rPr>
  </w:style>
  <w:style w:type="character" w:customStyle="1" w:styleId="WW8Num661z1">
    <w:name w:val="WW8Num661z1"/>
    <w:rsid w:val="009A68FB"/>
    <w:rPr>
      <w:rFonts w:ascii="Courier New" w:hAnsi="Courier New"/>
    </w:rPr>
  </w:style>
  <w:style w:type="character" w:customStyle="1" w:styleId="WW8Num661z3">
    <w:name w:val="WW8Num661z3"/>
    <w:rsid w:val="009A68FB"/>
    <w:rPr>
      <w:rFonts w:ascii="Symbol" w:hAnsi="Symbol"/>
    </w:rPr>
  </w:style>
  <w:style w:type="character" w:customStyle="1" w:styleId="WW8Num662z0">
    <w:name w:val="WW8Num662z0"/>
    <w:rsid w:val="009A68FB"/>
    <w:rPr>
      <w:rFonts w:ascii="Symbol" w:hAnsi="Symbol"/>
      <w:sz w:val="10"/>
    </w:rPr>
  </w:style>
  <w:style w:type="character" w:customStyle="1" w:styleId="WW8Num663z0">
    <w:name w:val="WW8Num663z0"/>
    <w:rsid w:val="009A68FB"/>
    <w:rPr>
      <w:rFonts w:ascii="Wingdings" w:hAnsi="Wingdings"/>
    </w:rPr>
  </w:style>
  <w:style w:type="character" w:customStyle="1" w:styleId="WW8Num663z1">
    <w:name w:val="WW8Num663z1"/>
    <w:rsid w:val="009A68FB"/>
    <w:rPr>
      <w:rFonts w:ascii="Courier New" w:hAnsi="Courier New"/>
    </w:rPr>
  </w:style>
  <w:style w:type="character" w:customStyle="1" w:styleId="WW8Num663z3">
    <w:name w:val="WW8Num663z3"/>
    <w:rsid w:val="009A68FB"/>
    <w:rPr>
      <w:rFonts w:ascii="Symbol" w:hAnsi="Symbol"/>
    </w:rPr>
  </w:style>
  <w:style w:type="character" w:customStyle="1" w:styleId="WW8Num666z0">
    <w:name w:val="WW8Num666z0"/>
    <w:rsid w:val="009A68FB"/>
    <w:rPr>
      <w:rFonts w:ascii="Symbol" w:hAnsi="Symbol"/>
    </w:rPr>
  </w:style>
  <w:style w:type="character" w:customStyle="1" w:styleId="WW8Num667z0">
    <w:name w:val="WW8Num667z0"/>
    <w:rsid w:val="009A68FB"/>
    <w:rPr>
      <w:rFonts w:ascii="Wingdings" w:hAnsi="Wingdings"/>
      <w:color w:val="auto"/>
    </w:rPr>
  </w:style>
  <w:style w:type="character" w:customStyle="1" w:styleId="WW8Num668z0">
    <w:name w:val="WW8Num668z0"/>
    <w:rsid w:val="009A68FB"/>
    <w:rPr>
      <w:rFonts w:ascii="Symbol" w:hAnsi="Symbol"/>
      <w:sz w:val="16"/>
    </w:rPr>
  </w:style>
  <w:style w:type="character" w:customStyle="1" w:styleId="WW8Num669z0">
    <w:name w:val="WW8Num669z0"/>
    <w:rsid w:val="009A68FB"/>
    <w:rPr>
      <w:b/>
      <w:i w:val="0"/>
      <w:sz w:val="24"/>
    </w:rPr>
  </w:style>
  <w:style w:type="character" w:customStyle="1" w:styleId="WW8Num671z0">
    <w:name w:val="WW8Num671z0"/>
    <w:rsid w:val="009A68FB"/>
    <w:rPr>
      <w:rFonts w:ascii="Symbol" w:hAnsi="Symbol"/>
    </w:rPr>
  </w:style>
  <w:style w:type="character" w:customStyle="1" w:styleId="WW8Num672z0">
    <w:name w:val="WW8Num672z0"/>
    <w:rsid w:val="009A68FB"/>
    <w:rPr>
      <w:rFonts w:ascii="Symbol" w:hAnsi="Symbol"/>
    </w:rPr>
  </w:style>
  <w:style w:type="character" w:customStyle="1" w:styleId="WW8Num673z0">
    <w:name w:val="WW8Num673z0"/>
    <w:rsid w:val="009A68FB"/>
    <w:rPr>
      <w:rFonts w:ascii="Wingdings" w:hAnsi="Wingdings"/>
    </w:rPr>
  </w:style>
  <w:style w:type="character" w:customStyle="1" w:styleId="WW8Num674z0">
    <w:name w:val="WW8Num674z0"/>
    <w:rsid w:val="009A68FB"/>
    <w:rPr>
      <w:rFonts w:ascii="Symbol" w:hAnsi="Symbol"/>
    </w:rPr>
  </w:style>
  <w:style w:type="character" w:customStyle="1" w:styleId="WW8Num674z1">
    <w:name w:val="WW8Num674z1"/>
    <w:rsid w:val="009A68FB"/>
    <w:rPr>
      <w:rFonts w:ascii="Courier New" w:hAnsi="Courier New"/>
    </w:rPr>
  </w:style>
  <w:style w:type="character" w:customStyle="1" w:styleId="WW8Num674z2">
    <w:name w:val="WW8Num674z2"/>
    <w:rsid w:val="009A68FB"/>
    <w:rPr>
      <w:rFonts w:ascii="Wingdings" w:hAnsi="Wingdings"/>
    </w:rPr>
  </w:style>
  <w:style w:type="character" w:customStyle="1" w:styleId="WW8Num675z0">
    <w:name w:val="WW8Num675z0"/>
    <w:rsid w:val="009A68FB"/>
    <w:rPr>
      <w:rFonts w:ascii="Wingdings" w:hAnsi="Wingdings"/>
    </w:rPr>
  </w:style>
  <w:style w:type="character" w:customStyle="1" w:styleId="WW8Num675z1">
    <w:name w:val="WW8Num675z1"/>
    <w:rsid w:val="009A68FB"/>
    <w:rPr>
      <w:rFonts w:ascii="Courier New" w:hAnsi="Courier New"/>
    </w:rPr>
  </w:style>
  <w:style w:type="character" w:customStyle="1" w:styleId="WW8Num675z3">
    <w:name w:val="WW8Num675z3"/>
    <w:rsid w:val="009A68FB"/>
    <w:rPr>
      <w:rFonts w:ascii="Symbol" w:hAnsi="Symbol"/>
    </w:rPr>
  </w:style>
  <w:style w:type="character" w:customStyle="1" w:styleId="WW8Num676z0">
    <w:name w:val="WW8Num676z0"/>
    <w:rsid w:val="009A68FB"/>
    <w:rPr>
      <w:u w:val="none"/>
    </w:rPr>
  </w:style>
  <w:style w:type="character" w:customStyle="1" w:styleId="WW8Num677z0">
    <w:name w:val="WW8Num677z0"/>
    <w:rsid w:val="009A68FB"/>
    <w:rPr>
      <w:rFonts w:ascii="Wingdings" w:hAnsi="Wingdings"/>
    </w:rPr>
  </w:style>
  <w:style w:type="character" w:customStyle="1" w:styleId="WW8Num679z0">
    <w:name w:val="WW8Num679z0"/>
    <w:rsid w:val="009A68FB"/>
    <w:rPr>
      <w:rFonts w:ascii="Times New Roman" w:eastAsia="Times New Roman" w:hAnsi="Times New Roman"/>
    </w:rPr>
  </w:style>
  <w:style w:type="character" w:customStyle="1" w:styleId="WW8Num679z1">
    <w:name w:val="WW8Num679z1"/>
    <w:rsid w:val="009A68FB"/>
    <w:rPr>
      <w:rFonts w:ascii="Courier New" w:hAnsi="Courier New"/>
    </w:rPr>
  </w:style>
  <w:style w:type="character" w:customStyle="1" w:styleId="WW8Num679z2">
    <w:name w:val="WW8Num679z2"/>
    <w:rsid w:val="009A68FB"/>
    <w:rPr>
      <w:rFonts w:ascii="Wingdings" w:hAnsi="Wingdings"/>
    </w:rPr>
  </w:style>
  <w:style w:type="character" w:customStyle="1" w:styleId="WW8Num679z3">
    <w:name w:val="WW8Num679z3"/>
    <w:rsid w:val="009A68FB"/>
    <w:rPr>
      <w:rFonts w:ascii="Symbol" w:hAnsi="Symbol"/>
    </w:rPr>
  </w:style>
  <w:style w:type="character" w:customStyle="1" w:styleId="WW8Num680z0">
    <w:name w:val="WW8Num680z0"/>
    <w:rsid w:val="009A68FB"/>
    <w:rPr>
      <w:rFonts w:ascii="Arial" w:hAnsi="Arial"/>
      <w:b/>
      <w:i/>
      <w:sz w:val="24"/>
      <w:u w:val="none"/>
    </w:rPr>
  </w:style>
  <w:style w:type="character" w:customStyle="1" w:styleId="WW8Num681z0">
    <w:name w:val="WW8Num681z0"/>
    <w:rsid w:val="009A68FB"/>
    <w:rPr>
      <w:rFonts w:ascii="Symbol" w:hAnsi="Symbol"/>
    </w:rPr>
  </w:style>
  <w:style w:type="character" w:customStyle="1" w:styleId="WW8Num684z0">
    <w:name w:val="WW8Num684z0"/>
    <w:rsid w:val="009A68FB"/>
    <w:rPr>
      <w:rFonts w:ascii="Arial" w:hAnsi="Arial"/>
      <w:b/>
      <w:i/>
      <w:sz w:val="24"/>
      <w:u w:val="none"/>
    </w:rPr>
  </w:style>
  <w:style w:type="character" w:customStyle="1" w:styleId="WW8Num685z0">
    <w:name w:val="WW8Num685z0"/>
    <w:rsid w:val="009A68FB"/>
    <w:rPr>
      <w:rFonts w:ascii="Times New Roman" w:hAnsi="Times New Roman"/>
    </w:rPr>
  </w:style>
  <w:style w:type="character" w:customStyle="1" w:styleId="WW8Num686z0">
    <w:name w:val="WW8Num686z0"/>
    <w:rsid w:val="009A68FB"/>
    <w:rPr>
      <w:rFonts w:ascii="Symbol" w:hAnsi="Symbol"/>
    </w:rPr>
  </w:style>
  <w:style w:type="character" w:customStyle="1" w:styleId="WW8Num688z0">
    <w:name w:val="WW8Num688z0"/>
    <w:rsid w:val="009A68FB"/>
    <w:rPr>
      <w:rFonts w:ascii="Symbol" w:hAnsi="Symbol"/>
    </w:rPr>
  </w:style>
  <w:style w:type="character" w:customStyle="1" w:styleId="WW8Num689z0">
    <w:name w:val="WW8Num689z0"/>
    <w:rsid w:val="009A68FB"/>
    <w:rPr>
      <w:rFonts w:ascii="Symbol" w:hAnsi="Symbol"/>
      <w:sz w:val="10"/>
    </w:rPr>
  </w:style>
  <w:style w:type="character" w:customStyle="1" w:styleId="WW8Num690z0">
    <w:name w:val="WW8Num690z0"/>
    <w:rsid w:val="009A68FB"/>
    <w:rPr>
      <w:rFonts w:ascii="Symbol" w:hAnsi="Symbol"/>
    </w:rPr>
  </w:style>
  <w:style w:type="character" w:customStyle="1" w:styleId="WW8Num692z0">
    <w:name w:val="WW8Num692z0"/>
    <w:rsid w:val="009A68FB"/>
    <w:rPr>
      <w:rFonts w:ascii="Times New Roman" w:hAnsi="Times New Roman"/>
    </w:rPr>
  </w:style>
  <w:style w:type="character" w:customStyle="1" w:styleId="WW8Num693z0">
    <w:name w:val="WW8Num693z0"/>
    <w:rsid w:val="009A68FB"/>
    <w:rPr>
      <w:rFonts w:ascii="Wingdings" w:hAnsi="Wingdings"/>
    </w:rPr>
  </w:style>
  <w:style w:type="character" w:customStyle="1" w:styleId="WW8Num694z0">
    <w:name w:val="WW8Num694z0"/>
    <w:rsid w:val="009A68FB"/>
    <w:rPr>
      <w:rFonts w:ascii="Symbol" w:hAnsi="Symbol"/>
    </w:rPr>
  </w:style>
  <w:style w:type="character" w:customStyle="1" w:styleId="WW8Num695z0">
    <w:name w:val="WW8Num695z0"/>
    <w:rsid w:val="009A68FB"/>
    <w:rPr>
      <w:rFonts w:ascii="Wingdings" w:hAnsi="Wingdings"/>
    </w:rPr>
  </w:style>
  <w:style w:type="character" w:customStyle="1" w:styleId="WW8Num695z1">
    <w:name w:val="WW8Num695z1"/>
    <w:rsid w:val="009A68FB"/>
    <w:rPr>
      <w:rFonts w:ascii="Courier New" w:hAnsi="Courier New"/>
    </w:rPr>
  </w:style>
  <w:style w:type="character" w:customStyle="1" w:styleId="WW8Num695z3">
    <w:name w:val="WW8Num695z3"/>
    <w:rsid w:val="009A68FB"/>
    <w:rPr>
      <w:rFonts w:ascii="Symbol" w:hAnsi="Symbol"/>
    </w:rPr>
  </w:style>
  <w:style w:type="character" w:customStyle="1" w:styleId="WW8Num697z0">
    <w:name w:val="WW8Num697z0"/>
    <w:rsid w:val="009A68FB"/>
    <w:rPr>
      <w:rFonts w:ascii="Symbol" w:hAnsi="Symbol"/>
      <w:sz w:val="10"/>
    </w:rPr>
  </w:style>
  <w:style w:type="character" w:customStyle="1" w:styleId="WW8Num699z0">
    <w:name w:val="WW8Num699z0"/>
    <w:rsid w:val="009A68FB"/>
    <w:rPr>
      <w:rFonts w:ascii="Symbol" w:hAnsi="Symbol"/>
    </w:rPr>
  </w:style>
  <w:style w:type="character" w:customStyle="1" w:styleId="WW8Num699z1">
    <w:name w:val="WW8Num699z1"/>
    <w:rsid w:val="009A68FB"/>
    <w:rPr>
      <w:rFonts w:ascii="Courier New" w:hAnsi="Courier New"/>
    </w:rPr>
  </w:style>
  <w:style w:type="character" w:customStyle="1" w:styleId="WW8Num699z2">
    <w:name w:val="WW8Num699z2"/>
    <w:rsid w:val="009A68FB"/>
    <w:rPr>
      <w:rFonts w:ascii="Wingdings" w:hAnsi="Wingdings"/>
    </w:rPr>
  </w:style>
  <w:style w:type="character" w:customStyle="1" w:styleId="WW8Num701z0">
    <w:name w:val="WW8Num701z0"/>
    <w:rsid w:val="009A68FB"/>
    <w:rPr>
      <w:rFonts w:ascii="Symbol" w:hAnsi="Symbol"/>
    </w:rPr>
  </w:style>
  <w:style w:type="character" w:customStyle="1" w:styleId="WW8Num701z1">
    <w:name w:val="WW8Num701z1"/>
    <w:rsid w:val="009A68FB"/>
    <w:rPr>
      <w:rFonts w:ascii="Courier New" w:hAnsi="Courier New"/>
    </w:rPr>
  </w:style>
  <w:style w:type="character" w:customStyle="1" w:styleId="WW8Num701z2">
    <w:name w:val="WW8Num701z2"/>
    <w:rsid w:val="009A68FB"/>
    <w:rPr>
      <w:rFonts w:ascii="Wingdings" w:hAnsi="Wingdings"/>
    </w:rPr>
  </w:style>
  <w:style w:type="character" w:customStyle="1" w:styleId="WW8Num702z0">
    <w:name w:val="WW8Num702z0"/>
    <w:rsid w:val="009A68FB"/>
    <w:rPr>
      <w:rFonts w:ascii="Wingdings" w:hAnsi="Wingdings"/>
    </w:rPr>
  </w:style>
  <w:style w:type="character" w:customStyle="1" w:styleId="WW8Num702z1">
    <w:name w:val="WW8Num702z1"/>
    <w:rsid w:val="009A68FB"/>
    <w:rPr>
      <w:rFonts w:ascii="Courier New" w:hAnsi="Courier New"/>
    </w:rPr>
  </w:style>
  <w:style w:type="character" w:customStyle="1" w:styleId="WW8Num702z3">
    <w:name w:val="WW8Num702z3"/>
    <w:rsid w:val="009A68FB"/>
    <w:rPr>
      <w:rFonts w:ascii="Symbol" w:hAnsi="Symbol"/>
    </w:rPr>
  </w:style>
  <w:style w:type="character" w:customStyle="1" w:styleId="WW8Num704z0">
    <w:name w:val="WW8Num704z0"/>
    <w:rsid w:val="009A68FB"/>
    <w:rPr>
      <w:rFonts w:ascii="Wingdings" w:hAnsi="Wingdings"/>
    </w:rPr>
  </w:style>
  <w:style w:type="character" w:customStyle="1" w:styleId="WW8Num704z1">
    <w:name w:val="WW8Num704z1"/>
    <w:rsid w:val="009A68FB"/>
    <w:rPr>
      <w:rFonts w:ascii="Courier New" w:hAnsi="Courier New"/>
    </w:rPr>
  </w:style>
  <w:style w:type="character" w:customStyle="1" w:styleId="WW8Num704z3">
    <w:name w:val="WW8Num704z3"/>
    <w:rsid w:val="009A68FB"/>
    <w:rPr>
      <w:rFonts w:ascii="Symbol" w:hAnsi="Symbol"/>
    </w:rPr>
  </w:style>
  <w:style w:type="character" w:customStyle="1" w:styleId="WW8Num705z0">
    <w:name w:val="WW8Num705z0"/>
    <w:rsid w:val="009A68FB"/>
    <w:rPr>
      <w:rFonts w:ascii="Symbol" w:hAnsi="Symbol"/>
    </w:rPr>
  </w:style>
  <w:style w:type="character" w:customStyle="1" w:styleId="WW8Num706z0">
    <w:name w:val="WW8Num706z0"/>
    <w:rsid w:val="009A68FB"/>
    <w:rPr>
      <w:rFonts w:ascii="Arial" w:hAnsi="Arial"/>
      <w:b/>
      <w:i/>
      <w:sz w:val="24"/>
      <w:u w:val="none"/>
    </w:rPr>
  </w:style>
  <w:style w:type="character" w:customStyle="1" w:styleId="WW8Num707z0">
    <w:name w:val="WW8Num707z0"/>
    <w:rsid w:val="009A68FB"/>
    <w:rPr>
      <w:rFonts w:ascii="Symbol" w:hAnsi="Symbol"/>
    </w:rPr>
  </w:style>
  <w:style w:type="character" w:customStyle="1" w:styleId="WW8Num708z0">
    <w:name w:val="WW8Num708z0"/>
    <w:rsid w:val="009A68FB"/>
    <w:rPr>
      <w:rFonts w:ascii="Symbol" w:hAnsi="Symbol"/>
    </w:rPr>
  </w:style>
  <w:style w:type="character" w:customStyle="1" w:styleId="WW8Num709z0">
    <w:name w:val="WW8Num709z0"/>
    <w:rsid w:val="009A68FB"/>
    <w:rPr>
      <w:rFonts w:ascii="Arial" w:hAnsi="Arial"/>
      <w:b/>
      <w:i/>
      <w:sz w:val="24"/>
      <w:u w:val="none"/>
    </w:rPr>
  </w:style>
  <w:style w:type="character" w:customStyle="1" w:styleId="WW8Num710z0">
    <w:name w:val="WW8Num710z0"/>
    <w:rsid w:val="009A68FB"/>
    <w:rPr>
      <w:rFonts w:ascii="Symbol" w:hAnsi="Symbol"/>
    </w:rPr>
  </w:style>
  <w:style w:type="character" w:customStyle="1" w:styleId="WW8Num710z1">
    <w:name w:val="WW8Num710z1"/>
    <w:rsid w:val="009A68FB"/>
    <w:rPr>
      <w:rFonts w:ascii="Courier New" w:hAnsi="Courier New"/>
    </w:rPr>
  </w:style>
  <w:style w:type="character" w:customStyle="1" w:styleId="WW8Num710z2">
    <w:name w:val="WW8Num710z2"/>
    <w:rsid w:val="009A68FB"/>
    <w:rPr>
      <w:rFonts w:ascii="Wingdings" w:hAnsi="Wingdings"/>
    </w:rPr>
  </w:style>
  <w:style w:type="character" w:customStyle="1" w:styleId="WW8Num711z0">
    <w:name w:val="WW8Num711z0"/>
    <w:rsid w:val="009A68FB"/>
    <w:rPr>
      <w:rFonts w:ascii="Wingdings" w:hAnsi="Wingdings"/>
    </w:rPr>
  </w:style>
  <w:style w:type="character" w:customStyle="1" w:styleId="WW8Num712z0">
    <w:name w:val="WW8Num712z0"/>
    <w:rsid w:val="009A68FB"/>
    <w:rPr>
      <w:rFonts w:ascii="Symbol" w:hAnsi="Symbol"/>
    </w:rPr>
  </w:style>
  <w:style w:type="character" w:customStyle="1" w:styleId="WW8Num713z0">
    <w:name w:val="WW8Num713z0"/>
    <w:rsid w:val="009A68FB"/>
    <w:rPr>
      <w:rFonts w:ascii="Symbol" w:hAnsi="Symbol"/>
    </w:rPr>
  </w:style>
  <w:style w:type="character" w:customStyle="1" w:styleId="WW8Num714z0">
    <w:name w:val="WW8Num714z0"/>
    <w:rsid w:val="009A68FB"/>
    <w:rPr>
      <w:rFonts w:ascii="Symbol" w:hAnsi="Symbol"/>
    </w:rPr>
  </w:style>
  <w:style w:type="character" w:customStyle="1" w:styleId="WW8Num715z0">
    <w:name w:val="WW8Num715z0"/>
    <w:rsid w:val="009A68FB"/>
    <w:rPr>
      <w:rFonts w:ascii="Symbol" w:hAnsi="Symbol"/>
    </w:rPr>
  </w:style>
  <w:style w:type="character" w:customStyle="1" w:styleId="WW8Num717z0">
    <w:name w:val="WW8Num717z0"/>
    <w:rsid w:val="009A68FB"/>
    <w:rPr>
      <w:rFonts w:ascii="Symbol" w:hAnsi="Symbol"/>
    </w:rPr>
  </w:style>
  <w:style w:type="character" w:customStyle="1" w:styleId="WW8Num720z0">
    <w:name w:val="WW8Num720z0"/>
    <w:rsid w:val="009A68FB"/>
    <w:rPr>
      <w:b/>
      <w:i w:val="0"/>
      <w:sz w:val="24"/>
    </w:rPr>
  </w:style>
  <w:style w:type="character" w:customStyle="1" w:styleId="WW8Num721z0">
    <w:name w:val="WW8Num721z0"/>
    <w:rsid w:val="009A68FB"/>
    <w:rPr>
      <w:rFonts w:ascii="Wingdings" w:hAnsi="Wingdings"/>
    </w:rPr>
  </w:style>
  <w:style w:type="character" w:customStyle="1" w:styleId="WW8Num721z1">
    <w:name w:val="WW8Num721z1"/>
    <w:rsid w:val="009A68FB"/>
    <w:rPr>
      <w:rFonts w:ascii="Courier New" w:hAnsi="Courier New"/>
    </w:rPr>
  </w:style>
  <w:style w:type="character" w:customStyle="1" w:styleId="WW8Num721z3">
    <w:name w:val="WW8Num721z3"/>
    <w:rsid w:val="009A68FB"/>
    <w:rPr>
      <w:rFonts w:ascii="Symbol" w:hAnsi="Symbol"/>
    </w:rPr>
  </w:style>
  <w:style w:type="character" w:customStyle="1" w:styleId="WW8Num722z0">
    <w:name w:val="WW8Num722z0"/>
    <w:rsid w:val="009A68FB"/>
    <w:rPr>
      <w:rFonts w:ascii="Symbol" w:hAnsi="Symbol"/>
    </w:rPr>
  </w:style>
  <w:style w:type="character" w:customStyle="1" w:styleId="WW8Num723z0">
    <w:name w:val="WW8Num723z0"/>
    <w:rsid w:val="009A68FB"/>
    <w:rPr>
      <w:rFonts w:ascii="Symbol" w:hAnsi="Symbol"/>
    </w:rPr>
  </w:style>
  <w:style w:type="character" w:customStyle="1" w:styleId="WW8Num724z0">
    <w:name w:val="WW8Num724z0"/>
    <w:rsid w:val="009A68FB"/>
    <w:rPr>
      <w:rFonts w:ascii="Symbol" w:hAnsi="Symbol"/>
    </w:rPr>
  </w:style>
  <w:style w:type="character" w:customStyle="1" w:styleId="WW8Num725z0">
    <w:name w:val="WW8Num725z0"/>
    <w:rsid w:val="009A68FB"/>
    <w:rPr>
      <w:rFonts w:ascii="Arial" w:hAnsi="Arial"/>
      <w:b w:val="0"/>
      <w:i w:val="0"/>
      <w:color w:val="000000"/>
      <w:sz w:val="22"/>
      <w:u w:val="none"/>
    </w:rPr>
  </w:style>
  <w:style w:type="character" w:customStyle="1" w:styleId="WW8Num725z1">
    <w:name w:val="WW8Num725z1"/>
    <w:rsid w:val="009A68FB"/>
    <w:rPr>
      <w:rFonts w:ascii="Arial" w:hAnsi="Arial"/>
      <w:b w:val="0"/>
      <w:i w:val="0"/>
      <w:sz w:val="22"/>
    </w:rPr>
  </w:style>
  <w:style w:type="character" w:customStyle="1" w:styleId="WW8Num726z0">
    <w:name w:val="WW8Num726z0"/>
    <w:rsid w:val="009A68FB"/>
    <w:rPr>
      <w:rFonts w:ascii="Wingdings" w:hAnsi="Wingdings"/>
    </w:rPr>
  </w:style>
  <w:style w:type="character" w:customStyle="1" w:styleId="WW8Num726z6">
    <w:name w:val="WW8Num726z6"/>
    <w:rsid w:val="009A68FB"/>
    <w:rPr>
      <w:rFonts w:ascii="Symbol" w:hAnsi="Symbol"/>
    </w:rPr>
  </w:style>
  <w:style w:type="character" w:customStyle="1" w:styleId="WW8Num726z7">
    <w:name w:val="WW8Num726z7"/>
    <w:rsid w:val="009A68FB"/>
    <w:rPr>
      <w:rFonts w:ascii="Courier New" w:hAnsi="Courier New"/>
    </w:rPr>
  </w:style>
  <w:style w:type="character" w:customStyle="1" w:styleId="WW8Num727z0">
    <w:name w:val="WW8Num727z0"/>
    <w:rsid w:val="009A68FB"/>
    <w:rPr>
      <w:rFonts w:ascii="Symbol" w:hAnsi="Symbol"/>
    </w:rPr>
  </w:style>
  <w:style w:type="character" w:customStyle="1" w:styleId="WW8Num728z0">
    <w:name w:val="WW8Num728z0"/>
    <w:rsid w:val="009A68FB"/>
    <w:rPr>
      <w:rFonts w:ascii="Symbol" w:hAnsi="Symbol"/>
    </w:rPr>
  </w:style>
  <w:style w:type="character" w:customStyle="1" w:styleId="WW8Num729z0">
    <w:name w:val="WW8Num729z0"/>
    <w:rsid w:val="009A68FB"/>
    <w:rPr>
      <w:rFonts w:ascii="Symbol" w:hAnsi="Symbol"/>
    </w:rPr>
  </w:style>
  <w:style w:type="character" w:customStyle="1" w:styleId="WW8Num730z0">
    <w:name w:val="WW8Num730z0"/>
    <w:rsid w:val="009A68FB"/>
    <w:rPr>
      <w:rFonts w:ascii="Wingdings" w:hAnsi="Wingdings"/>
    </w:rPr>
  </w:style>
  <w:style w:type="character" w:customStyle="1" w:styleId="WW8Num731z0">
    <w:name w:val="WW8Num731z0"/>
    <w:rsid w:val="009A68FB"/>
    <w:rPr>
      <w:b/>
      <w:i w:val="0"/>
      <w:sz w:val="24"/>
    </w:rPr>
  </w:style>
  <w:style w:type="character" w:customStyle="1" w:styleId="WW8Num733z0">
    <w:name w:val="WW8Num733z0"/>
    <w:rsid w:val="009A68FB"/>
    <w:rPr>
      <w:rFonts w:ascii="Symbol" w:hAnsi="Symbol"/>
    </w:rPr>
  </w:style>
  <w:style w:type="character" w:customStyle="1" w:styleId="WW8Num734z0">
    <w:name w:val="WW8Num734z0"/>
    <w:rsid w:val="009A68FB"/>
    <w:rPr>
      <w:rFonts w:ascii="Symbol" w:hAnsi="Symbol"/>
    </w:rPr>
  </w:style>
  <w:style w:type="character" w:customStyle="1" w:styleId="WW8Num736z0">
    <w:name w:val="WW8Num736z0"/>
    <w:rsid w:val="009A68FB"/>
    <w:rPr>
      <w:rFonts w:ascii="Symbol" w:hAnsi="Symbol"/>
    </w:rPr>
  </w:style>
  <w:style w:type="character" w:customStyle="1" w:styleId="WW8Num738z0">
    <w:name w:val="WW8Num738z0"/>
    <w:rsid w:val="009A68FB"/>
    <w:rPr>
      <w:rFonts w:ascii="Symbol" w:hAnsi="Symbol"/>
    </w:rPr>
  </w:style>
  <w:style w:type="character" w:customStyle="1" w:styleId="WW8Num739z0">
    <w:name w:val="WW8Num739z0"/>
    <w:rsid w:val="009A68FB"/>
    <w:rPr>
      <w:rFonts w:ascii="Wingdings" w:hAnsi="Wingdings"/>
    </w:rPr>
  </w:style>
  <w:style w:type="character" w:customStyle="1" w:styleId="WW8Num739z1">
    <w:name w:val="WW8Num739z1"/>
    <w:rsid w:val="009A68FB"/>
    <w:rPr>
      <w:rFonts w:ascii="Courier New" w:hAnsi="Courier New"/>
    </w:rPr>
  </w:style>
  <w:style w:type="character" w:customStyle="1" w:styleId="WW8Num739z3">
    <w:name w:val="WW8Num739z3"/>
    <w:rsid w:val="009A68FB"/>
    <w:rPr>
      <w:rFonts w:ascii="Symbol" w:hAnsi="Symbol"/>
    </w:rPr>
  </w:style>
  <w:style w:type="character" w:customStyle="1" w:styleId="WW8Num740z0">
    <w:name w:val="WW8Num740z0"/>
    <w:rsid w:val="009A68FB"/>
    <w:rPr>
      <w:rFonts w:ascii="Symbol" w:hAnsi="Symbol"/>
    </w:rPr>
  </w:style>
  <w:style w:type="character" w:customStyle="1" w:styleId="WW8Num741z0">
    <w:name w:val="WW8Num741z0"/>
    <w:rsid w:val="009A68FB"/>
    <w:rPr>
      <w:rFonts w:ascii="Wingdings" w:hAnsi="Wingdings"/>
    </w:rPr>
  </w:style>
  <w:style w:type="character" w:customStyle="1" w:styleId="WW8Num742z0">
    <w:name w:val="WW8Num742z0"/>
    <w:rsid w:val="009A68FB"/>
    <w:rPr>
      <w:rFonts w:ascii="Symbol" w:hAnsi="Symbol"/>
      <w:b w:val="0"/>
      <w:i w:val="0"/>
      <w:sz w:val="24"/>
    </w:rPr>
  </w:style>
  <w:style w:type="character" w:customStyle="1" w:styleId="WW8Num743z0">
    <w:name w:val="WW8Num743z0"/>
    <w:rsid w:val="009A68FB"/>
    <w:rPr>
      <w:rFonts w:ascii="Symbol" w:hAnsi="Symbol"/>
    </w:rPr>
  </w:style>
  <w:style w:type="character" w:customStyle="1" w:styleId="WW8Num744z0">
    <w:name w:val="WW8Num744z0"/>
    <w:rsid w:val="009A68FB"/>
    <w:rPr>
      <w:rFonts w:ascii="Arial" w:hAnsi="Arial"/>
      <w:b/>
      <w:i/>
      <w:sz w:val="24"/>
      <w:u w:val="none"/>
    </w:rPr>
  </w:style>
  <w:style w:type="character" w:customStyle="1" w:styleId="WW8Num745z0">
    <w:name w:val="WW8Num745z0"/>
    <w:rsid w:val="009A68FB"/>
    <w:rPr>
      <w:rFonts w:ascii="Wingdings" w:hAnsi="Wingdings"/>
    </w:rPr>
  </w:style>
  <w:style w:type="character" w:customStyle="1" w:styleId="WW8Num746z0">
    <w:name w:val="WW8Num746z0"/>
    <w:rsid w:val="009A68FB"/>
    <w:rPr>
      <w:rFonts w:ascii="Symbol" w:hAnsi="Symbol"/>
    </w:rPr>
  </w:style>
  <w:style w:type="character" w:customStyle="1" w:styleId="WW8Num747z0">
    <w:name w:val="WW8Num747z0"/>
    <w:rsid w:val="009A68FB"/>
    <w:rPr>
      <w:rFonts w:ascii="Wingdings" w:hAnsi="Wingdings"/>
    </w:rPr>
  </w:style>
  <w:style w:type="character" w:customStyle="1" w:styleId="WW8Num748z0">
    <w:name w:val="WW8Num748z0"/>
    <w:rsid w:val="009A68FB"/>
    <w:rPr>
      <w:rFonts w:ascii="Wingdings" w:hAnsi="Wingdings"/>
    </w:rPr>
  </w:style>
  <w:style w:type="character" w:customStyle="1" w:styleId="WW8Num749z0">
    <w:name w:val="WW8Num749z0"/>
    <w:rsid w:val="009A68FB"/>
    <w:rPr>
      <w:rFonts w:ascii="Symbol" w:hAnsi="Symbol"/>
    </w:rPr>
  </w:style>
  <w:style w:type="character" w:customStyle="1" w:styleId="WW8Num750z0">
    <w:name w:val="WW8Num750z0"/>
    <w:rsid w:val="009A68FB"/>
    <w:rPr>
      <w:rFonts w:ascii="Wingdings" w:hAnsi="Wingdings"/>
    </w:rPr>
  </w:style>
  <w:style w:type="character" w:customStyle="1" w:styleId="WW8Num751z0">
    <w:name w:val="WW8Num751z0"/>
    <w:rsid w:val="009A68FB"/>
    <w:rPr>
      <w:rFonts w:ascii="Symbol" w:hAnsi="Symbol"/>
    </w:rPr>
  </w:style>
  <w:style w:type="character" w:customStyle="1" w:styleId="WW8Num751z1">
    <w:name w:val="WW8Num751z1"/>
    <w:rsid w:val="009A68FB"/>
    <w:rPr>
      <w:rFonts w:ascii="Courier New" w:hAnsi="Courier New"/>
    </w:rPr>
  </w:style>
  <w:style w:type="character" w:customStyle="1" w:styleId="WW8Num751z2">
    <w:name w:val="WW8Num751z2"/>
    <w:rsid w:val="009A68FB"/>
    <w:rPr>
      <w:rFonts w:ascii="Wingdings" w:hAnsi="Wingdings"/>
    </w:rPr>
  </w:style>
  <w:style w:type="character" w:customStyle="1" w:styleId="WW8Num754z0">
    <w:name w:val="WW8Num754z0"/>
    <w:rsid w:val="009A68FB"/>
    <w:rPr>
      <w:rFonts w:ascii="Symbol" w:hAnsi="Symbol"/>
      <w:sz w:val="10"/>
    </w:rPr>
  </w:style>
  <w:style w:type="character" w:customStyle="1" w:styleId="WW8Num755z0">
    <w:name w:val="WW8Num755z0"/>
    <w:rsid w:val="009A68FB"/>
    <w:rPr>
      <w:rFonts w:ascii="Symbol" w:hAnsi="Symbol"/>
    </w:rPr>
  </w:style>
  <w:style w:type="character" w:customStyle="1" w:styleId="WW8Num756z0">
    <w:name w:val="WW8Num756z0"/>
    <w:rsid w:val="009A68FB"/>
    <w:rPr>
      <w:rFonts w:ascii="Symbol" w:hAnsi="Symbol"/>
    </w:rPr>
  </w:style>
  <w:style w:type="character" w:customStyle="1" w:styleId="WW8Num758z0">
    <w:name w:val="WW8Num758z0"/>
    <w:rsid w:val="009A68FB"/>
    <w:rPr>
      <w:rFonts w:ascii="Symbol" w:hAnsi="Symbol"/>
    </w:rPr>
  </w:style>
  <w:style w:type="character" w:customStyle="1" w:styleId="WW8Num760z0">
    <w:name w:val="WW8Num760z0"/>
    <w:rsid w:val="009A68FB"/>
    <w:rPr>
      <w:rFonts w:ascii="Wingdings" w:hAnsi="Wingdings"/>
    </w:rPr>
  </w:style>
  <w:style w:type="character" w:customStyle="1" w:styleId="WW8Num765z0">
    <w:name w:val="WW8Num765z0"/>
    <w:rsid w:val="009A68FB"/>
    <w:rPr>
      <w:rFonts w:ascii="Arial" w:hAnsi="Arial"/>
      <w:b/>
      <w:i/>
      <w:sz w:val="24"/>
      <w:u w:val="none"/>
    </w:rPr>
  </w:style>
  <w:style w:type="character" w:customStyle="1" w:styleId="WW8Num766z0">
    <w:name w:val="WW8Num766z0"/>
    <w:rsid w:val="009A68FB"/>
    <w:rPr>
      <w:rFonts w:ascii="Symbol" w:hAnsi="Symbol"/>
    </w:rPr>
  </w:style>
  <w:style w:type="character" w:customStyle="1" w:styleId="WW8Num768z0">
    <w:name w:val="WW8Num768z0"/>
    <w:rsid w:val="009A68FB"/>
    <w:rPr>
      <w:rFonts w:ascii="Symbol" w:hAnsi="Symbol"/>
    </w:rPr>
  </w:style>
  <w:style w:type="character" w:customStyle="1" w:styleId="WW8Num769z0">
    <w:name w:val="WW8Num769z0"/>
    <w:rsid w:val="009A68FB"/>
    <w:rPr>
      <w:rFonts w:ascii="Wingdings" w:hAnsi="Wingdings"/>
    </w:rPr>
  </w:style>
  <w:style w:type="character" w:customStyle="1" w:styleId="WW8Num769z3">
    <w:name w:val="WW8Num769z3"/>
    <w:rsid w:val="009A68FB"/>
    <w:rPr>
      <w:rFonts w:ascii="Symbol" w:hAnsi="Symbol"/>
    </w:rPr>
  </w:style>
  <w:style w:type="character" w:customStyle="1" w:styleId="WW8Num769z4">
    <w:name w:val="WW8Num769z4"/>
    <w:rsid w:val="009A68FB"/>
    <w:rPr>
      <w:rFonts w:ascii="Courier New" w:hAnsi="Courier New"/>
    </w:rPr>
  </w:style>
  <w:style w:type="character" w:customStyle="1" w:styleId="WW8Num770z0">
    <w:name w:val="WW8Num770z0"/>
    <w:rsid w:val="009A68FB"/>
    <w:rPr>
      <w:rFonts w:ascii="Lucida Console" w:hAnsi="Lucida Console"/>
    </w:rPr>
  </w:style>
  <w:style w:type="character" w:customStyle="1" w:styleId="WW8Num770z1">
    <w:name w:val="WW8Num770z1"/>
    <w:rsid w:val="009A68FB"/>
    <w:rPr>
      <w:rFonts w:ascii="Wingdings" w:hAnsi="Wingdings"/>
    </w:rPr>
  </w:style>
  <w:style w:type="character" w:customStyle="1" w:styleId="WW8Num770z7">
    <w:name w:val="WW8Num770z7"/>
    <w:rsid w:val="009A68FB"/>
    <w:rPr>
      <w:rFonts w:ascii="Courier New" w:hAnsi="Courier New"/>
    </w:rPr>
  </w:style>
  <w:style w:type="character" w:customStyle="1" w:styleId="WW8Num771z0">
    <w:name w:val="WW8Num771z0"/>
    <w:rsid w:val="009A68FB"/>
    <w:rPr>
      <w:rFonts w:ascii="Symbol" w:hAnsi="Symbol"/>
    </w:rPr>
  </w:style>
  <w:style w:type="character" w:customStyle="1" w:styleId="WW8Num772z0">
    <w:name w:val="WW8Num772z0"/>
    <w:rsid w:val="009A68FB"/>
    <w:rPr>
      <w:rFonts w:ascii="Symbol" w:hAnsi="Symbol"/>
    </w:rPr>
  </w:style>
  <w:style w:type="character" w:customStyle="1" w:styleId="WW8Num773z0">
    <w:name w:val="WW8Num773z0"/>
    <w:rsid w:val="009A68FB"/>
    <w:rPr>
      <w:rFonts w:ascii="Wingdings" w:hAnsi="Wingdings"/>
      <w:color w:val="auto"/>
      <w:sz w:val="16"/>
    </w:rPr>
  </w:style>
  <w:style w:type="character" w:customStyle="1" w:styleId="WW8Num776z0">
    <w:name w:val="WW8Num776z0"/>
    <w:rsid w:val="009A68FB"/>
    <w:rPr>
      <w:rFonts w:ascii="Symbol" w:hAnsi="Symbol"/>
    </w:rPr>
  </w:style>
  <w:style w:type="character" w:customStyle="1" w:styleId="WW8Num777z0">
    <w:name w:val="WW8Num777z0"/>
    <w:rsid w:val="009A68FB"/>
    <w:rPr>
      <w:u w:val="none"/>
    </w:rPr>
  </w:style>
  <w:style w:type="character" w:customStyle="1" w:styleId="WW8Num778z0">
    <w:name w:val="WW8Num778z0"/>
    <w:rsid w:val="009A68FB"/>
    <w:rPr>
      <w:u w:val="none"/>
    </w:rPr>
  </w:style>
  <w:style w:type="character" w:customStyle="1" w:styleId="WW8Num779z0">
    <w:name w:val="WW8Num779z0"/>
    <w:rsid w:val="009A68FB"/>
    <w:rPr>
      <w:rFonts w:ascii="Wingdings" w:hAnsi="Wingdings"/>
    </w:rPr>
  </w:style>
  <w:style w:type="character" w:customStyle="1" w:styleId="WW8Num780z0">
    <w:name w:val="WW8Num780z0"/>
    <w:rsid w:val="009A68FB"/>
    <w:rPr>
      <w:rFonts w:ascii="Symbol" w:hAnsi="Symbol"/>
    </w:rPr>
  </w:style>
  <w:style w:type="character" w:customStyle="1" w:styleId="WW8Num781z0">
    <w:name w:val="WW8Num781z0"/>
    <w:rsid w:val="009A68FB"/>
    <w:rPr>
      <w:rFonts w:ascii="Arial" w:hAnsi="Arial"/>
      <w:b/>
      <w:i/>
      <w:sz w:val="24"/>
      <w:u w:val="none"/>
    </w:rPr>
  </w:style>
  <w:style w:type="character" w:customStyle="1" w:styleId="WW8Num782z0">
    <w:name w:val="WW8Num782z0"/>
    <w:rsid w:val="009A68FB"/>
    <w:rPr>
      <w:rFonts w:ascii="Symbol" w:hAnsi="Symbol"/>
      <w:b w:val="0"/>
      <w:i w:val="0"/>
      <w:sz w:val="14"/>
    </w:rPr>
  </w:style>
  <w:style w:type="character" w:customStyle="1" w:styleId="WW8Num783z0">
    <w:name w:val="WW8Num783z0"/>
    <w:rsid w:val="009A68FB"/>
    <w:rPr>
      <w:rFonts w:ascii="Symbol" w:hAnsi="Symbol"/>
    </w:rPr>
  </w:style>
  <w:style w:type="character" w:customStyle="1" w:styleId="WW8Num784z0">
    <w:name w:val="WW8Num784z0"/>
    <w:rsid w:val="009A68FB"/>
    <w:rPr>
      <w:rFonts w:ascii="Symbol" w:hAnsi="Symbol"/>
    </w:rPr>
  </w:style>
  <w:style w:type="character" w:customStyle="1" w:styleId="WW8Num785z0">
    <w:name w:val="WW8Num785z0"/>
    <w:rsid w:val="009A68FB"/>
    <w:rPr>
      <w:rFonts w:ascii="Symbol" w:hAnsi="Symbol"/>
    </w:rPr>
  </w:style>
  <w:style w:type="character" w:customStyle="1" w:styleId="WW8Num787z0">
    <w:name w:val="WW8Num787z0"/>
    <w:rsid w:val="009A68FB"/>
    <w:rPr>
      <w:rFonts w:ascii="Symbol" w:hAnsi="Symbol"/>
    </w:rPr>
  </w:style>
  <w:style w:type="character" w:customStyle="1" w:styleId="WW8Num788z0">
    <w:name w:val="WW8Num788z0"/>
    <w:rsid w:val="009A68FB"/>
    <w:rPr>
      <w:rFonts w:ascii="Symbol" w:hAnsi="Symbol"/>
    </w:rPr>
  </w:style>
  <w:style w:type="character" w:customStyle="1" w:styleId="WW8Num788z1">
    <w:name w:val="WW8Num788z1"/>
    <w:rsid w:val="009A68FB"/>
    <w:rPr>
      <w:rFonts w:ascii="Courier New" w:hAnsi="Courier New"/>
    </w:rPr>
  </w:style>
  <w:style w:type="character" w:customStyle="1" w:styleId="WW8Num788z2">
    <w:name w:val="WW8Num788z2"/>
    <w:rsid w:val="009A68FB"/>
    <w:rPr>
      <w:rFonts w:ascii="Wingdings" w:hAnsi="Wingdings"/>
    </w:rPr>
  </w:style>
  <w:style w:type="character" w:customStyle="1" w:styleId="WW8Num789z0">
    <w:name w:val="WW8Num789z0"/>
    <w:rsid w:val="009A68FB"/>
    <w:rPr>
      <w:rFonts w:ascii="Wingdings" w:hAnsi="Wingdings"/>
      <w:color w:val="auto"/>
    </w:rPr>
  </w:style>
  <w:style w:type="character" w:customStyle="1" w:styleId="WW8Num791z0">
    <w:name w:val="WW8Num791z0"/>
    <w:rsid w:val="009A68FB"/>
    <w:rPr>
      <w:b/>
      <w:i w:val="0"/>
      <w:sz w:val="24"/>
    </w:rPr>
  </w:style>
  <w:style w:type="character" w:customStyle="1" w:styleId="WW8Num792z0">
    <w:name w:val="WW8Num792z0"/>
    <w:rsid w:val="009A68FB"/>
    <w:rPr>
      <w:rFonts w:ascii="Wingdings" w:hAnsi="Wingdings"/>
    </w:rPr>
  </w:style>
  <w:style w:type="character" w:customStyle="1" w:styleId="WW8Num793z0">
    <w:name w:val="WW8Num793z0"/>
    <w:rsid w:val="009A68FB"/>
    <w:rPr>
      <w:rFonts w:ascii="Symbol" w:hAnsi="Symbol"/>
    </w:rPr>
  </w:style>
  <w:style w:type="character" w:customStyle="1" w:styleId="WW8Num794z1">
    <w:name w:val="WW8Num794z1"/>
    <w:rsid w:val="009A68FB"/>
    <w:rPr>
      <w:b w:val="0"/>
      <w:i w:val="0"/>
      <w:caps w:val="0"/>
      <w:smallCaps w:val="0"/>
      <w:strike w:val="0"/>
      <w:dstrike w:val="0"/>
      <w:color w:val="auto"/>
      <w:position w:val="0"/>
      <w:sz w:val="24"/>
      <w:u w:val="none"/>
      <w:vertAlign w:val="baseline"/>
    </w:rPr>
  </w:style>
  <w:style w:type="character" w:customStyle="1" w:styleId="WW8Num795z0">
    <w:name w:val="WW8Num795z0"/>
    <w:rsid w:val="009A68FB"/>
    <w:rPr>
      <w:rFonts w:ascii="Wingdings" w:hAnsi="Wingdings"/>
    </w:rPr>
  </w:style>
  <w:style w:type="character" w:customStyle="1" w:styleId="WW8Num796z0">
    <w:name w:val="WW8Num796z0"/>
    <w:rsid w:val="009A68FB"/>
    <w:rPr>
      <w:rFonts w:ascii="Wingdings" w:hAnsi="Wingdings"/>
    </w:rPr>
  </w:style>
  <w:style w:type="character" w:customStyle="1" w:styleId="WW8Num797z0">
    <w:name w:val="WW8Num797z0"/>
    <w:rsid w:val="009A68FB"/>
    <w:rPr>
      <w:rFonts w:ascii="Symbol" w:hAnsi="Symbol"/>
      <w:color w:val="auto"/>
      <w:sz w:val="28"/>
    </w:rPr>
  </w:style>
  <w:style w:type="character" w:customStyle="1" w:styleId="WW8Num798z0">
    <w:name w:val="WW8Num798z0"/>
    <w:rsid w:val="009A68FB"/>
    <w:rPr>
      <w:rFonts w:ascii="Symbol" w:hAnsi="Symbol"/>
    </w:rPr>
  </w:style>
  <w:style w:type="character" w:customStyle="1" w:styleId="WW8Num799z0">
    <w:name w:val="WW8Num799z0"/>
    <w:rsid w:val="009A68FB"/>
    <w:rPr>
      <w:rFonts w:ascii="Symbol" w:hAnsi="Symbol"/>
    </w:rPr>
  </w:style>
  <w:style w:type="character" w:customStyle="1" w:styleId="WW8Num800z0">
    <w:name w:val="WW8Num800z0"/>
    <w:rsid w:val="009A68FB"/>
    <w:rPr>
      <w:rFonts w:ascii="Symbol" w:hAnsi="Symbol"/>
    </w:rPr>
  </w:style>
  <w:style w:type="character" w:customStyle="1" w:styleId="WW8Num802z0">
    <w:name w:val="WW8Num802z0"/>
    <w:rsid w:val="009A68FB"/>
    <w:rPr>
      <w:rFonts w:ascii="Wingdings" w:hAnsi="Wingdings"/>
      <w:b w:val="0"/>
      <w:i w:val="0"/>
      <w:sz w:val="24"/>
    </w:rPr>
  </w:style>
  <w:style w:type="character" w:customStyle="1" w:styleId="WW8Num804z0">
    <w:name w:val="WW8Num804z0"/>
    <w:rsid w:val="009A68FB"/>
    <w:rPr>
      <w:rFonts w:ascii="Symbol" w:hAnsi="Symbol"/>
    </w:rPr>
  </w:style>
  <w:style w:type="character" w:customStyle="1" w:styleId="WW8Num805z0">
    <w:name w:val="WW8Num805z0"/>
    <w:rsid w:val="009A68FB"/>
    <w:rPr>
      <w:rFonts w:ascii="Symbol" w:hAnsi="Symbol"/>
    </w:rPr>
  </w:style>
  <w:style w:type="character" w:customStyle="1" w:styleId="WW8Num806z0">
    <w:name w:val="WW8Num806z0"/>
    <w:rsid w:val="009A68FB"/>
    <w:rPr>
      <w:rFonts w:ascii="Symbol" w:hAnsi="Symbol"/>
    </w:rPr>
  </w:style>
  <w:style w:type="character" w:customStyle="1" w:styleId="WW8Num807z0">
    <w:name w:val="WW8Num807z0"/>
    <w:rsid w:val="009A68FB"/>
    <w:rPr>
      <w:rFonts w:ascii="Symbol" w:hAnsi="Symbol"/>
    </w:rPr>
  </w:style>
  <w:style w:type="character" w:customStyle="1" w:styleId="WW8Num808z0">
    <w:name w:val="WW8Num808z0"/>
    <w:rsid w:val="009A68FB"/>
    <w:rPr>
      <w:rFonts w:ascii="Symbol" w:hAnsi="Symbol"/>
    </w:rPr>
  </w:style>
  <w:style w:type="character" w:customStyle="1" w:styleId="WW8Num809z0">
    <w:name w:val="WW8Num809z0"/>
    <w:rsid w:val="009A68FB"/>
    <w:rPr>
      <w:rFonts w:ascii="Arial" w:hAnsi="Arial"/>
      <w:b/>
      <w:i/>
      <w:sz w:val="24"/>
      <w:u w:val="none"/>
    </w:rPr>
  </w:style>
  <w:style w:type="character" w:customStyle="1" w:styleId="WW8Num810z0">
    <w:name w:val="WW8Num810z0"/>
    <w:rsid w:val="009A68FB"/>
    <w:rPr>
      <w:rFonts w:ascii="Symbol" w:hAnsi="Symbol"/>
    </w:rPr>
  </w:style>
  <w:style w:type="character" w:customStyle="1" w:styleId="WW8Num811z0">
    <w:name w:val="WW8Num811z0"/>
    <w:rsid w:val="009A68FB"/>
    <w:rPr>
      <w:rFonts w:ascii="Wingdings" w:hAnsi="Wingdings"/>
      <w:color w:val="auto"/>
    </w:rPr>
  </w:style>
  <w:style w:type="character" w:customStyle="1" w:styleId="WW8Num812z0">
    <w:name w:val="WW8Num812z0"/>
    <w:rsid w:val="009A68FB"/>
    <w:rPr>
      <w:rFonts w:ascii="Wingdings" w:hAnsi="Wingdings"/>
    </w:rPr>
  </w:style>
  <w:style w:type="character" w:customStyle="1" w:styleId="WW8Num813z0">
    <w:name w:val="WW8Num813z0"/>
    <w:rsid w:val="009A68FB"/>
    <w:rPr>
      <w:rFonts w:ascii="Wingdings" w:hAnsi="Wingdings"/>
    </w:rPr>
  </w:style>
  <w:style w:type="character" w:customStyle="1" w:styleId="WW8Num813z1">
    <w:name w:val="WW8Num813z1"/>
    <w:rsid w:val="009A68FB"/>
    <w:rPr>
      <w:rFonts w:ascii="Courier New" w:hAnsi="Courier New"/>
    </w:rPr>
  </w:style>
  <w:style w:type="character" w:customStyle="1" w:styleId="WW8Num813z3">
    <w:name w:val="WW8Num813z3"/>
    <w:rsid w:val="009A68FB"/>
    <w:rPr>
      <w:rFonts w:ascii="Symbol" w:hAnsi="Symbol"/>
    </w:rPr>
  </w:style>
  <w:style w:type="character" w:customStyle="1" w:styleId="WW8Num814z0">
    <w:name w:val="WW8Num814z0"/>
    <w:rsid w:val="009A68FB"/>
    <w:rPr>
      <w:rFonts w:ascii="Wingdings" w:hAnsi="Wingdings"/>
    </w:rPr>
  </w:style>
  <w:style w:type="character" w:customStyle="1" w:styleId="WW8Num814z1">
    <w:name w:val="WW8Num814z1"/>
    <w:rsid w:val="009A68FB"/>
    <w:rPr>
      <w:rFonts w:ascii="Courier New" w:hAnsi="Courier New"/>
    </w:rPr>
  </w:style>
  <w:style w:type="character" w:customStyle="1" w:styleId="WW8Num814z3">
    <w:name w:val="WW8Num814z3"/>
    <w:rsid w:val="009A68FB"/>
    <w:rPr>
      <w:rFonts w:ascii="Symbol" w:hAnsi="Symbol"/>
    </w:rPr>
  </w:style>
  <w:style w:type="character" w:customStyle="1" w:styleId="WW8Num815z0">
    <w:name w:val="WW8Num815z0"/>
    <w:rsid w:val="009A68FB"/>
    <w:rPr>
      <w:rFonts w:ascii="Symbol" w:hAnsi="Symbol"/>
    </w:rPr>
  </w:style>
  <w:style w:type="character" w:customStyle="1" w:styleId="WW8Num816z0">
    <w:name w:val="WW8Num816z0"/>
    <w:rsid w:val="009A68FB"/>
    <w:rPr>
      <w:rFonts w:ascii="Symbol" w:hAnsi="Symbol"/>
    </w:rPr>
  </w:style>
  <w:style w:type="character" w:customStyle="1" w:styleId="WW8Num817z0">
    <w:name w:val="WW8Num817z0"/>
    <w:rsid w:val="009A68FB"/>
    <w:rPr>
      <w:rFonts w:ascii="Times New Roman" w:hAnsi="Times New Roman"/>
      <w:caps w:val="0"/>
      <w:smallCaps w:val="0"/>
      <w:strike w:val="0"/>
      <w:dstrike w:val="0"/>
      <w:color w:val="auto"/>
      <w:position w:val="0"/>
      <w:sz w:val="24"/>
      <w:vertAlign w:val="baseline"/>
    </w:rPr>
  </w:style>
  <w:style w:type="character" w:customStyle="1" w:styleId="WW8Num818z0">
    <w:name w:val="WW8Num818z0"/>
    <w:rsid w:val="009A68FB"/>
    <w:rPr>
      <w:rFonts w:ascii="Wingdings" w:hAnsi="Wingdings"/>
    </w:rPr>
  </w:style>
  <w:style w:type="character" w:customStyle="1" w:styleId="WW8Num819z0">
    <w:name w:val="WW8Num819z0"/>
    <w:rsid w:val="009A68FB"/>
    <w:rPr>
      <w:rFonts w:ascii="Wingdings" w:hAnsi="Wingdings"/>
    </w:rPr>
  </w:style>
  <w:style w:type="character" w:customStyle="1" w:styleId="WW8Num820z0">
    <w:name w:val="WW8Num820z0"/>
    <w:rsid w:val="009A68FB"/>
    <w:rPr>
      <w:rFonts w:ascii="Symbol" w:hAnsi="Symbol"/>
    </w:rPr>
  </w:style>
  <w:style w:type="character" w:customStyle="1" w:styleId="WW8Num821z0">
    <w:name w:val="WW8Num821z0"/>
    <w:rsid w:val="009A68FB"/>
    <w:rPr>
      <w:rFonts w:ascii="Wingdings" w:hAnsi="Wingdings"/>
    </w:rPr>
  </w:style>
  <w:style w:type="character" w:customStyle="1" w:styleId="WW8Num821z3">
    <w:name w:val="WW8Num821z3"/>
    <w:rsid w:val="009A68FB"/>
    <w:rPr>
      <w:rFonts w:ascii="Symbol" w:hAnsi="Symbol"/>
    </w:rPr>
  </w:style>
  <w:style w:type="character" w:customStyle="1" w:styleId="WW8Num821z4">
    <w:name w:val="WW8Num821z4"/>
    <w:rsid w:val="009A68FB"/>
    <w:rPr>
      <w:rFonts w:ascii="Courier New" w:hAnsi="Courier New"/>
    </w:rPr>
  </w:style>
  <w:style w:type="character" w:customStyle="1" w:styleId="WW8Num822z0">
    <w:name w:val="WW8Num822z0"/>
    <w:rsid w:val="009A68FB"/>
    <w:rPr>
      <w:rFonts w:ascii="Symbol" w:hAnsi="Symbol"/>
    </w:rPr>
  </w:style>
  <w:style w:type="character" w:customStyle="1" w:styleId="WW8Num822z1">
    <w:name w:val="WW8Num822z1"/>
    <w:rsid w:val="009A68FB"/>
    <w:rPr>
      <w:rFonts w:ascii="Courier New" w:hAnsi="Courier New"/>
    </w:rPr>
  </w:style>
  <w:style w:type="character" w:customStyle="1" w:styleId="WW8Num822z2">
    <w:name w:val="WW8Num822z2"/>
    <w:rsid w:val="009A68FB"/>
    <w:rPr>
      <w:rFonts w:ascii="Wingdings" w:hAnsi="Wingdings"/>
    </w:rPr>
  </w:style>
  <w:style w:type="character" w:customStyle="1" w:styleId="WW8Num823z0">
    <w:name w:val="WW8Num823z0"/>
    <w:rsid w:val="009A68FB"/>
    <w:rPr>
      <w:rFonts w:ascii="Symbol" w:hAnsi="Symbol"/>
    </w:rPr>
  </w:style>
  <w:style w:type="character" w:customStyle="1" w:styleId="WW8Num823z1">
    <w:name w:val="WW8Num823z1"/>
    <w:rsid w:val="009A68FB"/>
    <w:rPr>
      <w:rFonts w:ascii="Courier New" w:hAnsi="Courier New"/>
    </w:rPr>
  </w:style>
  <w:style w:type="character" w:customStyle="1" w:styleId="WW8Num823z2">
    <w:name w:val="WW8Num823z2"/>
    <w:rsid w:val="009A68FB"/>
    <w:rPr>
      <w:rFonts w:ascii="Wingdings" w:hAnsi="Wingdings"/>
    </w:rPr>
  </w:style>
  <w:style w:type="character" w:customStyle="1" w:styleId="WW8Num824z0">
    <w:name w:val="WW8Num824z0"/>
    <w:rsid w:val="009A68FB"/>
    <w:rPr>
      <w:rFonts w:ascii="Arial" w:hAnsi="Arial"/>
      <w:b/>
      <w:i/>
      <w:sz w:val="24"/>
      <w:u w:val="none"/>
    </w:rPr>
  </w:style>
  <w:style w:type="character" w:customStyle="1" w:styleId="WW8Num825z0">
    <w:name w:val="WW8Num825z0"/>
    <w:rsid w:val="009A68FB"/>
    <w:rPr>
      <w:rFonts w:ascii="Wingdings" w:hAnsi="Wingdings"/>
    </w:rPr>
  </w:style>
  <w:style w:type="character" w:customStyle="1" w:styleId="WW8Num826z0">
    <w:name w:val="WW8Num826z0"/>
    <w:rsid w:val="009A68FB"/>
    <w:rPr>
      <w:rFonts w:ascii="Symbol" w:hAnsi="Symbol"/>
    </w:rPr>
  </w:style>
  <w:style w:type="character" w:customStyle="1" w:styleId="WW8Num827z0">
    <w:name w:val="WW8Num827z0"/>
    <w:rsid w:val="009A68FB"/>
    <w:rPr>
      <w:rFonts w:ascii="Wingdings" w:hAnsi="Wingdings"/>
    </w:rPr>
  </w:style>
  <w:style w:type="character" w:customStyle="1" w:styleId="WW8Num828z0">
    <w:name w:val="WW8Num828z0"/>
    <w:rsid w:val="009A68FB"/>
    <w:rPr>
      <w:rFonts w:ascii="Symbol" w:hAnsi="Symbol"/>
    </w:rPr>
  </w:style>
  <w:style w:type="character" w:customStyle="1" w:styleId="WW8Num829z0">
    <w:name w:val="WW8Num829z0"/>
    <w:rsid w:val="009A68FB"/>
    <w:rPr>
      <w:rFonts w:ascii="Symbol" w:hAnsi="Symbol"/>
    </w:rPr>
  </w:style>
  <w:style w:type="character" w:customStyle="1" w:styleId="WW8Num830z0">
    <w:name w:val="WW8Num830z0"/>
    <w:rsid w:val="009A68FB"/>
    <w:rPr>
      <w:rFonts w:ascii="Wingdings" w:hAnsi="Wingdings"/>
      <w:color w:val="auto"/>
    </w:rPr>
  </w:style>
  <w:style w:type="character" w:customStyle="1" w:styleId="WW8Num832z0">
    <w:name w:val="WW8Num832z0"/>
    <w:rsid w:val="009A68FB"/>
    <w:rPr>
      <w:u w:val="none"/>
    </w:rPr>
  </w:style>
  <w:style w:type="character" w:customStyle="1" w:styleId="WW8Num835z0">
    <w:name w:val="WW8Num835z0"/>
    <w:rsid w:val="009A68FB"/>
    <w:rPr>
      <w:rFonts w:ascii="Symbol" w:hAnsi="Symbol"/>
    </w:rPr>
  </w:style>
  <w:style w:type="character" w:customStyle="1" w:styleId="WW8Num837z0">
    <w:name w:val="WW8Num837z0"/>
    <w:rsid w:val="009A68FB"/>
    <w:rPr>
      <w:rFonts w:ascii="Symbol" w:hAnsi="Symbol"/>
    </w:rPr>
  </w:style>
  <w:style w:type="character" w:customStyle="1" w:styleId="WW8Num839z0">
    <w:name w:val="WW8Num839z0"/>
    <w:rsid w:val="009A68FB"/>
    <w:rPr>
      <w:rFonts w:ascii="Wingdings" w:hAnsi="Wingdings"/>
    </w:rPr>
  </w:style>
  <w:style w:type="character" w:customStyle="1" w:styleId="WW8Num840z0">
    <w:name w:val="WW8Num840z0"/>
    <w:rsid w:val="009A68FB"/>
    <w:rPr>
      <w:rFonts w:ascii="Wingdings" w:hAnsi="Wingdings"/>
    </w:rPr>
  </w:style>
  <w:style w:type="character" w:customStyle="1" w:styleId="WW8Num841z0">
    <w:name w:val="WW8Num841z0"/>
    <w:rsid w:val="009A68FB"/>
    <w:rPr>
      <w:rFonts w:ascii="Symbol" w:hAnsi="Symbol"/>
    </w:rPr>
  </w:style>
  <w:style w:type="character" w:customStyle="1" w:styleId="WW8Num842z0">
    <w:name w:val="WW8Num842z0"/>
    <w:rsid w:val="009A68FB"/>
    <w:rPr>
      <w:rFonts w:ascii="Arial" w:hAnsi="Arial"/>
      <w:b/>
      <w:i/>
      <w:sz w:val="24"/>
      <w:u w:val="none"/>
    </w:rPr>
  </w:style>
  <w:style w:type="character" w:customStyle="1" w:styleId="WW8Num843z0">
    <w:name w:val="WW8Num843z0"/>
    <w:rsid w:val="009A68FB"/>
    <w:rPr>
      <w:rFonts w:ascii="Times New Roman" w:eastAsia="Times New Roman" w:hAnsi="Times New Roman"/>
    </w:rPr>
  </w:style>
  <w:style w:type="character" w:customStyle="1" w:styleId="WW8Num843z1">
    <w:name w:val="WW8Num843z1"/>
    <w:rsid w:val="009A68FB"/>
    <w:rPr>
      <w:rFonts w:ascii="Courier New" w:hAnsi="Courier New"/>
    </w:rPr>
  </w:style>
  <w:style w:type="character" w:customStyle="1" w:styleId="WW8Num843z2">
    <w:name w:val="WW8Num843z2"/>
    <w:rsid w:val="009A68FB"/>
    <w:rPr>
      <w:rFonts w:ascii="Wingdings" w:hAnsi="Wingdings"/>
    </w:rPr>
  </w:style>
  <w:style w:type="character" w:customStyle="1" w:styleId="WW8Num843z3">
    <w:name w:val="WW8Num843z3"/>
    <w:rsid w:val="009A68FB"/>
    <w:rPr>
      <w:rFonts w:ascii="Symbol" w:hAnsi="Symbol"/>
    </w:rPr>
  </w:style>
  <w:style w:type="character" w:customStyle="1" w:styleId="WW8Num845z0">
    <w:name w:val="WW8Num845z0"/>
    <w:rsid w:val="009A68FB"/>
    <w:rPr>
      <w:rFonts w:ascii="Wingdings" w:hAnsi="Wingdings"/>
    </w:rPr>
  </w:style>
  <w:style w:type="character" w:customStyle="1" w:styleId="WW8Num846z0">
    <w:name w:val="WW8Num846z0"/>
    <w:rsid w:val="009A68FB"/>
    <w:rPr>
      <w:rFonts w:ascii="Symbol" w:hAnsi="Symbol"/>
    </w:rPr>
  </w:style>
  <w:style w:type="character" w:customStyle="1" w:styleId="WW8Num850z0">
    <w:name w:val="WW8Num850z0"/>
    <w:rsid w:val="009A68FB"/>
    <w:rPr>
      <w:rFonts w:ascii="Symbol" w:hAnsi="Symbol"/>
    </w:rPr>
  </w:style>
  <w:style w:type="character" w:customStyle="1" w:styleId="WW8Num851z0">
    <w:name w:val="WW8Num851z0"/>
    <w:rsid w:val="009A68FB"/>
    <w:rPr>
      <w:rFonts w:ascii="Wingdings" w:hAnsi="Wingdings"/>
    </w:rPr>
  </w:style>
  <w:style w:type="character" w:customStyle="1" w:styleId="WW8Num851z3">
    <w:name w:val="WW8Num851z3"/>
    <w:rsid w:val="009A68FB"/>
    <w:rPr>
      <w:rFonts w:ascii="Times New Roman" w:eastAsia="Times New Roman" w:hAnsi="Times New Roman"/>
    </w:rPr>
  </w:style>
  <w:style w:type="character" w:customStyle="1" w:styleId="WW8Num851z4">
    <w:name w:val="WW8Num851z4"/>
    <w:rsid w:val="009A68FB"/>
    <w:rPr>
      <w:rFonts w:ascii="Courier New" w:hAnsi="Courier New"/>
    </w:rPr>
  </w:style>
  <w:style w:type="character" w:customStyle="1" w:styleId="WW8Num851z6">
    <w:name w:val="WW8Num851z6"/>
    <w:rsid w:val="009A68FB"/>
    <w:rPr>
      <w:rFonts w:ascii="Symbol" w:hAnsi="Symbol"/>
    </w:rPr>
  </w:style>
  <w:style w:type="character" w:customStyle="1" w:styleId="WW8Num852z0">
    <w:name w:val="WW8Num852z0"/>
    <w:rsid w:val="009A68FB"/>
    <w:rPr>
      <w:rFonts w:ascii="Symbol" w:hAnsi="Symbol"/>
    </w:rPr>
  </w:style>
  <w:style w:type="character" w:customStyle="1" w:styleId="WW8Num853z0">
    <w:name w:val="WW8Num853z0"/>
    <w:rsid w:val="009A68FB"/>
    <w:rPr>
      <w:rFonts w:ascii="Wingdings" w:hAnsi="Wingdings"/>
    </w:rPr>
  </w:style>
  <w:style w:type="character" w:customStyle="1" w:styleId="WW8Num853z1">
    <w:name w:val="WW8Num853z1"/>
    <w:rsid w:val="009A68FB"/>
    <w:rPr>
      <w:rFonts w:ascii="Courier New" w:hAnsi="Courier New"/>
    </w:rPr>
  </w:style>
  <w:style w:type="character" w:customStyle="1" w:styleId="WW8Num853z3">
    <w:name w:val="WW8Num853z3"/>
    <w:rsid w:val="009A68FB"/>
    <w:rPr>
      <w:rFonts w:ascii="Symbol" w:hAnsi="Symbol"/>
    </w:rPr>
  </w:style>
  <w:style w:type="character" w:customStyle="1" w:styleId="WW8Num854z0">
    <w:name w:val="WW8Num854z0"/>
    <w:rsid w:val="009A68FB"/>
    <w:rPr>
      <w:rFonts w:ascii="Symbol" w:hAnsi="Symbol"/>
    </w:rPr>
  </w:style>
  <w:style w:type="character" w:customStyle="1" w:styleId="WW8Num855z0">
    <w:name w:val="WW8Num855z0"/>
    <w:rsid w:val="009A68FB"/>
    <w:rPr>
      <w:rFonts w:ascii="Wingdings" w:hAnsi="Wingdings"/>
    </w:rPr>
  </w:style>
  <w:style w:type="character" w:customStyle="1" w:styleId="WW8Num855z1">
    <w:name w:val="WW8Num855z1"/>
    <w:rsid w:val="009A68FB"/>
    <w:rPr>
      <w:rFonts w:ascii="Courier New" w:hAnsi="Courier New"/>
    </w:rPr>
  </w:style>
  <w:style w:type="character" w:customStyle="1" w:styleId="WW8Num855z3">
    <w:name w:val="WW8Num855z3"/>
    <w:rsid w:val="009A68FB"/>
    <w:rPr>
      <w:rFonts w:ascii="Symbol" w:hAnsi="Symbol"/>
    </w:rPr>
  </w:style>
  <w:style w:type="character" w:customStyle="1" w:styleId="WW8Num857z0">
    <w:name w:val="WW8Num857z0"/>
    <w:rsid w:val="009A68FB"/>
    <w:rPr>
      <w:rFonts w:ascii="Symbol" w:hAnsi="Symbol"/>
    </w:rPr>
  </w:style>
  <w:style w:type="character" w:customStyle="1" w:styleId="WW8Num858z0">
    <w:name w:val="WW8Num858z0"/>
    <w:rsid w:val="009A68FB"/>
    <w:rPr>
      <w:b/>
      <w:i w:val="0"/>
      <w:sz w:val="24"/>
    </w:rPr>
  </w:style>
  <w:style w:type="character" w:customStyle="1" w:styleId="WW8Num859z0">
    <w:name w:val="WW8Num859z0"/>
    <w:rsid w:val="009A68FB"/>
    <w:rPr>
      <w:rFonts w:ascii="Wingdings" w:hAnsi="Wingdings"/>
      <w:color w:val="auto"/>
    </w:rPr>
  </w:style>
  <w:style w:type="character" w:customStyle="1" w:styleId="WW8Num860z0">
    <w:name w:val="WW8Num860z0"/>
    <w:rsid w:val="009A68FB"/>
    <w:rPr>
      <w:rFonts w:ascii="Symbol" w:hAnsi="Symbol"/>
    </w:rPr>
  </w:style>
  <w:style w:type="character" w:customStyle="1" w:styleId="WW8Num862z0">
    <w:name w:val="WW8Num862z0"/>
    <w:rsid w:val="009A68FB"/>
    <w:rPr>
      <w:rFonts w:ascii="Wingdings" w:hAnsi="Wingdings"/>
      <w:sz w:val="16"/>
    </w:rPr>
  </w:style>
  <w:style w:type="character" w:customStyle="1" w:styleId="WW8Num864z0">
    <w:name w:val="WW8Num864z0"/>
    <w:rsid w:val="009A68FB"/>
    <w:rPr>
      <w:rFonts w:ascii="Symbol" w:hAnsi="Symbol"/>
    </w:rPr>
  </w:style>
  <w:style w:type="character" w:customStyle="1" w:styleId="WW8Num865z0">
    <w:name w:val="WW8Num865z0"/>
    <w:rsid w:val="009A68FB"/>
    <w:rPr>
      <w:rFonts w:ascii="Times New Roman" w:hAnsi="Times New Roman"/>
    </w:rPr>
  </w:style>
  <w:style w:type="character" w:customStyle="1" w:styleId="WW8Num866z0">
    <w:name w:val="WW8Num866z0"/>
    <w:rsid w:val="009A68FB"/>
    <w:rPr>
      <w:rFonts w:ascii="Symbol" w:hAnsi="Symbol"/>
    </w:rPr>
  </w:style>
  <w:style w:type="character" w:customStyle="1" w:styleId="WW8Num867z0">
    <w:name w:val="WW8Num867z0"/>
    <w:rsid w:val="009A68FB"/>
    <w:rPr>
      <w:rFonts w:ascii="Symbol" w:hAnsi="Symbol"/>
    </w:rPr>
  </w:style>
  <w:style w:type="character" w:customStyle="1" w:styleId="WW8Num868z0">
    <w:name w:val="WW8Num868z0"/>
    <w:rsid w:val="009A68FB"/>
    <w:rPr>
      <w:rFonts w:ascii="Wingdings" w:hAnsi="Wingdings"/>
    </w:rPr>
  </w:style>
  <w:style w:type="character" w:customStyle="1" w:styleId="WW8Num871z0">
    <w:name w:val="WW8Num871z0"/>
    <w:rsid w:val="009A68FB"/>
    <w:rPr>
      <w:rFonts w:ascii="Wingdings" w:hAnsi="Wingdings"/>
    </w:rPr>
  </w:style>
  <w:style w:type="character" w:customStyle="1" w:styleId="WW8Num873z0">
    <w:name w:val="WW8Num873z0"/>
    <w:rsid w:val="009A68FB"/>
    <w:rPr>
      <w:rFonts w:ascii="Symbol" w:hAnsi="Symbol"/>
    </w:rPr>
  </w:style>
  <w:style w:type="character" w:customStyle="1" w:styleId="WW8Num874z0">
    <w:name w:val="WW8Num874z0"/>
    <w:rsid w:val="009A68FB"/>
    <w:rPr>
      <w:rFonts w:ascii="Wingdings" w:hAnsi="Wingdings"/>
      <w:color w:val="auto"/>
    </w:rPr>
  </w:style>
  <w:style w:type="character" w:customStyle="1" w:styleId="WW8Num875z0">
    <w:name w:val="WW8Num875z0"/>
    <w:rsid w:val="009A68FB"/>
    <w:rPr>
      <w:rFonts w:ascii="Times New Roman" w:hAnsi="Times New Roman"/>
      <w:caps w:val="0"/>
      <w:smallCaps w:val="0"/>
      <w:strike w:val="0"/>
      <w:dstrike w:val="0"/>
      <w:color w:val="auto"/>
      <w:position w:val="0"/>
      <w:sz w:val="24"/>
      <w:vertAlign w:val="baseline"/>
    </w:rPr>
  </w:style>
  <w:style w:type="character" w:customStyle="1" w:styleId="WW8Num877z0">
    <w:name w:val="WW8Num877z0"/>
    <w:rsid w:val="009A68FB"/>
    <w:rPr>
      <w:rFonts w:ascii="Symbol" w:hAnsi="Symbol"/>
    </w:rPr>
  </w:style>
  <w:style w:type="character" w:customStyle="1" w:styleId="WW8Num878z0">
    <w:name w:val="WW8Num878z0"/>
    <w:rsid w:val="009A68FB"/>
    <w:rPr>
      <w:rFonts w:ascii="Wingdings" w:hAnsi="Wingdings"/>
    </w:rPr>
  </w:style>
  <w:style w:type="character" w:customStyle="1" w:styleId="WW8Num879z0">
    <w:name w:val="WW8Num879z0"/>
    <w:rsid w:val="009A68FB"/>
    <w:rPr>
      <w:rFonts w:ascii="Symbol" w:hAnsi="Symbol"/>
    </w:rPr>
  </w:style>
  <w:style w:type="character" w:customStyle="1" w:styleId="WW8Num880z0">
    <w:name w:val="WW8Num880z0"/>
    <w:rsid w:val="009A68FB"/>
    <w:rPr>
      <w:rFonts w:ascii="Wingdings" w:hAnsi="Wingdings"/>
    </w:rPr>
  </w:style>
  <w:style w:type="character" w:customStyle="1" w:styleId="WW8Num881z0">
    <w:name w:val="WW8Num881z0"/>
    <w:rsid w:val="009A68FB"/>
    <w:rPr>
      <w:rFonts w:ascii="Wingdings" w:hAnsi="Wingdings"/>
    </w:rPr>
  </w:style>
  <w:style w:type="character" w:customStyle="1" w:styleId="WW8Num882z0">
    <w:name w:val="WW8Num882z0"/>
    <w:rsid w:val="009A68FB"/>
    <w:rPr>
      <w:rFonts w:ascii="Symbol" w:hAnsi="Symbol"/>
    </w:rPr>
  </w:style>
  <w:style w:type="character" w:customStyle="1" w:styleId="WW8Num884z0">
    <w:name w:val="WW8Num884z0"/>
    <w:rsid w:val="009A68FB"/>
    <w:rPr>
      <w:rFonts w:ascii="Wingdings" w:hAnsi="Wingdings"/>
    </w:rPr>
  </w:style>
  <w:style w:type="character" w:customStyle="1" w:styleId="WW8Num885z0">
    <w:name w:val="WW8Num885z0"/>
    <w:rsid w:val="009A68FB"/>
    <w:rPr>
      <w:rFonts w:ascii="Symbol" w:hAnsi="Symbol"/>
    </w:rPr>
  </w:style>
  <w:style w:type="character" w:customStyle="1" w:styleId="WW8Num886z0">
    <w:name w:val="WW8Num886z0"/>
    <w:rsid w:val="009A68FB"/>
    <w:rPr>
      <w:rFonts w:ascii="Wingdings" w:hAnsi="Wingdings"/>
      <w:color w:val="auto"/>
    </w:rPr>
  </w:style>
  <w:style w:type="character" w:customStyle="1" w:styleId="WW8Num887z0">
    <w:name w:val="WW8Num887z0"/>
    <w:rsid w:val="009A68FB"/>
    <w:rPr>
      <w:rFonts w:ascii="Arial" w:hAnsi="Arial"/>
      <w:b/>
      <w:i/>
      <w:sz w:val="24"/>
      <w:u w:val="none"/>
    </w:rPr>
  </w:style>
  <w:style w:type="character" w:customStyle="1" w:styleId="WW8Num888z0">
    <w:name w:val="WW8Num888z0"/>
    <w:rsid w:val="009A68FB"/>
    <w:rPr>
      <w:rFonts w:ascii="Wingdings" w:hAnsi="Wingdings"/>
    </w:rPr>
  </w:style>
  <w:style w:type="character" w:customStyle="1" w:styleId="WW8Num888z1">
    <w:name w:val="WW8Num888z1"/>
    <w:rsid w:val="009A68FB"/>
    <w:rPr>
      <w:rFonts w:ascii="Courier New" w:hAnsi="Courier New"/>
    </w:rPr>
  </w:style>
  <w:style w:type="character" w:customStyle="1" w:styleId="WW8Num888z3">
    <w:name w:val="WW8Num888z3"/>
    <w:rsid w:val="009A68FB"/>
    <w:rPr>
      <w:rFonts w:ascii="Symbol" w:hAnsi="Symbol"/>
    </w:rPr>
  </w:style>
  <w:style w:type="character" w:customStyle="1" w:styleId="WW8Num889z0">
    <w:name w:val="WW8Num889z0"/>
    <w:rsid w:val="009A68FB"/>
    <w:rPr>
      <w:b/>
      <w:i w:val="0"/>
      <w:sz w:val="24"/>
    </w:rPr>
  </w:style>
  <w:style w:type="character" w:customStyle="1" w:styleId="WW8Num890z0">
    <w:name w:val="WW8Num890z0"/>
    <w:rsid w:val="009A68FB"/>
    <w:rPr>
      <w:rFonts w:ascii="Symbol" w:hAnsi="Symbol"/>
    </w:rPr>
  </w:style>
  <w:style w:type="character" w:customStyle="1" w:styleId="WW8Num891z0">
    <w:name w:val="WW8Num891z0"/>
    <w:rsid w:val="009A68FB"/>
    <w:rPr>
      <w:rFonts w:ascii="Symbol" w:hAnsi="Symbol"/>
    </w:rPr>
  </w:style>
  <w:style w:type="character" w:customStyle="1" w:styleId="WW8Num893z0">
    <w:name w:val="WW8Num893z0"/>
    <w:rsid w:val="009A68FB"/>
    <w:rPr>
      <w:rFonts w:ascii="Symbol" w:hAnsi="Symbol"/>
    </w:rPr>
  </w:style>
  <w:style w:type="character" w:customStyle="1" w:styleId="WW8Num894z0">
    <w:name w:val="WW8Num894z0"/>
    <w:rsid w:val="009A68FB"/>
    <w:rPr>
      <w:rFonts w:ascii="Symbol" w:hAnsi="Symbol"/>
    </w:rPr>
  </w:style>
  <w:style w:type="character" w:customStyle="1" w:styleId="WW8Num895z0">
    <w:name w:val="WW8Num895z0"/>
    <w:rsid w:val="009A68FB"/>
    <w:rPr>
      <w:rFonts w:ascii="Symbol" w:hAnsi="Symbol"/>
    </w:rPr>
  </w:style>
  <w:style w:type="character" w:customStyle="1" w:styleId="WW8Num897z0">
    <w:name w:val="WW8Num897z0"/>
    <w:rsid w:val="009A68FB"/>
    <w:rPr>
      <w:rFonts w:ascii="Symbol" w:hAnsi="Symbol"/>
    </w:rPr>
  </w:style>
  <w:style w:type="character" w:customStyle="1" w:styleId="WW8Num898z0">
    <w:name w:val="WW8Num898z0"/>
    <w:rsid w:val="009A68FB"/>
    <w:rPr>
      <w:rFonts w:ascii="Wingdings" w:hAnsi="Wingdings"/>
    </w:rPr>
  </w:style>
  <w:style w:type="character" w:customStyle="1" w:styleId="WW8Num899z0">
    <w:name w:val="WW8Num899z0"/>
    <w:rsid w:val="009A68FB"/>
    <w:rPr>
      <w:rFonts w:ascii="Symbol" w:hAnsi="Symbol"/>
    </w:rPr>
  </w:style>
  <w:style w:type="character" w:customStyle="1" w:styleId="WW8Num900z0">
    <w:name w:val="WW8Num900z0"/>
    <w:rsid w:val="009A68FB"/>
    <w:rPr>
      <w:rFonts w:ascii="Symbol" w:hAnsi="Symbol"/>
    </w:rPr>
  </w:style>
  <w:style w:type="character" w:customStyle="1" w:styleId="WW8Num900z1">
    <w:name w:val="WW8Num900z1"/>
    <w:rsid w:val="009A68FB"/>
    <w:rPr>
      <w:rFonts w:ascii="Courier New" w:hAnsi="Courier New"/>
    </w:rPr>
  </w:style>
  <w:style w:type="character" w:customStyle="1" w:styleId="WW8Num900z2">
    <w:name w:val="WW8Num900z2"/>
    <w:rsid w:val="009A68FB"/>
    <w:rPr>
      <w:rFonts w:ascii="Wingdings" w:hAnsi="Wingdings"/>
    </w:rPr>
  </w:style>
  <w:style w:type="character" w:customStyle="1" w:styleId="WW8Num901z0">
    <w:name w:val="WW8Num901z0"/>
    <w:rsid w:val="009A68FB"/>
    <w:rPr>
      <w:rFonts w:ascii="Lucida Console" w:hAnsi="Lucida Console"/>
    </w:rPr>
  </w:style>
  <w:style w:type="character" w:customStyle="1" w:styleId="WW8Num901z1">
    <w:name w:val="WW8Num901z1"/>
    <w:rsid w:val="009A68FB"/>
    <w:rPr>
      <w:rFonts w:ascii="Wingdings" w:hAnsi="Wingdings"/>
    </w:rPr>
  </w:style>
  <w:style w:type="character" w:customStyle="1" w:styleId="WW8Num901z6">
    <w:name w:val="WW8Num901z6"/>
    <w:rsid w:val="009A68FB"/>
    <w:rPr>
      <w:rFonts w:ascii="Symbol" w:hAnsi="Symbol"/>
    </w:rPr>
  </w:style>
  <w:style w:type="character" w:customStyle="1" w:styleId="WW8Num901z7">
    <w:name w:val="WW8Num901z7"/>
    <w:rsid w:val="009A68FB"/>
    <w:rPr>
      <w:rFonts w:ascii="Courier New" w:hAnsi="Courier New"/>
    </w:rPr>
  </w:style>
  <w:style w:type="character" w:customStyle="1" w:styleId="WW8Num902z0">
    <w:name w:val="WW8Num902z0"/>
    <w:rsid w:val="009A68FB"/>
    <w:rPr>
      <w:rFonts w:ascii="Symbol" w:hAnsi="Symbol"/>
    </w:rPr>
  </w:style>
  <w:style w:type="character" w:customStyle="1" w:styleId="WW8Num904z0">
    <w:name w:val="WW8Num904z0"/>
    <w:rsid w:val="009A68FB"/>
    <w:rPr>
      <w:rFonts w:ascii="Symbol" w:hAnsi="Symbol"/>
    </w:rPr>
  </w:style>
  <w:style w:type="character" w:customStyle="1" w:styleId="WW8Num904z1">
    <w:name w:val="WW8Num904z1"/>
    <w:rsid w:val="009A68FB"/>
    <w:rPr>
      <w:rFonts w:ascii="Courier New" w:hAnsi="Courier New"/>
    </w:rPr>
  </w:style>
  <w:style w:type="character" w:customStyle="1" w:styleId="WW8Num904z2">
    <w:name w:val="WW8Num904z2"/>
    <w:rsid w:val="009A68FB"/>
    <w:rPr>
      <w:rFonts w:ascii="Wingdings" w:hAnsi="Wingdings"/>
    </w:rPr>
  </w:style>
  <w:style w:type="character" w:customStyle="1" w:styleId="WW8Num905z0">
    <w:name w:val="WW8Num905z0"/>
    <w:rsid w:val="009A68FB"/>
    <w:rPr>
      <w:rFonts w:ascii="Wingdings" w:hAnsi="Wingdings"/>
    </w:rPr>
  </w:style>
  <w:style w:type="character" w:customStyle="1" w:styleId="WW8Num906z0">
    <w:name w:val="WW8Num906z0"/>
    <w:rsid w:val="009A68FB"/>
    <w:rPr>
      <w:rFonts w:ascii="Symbol" w:hAnsi="Symbol"/>
    </w:rPr>
  </w:style>
  <w:style w:type="character" w:customStyle="1" w:styleId="WW8Num906z1">
    <w:name w:val="WW8Num906z1"/>
    <w:rsid w:val="009A68FB"/>
    <w:rPr>
      <w:rFonts w:ascii="Courier New" w:hAnsi="Courier New"/>
    </w:rPr>
  </w:style>
  <w:style w:type="character" w:customStyle="1" w:styleId="WW8Num906z2">
    <w:name w:val="WW8Num906z2"/>
    <w:rsid w:val="009A68FB"/>
    <w:rPr>
      <w:rFonts w:ascii="Wingdings" w:hAnsi="Wingdings"/>
    </w:rPr>
  </w:style>
  <w:style w:type="character" w:customStyle="1" w:styleId="WW8Num908z0">
    <w:name w:val="WW8Num908z0"/>
    <w:rsid w:val="009A68FB"/>
    <w:rPr>
      <w:b/>
      <w:i w:val="0"/>
      <w:sz w:val="24"/>
    </w:rPr>
  </w:style>
  <w:style w:type="character" w:customStyle="1" w:styleId="WW8Num909z0">
    <w:name w:val="WW8Num909z0"/>
    <w:rsid w:val="009A68FB"/>
    <w:rPr>
      <w:rFonts w:ascii="Times New Roman" w:hAnsi="Times New Roman"/>
    </w:rPr>
  </w:style>
  <w:style w:type="character" w:customStyle="1" w:styleId="WW8Num910z0">
    <w:name w:val="WW8Num910z0"/>
    <w:rsid w:val="009A68FB"/>
    <w:rPr>
      <w:rFonts w:ascii="Arial" w:hAnsi="Arial"/>
      <w:b/>
      <w:i/>
      <w:sz w:val="24"/>
      <w:u w:val="none"/>
    </w:rPr>
  </w:style>
  <w:style w:type="character" w:customStyle="1" w:styleId="WW8Num911z0">
    <w:name w:val="WW8Num911z0"/>
    <w:rsid w:val="009A68FB"/>
    <w:rPr>
      <w:rFonts w:ascii="Symbol" w:hAnsi="Symbol"/>
    </w:rPr>
  </w:style>
  <w:style w:type="character" w:customStyle="1" w:styleId="WW8Num912z0">
    <w:name w:val="WW8Num912z0"/>
    <w:rsid w:val="009A68FB"/>
    <w:rPr>
      <w:rFonts w:ascii="Symbol" w:hAnsi="Symbol"/>
    </w:rPr>
  </w:style>
  <w:style w:type="character" w:customStyle="1" w:styleId="WW8Num913z0">
    <w:name w:val="WW8Num913z0"/>
    <w:rsid w:val="009A68FB"/>
    <w:rPr>
      <w:rFonts w:ascii="Wingdings" w:hAnsi="Wingdings"/>
    </w:rPr>
  </w:style>
  <w:style w:type="character" w:customStyle="1" w:styleId="WW8Num913z1">
    <w:name w:val="WW8Num913z1"/>
    <w:rsid w:val="009A68FB"/>
    <w:rPr>
      <w:rFonts w:ascii="Courier New" w:hAnsi="Courier New"/>
    </w:rPr>
  </w:style>
  <w:style w:type="character" w:customStyle="1" w:styleId="WW8Num913z3">
    <w:name w:val="WW8Num913z3"/>
    <w:rsid w:val="009A68FB"/>
    <w:rPr>
      <w:rFonts w:ascii="Symbol" w:hAnsi="Symbol"/>
    </w:rPr>
  </w:style>
  <w:style w:type="character" w:customStyle="1" w:styleId="WW8Num914z0">
    <w:name w:val="WW8Num914z0"/>
    <w:rsid w:val="009A68FB"/>
    <w:rPr>
      <w:rFonts w:ascii="Symbol" w:hAnsi="Symbol"/>
    </w:rPr>
  </w:style>
  <w:style w:type="character" w:customStyle="1" w:styleId="WW8Num915z0">
    <w:name w:val="WW8Num915z0"/>
    <w:rsid w:val="009A68FB"/>
    <w:rPr>
      <w:rFonts w:ascii="Arial" w:hAnsi="Arial"/>
      <w:b/>
      <w:i/>
      <w:sz w:val="24"/>
      <w:u w:val="none"/>
    </w:rPr>
  </w:style>
  <w:style w:type="character" w:customStyle="1" w:styleId="WW8Num916z0">
    <w:name w:val="WW8Num916z0"/>
    <w:rsid w:val="009A68FB"/>
    <w:rPr>
      <w:rFonts w:ascii="Times New Roman" w:hAnsi="Times New Roman"/>
    </w:rPr>
  </w:style>
  <w:style w:type="character" w:customStyle="1" w:styleId="WW8Num917z0">
    <w:name w:val="WW8Num917z0"/>
    <w:rsid w:val="009A68FB"/>
    <w:rPr>
      <w:rFonts w:ascii="Symbol" w:hAnsi="Symbol"/>
    </w:rPr>
  </w:style>
  <w:style w:type="character" w:customStyle="1" w:styleId="WW8Num919z0">
    <w:name w:val="WW8Num919z0"/>
    <w:rsid w:val="009A68FB"/>
    <w:rPr>
      <w:rFonts w:ascii="Arial" w:hAnsi="Arial"/>
      <w:b/>
      <w:i/>
      <w:sz w:val="24"/>
      <w:u w:val="none"/>
    </w:rPr>
  </w:style>
  <w:style w:type="character" w:customStyle="1" w:styleId="WW8Num920z0">
    <w:name w:val="WW8Num920z0"/>
    <w:rsid w:val="009A68FB"/>
    <w:rPr>
      <w:rFonts w:ascii="Symbol" w:hAnsi="Symbol"/>
    </w:rPr>
  </w:style>
  <w:style w:type="character" w:customStyle="1" w:styleId="WW8Num922z1">
    <w:name w:val="WW8Num922z1"/>
    <w:rsid w:val="009A68FB"/>
    <w:rPr>
      <w:rFonts w:ascii="Wingdings" w:hAnsi="Wingdings"/>
    </w:rPr>
  </w:style>
  <w:style w:type="character" w:customStyle="1" w:styleId="WW8Num923z0">
    <w:name w:val="WW8Num923z0"/>
    <w:rsid w:val="009A68FB"/>
    <w:rPr>
      <w:rFonts w:ascii="Symbol" w:hAnsi="Symbol"/>
    </w:rPr>
  </w:style>
  <w:style w:type="character" w:customStyle="1" w:styleId="WW8Num924z0">
    <w:name w:val="WW8Num924z0"/>
    <w:rsid w:val="009A68FB"/>
    <w:rPr>
      <w:rFonts w:ascii="Symbol" w:hAnsi="Symbol"/>
    </w:rPr>
  </w:style>
  <w:style w:type="character" w:customStyle="1" w:styleId="WW8Num926z0">
    <w:name w:val="WW8Num926z0"/>
    <w:rsid w:val="009A68FB"/>
    <w:rPr>
      <w:rFonts w:ascii="Symbol" w:hAnsi="Symbol"/>
    </w:rPr>
  </w:style>
  <w:style w:type="character" w:customStyle="1" w:styleId="WW8Num927z0">
    <w:name w:val="WW8Num927z0"/>
    <w:rsid w:val="009A68FB"/>
    <w:rPr>
      <w:rFonts w:ascii="Symbol" w:hAnsi="Symbol"/>
    </w:rPr>
  </w:style>
  <w:style w:type="character" w:customStyle="1" w:styleId="WW8Num927z1">
    <w:name w:val="WW8Num927z1"/>
    <w:rsid w:val="009A68FB"/>
    <w:rPr>
      <w:rFonts w:ascii="Courier New" w:hAnsi="Courier New"/>
    </w:rPr>
  </w:style>
  <w:style w:type="character" w:customStyle="1" w:styleId="WW8Num927z2">
    <w:name w:val="WW8Num927z2"/>
    <w:rsid w:val="009A68FB"/>
    <w:rPr>
      <w:rFonts w:ascii="Wingdings" w:hAnsi="Wingdings"/>
    </w:rPr>
  </w:style>
  <w:style w:type="character" w:customStyle="1" w:styleId="WW8Num928z0">
    <w:name w:val="WW8Num928z0"/>
    <w:rsid w:val="009A68FB"/>
    <w:rPr>
      <w:rFonts w:ascii="Symbol" w:hAnsi="Symbol"/>
      <w:color w:val="auto"/>
      <w:sz w:val="28"/>
    </w:rPr>
  </w:style>
  <w:style w:type="character" w:customStyle="1" w:styleId="WW8Num929z0">
    <w:name w:val="WW8Num929z0"/>
    <w:rsid w:val="009A68FB"/>
    <w:rPr>
      <w:rFonts w:ascii="Symbol" w:hAnsi="Symbol"/>
      <w:sz w:val="10"/>
    </w:rPr>
  </w:style>
  <w:style w:type="character" w:customStyle="1" w:styleId="WW8Num930z0">
    <w:name w:val="WW8Num930z0"/>
    <w:rsid w:val="009A68FB"/>
    <w:rPr>
      <w:rFonts w:ascii="Wingdings" w:hAnsi="Wingdings"/>
    </w:rPr>
  </w:style>
  <w:style w:type="character" w:customStyle="1" w:styleId="WW8Num931z0">
    <w:name w:val="WW8Num931z0"/>
    <w:rsid w:val="009A68FB"/>
    <w:rPr>
      <w:rFonts w:ascii="Symbol" w:hAnsi="Symbol"/>
    </w:rPr>
  </w:style>
  <w:style w:type="character" w:customStyle="1" w:styleId="WW8Num932z0">
    <w:name w:val="WW8Num932z0"/>
    <w:rsid w:val="009A68FB"/>
    <w:rPr>
      <w:rFonts w:ascii="Symbol" w:hAnsi="Symbol"/>
    </w:rPr>
  </w:style>
  <w:style w:type="character" w:customStyle="1" w:styleId="WW8Num933z0">
    <w:name w:val="WW8Num933z0"/>
    <w:rsid w:val="009A68FB"/>
    <w:rPr>
      <w:rFonts w:ascii="Wingdings" w:hAnsi="Wingdings"/>
    </w:rPr>
  </w:style>
  <w:style w:type="character" w:customStyle="1" w:styleId="WW8Num934z0">
    <w:name w:val="WW8Num934z0"/>
    <w:rsid w:val="009A68FB"/>
    <w:rPr>
      <w:rFonts w:ascii="Wingdings" w:hAnsi="Wingdings"/>
      <w:color w:val="auto"/>
    </w:rPr>
  </w:style>
  <w:style w:type="character" w:customStyle="1" w:styleId="WW8Num935z0">
    <w:name w:val="WW8Num935z0"/>
    <w:rsid w:val="009A68FB"/>
    <w:rPr>
      <w:rFonts w:ascii="Symbol" w:hAnsi="Symbol"/>
    </w:rPr>
  </w:style>
  <w:style w:type="character" w:customStyle="1" w:styleId="WW8Num937z0">
    <w:name w:val="WW8Num937z0"/>
    <w:rsid w:val="009A68FB"/>
    <w:rPr>
      <w:rFonts w:ascii="Arial" w:hAnsi="Arial"/>
      <w:b/>
      <w:i/>
      <w:sz w:val="24"/>
      <w:u w:val="none"/>
    </w:rPr>
  </w:style>
  <w:style w:type="character" w:customStyle="1" w:styleId="WW8Num938z0">
    <w:name w:val="WW8Num938z0"/>
    <w:rsid w:val="009A68FB"/>
    <w:rPr>
      <w:rFonts w:ascii="Symbol" w:hAnsi="Symbol"/>
    </w:rPr>
  </w:style>
  <w:style w:type="character" w:customStyle="1" w:styleId="WW8Num940z0">
    <w:name w:val="WW8Num940z0"/>
    <w:rsid w:val="009A68FB"/>
    <w:rPr>
      <w:rFonts w:ascii="Symbol" w:hAnsi="Symbol"/>
    </w:rPr>
  </w:style>
  <w:style w:type="character" w:customStyle="1" w:styleId="WW8Num941z0">
    <w:name w:val="WW8Num941z0"/>
    <w:rsid w:val="009A68FB"/>
    <w:rPr>
      <w:rFonts w:ascii="Symbol" w:hAnsi="Symbol"/>
    </w:rPr>
  </w:style>
  <w:style w:type="character" w:customStyle="1" w:styleId="WW8Num942z0">
    <w:name w:val="WW8Num942z0"/>
    <w:rsid w:val="009A68FB"/>
    <w:rPr>
      <w:rFonts w:ascii="Symbol" w:hAnsi="Symbol"/>
      <w:b w:val="0"/>
      <w:i w:val="0"/>
      <w:sz w:val="24"/>
    </w:rPr>
  </w:style>
  <w:style w:type="character" w:customStyle="1" w:styleId="WW8Num943z0">
    <w:name w:val="WW8Num943z0"/>
    <w:rsid w:val="009A68FB"/>
    <w:rPr>
      <w:rFonts w:ascii="Wingdings" w:hAnsi="Wingdings"/>
      <w:color w:val="auto"/>
    </w:rPr>
  </w:style>
  <w:style w:type="character" w:customStyle="1" w:styleId="WW8Num944z0">
    <w:name w:val="WW8Num944z0"/>
    <w:rsid w:val="009A68FB"/>
    <w:rPr>
      <w:rFonts w:ascii="Wingdings" w:hAnsi="Wingdings"/>
      <w:outline/>
      <w:color w:val="000000"/>
      <w:sz w:val="16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WW8Num945z0">
    <w:name w:val="WW8Num945z0"/>
    <w:rsid w:val="009A68FB"/>
    <w:rPr>
      <w:rFonts w:ascii="Arial" w:hAnsi="Arial"/>
      <w:b/>
      <w:i/>
      <w:sz w:val="24"/>
      <w:u w:val="none"/>
    </w:rPr>
  </w:style>
  <w:style w:type="character" w:customStyle="1" w:styleId="WW8Num946z0">
    <w:name w:val="WW8Num946z0"/>
    <w:rsid w:val="009A68FB"/>
    <w:rPr>
      <w:rFonts w:ascii="Wingdings" w:hAnsi="Wingdings"/>
      <w:b w:val="0"/>
      <w:i w:val="0"/>
      <w:sz w:val="24"/>
    </w:rPr>
  </w:style>
  <w:style w:type="character" w:customStyle="1" w:styleId="WW8Num948z0">
    <w:name w:val="WW8Num948z0"/>
    <w:rsid w:val="009A68FB"/>
    <w:rPr>
      <w:rFonts w:ascii="Wingdings" w:hAnsi="Wingdings"/>
    </w:rPr>
  </w:style>
  <w:style w:type="character" w:customStyle="1" w:styleId="WW8Num949z0">
    <w:name w:val="WW8Num949z0"/>
    <w:rsid w:val="009A68FB"/>
    <w:rPr>
      <w:rFonts w:ascii="Wingdings" w:hAnsi="Wingdings"/>
    </w:rPr>
  </w:style>
  <w:style w:type="character" w:customStyle="1" w:styleId="WW8Num949z1">
    <w:name w:val="WW8Num949z1"/>
    <w:rsid w:val="009A68FB"/>
    <w:rPr>
      <w:rFonts w:ascii="Courier New" w:hAnsi="Courier New"/>
    </w:rPr>
  </w:style>
  <w:style w:type="character" w:customStyle="1" w:styleId="WW8Num949z3">
    <w:name w:val="WW8Num949z3"/>
    <w:rsid w:val="009A68FB"/>
    <w:rPr>
      <w:rFonts w:ascii="Symbol" w:hAnsi="Symbol"/>
    </w:rPr>
  </w:style>
  <w:style w:type="character" w:customStyle="1" w:styleId="WW8Num950z0">
    <w:name w:val="WW8Num950z0"/>
    <w:rsid w:val="009A68FB"/>
    <w:rPr>
      <w:rFonts w:ascii="Symbol" w:hAnsi="Symbol"/>
    </w:rPr>
  </w:style>
  <w:style w:type="character" w:customStyle="1" w:styleId="WW8Num951z0">
    <w:name w:val="WW8Num951z0"/>
    <w:rsid w:val="009A68FB"/>
    <w:rPr>
      <w:rFonts w:ascii="Arial" w:hAnsi="Arial"/>
      <w:b/>
      <w:i/>
      <w:sz w:val="24"/>
      <w:u w:val="none"/>
    </w:rPr>
  </w:style>
  <w:style w:type="character" w:customStyle="1" w:styleId="WW8Num952z0">
    <w:name w:val="WW8Num952z0"/>
    <w:rsid w:val="009A68FB"/>
    <w:rPr>
      <w:rFonts w:ascii="Symbol" w:hAnsi="Symbol"/>
    </w:rPr>
  </w:style>
  <w:style w:type="character" w:customStyle="1" w:styleId="WW8Num955z0">
    <w:name w:val="WW8Num955z0"/>
    <w:rsid w:val="009A68FB"/>
    <w:rPr>
      <w:rFonts w:ascii="Symbol" w:hAnsi="Symbol"/>
    </w:rPr>
  </w:style>
  <w:style w:type="character" w:customStyle="1" w:styleId="WW8Num955z1">
    <w:name w:val="WW8Num955z1"/>
    <w:rsid w:val="009A68FB"/>
    <w:rPr>
      <w:rFonts w:ascii="Courier New" w:hAnsi="Courier New"/>
    </w:rPr>
  </w:style>
  <w:style w:type="character" w:customStyle="1" w:styleId="WW8Num955z2">
    <w:name w:val="WW8Num955z2"/>
    <w:rsid w:val="009A68FB"/>
    <w:rPr>
      <w:rFonts w:ascii="Wingdings" w:hAnsi="Wingdings"/>
    </w:rPr>
  </w:style>
  <w:style w:type="character" w:customStyle="1" w:styleId="WW8Num957z0">
    <w:name w:val="WW8Num957z0"/>
    <w:rsid w:val="009A68FB"/>
    <w:rPr>
      <w:rFonts w:ascii="Symbol" w:hAnsi="Symbol"/>
    </w:rPr>
  </w:style>
  <w:style w:type="character" w:customStyle="1" w:styleId="WW8Num958z0">
    <w:name w:val="WW8Num958z0"/>
    <w:rsid w:val="009A68FB"/>
    <w:rPr>
      <w:rFonts w:ascii="Symbol" w:hAnsi="Symbol"/>
    </w:rPr>
  </w:style>
  <w:style w:type="character" w:customStyle="1" w:styleId="WW8Num958z1">
    <w:name w:val="WW8Num958z1"/>
    <w:rsid w:val="009A68FB"/>
    <w:rPr>
      <w:rFonts w:ascii="Courier New" w:hAnsi="Courier New"/>
    </w:rPr>
  </w:style>
  <w:style w:type="character" w:customStyle="1" w:styleId="WW8Num958z2">
    <w:name w:val="WW8Num958z2"/>
    <w:rsid w:val="009A68FB"/>
    <w:rPr>
      <w:rFonts w:ascii="Wingdings" w:hAnsi="Wingdings"/>
    </w:rPr>
  </w:style>
  <w:style w:type="character" w:customStyle="1" w:styleId="WW8Num959z0">
    <w:name w:val="WW8Num959z0"/>
    <w:rsid w:val="009A68FB"/>
    <w:rPr>
      <w:rFonts w:ascii="Times New Roman" w:hAnsi="Times New Roman"/>
    </w:rPr>
  </w:style>
  <w:style w:type="character" w:customStyle="1" w:styleId="WW8Num961z0">
    <w:name w:val="WW8Num961z0"/>
    <w:rsid w:val="009A68FB"/>
    <w:rPr>
      <w:rFonts w:ascii="Wingdings" w:hAnsi="Wingdings"/>
    </w:rPr>
  </w:style>
  <w:style w:type="character" w:customStyle="1" w:styleId="WW8Num963z0">
    <w:name w:val="WW8Num963z0"/>
    <w:rsid w:val="009A68FB"/>
    <w:rPr>
      <w:rFonts w:ascii="Symbol" w:hAnsi="Symbol"/>
    </w:rPr>
  </w:style>
  <w:style w:type="character" w:customStyle="1" w:styleId="WW8Num964z0">
    <w:name w:val="WW8Num964z0"/>
    <w:rsid w:val="009A68FB"/>
    <w:rPr>
      <w:rFonts w:ascii="Symbol" w:hAnsi="Symbol"/>
    </w:rPr>
  </w:style>
  <w:style w:type="character" w:customStyle="1" w:styleId="WW8Num964z1">
    <w:name w:val="WW8Num964z1"/>
    <w:rsid w:val="009A68FB"/>
    <w:rPr>
      <w:rFonts w:ascii="Courier New" w:hAnsi="Courier New"/>
    </w:rPr>
  </w:style>
  <w:style w:type="character" w:customStyle="1" w:styleId="WW8Num964z2">
    <w:name w:val="WW8Num964z2"/>
    <w:rsid w:val="009A68FB"/>
    <w:rPr>
      <w:rFonts w:ascii="Wingdings" w:hAnsi="Wingdings"/>
    </w:rPr>
  </w:style>
  <w:style w:type="character" w:customStyle="1" w:styleId="WW8Num966z0">
    <w:name w:val="WW8Num966z0"/>
    <w:rsid w:val="009A68FB"/>
    <w:rPr>
      <w:rFonts w:ascii="Symbol" w:hAnsi="Symbol"/>
    </w:rPr>
  </w:style>
  <w:style w:type="character" w:customStyle="1" w:styleId="WW8Num967z0">
    <w:name w:val="WW8Num967z0"/>
    <w:rsid w:val="009A68FB"/>
    <w:rPr>
      <w:rFonts w:ascii="Times New Roman" w:hAnsi="Times New Roman"/>
      <w:caps w:val="0"/>
      <w:smallCaps w:val="0"/>
      <w:strike w:val="0"/>
      <w:dstrike w:val="0"/>
      <w:color w:val="auto"/>
      <w:position w:val="0"/>
      <w:sz w:val="24"/>
      <w:vertAlign w:val="baseline"/>
    </w:rPr>
  </w:style>
  <w:style w:type="character" w:customStyle="1" w:styleId="WW8Num969z0">
    <w:name w:val="WW8Num969z0"/>
    <w:rsid w:val="009A68FB"/>
    <w:rPr>
      <w:rFonts w:ascii="Symbol" w:hAnsi="Symbol"/>
    </w:rPr>
  </w:style>
  <w:style w:type="character" w:customStyle="1" w:styleId="WW8Num969z1">
    <w:name w:val="WW8Num969z1"/>
    <w:rsid w:val="009A68FB"/>
    <w:rPr>
      <w:rFonts w:ascii="Courier New" w:hAnsi="Courier New"/>
    </w:rPr>
  </w:style>
  <w:style w:type="character" w:customStyle="1" w:styleId="WW8Num969z2">
    <w:name w:val="WW8Num969z2"/>
    <w:rsid w:val="009A68FB"/>
    <w:rPr>
      <w:rFonts w:ascii="Wingdings" w:hAnsi="Wingdings"/>
    </w:rPr>
  </w:style>
  <w:style w:type="character" w:customStyle="1" w:styleId="WW8Num970z0">
    <w:name w:val="WW8Num970z0"/>
    <w:rsid w:val="009A68FB"/>
    <w:rPr>
      <w:rFonts w:ascii="Symbol" w:hAnsi="Symbol"/>
    </w:rPr>
  </w:style>
  <w:style w:type="character" w:customStyle="1" w:styleId="WW8Num971z0">
    <w:name w:val="WW8Num971z0"/>
    <w:rsid w:val="009A68FB"/>
    <w:rPr>
      <w:rFonts w:ascii="Symbol" w:hAnsi="Symbol"/>
    </w:rPr>
  </w:style>
  <w:style w:type="character" w:customStyle="1" w:styleId="WW8Num972z0">
    <w:name w:val="WW8Num972z0"/>
    <w:rsid w:val="009A68FB"/>
    <w:rPr>
      <w:rFonts w:ascii="Wingdings" w:hAnsi="Wingdings"/>
    </w:rPr>
  </w:style>
  <w:style w:type="character" w:customStyle="1" w:styleId="WW8Num972z1">
    <w:name w:val="WW8Num972z1"/>
    <w:rsid w:val="009A68FB"/>
    <w:rPr>
      <w:rFonts w:ascii="Courier New" w:hAnsi="Courier New"/>
    </w:rPr>
  </w:style>
  <w:style w:type="character" w:customStyle="1" w:styleId="WW8Num972z3">
    <w:name w:val="WW8Num972z3"/>
    <w:rsid w:val="009A68FB"/>
    <w:rPr>
      <w:rFonts w:ascii="Symbol" w:hAnsi="Symbol"/>
    </w:rPr>
  </w:style>
  <w:style w:type="character" w:customStyle="1" w:styleId="WW8Num973z0">
    <w:name w:val="WW8Num973z0"/>
    <w:rsid w:val="009A68FB"/>
    <w:rPr>
      <w:rFonts w:ascii="Wingdings" w:hAnsi="Wingdings"/>
    </w:rPr>
  </w:style>
  <w:style w:type="character" w:customStyle="1" w:styleId="WW8Num973z1">
    <w:name w:val="WW8Num973z1"/>
    <w:rsid w:val="009A68FB"/>
    <w:rPr>
      <w:rFonts w:ascii="Courier New" w:hAnsi="Courier New"/>
    </w:rPr>
  </w:style>
  <w:style w:type="character" w:customStyle="1" w:styleId="WW8Num973z3">
    <w:name w:val="WW8Num973z3"/>
    <w:rsid w:val="009A68FB"/>
    <w:rPr>
      <w:rFonts w:ascii="Symbol" w:hAnsi="Symbol"/>
    </w:rPr>
  </w:style>
  <w:style w:type="character" w:customStyle="1" w:styleId="WW8Num974z0">
    <w:name w:val="WW8Num974z0"/>
    <w:rsid w:val="009A68FB"/>
    <w:rPr>
      <w:rFonts w:ascii="Monotype Sorts" w:hAnsi="Monotype Sorts"/>
      <w:color w:val="FF0000"/>
    </w:rPr>
  </w:style>
  <w:style w:type="character" w:customStyle="1" w:styleId="WW8Num976z0">
    <w:name w:val="WW8Num976z0"/>
    <w:rsid w:val="009A68FB"/>
    <w:rPr>
      <w:rFonts w:ascii="Symbol" w:hAnsi="Symbol"/>
    </w:rPr>
  </w:style>
  <w:style w:type="character" w:customStyle="1" w:styleId="WW8Num977z0">
    <w:name w:val="WW8Num977z0"/>
    <w:rsid w:val="009A68FB"/>
    <w:rPr>
      <w:rFonts w:ascii="Symbol" w:hAnsi="Symbol"/>
    </w:rPr>
  </w:style>
  <w:style w:type="character" w:customStyle="1" w:styleId="WW8Num978z0">
    <w:name w:val="WW8Num978z0"/>
    <w:rsid w:val="009A68FB"/>
    <w:rPr>
      <w:rFonts w:ascii="Wingdings" w:hAnsi="Wingdings"/>
      <w:color w:val="auto"/>
    </w:rPr>
  </w:style>
  <w:style w:type="character" w:customStyle="1" w:styleId="WW8Num979z0">
    <w:name w:val="WW8Num979z0"/>
    <w:rsid w:val="009A68FB"/>
    <w:rPr>
      <w:rFonts w:ascii="Symbol" w:hAnsi="Symbol"/>
    </w:rPr>
  </w:style>
  <w:style w:type="character" w:customStyle="1" w:styleId="WW8Num980z0">
    <w:name w:val="WW8Num980z0"/>
    <w:rsid w:val="009A68FB"/>
    <w:rPr>
      <w:rFonts w:ascii="Wingdings" w:hAnsi="Wingdings"/>
    </w:rPr>
  </w:style>
  <w:style w:type="character" w:customStyle="1" w:styleId="WW8Num980z2">
    <w:name w:val="WW8Num980z2"/>
    <w:rsid w:val="009A68FB"/>
    <w:rPr>
      <w:rFonts w:ascii="Lucida Console" w:hAnsi="Lucida Console"/>
    </w:rPr>
  </w:style>
  <w:style w:type="character" w:customStyle="1" w:styleId="WW8Num980z4">
    <w:name w:val="WW8Num980z4"/>
    <w:rsid w:val="009A68FB"/>
    <w:rPr>
      <w:rFonts w:ascii="Courier New" w:hAnsi="Courier New"/>
    </w:rPr>
  </w:style>
  <w:style w:type="character" w:customStyle="1" w:styleId="WW8Num980z6">
    <w:name w:val="WW8Num980z6"/>
    <w:rsid w:val="009A68FB"/>
    <w:rPr>
      <w:rFonts w:ascii="Symbol" w:hAnsi="Symbol"/>
    </w:rPr>
  </w:style>
  <w:style w:type="character" w:customStyle="1" w:styleId="WW8Num981z0">
    <w:name w:val="WW8Num981z0"/>
    <w:rsid w:val="009A68FB"/>
    <w:rPr>
      <w:rFonts w:ascii="Arial" w:hAnsi="Arial"/>
      <w:b/>
      <w:i/>
      <w:sz w:val="24"/>
      <w:u w:val="none"/>
    </w:rPr>
  </w:style>
  <w:style w:type="character" w:customStyle="1" w:styleId="WW8Num982z0">
    <w:name w:val="WW8Num982z0"/>
    <w:rsid w:val="009A68FB"/>
    <w:rPr>
      <w:rFonts w:ascii="Wingdings" w:hAnsi="Wingdings"/>
    </w:rPr>
  </w:style>
  <w:style w:type="character" w:customStyle="1" w:styleId="WW8Num982z3">
    <w:name w:val="WW8Num982z3"/>
    <w:rsid w:val="009A68FB"/>
    <w:rPr>
      <w:rFonts w:ascii="Symbol" w:hAnsi="Symbol"/>
    </w:rPr>
  </w:style>
  <w:style w:type="character" w:customStyle="1" w:styleId="WW8Num982z4">
    <w:name w:val="WW8Num982z4"/>
    <w:rsid w:val="009A68FB"/>
    <w:rPr>
      <w:rFonts w:ascii="Courier New" w:hAnsi="Courier New"/>
    </w:rPr>
  </w:style>
  <w:style w:type="character" w:customStyle="1" w:styleId="WW8Num983z0">
    <w:name w:val="WW8Num983z0"/>
    <w:rsid w:val="009A68FB"/>
    <w:rPr>
      <w:rFonts w:ascii="Wingdings" w:hAnsi="Wingdings"/>
    </w:rPr>
  </w:style>
  <w:style w:type="character" w:customStyle="1" w:styleId="WW8Num983z1">
    <w:name w:val="WW8Num983z1"/>
    <w:rsid w:val="009A68FB"/>
    <w:rPr>
      <w:rFonts w:ascii="Courier New" w:hAnsi="Courier New"/>
    </w:rPr>
  </w:style>
  <w:style w:type="character" w:customStyle="1" w:styleId="WW8Num983z3">
    <w:name w:val="WW8Num983z3"/>
    <w:rsid w:val="009A68FB"/>
    <w:rPr>
      <w:rFonts w:ascii="Symbol" w:hAnsi="Symbol"/>
    </w:rPr>
  </w:style>
  <w:style w:type="character" w:customStyle="1" w:styleId="WW8Num984z0">
    <w:name w:val="WW8Num984z0"/>
    <w:rsid w:val="009A68FB"/>
    <w:rPr>
      <w:rFonts w:ascii="Wingdings" w:hAnsi="Wingdings"/>
    </w:rPr>
  </w:style>
  <w:style w:type="character" w:customStyle="1" w:styleId="WW8Num985z0">
    <w:name w:val="WW8Num985z0"/>
    <w:rsid w:val="009A68FB"/>
    <w:rPr>
      <w:rFonts w:ascii="Wingdings" w:hAnsi="Wingdings"/>
    </w:rPr>
  </w:style>
  <w:style w:type="character" w:customStyle="1" w:styleId="WW8Num986z0">
    <w:name w:val="WW8Num986z0"/>
    <w:rsid w:val="009A68FB"/>
    <w:rPr>
      <w:rFonts w:ascii="Wingdings" w:hAnsi="Wingdings"/>
    </w:rPr>
  </w:style>
  <w:style w:type="character" w:customStyle="1" w:styleId="WW8Num987z0">
    <w:name w:val="WW8Num987z0"/>
    <w:rsid w:val="009A68FB"/>
    <w:rPr>
      <w:rFonts w:ascii="Symbol" w:hAnsi="Symbol"/>
    </w:rPr>
  </w:style>
  <w:style w:type="character" w:customStyle="1" w:styleId="WW8Num989z0">
    <w:name w:val="WW8Num989z0"/>
    <w:rsid w:val="009A68FB"/>
    <w:rPr>
      <w:rFonts w:ascii="Wingdings" w:hAnsi="Wingdings"/>
      <w:sz w:val="16"/>
    </w:rPr>
  </w:style>
  <w:style w:type="character" w:customStyle="1" w:styleId="WW8Num990z0">
    <w:name w:val="WW8Num990z0"/>
    <w:rsid w:val="009A68FB"/>
    <w:rPr>
      <w:rFonts w:ascii="Symbol" w:hAnsi="Symbol"/>
    </w:rPr>
  </w:style>
  <w:style w:type="character" w:customStyle="1" w:styleId="WW8Num991z0">
    <w:name w:val="WW8Num991z0"/>
    <w:rsid w:val="009A68FB"/>
    <w:rPr>
      <w:rFonts w:ascii="Symbol" w:hAnsi="Symbol"/>
    </w:rPr>
  </w:style>
  <w:style w:type="character" w:customStyle="1" w:styleId="WW8Num991z1">
    <w:name w:val="WW8Num991z1"/>
    <w:rsid w:val="009A68FB"/>
    <w:rPr>
      <w:rFonts w:ascii="Courier New" w:hAnsi="Courier New"/>
    </w:rPr>
  </w:style>
  <w:style w:type="character" w:customStyle="1" w:styleId="WW8Num991z2">
    <w:name w:val="WW8Num991z2"/>
    <w:rsid w:val="009A68FB"/>
    <w:rPr>
      <w:rFonts w:ascii="Wingdings" w:hAnsi="Wingdings"/>
    </w:rPr>
  </w:style>
  <w:style w:type="character" w:customStyle="1" w:styleId="WW8Num992z0">
    <w:name w:val="WW8Num992z0"/>
    <w:rsid w:val="009A68FB"/>
    <w:rPr>
      <w:rFonts w:ascii="Wingdings" w:hAnsi="Wingdings"/>
      <w:sz w:val="16"/>
    </w:rPr>
  </w:style>
  <w:style w:type="character" w:customStyle="1" w:styleId="WW8Num993z0">
    <w:name w:val="WW8Num993z0"/>
    <w:rsid w:val="009A68FB"/>
    <w:rPr>
      <w:rFonts w:ascii="Symbol" w:hAnsi="Symbol"/>
      <w:sz w:val="20"/>
    </w:rPr>
  </w:style>
  <w:style w:type="character" w:customStyle="1" w:styleId="WW8Num993z1">
    <w:name w:val="WW8Num993z1"/>
    <w:rsid w:val="009A68FB"/>
    <w:rPr>
      <w:rFonts w:ascii="Courier New" w:hAnsi="Courier New"/>
      <w:sz w:val="20"/>
    </w:rPr>
  </w:style>
  <w:style w:type="character" w:customStyle="1" w:styleId="WW8Num993z2">
    <w:name w:val="WW8Num993z2"/>
    <w:rsid w:val="009A68FB"/>
    <w:rPr>
      <w:rFonts w:ascii="Wingdings" w:hAnsi="Wingdings"/>
      <w:sz w:val="20"/>
    </w:rPr>
  </w:style>
  <w:style w:type="character" w:customStyle="1" w:styleId="WW8Num994z0">
    <w:name w:val="WW8Num994z0"/>
    <w:rsid w:val="009A68FB"/>
    <w:rPr>
      <w:rFonts w:ascii="Wingdings" w:hAnsi="Wingdings"/>
    </w:rPr>
  </w:style>
  <w:style w:type="character" w:customStyle="1" w:styleId="WW8Num995z0">
    <w:name w:val="WW8Num995z0"/>
    <w:rsid w:val="009A68FB"/>
    <w:rPr>
      <w:rFonts w:ascii="Wingdings" w:hAnsi="Wingdings"/>
      <w:color w:val="auto"/>
    </w:rPr>
  </w:style>
  <w:style w:type="character" w:customStyle="1" w:styleId="WW8Num996z0">
    <w:name w:val="WW8Num996z0"/>
    <w:rsid w:val="009A68FB"/>
    <w:rPr>
      <w:rFonts w:ascii="Symbol" w:hAnsi="Symbol"/>
    </w:rPr>
  </w:style>
  <w:style w:type="character" w:customStyle="1" w:styleId="WW8Num997z0">
    <w:name w:val="WW8Num997z0"/>
    <w:rsid w:val="009A68FB"/>
    <w:rPr>
      <w:rFonts w:ascii="Wingdings" w:hAnsi="Wingdings"/>
    </w:rPr>
  </w:style>
  <w:style w:type="character" w:customStyle="1" w:styleId="WW8Num998z0">
    <w:name w:val="WW8Num998z0"/>
    <w:rsid w:val="009A68FB"/>
    <w:rPr>
      <w:rFonts w:ascii="Symbol" w:hAnsi="Symbol"/>
    </w:rPr>
  </w:style>
  <w:style w:type="character" w:customStyle="1" w:styleId="WW8Num999z0">
    <w:name w:val="WW8Num999z0"/>
    <w:rsid w:val="009A68FB"/>
    <w:rPr>
      <w:rFonts w:ascii="Webdings" w:hAnsi="Webdings"/>
      <w:color w:val="0000FF"/>
    </w:rPr>
  </w:style>
  <w:style w:type="character" w:customStyle="1" w:styleId="WW8Num1000z0">
    <w:name w:val="WW8Num1000z0"/>
    <w:rsid w:val="009A68FB"/>
    <w:rPr>
      <w:rFonts w:ascii="Arial" w:hAnsi="Arial"/>
      <w:b/>
      <w:i/>
      <w:sz w:val="24"/>
      <w:u w:val="none"/>
    </w:rPr>
  </w:style>
  <w:style w:type="character" w:customStyle="1" w:styleId="WW8Num1001z0">
    <w:name w:val="WW8Num1001z0"/>
    <w:rsid w:val="009A68FB"/>
    <w:rPr>
      <w:rFonts w:ascii="Symbol" w:hAnsi="Symbol"/>
    </w:rPr>
  </w:style>
  <w:style w:type="character" w:customStyle="1" w:styleId="WW8Num1002z0">
    <w:name w:val="WW8Num1002z0"/>
    <w:rsid w:val="009A68FB"/>
    <w:rPr>
      <w:rFonts w:ascii="Symbol" w:hAnsi="Symbol"/>
    </w:rPr>
  </w:style>
  <w:style w:type="character" w:customStyle="1" w:styleId="WW8Num1003z0">
    <w:name w:val="WW8Num1003z0"/>
    <w:rsid w:val="009A68FB"/>
    <w:rPr>
      <w:rFonts w:ascii="Arial" w:hAnsi="Arial"/>
      <w:b/>
      <w:i/>
      <w:sz w:val="24"/>
      <w:u w:val="none"/>
    </w:rPr>
  </w:style>
  <w:style w:type="character" w:customStyle="1" w:styleId="WW8Num1004z0">
    <w:name w:val="WW8Num1004z0"/>
    <w:rsid w:val="009A68FB"/>
    <w:rPr>
      <w:rFonts w:ascii="Wingdings" w:hAnsi="Wingdings"/>
    </w:rPr>
  </w:style>
  <w:style w:type="character" w:customStyle="1" w:styleId="WW8Num1005z0">
    <w:name w:val="WW8Num1005z0"/>
    <w:rsid w:val="009A68FB"/>
    <w:rPr>
      <w:rFonts w:ascii="Symbol" w:hAnsi="Symbol"/>
    </w:rPr>
  </w:style>
  <w:style w:type="character" w:customStyle="1" w:styleId="WW8Num1006z0">
    <w:name w:val="WW8Num1006z0"/>
    <w:rsid w:val="009A68FB"/>
    <w:rPr>
      <w:rFonts w:ascii="Symbol" w:hAnsi="Symbol"/>
    </w:rPr>
  </w:style>
  <w:style w:type="character" w:customStyle="1" w:styleId="WW8Num1008z0">
    <w:name w:val="WW8Num1008z0"/>
    <w:rsid w:val="009A68FB"/>
    <w:rPr>
      <w:rFonts w:ascii="Symbol" w:hAnsi="Symbol"/>
      <w:b w:val="0"/>
      <w:i w:val="0"/>
      <w:sz w:val="24"/>
    </w:rPr>
  </w:style>
  <w:style w:type="character" w:customStyle="1" w:styleId="WW8Num1011z0">
    <w:name w:val="WW8Num1011z0"/>
    <w:rsid w:val="009A68FB"/>
    <w:rPr>
      <w:rFonts w:ascii="Symbol" w:hAnsi="Symbol"/>
    </w:rPr>
  </w:style>
  <w:style w:type="character" w:customStyle="1" w:styleId="WW8Num1013z0">
    <w:name w:val="WW8Num1013z0"/>
    <w:rsid w:val="009A68FB"/>
    <w:rPr>
      <w:rFonts w:ascii="Wingdings" w:hAnsi="Wingdings"/>
    </w:rPr>
  </w:style>
  <w:style w:type="character" w:customStyle="1" w:styleId="WW8Num1013z1">
    <w:name w:val="WW8Num1013z1"/>
    <w:rsid w:val="009A68FB"/>
    <w:rPr>
      <w:rFonts w:ascii="Courier New" w:hAnsi="Courier New"/>
    </w:rPr>
  </w:style>
  <w:style w:type="character" w:customStyle="1" w:styleId="WW8Num1013z3">
    <w:name w:val="WW8Num1013z3"/>
    <w:rsid w:val="009A68FB"/>
    <w:rPr>
      <w:rFonts w:ascii="Symbol" w:hAnsi="Symbol"/>
    </w:rPr>
  </w:style>
  <w:style w:type="character" w:customStyle="1" w:styleId="WW8Num1014z0">
    <w:name w:val="WW8Num1014z0"/>
    <w:rsid w:val="009A68FB"/>
    <w:rPr>
      <w:rFonts w:ascii="Symbol" w:hAnsi="Symbol"/>
    </w:rPr>
  </w:style>
  <w:style w:type="character" w:customStyle="1" w:styleId="WW8Num1015z0">
    <w:name w:val="WW8Num1015z0"/>
    <w:rsid w:val="009A68FB"/>
    <w:rPr>
      <w:rFonts w:ascii="Symbol" w:hAnsi="Symbol"/>
    </w:rPr>
  </w:style>
  <w:style w:type="character" w:customStyle="1" w:styleId="WW8Num1016z0">
    <w:name w:val="WW8Num1016z0"/>
    <w:rsid w:val="009A68FB"/>
    <w:rPr>
      <w:rFonts w:ascii="Wingdings" w:hAnsi="Wingdings"/>
    </w:rPr>
  </w:style>
  <w:style w:type="character" w:customStyle="1" w:styleId="WW8Num1016z2">
    <w:name w:val="WW8Num1016z2"/>
    <w:rsid w:val="009A68FB"/>
    <w:rPr>
      <w:rFonts w:ascii="Lucida Console" w:hAnsi="Lucida Console"/>
    </w:rPr>
  </w:style>
  <w:style w:type="character" w:customStyle="1" w:styleId="WW8Num1016z6">
    <w:name w:val="WW8Num1016z6"/>
    <w:rsid w:val="009A68FB"/>
    <w:rPr>
      <w:rFonts w:ascii="Symbol" w:hAnsi="Symbol"/>
    </w:rPr>
  </w:style>
  <w:style w:type="character" w:customStyle="1" w:styleId="WW8Num1016z7">
    <w:name w:val="WW8Num1016z7"/>
    <w:rsid w:val="009A68FB"/>
    <w:rPr>
      <w:rFonts w:ascii="Courier New" w:hAnsi="Courier New"/>
    </w:rPr>
  </w:style>
  <w:style w:type="character" w:customStyle="1" w:styleId="WW8Num1017z0">
    <w:name w:val="WW8Num1017z0"/>
    <w:rsid w:val="009A68FB"/>
    <w:rPr>
      <w:rFonts w:ascii="Arial" w:hAnsi="Arial"/>
      <w:b/>
      <w:i/>
      <w:sz w:val="24"/>
      <w:u w:val="none"/>
    </w:rPr>
  </w:style>
  <w:style w:type="character" w:customStyle="1" w:styleId="WW8Num1018z0">
    <w:name w:val="WW8Num1018z0"/>
    <w:rsid w:val="009A68FB"/>
    <w:rPr>
      <w:rFonts w:ascii="Symbol" w:hAnsi="Symbol"/>
    </w:rPr>
  </w:style>
  <w:style w:type="character" w:customStyle="1" w:styleId="WW8Num1019z0">
    <w:name w:val="WW8Num1019z0"/>
    <w:rsid w:val="009A68FB"/>
    <w:rPr>
      <w:rFonts w:ascii="Wingdings" w:hAnsi="Wingdings"/>
    </w:rPr>
  </w:style>
  <w:style w:type="character" w:customStyle="1" w:styleId="WW8Num1020z0">
    <w:name w:val="WW8Num1020z0"/>
    <w:rsid w:val="009A68FB"/>
    <w:rPr>
      <w:rFonts w:ascii="Symbol" w:hAnsi="Symbol"/>
    </w:rPr>
  </w:style>
  <w:style w:type="character" w:customStyle="1" w:styleId="WW8Num1020z1">
    <w:name w:val="WW8Num1020z1"/>
    <w:rsid w:val="009A68FB"/>
    <w:rPr>
      <w:rFonts w:ascii="Courier New" w:hAnsi="Courier New"/>
    </w:rPr>
  </w:style>
  <w:style w:type="character" w:customStyle="1" w:styleId="WW8Num1020z2">
    <w:name w:val="WW8Num1020z2"/>
    <w:rsid w:val="009A68FB"/>
    <w:rPr>
      <w:rFonts w:ascii="Wingdings" w:hAnsi="Wingdings"/>
    </w:rPr>
  </w:style>
  <w:style w:type="character" w:customStyle="1" w:styleId="WW8Num1021z0">
    <w:name w:val="WW8Num1021z0"/>
    <w:rsid w:val="009A68FB"/>
    <w:rPr>
      <w:rFonts w:ascii="Wingdings" w:hAnsi="Wingdings"/>
    </w:rPr>
  </w:style>
  <w:style w:type="character" w:customStyle="1" w:styleId="WW8Num1022z0">
    <w:name w:val="WW8Num1022z0"/>
    <w:rsid w:val="009A68FB"/>
    <w:rPr>
      <w:rFonts w:ascii="Symbol" w:hAnsi="Symbol"/>
    </w:rPr>
  </w:style>
  <w:style w:type="character" w:customStyle="1" w:styleId="WW8Num1023z0">
    <w:name w:val="WW8Num1023z0"/>
    <w:rsid w:val="009A68FB"/>
    <w:rPr>
      <w:rFonts w:ascii="Symbol" w:hAnsi="Symbol"/>
    </w:rPr>
  </w:style>
  <w:style w:type="character" w:customStyle="1" w:styleId="WW8Num1024z0">
    <w:name w:val="WW8Num1024z0"/>
    <w:rsid w:val="009A68FB"/>
    <w:rPr>
      <w:rFonts w:ascii="Symbol" w:hAnsi="Symbol"/>
    </w:rPr>
  </w:style>
  <w:style w:type="character" w:customStyle="1" w:styleId="WW8Num1026z0">
    <w:name w:val="WW8Num1026z0"/>
    <w:rsid w:val="009A68FB"/>
    <w:rPr>
      <w:b/>
      <w:i w:val="0"/>
      <w:sz w:val="24"/>
    </w:rPr>
  </w:style>
  <w:style w:type="character" w:customStyle="1" w:styleId="WW8Num1029z0">
    <w:name w:val="WW8Num1029z0"/>
    <w:rsid w:val="009A68FB"/>
    <w:rPr>
      <w:rFonts w:ascii="Symbol" w:hAnsi="Symbol"/>
    </w:rPr>
  </w:style>
  <w:style w:type="character" w:customStyle="1" w:styleId="WW8Num1030z0">
    <w:name w:val="WW8Num1030z0"/>
    <w:rsid w:val="009A68FB"/>
    <w:rPr>
      <w:rFonts w:ascii="Symbol" w:hAnsi="Symbol"/>
    </w:rPr>
  </w:style>
  <w:style w:type="character" w:customStyle="1" w:styleId="WW8Num1031z0">
    <w:name w:val="WW8Num1031z0"/>
    <w:rsid w:val="009A68FB"/>
    <w:rPr>
      <w:b/>
      <w:i w:val="0"/>
      <w:sz w:val="24"/>
    </w:rPr>
  </w:style>
  <w:style w:type="character" w:customStyle="1" w:styleId="WW8Num1032z0">
    <w:name w:val="WW8Num1032z0"/>
    <w:rsid w:val="009A68FB"/>
    <w:rPr>
      <w:rFonts w:ascii="Wingdings" w:hAnsi="Wingdings"/>
    </w:rPr>
  </w:style>
  <w:style w:type="character" w:customStyle="1" w:styleId="WW8Num1032z1">
    <w:name w:val="WW8Num1032z1"/>
    <w:rsid w:val="009A68FB"/>
    <w:rPr>
      <w:rFonts w:ascii="Courier New" w:hAnsi="Courier New"/>
    </w:rPr>
  </w:style>
  <w:style w:type="character" w:customStyle="1" w:styleId="WW8Num1032z3">
    <w:name w:val="WW8Num1032z3"/>
    <w:rsid w:val="009A68FB"/>
    <w:rPr>
      <w:rFonts w:ascii="Symbol" w:hAnsi="Symbol"/>
    </w:rPr>
  </w:style>
  <w:style w:type="character" w:customStyle="1" w:styleId="WW8Num1033z0">
    <w:name w:val="WW8Num1033z0"/>
    <w:rsid w:val="009A68FB"/>
    <w:rPr>
      <w:rFonts w:ascii="Symbol" w:hAnsi="Symbol"/>
    </w:rPr>
  </w:style>
  <w:style w:type="character" w:customStyle="1" w:styleId="WW8Num1034z0">
    <w:name w:val="WW8Num1034z0"/>
    <w:rsid w:val="009A68FB"/>
    <w:rPr>
      <w:rFonts w:ascii="Symbol" w:hAnsi="Symbol"/>
    </w:rPr>
  </w:style>
  <w:style w:type="character" w:customStyle="1" w:styleId="WW8Num1036z0">
    <w:name w:val="WW8Num1036z0"/>
    <w:rsid w:val="009A68FB"/>
    <w:rPr>
      <w:rFonts w:ascii="Symbol" w:hAnsi="Symbol"/>
    </w:rPr>
  </w:style>
  <w:style w:type="character" w:customStyle="1" w:styleId="WW8Num1037z0">
    <w:name w:val="WW8Num1037z0"/>
    <w:rsid w:val="009A68FB"/>
    <w:rPr>
      <w:rFonts w:ascii="Symbol" w:hAnsi="Symbol"/>
    </w:rPr>
  </w:style>
  <w:style w:type="character" w:customStyle="1" w:styleId="WW8Num1038z0">
    <w:name w:val="WW8Num1038z0"/>
    <w:rsid w:val="009A68FB"/>
    <w:rPr>
      <w:rFonts w:ascii="Wingdings" w:hAnsi="Wingdings"/>
    </w:rPr>
  </w:style>
  <w:style w:type="character" w:customStyle="1" w:styleId="WW8Num1040z0">
    <w:name w:val="WW8Num1040z0"/>
    <w:rsid w:val="009A68FB"/>
    <w:rPr>
      <w:rFonts w:ascii="Wingdings" w:hAnsi="Wingdings"/>
    </w:rPr>
  </w:style>
  <w:style w:type="character" w:customStyle="1" w:styleId="WW8Num1041z0">
    <w:name w:val="WW8Num1041z0"/>
    <w:rsid w:val="009A68FB"/>
    <w:rPr>
      <w:rFonts w:ascii="Symbol" w:hAnsi="Symbol"/>
      <w:b w:val="0"/>
      <w:i w:val="0"/>
      <w:sz w:val="24"/>
    </w:rPr>
  </w:style>
  <w:style w:type="character" w:customStyle="1" w:styleId="WW8Num1042z0">
    <w:name w:val="WW8Num1042z0"/>
    <w:rsid w:val="009A68FB"/>
    <w:rPr>
      <w:rFonts w:ascii="Symbol" w:hAnsi="Symbol"/>
    </w:rPr>
  </w:style>
  <w:style w:type="character" w:customStyle="1" w:styleId="WW8Num1044z0">
    <w:name w:val="WW8Num1044z0"/>
    <w:rsid w:val="009A68FB"/>
    <w:rPr>
      <w:rFonts w:ascii="Arial" w:hAnsi="Arial"/>
      <w:b/>
      <w:i/>
      <w:sz w:val="24"/>
      <w:u w:val="none"/>
    </w:rPr>
  </w:style>
  <w:style w:type="character" w:customStyle="1" w:styleId="WW8Num1046z0">
    <w:name w:val="WW8Num1046z0"/>
    <w:rsid w:val="009A68FB"/>
    <w:rPr>
      <w:rFonts w:ascii="Wingdings" w:hAnsi="Wingdings"/>
    </w:rPr>
  </w:style>
  <w:style w:type="character" w:customStyle="1" w:styleId="WW8Num1046z1">
    <w:name w:val="WW8Num1046z1"/>
    <w:rsid w:val="009A68FB"/>
    <w:rPr>
      <w:rFonts w:ascii="Courier New" w:hAnsi="Courier New"/>
    </w:rPr>
  </w:style>
  <w:style w:type="character" w:customStyle="1" w:styleId="WW8Num1046z3">
    <w:name w:val="WW8Num1046z3"/>
    <w:rsid w:val="009A68FB"/>
    <w:rPr>
      <w:rFonts w:ascii="Symbol" w:hAnsi="Symbol"/>
    </w:rPr>
  </w:style>
  <w:style w:type="character" w:customStyle="1" w:styleId="WW8Num1047z0">
    <w:name w:val="WW8Num1047z0"/>
    <w:rsid w:val="009A68FB"/>
    <w:rPr>
      <w:rFonts w:ascii="Wingdings" w:hAnsi="Wingdings"/>
      <w:b w:val="0"/>
      <w:i w:val="0"/>
      <w:sz w:val="24"/>
    </w:rPr>
  </w:style>
  <w:style w:type="character" w:customStyle="1" w:styleId="WW8Num1049z0">
    <w:name w:val="WW8Num1049z0"/>
    <w:rsid w:val="009A68FB"/>
    <w:rPr>
      <w:rFonts w:ascii="Symbol" w:hAnsi="Symbol"/>
    </w:rPr>
  </w:style>
  <w:style w:type="character" w:customStyle="1" w:styleId="WW8Num1050z0">
    <w:name w:val="WW8Num1050z0"/>
    <w:rsid w:val="009A68FB"/>
    <w:rPr>
      <w:rFonts w:ascii="Wingdings" w:hAnsi="Wingdings"/>
    </w:rPr>
  </w:style>
  <w:style w:type="character" w:customStyle="1" w:styleId="WW8Num1050z1">
    <w:name w:val="WW8Num1050z1"/>
    <w:rsid w:val="009A68FB"/>
    <w:rPr>
      <w:rFonts w:ascii="Courier New" w:hAnsi="Courier New"/>
    </w:rPr>
  </w:style>
  <w:style w:type="character" w:customStyle="1" w:styleId="WW8Num1050z3">
    <w:name w:val="WW8Num1050z3"/>
    <w:rsid w:val="009A68FB"/>
    <w:rPr>
      <w:rFonts w:ascii="Symbol" w:hAnsi="Symbol"/>
    </w:rPr>
  </w:style>
  <w:style w:type="character" w:customStyle="1" w:styleId="WW8Num1051z0">
    <w:name w:val="WW8Num1051z0"/>
    <w:rsid w:val="009A68FB"/>
    <w:rPr>
      <w:rFonts w:ascii="Symbol" w:hAnsi="Symbol"/>
    </w:rPr>
  </w:style>
  <w:style w:type="character" w:customStyle="1" w:styleId="WW8Num1052z0">
    <w:name w:val="WW8Num1052z0"/>
    <w:rsid w:val="009A68FB"/>
    <w:rPr>
      <w:rFonts w:ascii="Symbol" w:hAnsi="Symbol"/>
    </w:rPr>
  </w:style>
  <w:style w:type="character" w:customStyle="1" w:styleId="WW8Num1053z0">
    <w:name w:val="WW8Num1053z0"/>
    <w:rsid w:val="009A68FB"/>
    <w:rPr>
      <w:rFonts w:ascii="Symbol" w:hAnsi="Symbol"/>
    </w:rPr>
  </w:style>
  <w:style w:type="character" w:customStyle="1" w:styleId="WW8Num1055z0">
    <w:name w:val="WW8Num1055z0"/>
    <w:rsid w:val="009A68FB"/>
    <w:rPr>
      <w:rFonts w:ascii="Wingdings" w:hAnsi="Wingdings"/>
    </w:rPr>
  </w:style>
  <w:style w:type="character" w:customStyle="1" w:styleId="WW8Num1056z0">
    <w:name w:val="WW8Num1056z0"/>
    <w:rsid w:val="009A68FB"/>
    <w:rPr>
      <w:rFonts w:ascii="Symbol" w:hAnsi="Symbol"/>
    </w:rPr>
  </w:style>
  <w:style w:type="character" w:customStyle="1" w:styleId="WW8Num1057z0">
    <w:name w:val="WW8Num1057z0"/>
    <w:rsid w:val="009A68FB"/>
    <w:rPr>
      <w:rFonts w:ascii="Symbol" w:hAnsi="Symbol"/>
    </w:rPr>
  </w:style>
  <w:style w:type="character" w:customStyle="1" w:styleId="WW8Num1059z0">
    <w:name w:val="WW8Num1059z0"/>
    <w:rsid w:val="009A68FB"/>
    <w:rPr>
      <w:rFonts w:ascii="Symbol" w:hAnsi="Symbol"/>
    </w:rPr>
  </w:style>
  <w:style w:type="character" w:customStyle="1" w:styleId="WW8Num1061z0">
    <w:name w:val="WW8Num1061z0"/>
    <w:rsid w:val="009A68FB"/>
    <w:rPr>
      <w:rFonts w:ascii="Wingdings" w:hAnsi="Wingdings"/>
    </w:rPr>
  </w:style>
  <w:style w:type="character" w:customStyle="1" w:styleId="WW8Num1062z0">
    <w:name w:val="WW8Num1062z0"/>
    <w:rsid w:val="009A68FB"/>
    <w:rPr>
      <w:rFonts w:ascii="Symbol" w:hAnsi="Symbol"/>
    </w:rPr>
  </w:style>
  <w:style w:type="character" w:customStyle="1" w:styleId="WW8Num1063z0">
    <w:name w:val="WW8Num1063z0"/>
    <w:rsid w:val="009A68FB"/>
    <w:rPr>
      <w:rFonts w:ascii="Symbol" w:hAnsi="Symbol"/>
      <w:b w:val="0"/>
      <w:i w:val="0"/>
      <w:sz w:val="24"/>
    </w:rPr>
  </w:style>
  <w:style w:type="character" w:customStyle="1" w:styleId="WW8Num1064z0">
    <w:name w:val="WW8Num1064z0"/>
    <w:rsid w:val="009A68FB"/>
    <w:rPr>
      <w:rFonts w:ascii="Wingdings" w:hAnsi="Wingdings"/>
    </w:rPr>
  </w:style>
  <w:style w:type="character" w:customStyle="1" w:styleId="WW8Num1066z0">
    <w:name w:val="WW8Num1066z0"/>
    <w:rsid w:val="009A68FB"/>
    <w:rPr>
      <w:rFonts w:ascii="Symbol" w:hAnsi="Symbol"/>
    </w:rPr>
  </w:style>
  <w:style w:type="character" w:customStyle="1" w:styleId="WW8Num1067z0">
    <w:name w:val="WW8Num1067z0"/>
    <w:rsid w:val="009A68FB"/>
    <w:rPr>
      <w:rFonts w:ascii="Times New Roman" w:hAnsi="Times New Roman"/>
    </w:rPr>
  </w:style>
  <w:style w:type="character" w:customStyle="1" w:styleId="WW8Num1068z0">
    <w:name w:val="WW8Num1068z0"/>
    <w:rsid w:val="009A68FB"/>
    <w:rPr>
      <w:rFonts w:ascii="Wingdings" w:hAnsi="Wingdings"/>
    </w:rPr>
  </w:style>
  <w:style w:type="character" w:customStyle="1" w:styleId="WW8Num1069z0">
    <w:name w:val="WW8Num1069z0"/>
    <w:rsid w:val="009A68FB"/>
    <w:rPr>
      <w:rFonts w:ascii="Symbol" w:hAnsi="Symbol"/>
    </w:rPr>
  </w:style>
  <w:style w:type="character" w:customStyle="1" w:styleId="WW8Num1071z0">
    <w:name w:val="WW8Num1071z0"/>
    <w:rsid w:val="009A68FB"/>
    <w:rPr>
      <w:rFonts w:ascii="Symbol" w:hAnsi="Symbol"/>
    </w:rPr>
  </w:style>
  <w:style w:type="character" w:customStyle="1" w:styleId="WW8Num1072z0">
    <w:name w:val="WW8Num1072z0"/>
    <w:rsid w:val="009A68FB"/>
    <w:rPr>
      <w:rFonts w:ascii="Wingdings" w:hAnsi="Wingdings"/>
    </w:rPr>
  </w:style>
  <w:style w:type="character" w:customStyle="1" w:styleId="WW8Num1073z0">
    <w:name w:val="WW8Num1073z0"/>
    <w:rsid w:val="009A68FB"/>
    <w:rPr>
      <w:rFonts w:ascii="Symbol" w:hAnsi="Symbol"/>
    </w:rPr>
  </w:style>
  <w:style w:type="character" w:customStyle="1" w:styleId="WW8Num1074z0">
    <w:name w:val="WW8Num1074z0"/>
    <w:rsid w:val="009A68FB"/>
    <w:rPr>
      <w:rFonts w:ascii="Wingdings" w:hAnsi="Wingdings"/>
    </w:rPr>
  </w:style>
  <w:style w:type="character" w:customStyle="1" w:styleId="WW8Num1075z0">
    <w:name w:val="WW8Num1075z0"/>
    <w:rsid w:val="009A68FB"/>
    <w:rPr>
      <w:rFonts w:ascii="Symbol" w:hAnsi="Symbol"/>
    </w:rPr>
  </w:style>
  <w:style w:type="character" w:customStyle="1" w:styleId="WW8Num1076z0">
    <w:name w:val="WW8Num1076z0"/>
    <w:rsid w:val="009A68FB"/>
    <w:rPr>
      <w:rFonts w:ascii="Times New Roman" w:hAnsi="Times New Roman"/>
    </w:rPr>
  </w:style>
  <w:style w:type="character" w:customStyle="1" w:styleId="WW8Num1077z0">
    <w:name w:val="WW8Num1077z0"/>
    <w:rsid w:val="009A68FB"/>
    <w:rPr>
      <w:rFonts w:ascii="Webdings" w:hAnsi="Webdings"/>
      <w:color w:val="0000FF"/>
    </w:rPr>
  </w:style>
  <w:style w:type="character" w:customStyle="1" w:styleId="WW8Num1078z0">
    <w:name w:val="WW8Num1078z0"/>
    <w:rsid w:val="009A68FB"/>
    <w:rPr>
      <w:rFonts w:ascii="Wingdings" w:hAnsi="Wingdings"/>
    </w:rPr>
  </w:style>
  <w:style w:type="character" w:customStyle="1" w:styleId="WW8Num1079z0">
    <w:name w:val="WW8Num1079z0"/>
    <w:rsid w:val="009A68FB"/>
    <w:rPr>
      <w:rFonts w:ascii="Webdings" w:hAnsi="Webdings"/>
      <w:color w:val="008000"/>
    </w:rPr>
  </w:style>
  <w:style w:type="character" w:customStyle="1" w:styleId="WW8Num1081z0">
    <w:name w:val="WW8Num1081z0"/>
    <w:rsid w:val="009A68FB"/>
    <w:rPr>
      <w:rFonts w:ascii="Wingdings" w:hAnsi="Wingdings"/>
      <w:color w:val="FF0000"/>
    </w:rPr>
  </w:style>
  <w:style w:type="character" w:customStyle="1" w:styleId="WW8Num1082z0">
    <w:name w:val="WW8Num1082z0"/>
    <w:rsid w:val="009A68FB"/>
    <w:rPr>
      <w:rFonts w:ascii="Wingdings" w:hAnsi="Wingdings"/>
    </w:rPr>
  </w:style>
  <w:style w:type="character" w:customStyle="1" w:styleId="WW8Num1083z0">
    <w:name w:val="WW8Num1083z0"/>
    <w:rsid w:val="009A68FB"/>
    <w:rPr>
      <w:rFonts w:ascii="Wingdings" w:hAnsi="Wingdings"/>
    </w:rPr>
  </w:style>
  <w:style w:type="character" w:customStyle="1" w:styleId="WW8Num1084z0">
    <w:name w:val="WW8Num1084z0"/>
    <w:rsid w:val="009A68FB"/>
    <w:rPr>
      <w:rFonts w:ascii="Wingdings" w:hAnsi="Wingdings"/>
    </w:rPr>
  </w:style>
  <w:style w:type="character" w:customStyle="1" w:styleId="WW8Num1084z1">
    <w:name w:val="WW8Num1084z1"/>
    <w:rsid w:val="009A68FB"/>
    <w:rPr>
      <w:rFonts w:ascii="Courier New" w:hAnsi="Courier New"/>
    </w:rPr>
  </w:style>
  <w:style w:type="character" w:customStyle="1" w:styleId="WW8Num1084z3">
    <w:name w:val="WW8Num1084z3"/>
    <w:rsid w:val="009A68FB"/>
    <w:rPr>
      <w:rFonts w:ascii="Symbol" w:hAnsi="Symbol"/>
    </w:rPr>
  </w:style>
  <w:style w:type="character" w:customStyle="1" w:styleId="WW8Num1085z0">
    <w:name w:val="WW8Num1085z0"/>
    <w:rsid w:val="009A68FB"/>
    <w:rPr>
      <w:rFonts w:ascii="Symbol" w:hAnsi="Symbol"/>
    </w:rPr>
  </w:style>
  <w:style w:type="character" w:customStyle="1" w:styleId="WW8Num1086z0">
    <w:name w:val="WW8Num1086z0"/>
    <w:rsid w:val="009A68FB"/>
    <w:rPr>
      <w:rFonts w:ascii="Symbol" w:hAnsi="Symbol"/>
      <w:sz w:val="10"/>
    </w:rPr>
  </w:style>
  <w:style w:type="character" w:customStyle="1" w:styleId="WW8Num1087z0">
    <w:name w:val="WW8Num1087z0"/>
    <w:rsid w:val="009A68FB"/>
    <w:rPr>
      <w:rFonts w:ascii="Symbol" w:hAnsi="Symbol"/>
    </w:rPr>
  </w:style>
  <w:style w:type="character" w:customStyle="1" w:styleId="WW8Num1087z1">
    <w:name w:val="WW8Num1087z1"/>
    <w:rsid w:val="009A68FB"/>
    <w:rPr>
      <w:rFonts w:ascii="Courier New" w:hAnsi="Courier New"/>
    </w:rPr>
  </w:style>
  <w:style w:type="character" w:customStyle="1" w:styleId="WW8Num1087z2">
    <w:name w:val="WW8Num1087z2"/>
    <w:rsid w:val="009A68FB"/>
    <w:rPr>
      <w:rFonts w:ascii="Wingdings" w:hAnsi="Wingdings"/>
    </w:rPr>
  </w:style>
  <w:style w:type="character" w:customStyle="1" w:styleId="WW8Num1088z0">
    <w:name w:val="WW8Num1088z0"/>
    <w:rsid w:val="009A68FB"/>
    <w:rPr>
      <w:rFonts w:ascii="Symbol" w:hAnsi="Symbol"/>
      <w:color w:val="auto"/>
      <w:sz w:val="28"/>
    </w:rPr>
  </w:style>
  <w:style w:type="character" w:customStyle="1" w:styleId="WW8Num1090z0">
    <w:name w:val="WW8Num1090z0"/>
    <w:rsid w:val="009A68FB"/>
    <w:rPr>
      <w:rFonts w:ascii="Wingdings" w:hAnsi="Wingdings"/>
    </w:rPr>
  </w:style>
  <w:style w:type="character" w:customStyle="1" w:styleId="WW8Num1091z0">
    <w:name w:val="WW8Num1091z0"/>
    <w:rsid w:val="009A68FB"/>
    <w:rPr>
      <w:rFonts w:ascii="Symbol" w:hAnsi="Symbol"/>
    </w:rPr>
  </w:style>
  <w:style w:type="character" w:customStyle="1" w:styleId="WW8Num1091z1">
    <w:name w:val="WW8Num1091z1"/>
    <w:rsid w:val="009A68FB"/>
    <w:rPr>
      <w:rFonts w:ascii="Courier New" w:hAnsi="Courier New"/>
    </w:rPr>
  </w:style>
  <w:style w:type="character" w:customStyle="1" w:styleId="WW8Num1091z2">
    <w:name w:val="WW8Num1091z2"/>
    <w:rsid w:val="009A68FB"/>
    <w:rPr>
      <w:rFonts w:ascii="Wingdings" w:hAnsi="Wingdings"/>
    </w:rPr>
  </w:style>
  <w:style w:type="character" w:customStyle="1" w:styleId="WW8Num1092z0">
    <w:name w:val="WW8Num1092z0"/>
    <w:rsid w:val="009A68FB"/>
    <w:rPr>
      <w:rFonts w:ascii="Wingdings" w:hAnsi="Wingdings"/>
      <w:sz w:val="20"/>
    </w:rPr>
  </w:style>
  <w:style w:type="character" w:customStyle="1" w:styleId="WW8Num1093z0">
    <w:name w:val="WW8Num1093z0"/>
    <w:rsid w:val="009A68FB"/>
    <w:rPr>
      <w:rFonts w:ascii="Book Antiqua" w:hAnsi="Book Antiqua"/>
      <w:b/>
      <w:i w:val="0"/>
      <w:sz w:val="32"/>
      <w:u w:val="none"/>
    </w:rPr>
  </w:style>
  <w:style w:type="character" w:customStyle="1" w:styleId="WW8Num1094z0">
    <w:name w:val="WW8Num1094z0"/>
    <w:rsid w:val="009A68FB"/>
    <w:rPr>
      <w:rFonts w:ascii="Symbol" w:hAnsi="Symbol"/>
    </w:rPr>
  </w:style>
  <w:style w:type="character" w:customStyle="1" w:styleId="WW8Num1094z1">
    <w:name w:val="WW8Num1094z1"/>
    <w:rsid w:val="009A68FB"/>
    <w:rPr>
      <w:rFonts w:ascii="Courier New" w:hAnsi="Courier New"/>
    </w:rPr>
  </w:style>
  <w:style w:type="character" w:customStyle="1" w:styleId="WW8Num1094z2">
    <w:name w:val="WW8Num1094z2"/>
    <w:rsid w:val="009A68FB"/>
    <w:rPr>
      <w:rFonts w:ascii="Wingdings" w:hAnsi="Wingdings"/>
    </w:rPr>
  </w:style>
  <w:style w:type="character" w:customStyle="1" w:styleId="WW8Num1095z0">
    <w:name w:val="WW8Num1095z0"/>
    <w:rsid w:val="009A68FB"/>
    <w:rPr>
      <w:rFonts w:ascii="Symbol" w:hAnsi="Symbol"/>
    </w:rPr>
  </w:style>
  <w:style w:type="character" w:customStyle="1" w:styleId="WW8Num1096z0">
    <w:name w:val="WW8Num1096z0"/>
    <w:rsid w:val="009A68FB"/>
    <w:rPr>
      <w:rFonts w:ascii="Symbol" w:hAnsi="Symbol"/>
    </w:rPr>
  </w:style>
  <w:style w:type="character" w:customStyle="1" w:styleId="WW8Num1098z0">
    <w:name w:val="WW8Num1098z0"/>
    <w:rsid w:val="009A68FB"/>
    <w:rPr>
      <w:rFonts w:ascii="Symbol" w:hAnsi="Symbol"/>
    </w:rPr>
  </w:style>
  <w:style w:type="character" w:customStyle="1" w:styleId="WW8Num1099z0">
    <w:name w:val="WW8Num1099z0"/>
    <w:rsid w:val="009A68FB"/>
    <w:rPr>
      <w:rFonts w:ascii="Symbol" w:hAnsi="Symbol"/>
    </w:rPr>
  </w:style>
  <w:style w:type="character" w:customStyle="1" w:styleId="WW8Num1100z0">
    <w:name w:val="WW8Num1100z0"/>
    <w:rsid w:val="009A68FB"/>
    <w:rPr>
      <w:rFonts w:ascii="Symbol" w:hAnsi="Symbol"/>
    </w:rPr>
  </w:style>
  <w:style w:type="character" w:customStyle="1" w:styleId="WW8Num1101z0">
    <w:name w:val="WW8Num1101z0"/>
    <w:rsid w:val="009A68FB"/>
    <w:rPr>
      <w:rFonts w:ascii="Symbol" w:hAnsi="Symbol"/>
    </w:rPr>
  </w:style>
  <w:style w:type="character" w:customStyle="1" w:styleId="WW8Num1102z0">
    <w:name w:val="WW8Num1102z0"/>
    <w:rsid w:val="009A68FB"/>
    <w:rPr>
      <w:rFonts w:ascii="Symbol" w:hAnsi="Symbol"/>
    </w:rPr>
  </w:style>
  <w:style w:type="character" w:customStyle="1" w:styleId="WW8Num1103z0">
    <w:name w:val="WW8Num1103z0"/>
    <w:rsid w:val="009A68FB"/>
    <w:rPr>
      <w:rFonts w:ascii="Wingdings" w:hAnsi="Wingdings"/>
      <w:sz w:val="16"/>
    </w:rPr>
  </w:style>
  <w:style w:type="character" w:customStyle="1" w:styleId="WW8Num1104z0">
    <w:name w:val="WW8Num1104z0"/>
    <w:rsid w:val="009A68FB"/>
    <w:rPr>
      <w:rFonts w:ascii="Symbol" w:hAnsi="Symbol"/>
    </w:rPr>
  </w:style>
  <w:style w:type="character" w:customStyle="1" w:styleId="WW8Num1105z0">
    <w:name w:val="WW8Num1105z0"/>
    <w:rsid w:val="009A68FB"/>
    <w:rPr>
      <w:rFonts w:ascii="Arial" w:hAnsi="Arial"/>
      <w:b/>
      <w:i/>
      <w:sz w:val="24"/>
      <w:u w:val="none"/>
    </w:rPr>
  </w:style>
  <w:style w:type="character" w:customStyle="1" w:styleId="WW8Num1106z0">
    <w:name w:val="WW8Num1106z0"/>
    <w:rsid w:val="009A68FB"/>
    <w:rPr>
      <w:rFonts w:ascii="Lucida Console" w:hAnsi="Lucida Console"/>
    </w:rPr>
  </w:style>
  <w:style w:type="character" w:customStyle="1" w:styleId="WW8Num1106z1">
    <w:name w:val="WW8Num1106z1"/>
    <w:rsid w:val="009A68FB"/>
    <w:rPr>
      <w:rFonts w:ascii="Courier New" w:hAnsi="Courier New"/>
    </w:rPr>
  </w:style>
  <w:style w:type="character" w:customStyle="1" w:styleId="WW8Num1106z2">
    <w:name w:val="WW8Num1106z2"/>
    <w:rsid w:val="009A68FB"/>
    <w:rPr>
      <w:rFonts w:ascii="Wingdings" w:hAnsi="Wingdings"/>
    </w:rPr>
  </w:style>
  <w:style w:type="character" w:customStyle="1" w:styleId="WW8Num1106z3">
    <w:name w:val="WW8Num1106z3"/>
    <w:rsid w:val="009A68FB"/>
    <w:rPr>
      <w:rFonts w:ascii="Symbol" w:hAnsi="Symbol"/>
    </w:rPr>
  </w:style>
  <w:style w:type="character" w:customStyle="1" w:styleId="WW8Num1107z0">
    <w:name w:val="WW8Num1107z0"/>
    <w:rsid w:val="009A68FB"/>
    <w:rPr>
      <w:rFonts w:ascii="Symbol" w:hAnsi="Symbol"/>
    </w:rPr>
  </w:style>
  <w:style w:type="character" w:customStyle="1" w:styleId="WW8Num1108z0">
    <w:name w:val="WW8Num1108z0"/>
    <w:rsid w:val="009A68FB"/>
    <w:rPr>
      <w:rFonts w:ascii="Wingdings" w:hAnsi="Wingdings"/>
    </w:rPr>
  </w:style>
  <w:style w:type="character" w:customStyle="1" w:styleId="WW8Num1108z2">
    <w:name w:val="WW8Num1108z2"/>
    <w:rsid w:val="009A68FB"/>
    <w:rPr>
      <w:rFonts w:ascii="Lucida Console" w:hAnsi="Lucida Console"/>
    </w:rPr>
  </w:style>
  <w:style w:type="character" w:customStyle="1" w:styleId="WW8Num1108z4">
    <w:name w:val="WW8Num1108z4"/>
    <w:rsid w:val="009A68FB"/>
    <w:rPr>
      <w:rFonts w:ascii="Courier New" w:hAnsi="Courier New"/>
    </w:rPr>
  </w:style>
  <w:style w:type="character" w:customStyle="1" w:styleId="WW8Num1108z6">
    <w:name w:val="WW8Num1108z6"/>
    <w:rsid w:val="009A68FB"/>
    <w:rPr>
      <w:rFonts w:ascii="Symbol" w:hAnsi="Symbol"/>
    </w:rPr>
  </w:style>
  <w:style w:type="character" w:customStyle="1" w:styleId="WW8Num1109z0">
    <w:name w:val="WW8Num1109z0"/>
    <w:rsid w:val="009A68FB"/>
    <w:rPr>
      <w:rFonts w:ascii="Symbol" w:hAnsi="Symbol"/>
      <w:b w:val="0"/>
      <w:i w:val="0"/>
      <w:sz w:val="24"/>
    </w:rPr>
  </w:style>
  <w:style w:type="character" w:customStyle="1" w:styleId="WW8Num1111z0">
    <w:name w:val="WW8Num1111z0"/>
    <w:rsid w:val="009A68FB"/>
    <w:rPr>
      <w:rFonts w:ascii="Symbol" w:hAnsi="Symbol"/>
    </w:rPr>
  </w:style>
  <w:style w:type="character" w:customStyle="1" w:styleId="WW8Num1112z0">
    <w:name w:val="WW8Num1112z0"/>
    <w:rsid w:val="009A68FB"/>
    <w:rPr>
      <w:rFonts w:ascii="Symbol" w:hAnsi="Symbol"/>
    </w:rPr>
  </w:style>
  <w:style w:type="character" w:customStyle="1" w:styleId="WW8Num1113z0">
    <w:name w:val="WW8Num1113z0"/>
    <w:rsid w:val="009A68FB"/>
    <w:rPr>
      <w:rFonts w:ascii="Symbol" w:hAnsi="Symbol"/>
    </w:rPr>
  </w:style>
  <w:style w:type="character" w:customStyle="1" w:styleId="WW8Num1114z0">
    <w:name w:val="WW8Num1114z0"/>
    <w:rsid w:val="009A68FB"/>
    <w:rPr>
      <w:rFonts w:ascii="Symbol" w:hAnsi="Symbol"/>
      <w:sz w:val="10"/>
    </w:rPr>
  </w:style>
  <w:style w:type="character" w:customStyle="1" w:styleId="WW8Num1115z0">
    <w:name w:val="WW8Num1115z0"/>
    <w:rsid w:val="009A68FB"/>
    <w:rPr>
      <w:rFonts w:ascii="Wingdings" w:hAnsi="Wingdings"/>
    </w:rPr>
  </w:style>
  <w:style w:type="character" w:customStyle="1" w:styleId="WW8Num1115z1">
    <w:name w:val="WW8Num1115z1"/>
    <w:rsid w:val="009A68FB"/>
    <w:rPr>
      <w:rFonts w:ascii="Courier New" w:hAnsi="Courier New"/>
    </w:rPr>
  </w:style>
  <w:style w:type="character" w:customStyle="1" w:styleId="WW8Num1115z3">
    <w:name w:val="WW8Num1115z3"/>
    <w:rsid w:val="009A68FB"/>
    <w:rPr>
      <w:rFonts w:ascii="Symbol" w:hAnsi="Symbol"/>
    </w:rPr>
  </w:style>
  <w:style w:type="character" w:customStyle="1" w:styleId="WW8Num1117z0">
    <w:name w:val="WW8Num1117z0"/>
    <w:rsid w:val="009A68FB"/>
    <w:rPr>
      <w:rFonts w:ascii="Symbol" w:hAnsi="Symbol"/>
    </w:rPr>
  </w:style>
  <w:style w:type="character" w:customStyle="1" w:styleId="WW8Num1118z0">
    <w:name w:val="WW8Num1118z0"/>
    <w:rsid w:val="009A68FB"/>
    <w:rPr>
      <w:rFonts w:ascii="Webdings" w:hAnsi="Webdings"/>
      <w:color w:val="0000FF"/>
    </w:rPr>
  </w:style>
  <w:style w:type="character" w:customStyle="1" w:styleId="WW8Num1119z0">
    <w:name w:val="WW8Num1119z0"/>
    <w:rsid w:val="009A68FB"/>
    <w:rPr>
      <w:rFonts w:ascii="Symbol" w:hAnsi="Symbol"/>
    </w:rPr>
  </w:style>
  <w:style w:type="character" w:customStyle="1" w:styleId="WW8Num1120z0">
    <w:name w:val="WW8Num1120z0"/>
    <w:rsid w:val="009A68FB"/>
    <w:rPr>
      <w:rFonts w:ascii="Symbol" w:hAnsi="Symbol"/>
    </w:rPr>
  </w:style>
  <w:style w:type="character" w:customStyle="1" w:styleId="WW8Num1121z0">
    <w:name w:val="WW8Num1121z0"/>
    <w:rsid w:val="009A68FB"/>
    <w:rPr>
      <w:rFonts w:ascii="Wingdings" w:hAnsi="Wingdings"/>
      <w:color w:val="FF0000"/>
    </w:rPr>
  </w:style>
  <w:style w:type="character" w:customStyle="1" w:styleId="WW8Num1123z0">
    <w:name w:val="WW8Num1123z0"/>
    <w:rsid w:val="009A68FB"/>
    <w:rPr>
      <w:rFonts w:ascii="Symbol" w:hAnsi="Symbol"/>
    </w:rPr>
  </w:style>
  <w:style w:type="character" w:customStyle="1" w:styleId="WW8Num1124z0">
    <w:name w:val="WW8Num1124z0"/>
    <w:rsid w:val="009A68FB"/>
    <w:rPr>
      <w:rFonts w:ascii="Symbol" w:hAnsi="Symbol"/>
    </w:rPr>
  </w:style>
  <w:style w:type="character" w:customStyle="1" w:styleId="WW8Num1125z0">
    <w:name w:val="WW8Num1125z0"/>
    <w:rsid w:val="009A68FB"/>
    <w:rPr>
      <w:rFonts w:ascii="Arial" w:hAnsi="Arial"/>
      <w:b/>
      <w:i/>
      <w:sz w:val="24"/>
      <w:u w:val="none"/>
    </w:rPr>
  </w:style>
  <w:style w:type="character" w:customStyle="1" w:styleId="WW8Num1126z0">
    <w:name w:val="WW8Num1126z0"/>
    <w:rsid w:val="009A68FB"/>
    <w:rPr>
      <w:rFonts w:ascii="Symbol" w:hAnsi="Symbol"/>
    </w:rPr>
  </w:style>
  <w:style w:type="character" w:customStyle="1" w:styleId="WW8Num1128z0">
    <w:name w:val="WW8Num1128z0"/>
    <w:rsid w:val="009A68FB"/>
    <w:rPr>
      <w:rFonts w:ascii="Symbol" w:hAnsi="Symbol"/>
    </w:rPr>
  </w:style>
  <w:style w:type="character" w:customStyle="1" w:styleId="WW8Num1129z0">
    <w:name w:val="WW8Num1129z0"/>
    <w:rsid w:val="009A68FB"/>
    <w:rPr>
      <w:rFonts w:ascii="Symbol" w:hAnsi="Symbol"/>
    </w:rPr>
  </w:style>
  <w:style w:type="character" w:customStyle="1" w:styleId="WW8Num1129z1">
    <w:name w:val="WW8Num1129z1"/>
    <w:rsid w:val="009A68FB"/>
    <w:rPr>
      <w:rFonts w:ascii="Courier New" w:hAnsi="Courier New"/>
    </w:rPr>
  </w:style>
  <w:style w:type="character" w:customStyle="1" w:styleId="WW8Num1129z2">
    <w:name w:val="WW8Num1129z2"/>
    <w:rsid w:val="009A68FB"/>
    <w:rPr>
      <w:rFonts w:ascii="Wingdings" w:hAnsi="Wingdings"/>
    </w:rPr>
  </w:style>
  <w:style w:type="character" w:customStyle="1" w:styleId="WW8Num1130z0">
    <w:name w:val="WW8Num1130z0"/>
    <w:rsid w:val="009A68FB"/>
    <w:rPr>
      <w:rFonts w:ascii="Symbol" w:hAnsi="Symbol"/>
    </w:rPr>
  </w:style>
  <w:style w:type="character" w:customStyle="1" w:styleId="WW8Num1131z0">
    <w:name w:val="WW8Num1131z0"/>
    <w:rsid w:val="009A68FB"/>
    <w:rPr>
      <w:rFonts w:ascii="Wingdings" w:hAnsi="Wingdings"/>
    </w:rPr>
  </w:style>
  <w:style w:type="character" w:customStyle="1" w:styleId="WW8Num1132z0">
    <w:name w:val="WW8Num1132z0"/>
    <w:rsid w:val="009A68FB"/>
    <w:rPr>
      <w:rFonts w:ascii="Symbol" w:hAnsi="Symbol"/>
    </w:rPr>
  </w:style>
  <w:style w:type="character" w:customStyle="1" w:styleId="WW8Num1133z0">
    <w:name w:val="WW8Num1133z0"/>
    <w:rsid w:val="009A68FB"/>
    <w:rPr>
      <w:rFonts w:ascii="Symbol" w:hAnsi="Symbol"/>
      <w:b w:val="0"/>
      <w:i w:val="0"/>
      <w:sz w:val="24"/>
    </w:rPr>
  </w:style>
  <w:style w:type="character" w:customStyle="1" w:styleId="WW8Num1134z0">
    <w:name w:val="WW8Num1134z0"/>
    <w:rsid w:val="009A68FB"/>
    <w:rPr>
      <w:rFonts w:ascii="Symbol" w:hAnsi="Symbol"/>
    </w:rPr>
  </w:style>
  <w:style w:type="character" w:customStyle="1" w:styleId="WW8Num1136z0">
    <w:name w:val="WW8Num1136z0"/>
    <w:rsid w:val="009A68FB"/>
    <w:rPr>
      <w:rFonts w:ascii="Wingdings" w:hAnsi="Wingdings"/>
      <w:sz w:val="16"/>
    </w:rPr>
  </w:style>
  <w:style w:type="character" w:customStyle="1" w:styleId="WW8Num1137z0">
    <w:name w:val="WW8Num1137z0"/>
    <w:rsid w:val="009A68FB"/>
    <w:rPr>
      <w:rFonts w:ascii="Wingdings" w:hAnsi="Wingdings"/>
      <w:color w:val="auto"/>
    </w:rPr>
  </w:style>
  <w:style w:type="character" w:customStyle="1" w:styleId="WW8Num1139z0">
    <w:name w:val="WW8Num1139z0"/>
    <w:rsid w:val="009A68FB"/>
    <w:rPr>
      <w:rFonts w:ascii="Symbol" w:hAnsi="Symbol"/>
    </w:rPr>
  </w:style>
  <w:style w:type="character" w:customStyle="1" w:styleId="WW8Num1139z1">
    <w:name w:val="WW8Num1139z1"/>
    <w:rsid w:val="009A68FB"/>
    <w:rPr>
      <w:rFonts w:ascii="Courier New" w:hAnsi="Courier New"/>
    </w:rPr>
  </w:style>
  <w:style w:type="character" w:customStyle="1" w:styleId="WW8Num1139z2">
    <w:name w:val="WW8Num1139z2"/>
    <w:rsid w:val="009A68FB"/>
    <w:rPr>
      <w:rFonts w:ascii="Wingdings" w:hAnsi="Wingdings"/>
    </w:rPr>
  </w:style>
  <w:style w:type="character" w:customStyle="1" w:styleId="WW8Num1140z0">
    <w:name w:val="WW8Num1140z0"/>
    <w:rsid w:val="009A68FB"/>
    <w:rPr>
      <w:rFonts w:ascii="Symbol" w:hAnsi="Symbol"/>
    </w:rPr>
  </w:style>
  <w:style w:type="character" w:customStyle="1" w:styleId="WW8Num1141z0">
    <w:name w:val="WW8Num1141z0"/>
    <w:rsid w:val="009A68FB"/>
    <w:rPr>
      <w:b/>
      <w:i w:val="0"/>
      <w:sz w:val="24"/>
    </w:rPr>
  </w:style>
  <w:style w:type="character" w:customStyle="1" w:styleId="WW8Num1142z0">
    <w:name w:val="WW8Num1142z0"/>
    <w:rsid w:val="009A68FB"/>
    <w:rPr>
      <w:rFonts w:ascii="Symbol" w:hAnsi="Symbol"/>
      <w:color w:val="auto"/>
      <w:sz w:val="28"/>
    </w:rPr>
  </w:style>
  <w:style w:type="character" w:customStyle="1" w:styleId="WW8Num1143z0">
    <w:name w:val="WW8Num1143z0"/>
    <w:rsid w:val="009A68FB"/>
    <w:rPr>
      <w:rFonts w:ascii="Symbol" w:hAnsi="Symbol"/>
    </w:rPr>
  </w:style>
  <w:style w:type="character" w:customStyle="1" w:styleId="WW8Num1144z0">
    <w:name w:val="WW8Num1144z0"/>
    <w:rsid w:val="009A68FB"/>
    <w:rPr>
      <w:rFonts w:ascii="Wingdings" w:hAnsi="Wingdings"/>
    </w:rPr>
  </w:style>
  <w:style w:type="character" w:customStyle="1" w:styleId="WW8Num1144z1">
    <w:name w:val="WW8Num1144z1"/>
    <w:rsid w:val="009A68FB"/>
    <w:rPr>
      <w:rFonts w:ascii="Courier New" w:hAnsi="Courier New"/>
    </w:rPr>
  </w:style>
  <w:style w:type="character" w:customStyle="1" w:styleId="WW8Num1144z3">
    <w:name w:val="WW8Num1144z3"/>
    <w:rsid w:val="009A68FB"/>
    <w:rPr>
      <w:rFonts w:ascii="Symbol" w:hAnsi="Symbol"/>
    </w:rPr>
  </w:style>
  <w:style w:type="character" w:customStyle="1" w:styleId="WW8Num1145z0">
    <w:name w:val="WW8Num1145z0"/>
    <w:rsid w:val="009A68FB"/>
    <w:rPr>
      <w:rFonts w:ascii="Symbol" w:hAnsi="Symbol"/>
    </w:rPr>
  </w:style>
  <w:style w:type="character" w:customStyle="1" w:styleId="WW8Num1146z0">
    <w:name w:val="WW8Num1146z0"/>
    <w:rsid w:val="009A68FB"/>
    <w:rPr>
      <w:rFonts w:ascii="Wingdings" w:hAnsi="Wingdings"/>
      <w:color w:val="auto"/>
    </w:rPr>
  </w:style>
  <w:style w:type="character" w:customStyle="1" w:styleId="WW8Num1147z0">
    <w:name w:val="WW8Num1147z0"/>
    <w:rsid w:val="009A68FB"/>
    <w:rPr>
      <w:rFonts w:ascii="Symbol" w:hAnsi="Symbol"/>
    </w:rPr>
  </w:style>
  <w:style w:type="character" w:customStyle="1" w:styleId="WW8Num1148z0">
    <w:name w:val="WW8Num1148z0"/>
    <w:rsid w:val="009A68FB"/>
    <w:rPr>
      <w:rFonts w:ascii="Symbol" w:hAnsi="Symbol"/>
    </w:rPr>
  </w:style>
  <w:style w:type="character" w:customStyle="1" w:styleId="WW8Num1149z0">
    <w:name w:val="WW8Num1149z0"/>
    <w:rsid w:val="009A68FB"/>
    <w:rPr>
      <w:rFonts w:ascii="Wingdings" w:hAnsi="Wingdings"/>
      <w:sz w:val="16"/>
    </w:rPr>
  </w:style>
  <w:style w:type="character" w:customStyle="1" w:styleId="WW8Num1150z0">
    <w:name w:val="WW8Num1150z0"/>
    <w:rsid w:val="009A68FB"/>
    <w:rPr>
      <w:rFonts w:ascii="Symbol" w:hAnsi="Symbol"/>
    </w:rPr>
  </w:style>
  <w:style w:type="character" w:customStyle="1" w:styleId="WW8Num1152z0">
    <w:name w:val="WW8Num1152z0"/>
    <w:rsid w:val="009A68FB"/>
    <w:rPr>
      <w:rFonts w:ascii="Symbol" w:hAnsi="Symbol"/>
    </w:rPr>
  </w:style>
  <w:style w:type="character" w:customStyle="1" w:styleId="WW8Num1153z0">
    <w:name w:val="WW8Num1153z0"/>
    <w:rsid w:val="009A68FB"/>
    <w:rPr>
      <w:rFonts w:ascii="Symbol" w:hAnsi="Symbol"/>
    </w:rPr>
  </w:style>
  <w:style w:type="character" w:customStyle="1" w:styleId="WW8Num1154z0">
    <w:name w:val="WW8Num1154z0"/>
    <w:rsid w:val="009A68FB"/>
    <w:rPr>
      <w:rFonts w:ascii="Wingdings" w:hAnsi="Wingdings"/>
    </w:rPr>
  </w:style>
  <w:style w:type="character" w:customStyle="1" w:styleId="WW8Num1155z0">
    <w:name w:val="WW8Num1155z0"/>
    <w:rsid w:val="009A68FB"/>
    <w:rPr>
      <w:rFonts w:ascii="Wingdings" w:hAnsi="Wingdings"/>
    </w:rPr>
  </w:style>
  <w:style w:type="character" w:customStyle="1" w:styleId="WW8Num1157z0">
    <w:name w:val="WW8Num1157z0"/>
    <w:rsid w:val="009A68FB"/>
    <w:rPr>
      <w:rFonts w:ascii="Wingdings" w:hAnsi="Wingdings"/>
    </w:rPr>
  </w:style>
  <w:style w:type="character" w:customStyle="1" w:styleId="WW8Num1158z0">
    <w:name w:val="WW8Num1158z0"/>
    <w:rsid w:val="009A68FB"/>
    <w:rPr>
      <w:rFonts w:ascii="Symbol" w:hAnsi="Symbol"/>
    </w:rPr>
  </w:style>
  <w:style w:type="character" w:customStyle="1" w:styleId="WW8Num1160z0">
    <w:name w:val="WW8Num1160z0"/>
    <w:rsid w:val="009A68FB"/>
    <w:rPr>
      <w:rFonts w:ascii="Symbol" w:hAnsi="Symbol"/>
    </w:rPr>
  </w:style>
  <w:style w:type="character" w:customStyle="1" w:styleId="WW8Num1161z0">
    <w:name w:val="WW8Num1161z0"/>
    <w:rsid w:val="009A68FB"/>
    <w:rPr>
      <w:rFonts w:ascii="Wingdings" w:hAnsi="Wingdings"/>
      <w:sz w:val="16"/>
    </w:rPr>
  </w:style>
  <w:style w:type="character" w:customStyle="1" w:styleId="WW8Num1162z0">
    <w:name w:val="WW8Num1162z0"/>
    <w:rsid w:val="009A68FB"/>
    <w:rPr>
      <w:rFonts w:ascii="Symbol" w:hAnsi="Symbol"/>
    </w:rPr>
  </w:style>
  <w:style w:type="character" w:customStyle="1" w:styleId="WW8Num1163z0">
    <w:name w:val="WW8Num1163z0"/>
    <w:rsid w:val="009A68FB"/>
    <w:rPr>
      <w:rFonts w:ascii="Wingdings" w:hAnsi="Wingdings"/>
    </w:rPr>
  </w:style>
  <w:style w:type="character" w:customStyle="1" w:styleId="WW8Num1163z1">
    <w:name w:val="WW8Num1163z1"/>
    <w:rsid w:val="009A68FB"/>
    <w:rPr>
      <w:rFonts w:ascii="Courier New" w:hAnsi="Courier New"/>
    </w:rPr>
  </w:style>
  <w:style w:type="character" w:customStyle="1" w:styleId="WW8Num1163z3">
    <w:name w:val="WW8Num1163z3"/>
    <w:rsid w:val="009A68FB"/>
    <w:rPr>
      <w:rFonts w:ascii="Symbol" w:hAnsi="Symbol"/>
    </w:rPr>
  </w:style>
  <w:style w:type="character" w:customStyle="1" w:styleId="WW8Num1164z0">
    <w:name w:val="WW8Num1164z0"/>
    <w:rsid w:val="009A68FB"/>
    <w:rPr>
      <w:rFonts w:ascii="Symbol" w:hAnsi="Symbol"/>
    </w:rPr>
  </w:style>
  <w:style w:type="character" w:customStyle="1" w:styleId="WW8Num1164z1">
    <w:name w:val="WW8Num1164z1"/>
    <w:rsid w:val="009A68FB"/>
    <w:rPr>
      <w:rFonts w:ascii="Courier New" w:hAnsi="Courier New"/>
    </w:rPr>
  </w:style>
  <w:style w:type="character" w:customStyle="1" w:styleId="WW8Num1164z2">
    <w:name w:val="WW8Num1164z2"/>
    <w:rsid w:val="009A68FB"/>
    <w:rPr>
      <w:rFonts w:ascii="Wingdings" w:hAnsi="Wingdings"/>
    </w:rPr>
  </w:style>
  <w:style w:type="character" w:customStyle="1" w:styleId="WW8Num1165z0">
    <w:name w:val="WW8Num1165z0"/>
    <w:rsid w:val="009A68FB"/>
    <w:rPr>
      <w:rFonts w:ascii="Symbol" w:hAnsi="Symbol"/>
    </w:rPr>
  </w:style>
  <w:style w:type="character" w:customStyle="1" w:styleId="WW8Num1166z0">
    <w:name w:val="WW8Num1166z0"/>
    <w:rsid w:val="009A68FB"/>
    <w:rPr>
      <w:rFonts w:ascii="Arial" w:hAnsi="Arial"/>
      <w:b/>
      <w:i/>
      <w:sz w:val="24"/>
      <w:u w:val="none"/>
    </w:rPr>
  </w:style>
  <w:style w:type="character" w:customStyle="1" w:styleId="WW8Num1167z0">
    <w:name w:val="WW8Num1167z0"/>
    <w:rsid w:val="009A68FB"/>
    <w:rPr>
      <w:rFonts w:ascii="Symbol" w:hAnsi="Symbol"/>
    </w:rPr>
  </w:style>
  <w:style w:type="character" w:customStyle="1" w:styleId="WW8Num1169z0">
    <w:name w:val="WW8Num1169z0"/>
    <w:rsid w:val="009A68FB"/>
    <w:rPr>
      <w:rFonts w:ascii="Wingdings" w:hAnsi="Wingdings"/>
    </w:rPr>
  </w:style>
  <w:style w:type="character" w:customStyle="1" w:styleId="WW8Num1170z0">
    <w:name w:val="WW8Num1170z0"/>
    <w:rsid w:val="009A68FB"/>
    <w:rPr>
      <w:rFonts w:ascii="Symbol" w:hAnsi="Symbol"/>
    </w:rPr>
  </w:style>
  <w:style w:type="character" w:customStyle="1" w:styleId="WW8Num1171z0">
    <w:name w:val="WW8Num1171z0"/>
    <w:rsid w:val="009A68FB"/>
    <w:rPr>
      <w:rFonts w:ascii="Wingdings" w:hAnsi="Wingdings"/>
    </w:rPr>
  </w:style>
  <w:style w:type="character" w:customStyle="1" w:styleId="WW8Num1172z0">
    <w:name w:val="WW8Num1172z0"/>
    <w:rsid w:val="009A68FB"/>
    <w:rPr>
      <w:rFonts w:ascii="Symbol" w:hAnsi="Symbol"/>
    </w:rPr>
  </w:style>
  <w:style w:type="character" w:customStyle="1" w:styleId="WW8Num1173z0">
    <w:name w:val="WW8Num1173z0"/>
    <w:rsid w:val="009A68FB"/>
    <w:rPr>
      <w:rFonts w:ascii="Wingdings" w:hAnsi="Wingdings"/>
    </w:rPr>
  </w:style>
  <w:style w:type="character" w:customStyle="1" w:styleId="WW8Num1174z0">
    <w:name w:val="WW8Num1174z0"/>
    <w:rsid w:val="009A68FB"/>
    <w:rPr>
      <w:rFonts w:ascii="Wingdings" w:hAnsi="Wingdings"/>
    </w:rPr>
  </w:style>
  <w:style w:type="character" w:customStyle="1" w:styleId="WW8Num1174z1">
    <w:name w:val="WW8Num1174z1"/>
    <w:rsid w:val="009A68FB"/>
    <w:rPr>
      <w:rFonts w:ascii="Courier New" w:hAnsi="Courier New"/>
    </w:rPr>
  </w:style>
  <w:style w:type="character" w:customStyle="1" w:styleId="WW8Num1174z3">
    <w:name w:val="WW8Num1174z3"/>
    <w:rsid w:val="009A68FB"/>
    <w:rPr>
      <w:rFonts w:ascii="Symbol" w:hAnsi="Symbol"/>
    </w:rPr>
  </w:style>
  <w:style w:type="character" w:customStyle="1" w:styleId="WW8Num1175z0">
    <w:name w:val="WW8Num1175z0"/>
    <w:rsid w:val="009A68FB"/>
    <w:rPr>
      <w:rFonts w:ascii="Symbol" w:hAnsi="Symbol"/>
    </w:rPr>
  </w:style>
  <w:style w:type="character" w:customStyle="1" w:styleId="WW8Num1176z0">
    <w:name w:val="WW8Num1176z0"/>
    <w:rsid w:val="009A68FB"/>
    <w:rPr>
      <w:rFonts w:ascii="Arial" w:hAnsi="Arial"/>
      <w:b/>
      <w:i/>
      <w:sz w:val="24"/>
      <w:u w:val="none"/>
    </w:rPr>
  </w:style>
  <w:style w:type="character" w:customStyle="1" w:styleId="WW8Num1178z0">
    <w:name w:val="WW8Num1178z0"/>
    <w:rsid w:val="009A68FB"/>
    <w:rPr>
      <w:rFonts w:ascii="Wingdings" w:hAnsi="Wingdings"/>
    </w:rPr>
  </w:style>
  <w:style w:type="character" w:customStyle="1" w:styleId="WW8Num1179z0">
    <w:name w:val="WW8Num1179z0"/>
    <w:rsid w:val="009A68FB"/>
    <w:rPr>
      <w:rFonts w:ascii="Wingdings" w:hAnsi="Wingdings"/>
    </w:rPr>
  </w:style>
  <w:style w:type="character" w:customStyle="1" w:styleId="WW8Num1180z0">
    <w:name w:val="WW8Num1180z0"/>
    <w:rsid w:val="009A68FB"/>
    <w:rPr>
      <w:rFonts w:ascii="Symbol" w:hAnsi="Symbol"/>
    </w:rPr>
  </w:style>
  <w:style w:type="character" w:customStyle="1" w:styleId="WW8Num1182z0">
    <w:name w:val="WW8Num1182z0"/>
    <w:rsid w:val="009A68FB"/>
    <w:rPr>
      <w:rFonts w:ascii="Wingdings" w:hAnsi="Wingdings"/>
    </w:rPr>
  </w:style>
  <w:style w:type="character" w:customStyle="1" w:styleId="WW8Num1183z0">
    <w:name w:val="WW8Num1183z0"/>
    <w:rsid w:val="009A68FB"/>
    <w:rPr>
      <w:rFonts w:ascii="Symbol" w:hAnsi="Symbol"/>
      <w:b w:val="0"/>
      <w:i w:val="0"/>
      <w:sz w:val="24"/>
    </w:rPr>
  </w:style>
  <w:style w:type="character" w:customStyle="1" w:styleId="WW8Num1184z0">
    <w:name w:val="WW8Num1184z0"/>
    <w:rsid w:val="009A68FB"/>
    <w:rPr>
      <w:rFonts w:ascii="Arial" w:hAnsi="Arial"/>
      <w:b/>
      <w:i w:val="0"/>
      <w:sz w:val="28"/>
    </w:rPr>
  </w:style>
  <w:style w:type="character" w:customStyle="1" w:styleId="WW8Num1186z0">
    <w:name w:val="WW8Num1186z0"/>
    <w:rsid w:val="009A68FB"/>
    <w:rPr>
      <w:rFonts w:ascii="Arial" w:hAnsi="Arial"/>
      <w:b/>
      <w:i/>
      <w:sz w:val="24"/>
      <w:u w:val="none"/>
    </w:rPr>
  </w:style>
  <w:style w:type="character" w:customStyle="1" w:styleId="WW8Num1187z0">
    <w:name w:val="WW8Num1187z0"/>
    <w:rsid w:val="009A68FB"/>
    <w:rPr>
      <w:rFonts w:ascii="Wingdings" w:hAnsi="Wingdings"/>
    </w:rPr>
  </w:style>
  <w:style w:type="character" w:customStyle="1" w:styleId="WW8Num1188z0">
    <w:name w:val="WW8Num1188z0"/>
    <w:rsid w:val="009A68FB"/>
    <w:rPr>
      <w:rFonts w:ascii="Lucida Console" w:hAnsi="Lucida Console"/>
    </w:rPr>
  </w:style>
  <w:style w:type="character" w:customStyle="1" w:styleId="WW8Num1188z1">
    <w:name w:val="WW8Num1188z1"/>
    <w:rsid w:val="009A68FB"/>
    <w:rPr>
      <w:rFonts w:ascii="Wingdings" w:hAnsi="Wingdings"/>
    </w:rPr>
  </w:style>
  <w:style w:type="character" w:customStyle="1" w:styleId="WW8Num1188z7">
    <w:name w:val="WW8Num1188z7"/>
    <w:rsid w:val="009A68FB"/>
    <w:rPr>
      <w:rFonts w:ascii="Courier New" w:hAnsi="Courier New"/>
    </w:rPr>
  </w:style>
  <w:style w:type="character" w:customStyle="1" w:styleId="WW8Num1190z0">
    <w:name w:val="WW8Num1190z0"/>
    <w:rsid w:val="009A68FB"/>
    <w:rPr>
      <w:rFonts w:ascii="Symbol" w:hAnsi="Symbol"/>
    </w:rPr>
  </w:style>
  <w:style w:type="character" w:customStyle="1" w:styleId="WW8Num1191z0">
    <w:name w:val="WW8Num1191z0"/>
    <w:rsid w:val="009A68FB"/>
    <w:rPr>
      <w:rFonts w:ascii="Symbol" w:hAnsi="Symbol"/>
    </w:rPr>
  </w:style>
  <w:style w:type="character" w:customStyle="1" w:styleId="WW8Num1192z0">
    <w:name w:val="WW8Num1192z0"/>
    <w:rsid w:val="009A68FB"/>
    <w:rPr>
      <w:rFonts w:ascii="Wingdings" w:hAnsi="Wingdings"/>
    </w:rPr>
  </w:style>
  <w:style w:type="character" w:customStyle="1" w:styleId="WW8Num1193z0">
    <w:name w:val="WW8Num1193z0"/>
    <w:rsid w:val="009A68FB"/>
    <w:rPr>
      <w:rFonts w:ascii="Symbol" w:hAnsi="Symbol"/>
    </w:rPr>
  </w:style>
  <w:style w:type="character" w:customStyle="1" w:styleId="WW8Num1194z0">
    <w:name w:val="WW8Num1194z0"/>
    <w:rsid w:val="009A68FB"/>
    <w:rPr>
      <w:rFonts w:ascii="Symbol" w:hAnsi="Symbol"/>
    </w:rPr>
  </w:style>
  <w:style w:type="character" w:customStyle="1" w:styleId="WW8Num1196z0">
    <w:name w:val="WW8Num1196z0"/>
    <w:rsid w:val="009A68FB"/>
    <w:rPr>
      <w:rFonts w:ascii="Symbol" w:hAnsi="Symbol"/>
    </w:rPr>
  </w:style>
  <w:style w:type="character" w:customStyle="1" w:styleId="WW8Num1198z0">
    <w:name w:val="WW8Num1198z0"/>
    <w:rsid w:val="009A68FB"/>
    <w:rPr>
      <w:rFonts w:ascii="Wingdings" w:hAnsi="Wingdings"/>
    </w:rPr>
  </w:style>
  <w:style w:type="character" w:customStyle="1" w:styleId="WW8Num1199z0">
    <w:name w:val="WW8Num1199z0"/>
    <w:rsid w:val="009A68FB"/>
    <w:rPr>
      <w:rFonts w:ascii="Symbol" w:hAnsi="Symbol"/>
    </w:rPr>
  </w:style>
  <w:style w:type="character" w:customStyle="1" w:styleId="WW8Num1200z0">
    <w:name w:val="WW8Num1200z0"/>
    <w:rsid w:val="009A68FB"/>
    <w:rPr>
      <w:rFonts w:ascii="Symbol" w:hAnsi="Symbol"/>
      <w:b w:val="0"/>
      <w:i w:val="0"/>
      <w:sz w:val="24"/>
    </w:rPr>
  </w:style>
  <w:style w:type="character" w:customStyle="1" w:styleId="WW8Num1202z0">
    <w:name w:val="WW8Num1202z0"/>
    <w:rsid w:val="009A68FB"/>
    <w:rPr>
      <w:rFonts w:ascii="Symbol" w:hAnsi="Symbol"/>
    </w:rPr>
  </w:style>
  <w:style w:type="character" w:customStyle="1" w:styleId="WW8Num1203z0">
    <w:name w:val="WW8Num1203z0"/>
    <w:rsid w:val="009A68FB"/>
    <w:rPr>
      <w:rFonts w:ascii="Symbol" w:hAnsi="Symbol"/>
    </w:rPr>
  </w:style>
  <w:style w:type="character" w:customStyle="1" w:styleId="WW8Num1208z0">
    <w:name w:val="WW8Num1208z0"/>
    <w:rsid w:val="009A68FB"/>
    <w:rPr>
      <w:rFonts w:ascii="Arial" w:hAnsi="Arial"/>
      <w:b/>
      <w:i/>
      <w:sz w:val="24"/>
      <w:u w:val="none"/>
    </w:rPr>
  </w:style>
  <w:style w:type="character" w:customStyle="1" w:styleId="WW8Num1209z0">
    <w:name w:val="WW8Num1209z0"/>
    <w:rsid w:val="009A68FB"/>
    <w:rPr>
      <w:rFonts w:ascii="Symbol" w:hAnsi="Symbol"/>
    </w:rPr>
  </w:style>
  <w:style w:type="character" w:customStyle="1" w:styleId="WW8Num1210z0">
    <w:name w:val="WW8Num1210z0"/>
    <w:rsid w:val="009A68FB"/>
    <w:rPr>
      <w:rFonts w:ascii="Symbol" w:hAnsi="Symbol"/>
    </w:rPr>
  </w:style>
  <w:style w:type="character" w:customStyle="1" w:styleId="WW8Num1212z0">
    <w:name w:val="WW8Num1212z0"/>
    <w:rsid w:val="009A68FB"/>
    <w:rPr>
      <w:rFonts w:ascii="Symbol" w:hAnsi="Symbol"/>
    </w:rPr>
  </w:style>
  <w:style w:type="character" w:customStyle="1" w:styleId="WW8Num1212z1">
    <w:name w:val="WW8Num1212z1"/>
    <w:rsid w:val="009A68FB"/>
    <w:rPr>
      <w:rFonts w:ascii="Courier New" w:hAnsi="Courier New"/>
    </w:rPr>
  </w:style>
  <w:style w:type="character" w:customStyle="1" w:styleId="WW8Num1212z2">
    <w:name w:val="WW8Num1212z2"/>
    <w:rsid w:val="009A68FB"/>
    <w:rPr>
      <w:rFonts w:ascii="Wingdings" w:hAnsi="Wingdings"/>
    </w:rPr>
  </w:style>
  <w:style w:type="character" w:customStyle="1" w:styleId="WW8Num1213z0">
    <w:name w:val="WW8Num1213z0"/>
    <w:rsid w:val="009A68FB"/>
    <w:rPr>
      <w:rFonts w:ascii="Symbol" w:hAnsi="Symbol"/>
    </w:rPr>
  </w:style>
  <w:style w:type="character" w:customStyle="1" w:styleId="WW8Num1215z0">
    <w:name w:val="WW8Num1215z0"/>
    <w:rsid w:val="009A68FB"/>
    <w:rPr>
      <w:rFonts w:ascii="Wingdings" w:hAnsi="Wingdings"/>
    </w:rPr>
  </w:style>
  <w:style w:type="character" w:customStyle="1" w:styleId="WW8Num1216z0">
    <w:name w:val="WW8Num1216z0"/>
    <w:rsid w:val="009A68FB"/>
    <w:rPr>
      <w:rFonts w:ascii="Symbol" w:hAnsi="Symbol"/>
    </w:rPr>
  </w:style>
  <w:style w:type="character" w:customStyle="1" w:styleId="WW8Num1217z0">
    <w:name w:val="WW8Num1217z0"/>
    <w:rsid w:val="009A68FB"/>
    <w:rPr>
      <w:rFonts w:ascii="Symbol" w:hAnsi="Symbol"/>
    </w:rPr>
  </w:style>
  <w:style w:type="character" w:customStyle="1" w:styleId="WW8Num1218z0">
    <w:name w:val="WW8Num1218z0"/>
    <w:rsid w:val="009A68FB"/>
    <w:rPr>
      <w:rFonts w:ascii="Symbol" w:hAnsi="Symbol"/>
      <w:b w:val="0"/>
      <w:i w:val="0"/>
      <w:sz w:val="24"/>
    </w:rPr>
  </w:style>
  <w:style w:type="character" w:customStyle="1" w:styleId="WW8Num1219z0">
    <w:name w:val="WW8Num1219z0"/>
    <w:rsid w:val="009A68FB"/>
    <w:rPr>
      <w:rFonts w:ascii="Wingdings" w:hAnsi="Wingdings"/>
      <w:sz w:val="16"/>
    </w:rPr>
  </w:style>
  <w:style w:type="character" w:customStyle="1" w:styleId="WW8Num1220z0">
    <w:name w:val="WW8Num1220z0"/>
    <w:rsid w:val="009A68FB"/>
    <w:rPr>
      <w:rFonts w:ascii="Symbol" w:hAnsi="Symbol"/>
    </w:rPr>
  </w:style>
  <w:style w:type="character" w:customStyle="1" w:styleId="WW8Num1221z0">
    <w:name w:val="WW8Num1221z0"/>
    <w:rsid w:val="009A68FB"/>
    <w:rPr>
      <w:rFonts w:ascii="Wingdings" w:hAnsi="Wingdings"/>
    </w:rPr>
  </w:style>
  <w:style w:type="character" w:customStyle="1" w:styleId="WW8Num1222z0">
    <w:name w:val="WW8Num1222z0"/>
    <w:rsid w:val="009A68FB"/>
    <w:rPr>
      <w:rFonts w:ascii="Symbol" w:hAnsi="Symbol"/>
    </w:rPr>
  </w:style>
  <w:style w:type="character" w:customStyle="1" w:styleId="WW8Num1224z0">
    <w:name w:val="WW8Num1224z0"/>
    <w:rsid w:val="009A68FB"/>
    <w:rPr>
      <w:rFonts w:ascii="Times New Roman" w:hAnsi="Times New Roman"/>
    </w:rPr>
  </w:style>
  <w:style w:type="character" w:customStyle="1" w:styleId="WW8Num1225z0">
    <w:name w:val="WW8Num1225z0"/>
    <w:rsid w:val="009A68FB"/>
    <w:rPr>
      <w:rFonts w:ascii="Symbol" w:hAnsi="Symbol"/>
    </w:rPr>
  </w:style>
  <w:style w:type="character" w:customStyle="1" w:styleId="WW8Num1226z0">
    <w:name w:val="WW8Num1226z0"/>
    <w:rsid w:val="009A68FB"/>
    <w:rPr>
      <w:rFonts w:ascii="Symbol" w:hAnsi="Symbol"/>
    </w:rPr>
  </w:style>
  <w:style w:type="character" w:customStyle="1" w:styleId="WW8Num1226z1">
    <w:name w:val="WW8Num1226z1"/>
    <w:rsid w:val="009A68FB"/>
    <w:rPr>
      <w:rFonts w:ascii="Courier New" w:hAnsi="Courier New"/>
    </w:rPr>
  </w:style>
  <w:style w:type="character" w:customStyle="1" w:styleId="WW8Num1226z2">
    <w:name w:val="WW8Num1226z2"/>
    <w:rsid w:val="009A68FB"/>
    <w:rPr>
      <w:rFonts w:ascii="Wingdings" w:hAnsi="Wingdings"/>
    </w:rPr>
  </w:style>
  <w:style w:type="character" w:customStyle="1" w:styleId="WW8Num1227z0">
    <w:name w:val="WW8Num1227z0"/>
    <w:rsid w:val="009A68FB"/>
    <w:rPr>
      <w:rFonts w:ascii="Wingdings" w:hAnsi="Wingdings"/>
    </w:rPr>
  </w:style>
  <w:style w:type="character" w:customStyle="1" w:styleId="WW8Num1228z0">
    <w:name w:val="WW8Num1228z0"/>
    <w:rsid w:val="009A68FB"/>
    <w:rPr>
      <w:rFonts w:ascii="Symbol" w:hAnsi="Symbol"/>
    </w:rPr>
  </w:style>
  <w:style w:type="character" w:customStyle="1" w:styleId="WW8Num1229z0">
    <w:name w:val="WW8Num1229z0"/>
    <w:rsid w:val="009A68FB"/>
    <w:rPr>
      <w:rFonts w:ascii="Wingdings" w:hAnsi="Wingdings"/>
    </w:rPr>
  </w:style>
  <w:style w:type="character" w:customStyle="1" w:styleId="WW8Num1230z0">
    <w:name w:val="WW8Num1230z0"/>
    <w:rsid w:val="009A68FB"/>
    <w:rPr>
      <w:rFonts w:ascii="Wingdings" w:hAnsi="Wingdings"/>
    </w:rPr>
  </w:style>
  <w:style w:type="character" w:customStyle="1" w:styleId="WW8Num1231z0">
    <w:name w:val="WW8Num1231z0"/>
    <w:rsid w:val="009A68FB"/>
    <w:rPr>
      <w:rFonts w:ascii="Wingdings" w:hAnsi="Wingdings"/>
      <w:color w:val="FF0000"/>
    </w:rPr>
  </w:style>
  <w:style w:type="character" w:customStyle="1" w:styleId="WW8Num1232z0">
    <w:name w:val="WW8Num1232z0"/>
    <w:rsid w:val="009A68FB"/>
    <w:rPr>
      <w:rFonts w:ascii="Symbol" w:hAnsi="Symbol"/>
    </w:rPr>
  </w:style>
  <w:style w:type="character" w:customStyle="1" w:styleId="WW8Num1233z0">
    <w:name w:val="WW8Num1233z0"/>
    <w:rsid w:val="009A68FB"/>
    <w:rPr>
      <w:rFonts w:ascii="Symbol" w:hAnsi="Symbol"/>
    </w:rPr>
  </w:style>
  <w:style w:type="character" w:customStyle="1" w:styleId="WW8Num1234z0">
    <w:name w:val="WW8Num1234z0"/>
    <w:rsid w:val="009A68FB"/>
    <w:rPr>
      <w:b w:val="0"/>
      <w:i w:val="0"/>
      <w:sz w:val="24"/>
    </w:rPr>
  </w:style>
  <w:style w:type="character" w:customStyle="1" w:styleId="WW8Num1235z0">
    <w:name w:val="WW8Num1235z0"/>
    <w:rsid w:val="009A68FB"/>
    <w:rPr>
      <w:rFonts w:ascii="Symbol" w:hAnsi="Symbol"/>
      <w:sz w:val="10"/>
    </w:rPr>
  </w:style>
  <w:style w:type="character" w:customStyle="1" w:styleId="WW8Num1237z0">
    <w:name w:val="WW8Num1237z0"/>
    <w:rsid w:val="009A68FB"/>
    <w:rPr>
      <w:rFonts w:ascii="Symbol" w:hAnsi="Symbol"/>
    </w:rPr>
  </w:style>
  <w:style w:type="character" w:customStyle="1" w:styleId="WW8Num1238z0">
    <w:name w:val="WW8Num1238z0"/>
    <w:rsid w:val="009A68FB"/>
    <w:rPr>
      <w:rFonts w:ascii="Symbol" w:hAnsi="Symbol"/>
    </w:rPr>
  </w:style>
  <w:style w:type="character" w:customStyle="1" w:styleId="WW8Num1239z0">
    <w:name w:val="WW8Num1239z0"/>
    <w:rsid w:val="009A68FB"/>
    <w:rPr>
      <w:rFonts w:ascii="Symbol" w:hAnsi="Symbol"/>
      <w:color w:val="auto"/>
      <w:sz w:val="28"/>
    </w:rPr>
  </w:style>
  <w:style w:type="character" w:customStyle="1" w:styleId="WW8Num1241z0">
    <w:name w:val="WW8Num1241z0"/>
    <w:rsid w:val="009A68FB"/>
    <w:rPr>
      <w:rFonts w:ascii="Wingdings" w:hAnsi="Wingdings"/>
    </w:rPr>
  </w:style>
  <w:style w:type="character" w:customStyle="1" w:styleId="WW8Num1242z0">
    <w:name w:val="WW8Num1242z0"/>
    <w:rsid w:val="009A68FB"/>
    <w:rPr>
      <w:rFonts w:ascii="Symbol" w:hAnsi="Symbol"/>
    </w:rPr>
  </w:style>
  <w:style w:type="character" w:customStyle="1" w:styleId="WW8Num1244z0">
    <w:name w:val="WW8Num1244z0"/>
    <w:rsid w:val="009A68FB"/>
    <w:rPr>
      <w:rFonts w:ascii="Symbol" w:hAnsi="Symbol"/>
    </w:rPr>
  </w:style>
  <w:style w:type="character" w:customStyle="1" w:styleId="WW8Num1245z0">
    <w:name w:val="WW8Num1245z0"/>
    <w:rsid w:val="009A68FB"/>
    <w:rPr>
      <w:rFonts w:ascii="Wingdings" w:hAnsi="Wingdings"/>
    </w:rPr>
  </w:style>
  <w:style w:type="character" w:customStyle="1" w:styleId="WW8Num1245z2">
    <w:name w:val="WW8Num1245z2"/>
    <w:rsid w:val="009A68FB"/>
    <w:rPr>
      <w:rFonts w:ascii="Lucida Console" w:hAnsi="Lucida Console"/>
    </w:rPr>
  </w:style>
  <w:style w:type="character" w:customStyle="1" w:styleId="WW8Num1245z4">
    <w:name w:val="WW8Num1245z4"/>
    <w:rsid w:val="009A68FB"/>
    <w:rPr>
      <w:rFonts w:ascii="Courier New" w:hAnsi="Courier New"/>
    </w:rPr>
  </w:style>
  <w:style w:type="character" w:customStyle="1" w:styleId="WW8Num1245z6">
    <w:name w:val="WW8Num1245z6"/>
    <w:rsid w:val="009A68FB"/>
    <w:rPr>
      <w:rFonts w:ascii="Symbol" w:hAnsi="Symbol"/>
    </w:rPr>
  </w:style>
  <w:style w:type="character" w:customStyle="1" w:styleId="WW8Num1246z0">
    <w:name w:val="WW8Num1246z0"/>
    <w:rsid w:val="009A68FB"/>
    <w:rPr>
      <w:rFonts w:ascii="Wingdings" w:hAnsi="Wingdings"/>
    </w:rPr>
  </w:style>
  <w:style w:type="character" w:customStyle="1" w:styleId="WW8Num1247z0">
    <w:name w:val="WW8Num1247z0"/>
    <w:rsid w:val="009A68FB"/>
    <w:rPr>
      <w:b/>
      <w:i w:val="0"/>
      <w:sz w:val="24"/>
    </w:rPr>
  </w:style>
  <w:style w:type="character" w:customStyle="1" w:styleId="WW8Num1248z0">
    <w:name w:val="WW8Num1248z0"/>
    <w:rsid w:val="009A68FB"/>
    <w:rPr>
      <w:rFonts w:ascii="Wingdings" w:hAnsi="Wingdings"/>
    </w:rPr>
  </w:style>
  <w:style w:type="character" w:customStyle="1" w:styleId="WW8Num1249z0">
    <w:name w:val="WW8Num1249z0"/>
    <w:rsid w:val="009A68FB"/>
    <w:rPr>
      <w:rFonts w:ascii="Arial" w:hAnsi="Arial"/>
      <w:b/>
      <w:i/>
      <w:sz w:val="24"/>
      <w:u w:val="none"/>
    </w:rPr>
  </w:style>
  <w:style w:type="character" w:customStyle="1" w:styleId="WW8Num1250z0">
    <w:name w:val="WW8Num1250z0"/>
    <w:rsid w:val="009A68FB"/>
    <w:rPr>
      <w:rFonts w:ascii="Wingdings" w:hAnsi="Wingdings"/>
    </w:rPr>
  </w:style>
  <w:style w:type="character" w:customStyle="1" w:styleId="WW8Num1252z0">
    <w:name w:val="WW8Num1252z0"/>
    <w:rsid w:val="009A68FB"/>
    <w:rPr>
      <w:rFonts w:ascii="Wingdings" w:hAnsi="Wingdings"/>
    </w:rPr>
  </w:style>
  <w:style w:type="character" w:customStyle="1" w:styleId="WW8Num1254z0">
    <w:name w:val="WW8Num1254z0"/>
    <w:rsid w:val="009A68FB"/>
    <w:rPr>
      <w:rFonts w:ascii="Symbol" w:hAnsi="Symbol"/>
    </w:rPr>
  </w:style>
  <w:style w:type="character" w:customStyle="1" w:styleId="WW8Num1255z0">
    <w:name w:val="WW8Num1255z0"/>
    <w:rsid w:val="009A68FB"/>
    <w:rPr>
      <w:rFonts w:ascii="Wingdings" w:hAnsi="Wingdings"/>
    </w:rPr>
  </w:style>
  <w:style w:type="character" w:customStyle="1" w:styleId="WW8Num1256z0">
    <w:name w:val="WW8Num1256z0"/>
    <w:rsid w:val="009A68FB"/>
    <w:rPr>
      <w:rFonts w:ascii="Wingdings" w:hAnsi="Wingdings"/>
    </w:rPr>
  </w:style>
  <w:style w:type="character" w:customStyle="1" w:styleId="WW8Num1256z6">
    <w:name w:val="WW8Num1256z6"/>
    <w:rsid w:val="009A68FB"/>
    <w:rPr>
      <w:rFonts w:ascii="Symbol" w:hAnsi="Symbol"/>
    </w:rPr>
  </w:style>
  <w:style w:type="character" w:customStyle="1" w:styleId="WW8Num1256z7">
    <w:name w:val="WW8Num1256z7"/>
    <w:rsid w:val="009A68FB"/>
    <w:rPr>
      <w:rFonts w:ascii="Courier New" w:hAnsi="Courier New"/>
    </w:rPr>
  </w:style>
  <w:style w:type="character" w:customStyle="1" w:styleId="WW8Num1257z0">
    <w:name w:val="WW8Num1257z0"/>
    <w:rsid w:val="009A68FB"/>
    <w:rPr>
      <w:rFonts w:ascii="Symbol" w:hAnsi="Symbol"/>
    </w:rPr>
  </w:style>
  <w:style w:type="character" w:customStyle="1" w:styleId="WW8Num1258z0">
    <w:name w:val="WW8Num1258z0"/>
    <w:rsid w:val="009A68FB"/>
    <w:rPr>
      <w:rFonts w:ascii="Wingdings" w:hAnsi="Wingdings"/>
    </w:rPr>
  </w:style>
  <w:style w:type="character" w:customStyle="1" w:styleId="WW8Num1258z1">
    <w:name w:val="WW8Num1258z1"/>
    <w:rsid w:val="009A68FB"/>
    <w:rPr>
      <w:rFonts w:ascii="Courier New" w:hAnsi="Courier New"/>
    </w:rPr>
  </w:style>
  <w:style w:type="character" w:customStyle="1" w:styleId="WW8Num1258z3">
    <w:name w:val="WW8Num1258z3"/>
    <w:rsid w:val="009A68FB"/>
    <w:rPr>
      <w:rFonts w:ascii="Symbol" w:hAnsi="Symbol"/>
    </w:rPr>
  </w:style>
  <w:style w:type="character" w:customStyle="1" w:styleId="WW8Num1259z0">
    <w:name w:val="WW8Num1259z0"/>
    <w:rsid w:val="009A68FB"/>
    <w:rPr>
      <w:rFonts w:ascii="Wingdings" w:hAnsi="Wingdings"/>
    </w:rPr>
  </w:style>
  <w:style w:type="character" w:customStyle="1" w:styleId="WW8Num1260z1">
    <w:name w:val="WW8Num1260z1"/>
    <w:rsid w:val="009A68FB"/>
    <w:rPr>
      <w:rFonts w:ascii="Times New Roman" w:eastAsia="Times New Roman" w:hAnsi="Times New Roman"/>
    </w:rPr>
  </w:style>
  <w:style w:type="character" w:customStyle="1" w:styleId="WW8Num1261z0">
    <w:name w:val="WW8Num1261z0"/>
    <w:rsid w:val="009A68FB"/>
    <w:rPr>
      <w:rFonts w:ascii="Wingdings" w:hAnsi="Wingdings"/>
    </w:rPr>
  </w:style>
  <w:style w:type="character" w:customStyle="1" w:styleId="WW8Num1261z1">
    <w:name w:val="WW8Num1261z1"/>
    <w:rsid w:val="009A68FB"/>
    <w:rPr>
      <w:rFonts w:ascii="Courier New" w:hAnsi="Courier New"/>
    </w:rPr>
  </w:style>
  <w:style w:type="character" w:customStyle="1" w:styleId="WW8Num1261z3">
    <w:name w:val="WW8Num1261z3"/>
    <w:rsid w:val="009A68FB"/>
    <w:rPr>
      <w:rFonts w:ascii="Symbol" w:hAnsi="Symbol"/>
    </w:rPr>
  </w:style>
  <w:style w:type="character" w:customStyle="1" w:styleId="WW8Num1262z0">
    <w:name w:val="WW8Num1262z0"/>
    <w:rsid w:val="009A68FB"/>
    <w:rPr>
      <w:rFonts w:ascii="Wingdings" w:hAnsi="Wingdings"/>
    </w:rPr>
  </w:style>
  <w:style w:type="character" w:customStyle="1" w:styleId="WW8Num1263z0">
    <w:name w:val="WW8Num1263z0"/>
    <w:rsid w:val="009A68FB"/>
    <w:rPr>
      <w:rFonts w:ascii="Wingdings" w:hAnsi="Wingdings"/>
      <w:color w:val="FF0000"/>
    </w:rPr>
  </w:style>
  <w:style w:type="character" w:customStyle="1" w:styleId="WW8Num1264z0">
    <w:name w:val="WW8Num1264z0"/>
    <w:rsid w:val="009A68FB"/>
    <w:rPr>
      <w:b/>
    </w:rPr>
  </w:style>
  <w:style w:type="character" w:customStyle="1" w:styleId="WW8Num1265z0">
    <w:name w:val="WW8Num1265z0"/>
    <w:rsid w:val="009A68FB"/>
    <w:rPr>
      <w:rFonts w:ascii="Symbol" w:hAnsi="Symbol"/>
    </w:rPr>
  </w:style>
  <w:style w:type="character" w:customStyle="1" w:styleId="WW8Num1266z0">
    <w:name w:val="WW8Num1266z0"/>
    <w:rsid w:val="009A68FB"/>
    <w:rPr>
      <w:rFonts w:ascii="Wingdings" w:hAnsi="Wingdings"/>
    </w:rPr>
  </w:style>
  <w:style w:type="character" w:customStyle="1" w:styleId="WW8Num1267z0">
    <w:name w:val="WW8Num1267z0"/>
    <w:rsid w:val="009A68FB"/>
    <w:rPr>
      <w:rFonts w:ascii="Wingdings" w:hAnsi="Wingdings"/>
      <w:color w:val="FF0000"/>
    </w:rPr>
  </w:style>
  <w:style w:type="character" w:customStyle="1" w:styleId="WW8Num1268z0">
    <w:name w:val="WW8Num1268z0"/>
    <w:rsid w:val="009A68FB"/>
    <w:rPr>
      <w:rFonts w:ascii="Wingdings" w:hAnsi="Wingdings"/>
      <w:color w:val="auto"/>
    </w:rPr>
  </w:style>
  <w:style w:type="character" w:customStyle="1" w:styleId="WW8Num1269z0">
    <w:name w:val="WW8Num1269z0"/>
    <w:rsid w:val="009A68FB"/>
    <w:rPr>
      <w:rFonts w:ascii="Symbol" w:hAnsi="Symbol"/>
    </w:rPr>
  </w:style>
  <w:style w:type="character" w:customStyle="1" w:styleId="WW8Num1270z0">
    <w:name w:val="WW8Num1270z0"/>
    <w:rsid w:val="009A68FB"/>
    <w:rPr>
      <w:rFonts w:ascii="Wingdings" w:hAnsi="Wingdings"/>
    </w:rPr>
  </w:style>
  <w:style w:type="character" w:customStyle="1" w:styleId="WW8Num1271z0">
    <w:name w:val="WW8Num1271z0"/>
    <w:rsid w:val="009A68FB"/>
    <w:rPr>
      <w:rFonts w:ascii="Symbol" w:hAnsi="Symbol"/>
    </w:rPr>
  </w:style>
  <w:style w:type="character" w:customStyle="1" w:styleId="WW8Num1272z0">
    <w:name w:val="WW8Num1272z0"/>
    <w:rsid w:val="009A68FB"/>
    <w:rPr>
      <w:rFonts w:ascii="Wingdings" w:hAnsi="Wingdings"/>
    </w:rPr>
  </w:style>
  <w:style w:type="character" w:customStyle="1" w:styleId="WW8Num1273z0">
    <w:name w:val="WW8Num1273z0"/>
    <w:rsid w:val="009A68FB"/>
    <w:rPr>
      <w:rFonts w:ascii="Wingdings" w:hAnsi="Wingdings"/>
    </w:rPr>
  </w:style>
  <w:style w:type="character" w:customStyle="1" w:styleId="WW8Num1274z0">
    <w:name w:val="WW8Num1274z0"/>
    <w:rsid w:val="009A68FB"/>
    <w:rPr>
      <w:rFonts w:ascii="Symbol" w:hAnsi="Symbol"/>
    </w:rPr>
  </w:style>
  <w:style w:type="character" w:customStyle="1" w:styleId="WW8Num1275z0">
    <w:name w:val="WW8Num1275z0"/>
    <w:rsid w:val="009A68FB"/>
    <w:rPr>
      <w:rFonts w:ascii="Wingdings" w:hAnsi="Wingdings"/>
    </w:rPr>
  </w:style>
  <w:style w:type="character" w:customStyle="1" w:styleId="WW8Num1275z1">
    <w:name w:val="WW8Num1275z1"/>
    <w:rsid w:val="009A68FB"/>
    <w:rPr>
      <w:rFonts w:ascii="Courier New" w:hAnsi="Courier New"/>
    </w:rPr>
  </w:style>
  <w:style w:type="character" w:customStyle="1" w:styleId="WW8Num1275z3">
    <w:name w:val="WW8Num1275z3"/>
    <w:rsid w:val="009A68FB"/>
    <w:rPr>
      <w:rFonts w:ascii="Symbol" w:hAnsi="Symbol"/>
    </w:rPr>
  </w:style>
  <w:style w:type="character" w:customStyle="1" w:styleId="WW8Num1276z0">
    <w:name w:val="WW8Num1276z0"/>
    <w:rsid w:val="009A68FB"/>
    <w:rPr>
      <w:rFonts w:ascii="Symbol" w:hAnsi="Symbol"/>
    </w:rPr>
  </w:style>
  <w:style w:type="character" w:customStyle="1" w:styleId="WW8Num1278z0">
    <w:name w:val="WW8Num1278z0"/>
    <w:rsid w:val="009A68FB"/>
    <w:rPr>
      <w:rFonts w:ascii="Wingdings" w:hAnsi="Wingdings"/>
    </w:rPr>
  </w:style>
  <w:style w:type="character" w:customStyle="1" w:styleId="WW8Num1279z0">
    <w:name w:val="WW8Num1279z0"/>
    <w:rsid w:val="009A68FB"/>
    <w:rPr>
      <w:rFonts w:ascii="Symbol" w:hAnsi="Symbol"/>
    </w:rPr>
  </w:style>
  <w:style w:type="character" w:customStyle="1" w:styleId="WW8Num1280z0">
    <w:name w:val="WW8Num1280z0"/>
    <w:rsid w:val="009A68FB"/>
    <w:rPr>
      <w:rFonts w:ascii="Symbol" w:hAnsi="Symbol"/>
    </w:rPr>
  </w:style>
  <w:style w:type="character" w:customStyle="1" w:styleId="WW8Num1281z0">
    <w:name w:val="WW8Num1281z0"/>
    <w:rsid w:val="009A68FB"/>
    <w:rPr>
      <w:rFonts w:ascii="Symbol" w:hAnsi="Symbol"/>
    </w:rPr>
  </w:style>
  <w:style w:type="character" w:customStyle="1" w:styleId="WW8Num1282z0">
    <w:name w:val="WW8Num1282z0"/>
    <w:rsid w:val="009A68FB"/>
    <w:rPr>
      <w:rFonts w:ascii="Wingdings" w:hAnsi="Wingdings"/>
    </w:rPr>
  </w:style>
  <w:style w:type="character" w:customStyle="1" w:styleId="WW8Num1282z1">
    <w:name w:val="WW8Num1282z1"/>
    <w:rsid w:val="009A68FB"/>
    <w:rPr>
      <w:rFonts w:ascii="Courier New" w:hAnsi="Courier New"/>
    </w:rPr>
  </w:style>
  <w:style w:type="character" w:customStyle="1" w:styleId="WW8Num1282z3">
    <w:name w:val="WW8Num1282z3"/>
    <w:rsid w:val="009A68FB"/>
    <w:rPr>
      <w:rFonts w:ascii="Symbol" w:hAnsi="Symbol"/>
    </w:rPr>
  </w:style>
  <w:style w:type="character" w:customStyle="1" w:styleId="WW8Num1283z0">
    <w:name w:val="WW8Num1283z0"/>
    <w:rsid w:val="009A68FB"/>
    <w:rPr>
      <w:rFonts w:ascii="Symbol" w:hAnsi="Symbol"/>
    </w:rPr>
  </w:style>
  <w:style w:type="character" w:customStyle="1" w:styleId="WW8Num1284z0">
    <w:name w:val="WW8Num1284z0"/>
    <w:rsid w:val="009A68FB"/>
    <w:rPr>
      <w:rFonts w:ascii="Wingdings" w:hAnsi="Wingdings"/>
    </w:rPr>
  </w:style>
  <w:style w:type="character" w:customStyle="1" w:styleId="WW8Num1285z0">
    <w:name w:val="WW8Num1285z0"/>
    <w:rsid w:val="009A68FB"/>
    <w:rPr>
      <w:rFonts w:ascii="Wingdings" w:hAnsi="Wingdings"/>
    </w:rPr>
  </w:style>
  <w:style w:type="character" w:customStyle="1" w:styleId="WW8Num1285z1">
    <w:name w:val="WW8Num1285z1"/>
    <w:rsid w:val="009A68FB"/>
    <w:rPr>
      <w:rFonts w:ascii="Lucida Console" w:hAnsi="Lucida Console"/>
    </w:rPr>
  </w:style>
  <w:style w:type="character" w:customStyle="1" w:styleId="WW8Num1285z3">
    <w:name w:val="WW8Num1285z3"/>
    <w:rsid w:val="009A68FB"/>
    <w:rPr>
      <w:rFonts w:ascii="Symbol" w:hAnsi="Symbol"/>
    </w:rPr>
  </w:style>
  <w:style w:type="character" w:customStyle="1" w:styleId="WW8Num1285z4">
    <w:name w:val="WW8Num1285z4"/>
    <w:rsid w:val="009A68FB"/>
    <w:rPr>
      <w:rFonts w:ascii="Courier New" w:hAnsi="Courier New"/>
    </w:rPr>
  </w:style>
  <w:style w:type="character" w:customStyle="1" w:styleId="WW8Num1286z0">
    <w:name w:val="WW8Num1286z0"/>
    <w:rsid w:val="009A68FB"/>
    <w:rPr>
      <w:rFonts w:ascii="Wingdings" w:hAnsi="Wingdings"/>
    </w:rPr>
  </w:style>
  <w:style w:type="character" w:customStyle="1" w:styleId="WW8Num1286z1">
    <w:name w:val="WW8Num1286z1"/>
    <w:rsid w:val="009A68FB"/>
    <w:rPr>
      <w:rFonts w:ascii="Courier New" w:hAnsi="Courier New"/>
    </w:rPr>
  </w:style>
  <w:style w:type="character" w:customStyle="1" w:styleId="WW8Num1286z3">
    <w:name w:val="WW8Num1286z3"/>
    <w:rsid w:val="009A68FB"/>
    <w:rPr>
      <w:rFonts w:ascii="Symbol" w:hAnsi="Symbol"/>
    </w:rPr>
  </w:style>
  <w:style w:type="character" w:customStyle="1" w:styleId="WW8Num1288z0">
    <w:name w:val="WW8Num1288z0"/>
    <w:rsid w:val="009A68FB"/>
    <w:rPr>
      <w:b/>
    </w:rPr>
  </w:style>
  <w:style w:type="character" w:customStyle="1" w:styleId="WW8Num1289z0">
    <w:name w:val="WW8Num1289z0"/>
    <w:rsid w:val="009A68FB"/>
    <w:rPr>
      <w:rFonts w:ascii="Arial" w:hAnsi="Arial"/>
      <w:b/>
      <w:i/>
      <w:sz w:val="24"/>
      <w:u w:val="none"/>
    </w:rPr>
  </w:style>
  <w:style w:type="character" w:customStyle="1" w:styleId="WW8Num1291z0">
    <w:name w:val="WW8Num1291z0"/>
    <w:rsid w:val="009A68FB"/>
    <w:rPr>
      <w:rFonts w:ascii="Wingdings" w:hAnsi="Wingdings"/>
      <w:sz w:val="16"/>
    </w:rPr>
  </w:style>
  <w:style w:type="character" w:customStyle="1" w:styleId="WW8Num1292z0">
    <w:name w:val="WW8Num1292z0"/>
    <w:rsid w:val="009A68FB"/>
    <w:rPr>
      <w:rFonts w:ascii="Wingdings" w:hAnsi="Wingdings"/>
    </w:rPr>
  </w:style>
  <w:style w:type="character" w:customStyle="1" w:styleId="WW8Num1293z0">
    <w:name w:val="WW8Num1293z0"/>
    <w:rsid w:val="009A68FB"/>
    <w:rPr>
      <w:rFonts w:ascii="Wingdings" w:hAnsi="Wingdings"/>
    </w:rPr>
  </w:style>
  <w:style w:type="character" w:customStyle="1" w:styleId="WW8Num1294z0">
    <w:name w:val="WW8Num1294z0"/>
    <w:rsid w:val="009A68FB"/>
    <w:rPr>
      <w:rFonts w:ascii="Symbol" w:hAnsi="Symbol"/>
    </w:rPr>
  </w:style>
  <w:style w:type="character" w:customStyle="1" w:styleId="WW8Num1296z0">
    <w:name w:val="WW8Num1296z0"/>
    <w:rsid w:val="009A68FB"/>
    <w:rPr>
      <w:rFonts w:ascii="Wingdings" w:hAnsi="Wingdings"/>
    </w:rPr>
  </w:style>
  <w:style w:type="character" w:customStyle="1" w:styleId="WW8Num1297z0">
    <w:name w:val="WW8Num1297z0"/>
    <w:rsid w:val="009A68FB"/>
    <w:rPr>
      <w:rFonts w:ascii="Symbol" w:hAnsi="Symbol"/>
      <w:sz w:val="10"/>
    </w:rPr>
  </w:style>
  <w:style w:type="character" w:customStyle="1" w:styleId="WW8Num1298z0">
    <w:name w:val="WW8Num1298z0"/>
    <w:rsid w:val="009A68FB"/>
    <w:rPr>
      <w:rFonts w:ascii="Wingdings" w:hAnsi="Wingdings"/>
    </w:rPr>
  </w:style>
  <w:style w:type="character" w:customStyle="1" w:styleId="WW8Num1299z0">
    <w:name w:val="WW8Num1299z0"/>
    <w:rsid w:val="009A68FB"/>
    <w:rPr>
      <w:rFonts w:ascii="Wingdings" w:hAnsi="Wingdings"/>
    </w:rPr>
  </w:style>
  <w:style w:type="character" w:customStyle="1" w:styleId="WW8Num1300z0">
    <w:name w:val="WW8Num1300z0"/>
    <w:rsid w:val="009A68FB"/>
    <w:rPr>
      <w:rFonts w:ascii="Wingdings" w:hAnsi="Wingdings"/>
    </w:rPr>
  </w:style>
  <w:style w:type="character" w:customStyle="1" w:styleId="WW8Num1301z0">
    <w:name w:val="WW8Num1301z0"/>
    <w:rsid w:val="009A68FB"/>
    <w:rPr>
      <w:rFonts w:ascii="Symbol" w:hAnsi="Symbol"/>
    </w:rPr>
  </w:style>
  <w:style w:type="character" w:customStyle="1" w:styleId="WW8Num1302z0">
    <w:name w:val="WW8Num1302z0"/>
    <w:rsid w:val="009A68FB"/>
    <w:rPr>
      <w:rFonts w:ascii="Symbol" w:hAnsi="Symbol"/>
    </w:rPr>
  </w:style>
  <w:style w:type="character" w:customStyle="1" w:styleId="WW8Num1303z0">
    <w:name w:val="WW8Num1303z0"/>
    <w:rsid w:val="009A68FB"/>
    <w:rPr>
      <w:b/>
      <w:i w:val="0"/>
      <w:sz w:val="24"/>
    </w:rPr>
  </w:style>
  <w:style w:type="character" w:customStyle="1" w:styleId="WW8Num1305z0">
    <w:name w:val="WW8Num1305z0"/>
    <w:rsid w:val="009A68FB"/>
    <w:rPr>
      <w:rFonts w:ascii="Lucida Console" w:hAnsi="Lucida Console"/>
    </w:rPr>
  </w:style>
  <w:style w:type="character" w:customStyle="1" w:styleId="WW8Num1305z1">
    <w:name w:val="WW8Num1305z1"/>
    <w:rsid w:val="009A68FB"/>
    <w:rPr>
      <w:rFonts w:ascii="Wingdings" w:hAnsi="Wingdings"/>
    </w:rPr>
  </w:style>
  <w:style w:type="character" w:customStyle="1" w:styleId="WW8Num1305z7">
    <w:name w:val="WW8Num1305z7"/>
    <w:rsid w:val="009A68FB"/>
    <w:rPr>
      <w:rFonts w:ascii="Courier New" w:hAnsi="Courier New"/>
    </w:rPr>
  </w:style>
  <w:style w:type="character" w:customStyle="1" w:styleId="WW8Num1306z0">
    <w:name w:val="WW8Num1306z0"/>
    <w:rsid w:val="009A68FB"/>
    <w:rPr>
      <w:rFonts w:ascii="Arial" w:hAnsi="Arial"/>
      <w:b/>
      <w:i/>
      <w:sz w:val="24"/>
      <w:u w:val="none"/>
    </w:rPr>
  </w:style>
  <w:style w:type="character" w:customStyle="1" w:styleId="WW8Num1307z0">
    <w:name w:val="WW8Num1307z0"/>
    <w:rsid w:val="009A68FB"/>
    <w:rPr>
      <w:rFonts w:ascii="Wingdings" w:hAnsi="Wingdings"/>
      <w:color w:val="auto"/>
    </w:rPr>
  </w:style>
  <w:style w:type="character" w:customStyle="1" w:styleId="WW8Num1308z0">
    <w:name w:val="WW8Num1308z0"/>
    <w:rsid w:val="009A68FB"/>
    <w:rPr>
      <w:rFonts w:ascii="Wingdings" w:hAnsi="Wingdings"/>
    </w:rPr>
  </w:style>
  <w:style w:type="character" w:customStyle="1" w:styleId="WW8Num1309z0">
    <w:name w:val="WW8Num1309z0"/>
    <w:rsid w:val="009A68FB"/>
    <w:rPr>
      <w:rFonts w:ascii="Symbol" w:hAnsi="Symbol"/>
    </w:rPr>
  </w:style>
  <w:style w:type="character" w:customStyle="1" w:styleId="WW8Num1310z0">
    <w:name w:val="WW8Num1310z0"/>
    <w:rsid w:val="009A68FB"/>
    <w:rPr>
      <w:rFonts w:ascii="Symbol" w:hAnsi="Symbol"/>
    </w:rPr>
  </w:style>
  <w:style w:type="character" w:customStyle="1" w:styleId="WW8Num1311z0">
    <w:name w:val="WW8Num1311z0"/>
    <w:rsid w:val="009A68FB"/>
    <w:rPr>
      <w:rFonts w:ascii="Symbol" w:hAnsi="Symbol"/>
      <w:sz w:val="10"/>
    </w:rPr>
  </w:style>
  <w:style w:type="character" w:customStyle="1" w:styleId="WW8Num1312z0">
    <w:name w:val="WW8Num1312z0"/>
    <w:rsid w:val="009A68FB"/>
    <w:rPr>
      <w:rFonts w:ascii="Symbol" w:hAnsi="Symbol"/>
    </w:rPr>
  </w:style>
  <w:style w:type="character" w:customStyle="1" w:styleId="WW8Num1312z1">
    <w:name w:val="WW8Num1312z1"/>
    <w:rsid w:val="009A68FB"/>
    <w:rPr>
      <w:rFonts w:ascii="Courier New" w:hAnsi="Courier New"/>
    </w:rPr>
  </w:style>
  <w:style w:type="character" w:customStyle="1" w:styleId="WW8Num1312z2">
    <w:name w:val="WW8Num1312z2"/>
    <w:rsid w:val="009A68FB"/>
    <w:rPr>
      <w:rFonts w:ascii="Wingdings" w:hAnsi="Wingdings"/>
    </w:rPr>
  </w:style>
  <w:style w:type="character" w:customStyle="1" w:styleId="WW8Num1314z0">
    <w:name w:val="WW8Num1314z0"/>
    <w:rsid w:val="009A68FB"/>
    <w:rPr>
      <w:rFonts w:ascii="Symbol" w:hAnsi="Symbol"/>
    </w:rPr>
  </w:style>
  <w:style w:type="character" w:customStyle="1" w:styleId="WW8Num1315z0">
    <w:name w:val="WW8Num1315z0"/>
    <w:rsid w:val="009A68FB"/>
    <w:rPr>
      <w:rFonts w:ascii="Symbol" w:hAnsi="Symbol"/>
    </w:rPr>
  </w:style>
  <w:style w:type="character" w:customStyle="1" w:styleId="WW8Num1316z0">
    <w:name w:val="WW8Num1316z0"/>
    <w:rsid w:val="009A68FB"/>
    <w:rPr>
      <w:rFonts w:ascii="Symbol" w:hAnsi="Symbol"/>
    </w:rPr>
  </w:style>
  <w:style w:type="character" w:customStyle="1" w:styleId="WW8Num1317z0">
    <w:name w:val="WW8Num1317z0"/>
    <w:rsid w:val="009A68FB"/>
    <w:rPr>
      <w:rFonts w:ascii="Arial" w:hAnsi="Arial"/>
      <w:b/>
      <w:i/>
      <w:sz w:val="24"/>
      <w:u w:val="none"/>
    </w:rPr>
  </w:style>
  <w:style w:type="character" w:customStyle="1" w:styleId="WW8Num1318z0">
    <w:name w:val="WW8Num1318z0"/>
    <w:rsid w:val="009A68FB"/>
    <w:rPr>
      <w:rFonts w:ascii="Wingdings" w:hAnsi="Wingdings"/>
    </w:rPr>
  </w:style>
  <w:style w:type="character" w:customStyle="1" w:styleId="WW8Num1319z0">
    <w:name w:val="WW8Num1319z0"/>
    <w:rsid w:val="009A68FB"/>
    <w:rPr>
      <w:rFonts w:ascii="Symbol" w:hAnsi="Symbol"/>
    </w:rPr>
  </w:style>
  <w:style w:type="character" w:customStyle="1" w:styleId="WW8Num1321z0">
    <w:name w:val="WW8Num1321z0"/>
    <w:rsid w:val="009A68FB"/>
    <w:rPr>
      <w:rFonts w:ascii="Symbol" w:hAnsi="Symbol"/>
    </w:rPr>
  </w:style>
  <w:style w:type="character" w:customStyle="1" w:styleId="WW8Num1322z0">
    <w:name w:val="WW8Num1322z0"/>
    <w:rsid w:val="009A68FB"/>
    <w:rPr>
      <w:b/>
      <w:i w:val="0"/>
      <w:sz w:val="24"/>
    </w:rPr>
  </w:style>
  <w:style w:type="character" w:customStyle="1" w:styleId="WW8Num1324z0">
    <w:name w:val="WW8Num1324z0"/>
    <w:rsid w:val="009A68FB"/>
    <w:rPr>
      <w:rFonts w:ascii="Symbol" w:hAnsi="Symbol"/>
    </w:rPr>
  </w:style>
  <w:style w:type="character" w:customStyle="1" w:styleId="WW8Num1325z0">
    <w:name w:val="WW8Num1325z0"/>
    <w:rsid w:val="009A68FB"/>
    <w:rPr>
      <w:rFonts w:ascii="Symbol" w:hAnsi="Symbol"/>
    </w:rPr>
  </w:style>
  <w:style w:type="character" w:customStyle="1" w:styleId="WW8Num1326z0">
    <w:name w:val="WW8Num1326z0"/>
    <w:rsid w:val="009A68FB"/>
    <w:rPr>
      <w:rFonts w:ascii="Symbol" w:hAnsi="Symbol"/>
    </w:rPr>
  </w:style>
  <w:style w:type="character" w:customStyle="1" w:styleId="WW8Num1327z0">
    <w:name w:val="WW8Num1327z0"/>
    <w:rsid w:val="009A68FB"/>
    <w:rPr>
      <w:rFonts w:ascii="Symbol" w:hAnsi="Symbol"/>
    </w:rPr>
  </w:style>
  <w:style w:type="character" w:customStyle="1" w:styleId="WW8Num1328z0">
    <w:name w:val="WW8Num1328z0"/>
    <w:rsid w:val="009A68FB"/>
    <w:rPr>
      <w:rFonts w:ascii="Arial" w:hAnsi="Arial"/>
      <w:b/>
      <w:i/>
      <w:sz w:val="24"/>
      <w:u w:val="none"/>
    </w:rPr>
  </w:style>
  <w:style w:type="character" w:customStyle="1" w:styleId="WW8Num1329z0">
    <w:name w:val="WW8Num1329z0"/>
    <w:rsid w:val="009A68FB"/>
    <w:rPr>
      <w:rFonts w:ascii="Wingdings" w:hAnsi="Wingdings"/>
      <w:color w:val="auto"/>
    </w:rPr>
  </w:style>
  <w:style w:type="character" w:customStyle="1" w:styleId="WW8Num1330z0">
    <w:name w:val="WW8Num1330z0"/>
    <w:rsid w:val="009A68FB"/>
    <w:rPr>
      <w:rFonts w:ascii="Symbol" w:hAnsi="Symbol"/>
    </w:rPr>
  </w:style>
  <w:style w:type="character" w:customStyle="1" w:styleId="WW8Num1333z0">
    <w:name w:val="WW8Num1333z0"/>
    <w:rsid w:val="009A68FB"/>
    <w:rPr>
      <w:rFonts w:ascii="Symbol" w:hAnsi="Symbol"/>
    </w:rPr>
  </w:style>
  <w:style w:type="character" w:customStyle="1" w:styleId="WW8Num1334z0">
    <w:name w:val="WW8Num1334z0"/>
    <w:rsid w:val="009A68FB"/>
    <w:rPr>
      <w:rFonts w:ascii="Symbol" w:hAnsi="Symbol"/>
    </w:rPr>
  </w:style>
  <w:style w:type="character" w:customStyle="1" w:styleId="WW8Num1335z0">
    <w:name w:val="WW8Num1335z0"/>
    <w:rsid w:val="009A68FB"/>
    <w:rPr>
      <w:rFonts w:ascii="Wingdings" w:hAnsi="Wingdings"/>
    </w:rPr>
  </w:style>
  <w:style w:type="character" w:customStyle="1" w:styleId="WW8Num1335z1">
    <w:name w:val="WW8Num1335z1"/>
    <w:rsid w:val="009A68FB"/>
    <w:rPr>
      <w:rFonts w:ascii="Courier New" w:hAnsi="Courier New"/>
    </w:rPr>
  </w:style>
  <w:style w:type="character" w:customStyle="1" w:styleId="WW8Num1335z3">
    <w:name w:val="WW8Num1335z3"/>
    <w:rsid w:val="009A68FB"/>
    <w:rPr>
      <w:rFonts w:ascii="Symbol" w:hAnsi="Symbol"/>
    </w:rPr>
  </w:style>
  <w:style w:type="character" w:customStyle="1" w:styleId="WW8Num1336z0">
    <w:name w:val="WW8Num1336z0"/>
    <w:rsid w:val="009A68FB"/>
    <w:rPr>
      <w:rFonts w:ascii="Symbol" w:hAnsi="Symbol"/>
    </w:rPr>
  </w:style>
  <w:style w:type="character" w:customStyle="1" w:styleId="WW8Num1338z0">
    <w:name w:val="WW8Num1338z0"/>
    <w:rsid w:val="009A68FB"/>
    <w:rPr>
      <w:rFonts w:ascii="Wingdings" w:hAnsi="Wingdings"/>
    </w:rPr>
  </w:style>
  <w:style w:type="character" w:customStyle="1" w:styleId="WW8Num1339z0">
    <w:name w:val="WW8Num1339z0"/>
    <w:rsid w:val="009A68FB"/>
    <w:rPr>
      <w:rFonts w:ascii="Symbol" w:hAnsi="Symbol"/>
    </w:rPr>
  </w:style>
  <w:style w:type="character" w:customStyle="1" w:styleId="WW8Num1340z0">
    <w:name w:val="WW8Num1340z0"/>
    <w:rsid w:val="009A68FB"/>
    <w:rPr>
      <w:rFonts w:ascii="Wingdings" w:hAnsi="Wingdings"/>
    </w:rPr>
  </w:style>
  <w:style w:type="character" w:customStyle="1" w:styleId="WW8Num1342z0">
    <w:name w:val="WW8Num1342z0"/>
    <w:rsid w:val="009A68FB"/>
    <w:rPr>
      <w:rFonts w:ascii="Symbol" w:hAnsi="Symbol"/>
      <w:color w:val="auto"/>
      <w:sz w:val="28"/>
    </w:rPr>
  </w:style>
  <w:style w:type="character" w:customStyle="1" w:styleId="WW8Num1343z0">
    <w:name w:val="WW8Num1343z0"/>
    <w:rsid w:val="009A68FB"/>
    <w:rPr>
      <w:rFonts w:ascii="Times New Roman" w:eastAsia="Times New Roman" w:hAnsi="Times New Roman"/>
    </w:rPr>
  </w:style>
  <w:style w:type="character" w:customStyle="1" w:styleId="WW8Num1343z1">
    <w:name w:val="WW8Num1343z1"/>
    <w:rsid w:val="009A68FB"/>
    <w:rPr>
      <w:rFonts w:ascii="Courier New" w:hAnsi="Courier New"/>
    </w:rPr>
  </w:style>
  <w:style w:type="character" w:customStyle="1" w:styleId="WW8Num1343z2">
    <w:name w:val="WW8Num1343z2"/>
    <w:rsid w:val="009A68FB"/>
    <w:rPr>
      <w:rFonts w:ascii="Wingdings" w:hAnsi="Wingdings"/>
    </w:rPr>
  </w:style>
  <w:style w:type="character" w:customStyle="1" w:styleId="WW8Num1343z3">
    <w:name w:val="WW8Num1343z3"/>
    <w:rsid w:val="009A68FB"/>
    <w:rPr>
      <w:rFonts w:ascii="Symbol" w:hAnsi="Symbol"/>
    </w:rPr>
  </w:style>
  <w:style w:type="character" w:customStyle="1" w:styleId="WW8Num1345z0">
    <w:name w:val="WW8Num1345z0"/>
    <w:rsid w:val="009A68FB"/>
    <w:rPr>
      <w:rFonts w:ascii="Symbol" w:hAnsi="Symbol"/>
    </w:rPr>
  </w:style>
  <w:style w:type="character" w:customStyle="1" w:styleId="WW8Num1346z0">
    <w:name w:val="WW8Num1346z0"/>
    <w:rsid w:val="009A68FB"/>
    <w:rPr>
      <w:rFonts w:ascii="Monotype Sorts" w:hAnsi="Monotype Sorts"/>
      <w:color w:val="0000FF"/>
      <w:sz w:val="24"/>
    </w:rPr>
  </w:style>
  <w:style w:type="character" w:customStyle="1" w:styleId="WW8Num1347z0">
    <w:name w:val="WW8Num1347z0"/>
    <w:rsid w:val="009A68FB"/>
    <w:rPr>
      <w:rFonts w:ascii="Symbol" w:hAnsi="Symbol"/>
    </w:rPr>
  </w:style>
  <w:style w:type="character" w:customStyle="1" w:styleId="WW8Num1348z0">
    <w:name w:val="WW8Num1348z0"/>
    <w:rsid w:val="009A68FB"/>
    <w:rPr>
      <w:rFonts w:ascii="Symbol" w:hAnsi="Symbol"/>
    </w:rPr>
  </w:style>
  <w:style w:type="character" w:customStyle="1" w:styleId="WW8Num1349z0">
    <w:name w:val="WW8Num1349z0"/>
    <w:rsid w:val="009A68FB"/>
    <w:rPr>
      <w:rFonts w:ascii="Symbol" w:hAnsi="Symbol"/>
    </w:rPr>
  </w:style>
  <w:style w:type="character" w:customStyle="1" w:styleId="WW8Num1349z1">
    <w:name w:val="WW8Num1349z1"/>
    <w:rsid w:val="009A68FB"/>
    <w:rPr>
      <w:rFonts w:ascii="Courier New" w:hAnsi="Courier New"/>
    </w:rPr>
  </w:style>
  <w:style w:type="character" w:customStyle="1" w:styleId="WW8Num1349z2">
    <w:name w:val="WW8Num1349z2"/>
    <w:rsid w:val="009A68FB"/>
    <w:rPr>
      <w:rFonts w:ascii="Wingdings" w:hAnsi="Wingdings"/>
    </w:rPr>
  </w:style>
  <w:style w:type="character" w:customStyle="1" w:styleId="WW8Num1351z0">
    <w:name w:val="WW8Num1351z0"/>
    <w:rsid w:val="009A68FB"/>
    <w:rPr>
      <w:rFonts w:ascii="Arial" w:hAnsi="Arial"/>
      <w:b/>
      <w:i/>
      <w:sz w:val="24"/>
      <w:u w:val="none"/>
    </w:rPr>
  </w:style>
  <w:style w:type="character" w:customStyle="1" w:styleId="WW8Num1352z0">
    <w:name w:val="WW8Num1352z0"/>
    <w:rsid w:val="009A68FB"/>
    <w:rPr>
      <w:rFonts w:ascii="Symbol" w:hAnsi="Symbol"/>
    </w:rPr>
  </w:style>
  <w:style w:type="character" w:customStyle="1" w:styleId="WW8Num1353z0">
    <w:name w:val="WW8Num1353z0"/>
    <w:rsid w:val="009A68FB"/>
    <w:rPr>
      <w:rFonts w:ascii="Symbol" w:hAnsi="Symbol"/>
    </w:rPr>
  </w:style>
  <w:style w:type="character" w:customStyle="1" w:styleId="WW8Num1354z0">
    <w:name w:val="WW8Num1354z0"/>
    <w:rsid w:val="009A68FB"/>
    <w:rPr>
      <w:rFonts w:ascii="Wingdings" w:hAnsi="Wingdings"/>
    </w:rPr>
  </w:style>
  <w:style w:type="character" w:customStyle="1" w:styleId="WW8Num1355z0">
    <w:name w:val="WW8Num1355z0"/>
    <w:rsid w:val="009A68FB"/>
    <w:rPr>
      <w:rFonts w:ascii="Symbol" w:hAnsi="Symbol"/>
    </w:rPr>
  </w:style>
  <w:style w:type="character" w:customStyle="1" w:styleId="WW8Num1356z0">
    <w:name w:val="WW8Num1356z0"/>
    <w:rsid w:val="009A68FB"/>
    <w:rPr>
      <w:rFonts w:ascii="Arial" w:hAnsi="Arial"/>
      <w:b/>
      <w:i/>
      <w:sz w:val="24"/>
      <w:u w:val="none"/>
    </w:rPr>
  </w:style>
  <w:style w:type="character" w:customStyle="1" w:styleId="WW8Num1357z0">
    <w:name w:val="WW8Num1357z0"/>
    <w:rsid w:val="009A68FB"/>
    <w:rPr>
      <w:rFonts w:ascii="Wingdings" w:hAnsi="Wingdings"/>
    </w:rPr>
  </w:style>
  <w:style w:type="character" w:customStyle="1" w:styleId="WW8Num1358z0">
    <w:name w:val="WW8Num1358z0"/>
    <w:rsid w:val="009A68FB"/>
    <w:rPr>
      <w:rFonts w:ascii="Symbol" w:hAnsi="Symbol"/>
    </w:rPr>
  </w:style>
  <w:style w:type="character" w:customStyle="1" w:styleId="WW8Num1360z0">
    <w:name w:val="WW8Num1360z0"/>
    <w:rsid w:val="009A68FB"/>
    <w:rPr>
      <w:rFonts w:ascii="Wingdings" w:hAnsi="Wingdings"/>
    </w:rPr>
  </w:style>
  <w:style w:type="character" w:customStyle="1" w:styleId="WW8Num1362z0">
    <w:name w:val="WW8Num1362z0"/>
    <w:rsid w:val="009A68FB"/>
    <w:rPr>
      <w:rFonts w:ascii="Symbol" w:hAnsi="Symbol"/>
    </w:rPr>
  </w:style>
  <w:style w:type="character" w:customStyle="1" w:styleId="WW8Num1363z0">
    <w:name w:val="WW8Num1363z0"/>
    <w:rsid w:val="009A68FB"/>
    <w:rPr>
      <w:rFonts w:ascii="Wingdings" w:hAnsi="Wingdings"/>
    </w:rPr>
  </w:style>
  <w:style w:type="character" w:customStyle="1" w:styleId="WW8Num1364z0">
    <w:name w:val="WW8Num1364z0"/>
    <w:rsid w:val="009A68FB"/>
    <w:rPr>
      <w:rFonts w:ascii="Arial" w:hAnsi="Arial"/>
      <w:b/>
      <w:i/>
      <w:sz w:val="24"/>
      <w:u w:val="none"/>
    </w:rPr>
  </w:style>
  <w:style w:type="character" w:customStyle="1" w:styleId="WW8Num1365z0">
    <w:name w:val="WW8Num1365z0"/>
    <w:rsid w:val="009A68FB"/>
    <w:rPr>
      <w:rFonts w:ascii="Symbol" w:hAnsi="Symbol"/>
    </w:rPr>
  </w:style>
  <w:style w:type="character" w:customStyle="1" w:styleId="WW8Num1367z0">
    <w:name w:val="WW8Num1367z0"/>
    <w:rsid w:val="009A68FB"/>
    <w:rPr>
      <w:rFonts w:ascii="Symbol" w:hAnsi="Symbol"/>
      <w:color w:val="800080"/>
    </w:rPr>
  </w:style>
  <w:style w:type="character" w:customStyle="1" w:styleId="WW8Num1367z1">
    <w:name w:val="WW8Num1367z1"/>
    <w:rsid w:val="009A68FB"/>
    <w:rPr>
      <w:rFonts w:ascii="Courier New" w:hAnsi="Courier New"/>
    </w:rPr>
  </w:style>
  <w:style w:type="character" w:customStyle="1" w:styleId="WW8Num1367z2">
    <w:name w:val="WW8Num1367z2"/>
    <w:rsid w:val="009A68FB"/>
    <w:rPr>
      <w:rFonts w:ascii="Wingdings" w:hAnsi="Wingdings"/>
    </w:rPr>
  </w:style>
  <w:style w:type="character" w:customStyle="1" w:styleId="WW8Num1367z3">
    <w:name w:val="WW8Num1367z3"/>
    <w:rsid w:val="009A68FB"/>
    <w:rPr>
      <w:rFonts w:ascii="Symbol" w:hAnsi="Symbol"/>
    </w:rPr>
  </w:style>
  <w:style w:type="character" w:customStyle="1" w:styleId="WW8Num1372z0">
    <w:name w:val="WW8Num1372z0"/>
    <w:rsid w:val="009A68FB"/>
    <w:rPr>
      <w:rFonts w:ascii="Symbol" w:hAnsi="Symbol"/>
    </w:rPr>
  </w:style>
  <w:style w:type="character" w:customStyle="1" w:styleId="WW8Num1373z0">
    <w:name w:val="WW8Num1373z0"/>
    <w:rsid w:val="009A68FB"/>
    <w:rPr>
      <w:rFonts w:ascii="Symbol" w:hAnsi="Symbol"/>
    </w:rPr>
  </w:style>
  <w:style w:type="character" w:customStyle="1" w:styleId="WW8Num1375z0">
    <w:name w:val="WW8Num1375z0"/>
    <w:rsid w:val="009A68FB"/>
    <w:rPr>
      <w:rFonts w:ascii="Symbol" w:hAnsi="Symbol"/>
    </w:rPr>
  </w:style>
  <w:style w:type="character" w:customStyle="1" w:styleId="WW8Num1377z0">
    <w:name w:val="WW8Num1377z0"/>
    <w:rsid w:val="009A68FB"/>
    <w:rPr>
      <w:rFonts w:ascii="Wingdings" w:hAnsi="Wingdings"/>
    </w:rPr>
  </w:style>
  <w:style w:type="character" w:customStyle="1" w:styleId="WW8Num1378z0">
    <w:name w:val="WW8Num1378z0"/>
    <w:rsid w:val="009A68FB"/>
    <w:rPr>
      <w:rFonts w:ascii="Wingdings" w:hAnsi="Wingdings"/>
    </w:rPr>
  </w:style>
  <w:style w:type="character" w:customStyle="1" w:styleId="WW8Num1380z0">
    <w:name w:val="WW8Num1380z0"/>
    <w:rsid w:val="009A68FB"/>
    <w:rPr>
      <w:rFonts w:ascii="Symbol" w:hAnsi="Symbol"/>
    </w:rPr>
  </w:style>
  <w:style w:type="character" w:customStyle="1" w:styleId="WW8Num1381z0">
    <w:name w:val="WW8Num1381z0"/>
    <w:rsid w:val="009A68FB"/>
    <w:rPr>
      <w:rFonts w:ascii="Arial" w:hAnsi="Arial"/>
      <w:b/>
      <w:i/>
      <w:sz w:val="24"/>
      <w:u w:val="none"/>
    </w:rPr>
  </w:style>
  <w:style w:type="character" w:customStyle="1" w:styleId="WW8Num1382z0">
    <w:name w:val="WW8Num1382z0"/>
    <w:rsid w:val="009A68FB"/>
    <w:rPr>
      <w:rFonts w:ascii="Symbol" w:hAnsi="Symbol"/>
    </w:rPr>
  </w:style>
  <w:style w:type="character" w:customStyle="1" w:styleId="WW8Num1383z0">
    <w:name w:val="WW8Num1383z0"/>
    <w:rsid w:val="009A68FB"/>
    <w:rPr>
      <w:rFonts w:ascii="Symbol" w:hAnsi="Symbol"/>
    </w:rPr>
  </w:style>
  <w:style w:type="character" w:customStyle="1" w:styleId="WW8Num1384z0">
    <w:name w:val="WW8Num1384z0"/>
    <w:rsid w:val="009A68FB"/>
    <w:rPr>
      <w:rFonts w:ascii="Symbol" w:hAnsi="Symbol"/>
    </w:rPr>
  </w:style>
  <w:style w:type="character" w:customStyle="1" w:styleId="WW8Num1385z0">
    <w:name w:val="WW8Num1385z0"/>
    <w:rsid w:val="009A68FB"/>
    <w:rPr>
      <w:rFonts w:ascii="Symbol" w:hAnsi="Symbol"/>
    </w:rPr>
  </w:style>
  <w:style w:type="character" w:customStyle="1" w:styleId="WW8Num1387z0">
    <w:name w:val="WW8Num1387z0"/>
    <w:rsid w:val="009A68FB"/>
    <w:rPr>
      <w:rFonts w:ascii="Symbol" w:hAnsi="Symbol"/>
    </w:rPr>
  </w:style>
  <w:style w:type="character" w:customStyle="1" w:styleId="WW8Num1388z0">
    <w:name w:val="WW8Num1388z0"/>
    <w:rsid w:val="009A68FB"/>
    <w:rPr>
      <w:rFonts w:ascii="Symbol" w:hAnsi="Symbol"/>
    </w:rPr>
  </w:style>
  <w:style w:type="character" w:customStyle="1" w:styleId="WW8Num1389z0">
    <w:name w:val="WW8Num1389z0"/>
    <w:rsid w:val="009A68FB"/>
    <w:rPr>
      <w:rFonts w:ascii="Symbol" w:hAnsi="Symbol"/>
    </w:rPr>
  </w:style>
  <w:style w:type="character" w:customStyle="1" w:styleId="WW8Num1389z1">
    <w:name w:val="WW8Num1389z1"/>
    <w:rsid w:val="009A68FB"/>
    <w:rPr>
      <w:rFonts w:ascii="Courier New" w:hAnsi="Courier New"/>
    </w:rPr>
  </w:style>
  <w:style w:type="character" w:customStyle="1" w:styleId="WW8Num1389z2">
    <w:name w:val="WW8Num1389z2"/>
    <w:rsid w:val="009A68FB"/>
    <w:rPr>
      <w:rFonts w:ascii="Wingdings" w:hAnsi="Wingdings"/>
    </w:rPr>
  </w:style>
  <w:style w:type="character" w:customStyle="1" w:styleId="WW8Num1390z0">
    <w:name w:val="WW8Num1390z0"/>
    <w:rsid w:val="009A68FB"/>
    <w:rPr>
      <w:rFonts w:ascii="Times New Roman" w:hAnsi="Times New Roman"/>
    </w:rPr>
  </w:style>
  <w:style w:type="character" w:customStyle="1" w:styleId="WW8Num1391z0">
    <w:name w:val="WW8Num1391z0"/>
    <w:rsid w:val="009A68FB"/>
    <w:rPr>
      <w:rFonts w:ascii="Wingdings" w:hAnsi="Wingdings"/>
    </w:rPr>
  </w:style>
  <w:style w:type="character" w:customStyle="1" w:styleId="WW8Num1392z0">
    <w:name w:val="WW8Num1392z0"/>
    <w:rsid w:val="009A68FB"/>
    <w:rPr>
      <w:rFonts w:ascii="Symbol" w:hAnsi="Symbol"/>
    </w:rPr>
  </w:style>
  <w:style w:type="character" w:customStyle="1" w:styleId="WW8Num1393z0">
    <w:name w:val="WW8Num1393z0"/>
    <w:rsid w:val="009A68FB"/>
    <w:rPr>
      <w:rFonts w:ascii="Wingdings" w:hAnsi="Wingdings"/>
    </w:rPr>
  </w:style>
  <w:style w:type="character" w:customStyle="1" w:styleId="WW8Num1394z0">
    <w:name w:val="WW8Num1394z0"/>
    <w:rsid w:val="009A68FB"/>
    <w:rPr>
      <w:rFonts w:ascii="Symbol" w:hAnsi="Symbol"/>
    </w:rPr>
  </w:style>
  <w:style w:type="character" w:customStyle="1" w:styleId="WW8Num1395z0">
    <w:name w:val="WW8Num1395z0"/>
    <w:rsid w:val="009A68FB"/>
    <w:rPr>
      <w:rFonts w:ascii="Symbol" w:hAnsi="Symbol"/>
      <w:color w:val="auto"/>
    </w:rPr>
  </w:style>
  <w:style w:type="character" w:customStyle="1" w:styleId="WW8Num1396z0">
    <w:name w:val="WW8Num1396z0"/>
    <w:rsid w:val="009A68FB"/>
    <w:rPr>
      <w:rFonts w:ascii="Monotype Sorts" w:hAnsi="Monotype Sorts"/>
      <w:color w:val="0000FF"/>
      <w:sz w:val="24"/>
    </w:rPr>
  </w:style>
  <w:style w:type="character" w:customStyle="1" w:styleId="WW8Num1397z0">
    <w:name w:val="WW8Num1397z0"/>
    <w:rsid w:val="009A68FB"/>
    <w:rPr>
      <w:rFonts w:ascii="Symbol" w:hAnsi="Symbol"/>
    </w:rPr>
  </w:style>
  <w:style w:type="character" w:customStyle="1" w:styleId="WW8Num1398z0">
    <w:name w:val="WW8Num1398z0"/>
    <w:rsid w:val="009A68FB"/>
    <w:rPr>
      <w:rFonts w:ascii="Symbol" w:hAnsi="Symbol"/>
    </w:rPr>
  </w:style>
  <w:style w:type="character" w:customStyle="1" w:styleId="WW8Num1399z0">
    <w:name w:val="WW8Num1399z0"/>
    <w:rsid w:val="009A68FB"/>
    <w:rPr>
      <w:rFonts w:ascii="Symbol" w:hAnsi="Symbol"/>
      <w:color w:val="auto"/>
      <w:sz w:val="28"/>
    </w:rPr>
  </w:style>
  <w:style w:type="character" w:customStyle="1" w:styleId="WW8Num1400z0">
    <w:name w:val="WW8Num1400z0"/>
    <w:rsid w:val="009A68FB"/>
    <w:rPr>
      <w:rFonts w:ascii="Symbol" w:hAnsi="Symbol"/>
      <w:sz w:val="10"/>
    </w:rPr>
  </w:style>
  <w:style w:type="character" w:customStyle="1" w:styleId="WW8Num1401z0">
    <w:name w:val="WW8Num1401z0"/>
    <w:rsid w:val="009A68FB"/>
    <w:rPr>
      <w:rFonts w:ascii="Wingdings" w:hAnsi="Wingdings"/>
    </w:rPr>
  </w:style>
  <w:style w:type="character" w:customStyle="1" w:styleId="WW8Num1401z1">
    <w:name w:val="WW8Num1401z1"/>
    <w:rsid w:val="009A68FB"/>
    <w:rPr>
      <w:rFonts w:ascii="Lucida Console" w:hAnsi="Lucida Console"/>
    </w:rPr>
  </w:style>
  <w:style w:type="character" w:customStyle="1" w:styleId="WW8Num1401z3">
    <w:name w:val="WW8Num1401z3"/>
    <w:rsid w:val="009A68FB"/>
    <w:rPr>
      <w:rFonts w:ascii="Symbol" w:hAnsi="Symbol"/>
    </w:rPr>
  </w:style>
  <w:style w:type="character" w:customStyle="1" w:styleId="WW8Num1401z4">
    <w:name w:val="WW8Num1401z4"/>
    <w:rsid w:val="009A68FB"/>
    <w:rPr>
      <w:rFonts w:ascii="Courier New" w:hAnsi="Courier New"/>
    </w:rPr>
  </w:style>
  <w:style w:type="character" w:customStyle="1" w:styleId="WW8Num1402z0">
    <w:name w:val="WW8Num1402z0"/>
    <w:rsid w:val="009A68FB"/>
    <w:rPr>
      <w:rFonts w:ascii="Symbol" w:hAnsi="Symbol"/>
    </w:rPr>
  </w:style>
  <w:style w:type="character" w:customStyle="1" w:styleId="WW8Num1402z1">
    <w:name w:val="WW8Num1402z1"/>
    <w:rsid w:val="009A68FB"/>
    <w:rPr>
      <w:rFonts w:ascii="Courier New" w:hAnsi="Courier New"/>
    </w:rPr>
  </w:style>
  <w:style w:type="character" w:customStyle="1" w:styleId="WW8Num1402z2">
    <w:name w:val="WW8Num1402z2"/>
    <w:rsid w:val="009A68FB"/>
    <w:rPr>
      <w:rFonts w:ascii="Wingdings" w:hAnsi="Wingdings"/>
    </w:rPr>
  </w:style>
  <w:style w:type="character" w:customStyle="1" w:styleId="WW8Num1403z0">
    <w:name w:val="WW8Num1403z0"/>
    <w:rsid w:val="009A68FB"/>
    <w:rPr>
      <w:rFonts w:ascii="Wingdings" w:hAnsi="Wingdings"/>
    </w:rPr>
  </w:style>
  <w:style w:type="character" w:customStyle="1" w:styleId="WW8Num1403z1">
    <w:name w:val="WW8Num1403z1"/>
    <w:rsid w:val="009A68FB"/>
    <w:rPr>
      <w:rFonts w:ascii="Courier New" w:hAnsi="Courier New"/>
    </w:rPr>
  </w:style>
  <w:style w:type="character" w:customStyle="1" w:styleId="WW8Num1403z3">
    <w:name w:val="WW8Num1403z3"/>
    <w:rsid w:val="009A68FB"/>
    <w:rPr>
      <w:rFonts w:ascii="Symbol" w:hAnsi="Symbol"/>
    </w:rPr>
  </w:style>
  <w:style w:type="character" w:customStyle="1" w:styleId="WW8Num1404z0">
    <w:name w:val="WW8Num1404z0"/>
    <w:rsid w:val="009A68FB"/>
    <w:rPr>
      <w:rFonts w:ascii="Times New Roman" w:hAnsi="Times New Roman"/>
    </w:rPr>
  </w:style>
  <w:style w:type="character" w:customStyle="1" w:styleId="WW8Num1406z0">
    <w:name w:val="WW8Num1406z0"/>
    <w:rsid w:val="009A68FB"/>
    <w:rPr>
      <w:rFonts w:ascii="Verdana" w:hAnsi="Verdana"/>
      <w:color w:val="008000"/>
    </w:rPr>
  </w:style>
  <w:style w:type="character" w:customStyle="1" w:styleId="WW8Num1408z0">
    <w:name w:val="WW8Num1408z0"/>
    <w:rsid w:val="009A68FB"/>
    <w:rPr>
      <w:rFonts w:ascii="Symbol" w:hAnsi="Symbol"/>
    </w:rPr>
  </w:style>
  <w:style w:type="character" w:customStyle="1" w:styleId="WW8Num1409z0">
    <w:name w:val="WW8Num1409z0"/>
    <w:rsid w:val="009A68FB"/>
    <w:rPr>
      <w:b/>
      <w:i w:val="0"/>
      <w:sz w:val="24"/>
    </w:rPr>
  </w:style>
  <w:style w:type="character" w:customStyle="1" w:styleId="WW8Num1410z0">
    <w:name w:val="WW8Num1410z0"/>
    <w:rsid w:val="009A68FB"/>
    <w:rPr>
      <w:rFonts w:ascii="Wingdings" w:hAnsi="Wingdings"/>
      <w:color w:val="auto"/>
    </w:rPr>
  </w:style>
  <w:style w:type="character" w:customStyle="1" w:styleId="WW8Num1411z0">
    <w:name w:val="WW8Num1411z0"/>
    <w:rsid w:val="009A68FB"/>
    <w:rPr>
      <w:rFonts w:ascii="Symbol" w:hAnsi="Symbol"/>
    </w:rPr>
  </w:style>
  <w:style w:type="character" w:customStyle="1" w:styleId="WW8Num1412z0">
    <w:name w:val="WW8Num1412z0"/>
    <w:rsid w:val="009A68FB"/>
    <w:rPr>
      <w:rFonts w:ascii="Arial" w:hAnsi="Arial"/>
      <w:b/>
      <w:i/>
      <w:sz w:val="24"/>
      <w:u w:val="none"/>
    </w:rPr>
  </w:style>
  <w:style w:type="character" w:customStyle="1" w:styleId="WW8Num1414z0">
    <w:name w:val="WW8Num1414z0"/>
    <w:rsid w:val="009A68FB"/>
    <w:rPr>
      <w:rFonts w:ascii="Arial" w:hAnsi="Arial"/>
      <w:b/>
      <w:i/>
      <w:sz w:val="24"/>
      <w:u w:val="none"/>
    </w:rPr>
  </w:style>
  <w:style w:type="character" w:customStyle="1" w:styleId="WW8Num1415z0">
    <w:name w:val="WW8Num1415z0"/>
    <w:rsid w:val="009A68FB"/>
    <w:rPr>
      <w:rFonts w:ascii="Wingdings" w:hAnsi="Wingdings"/>
    </w:rPr>
  </w:style>
  <w:style w:type="character" w:customStyle="1" w:styleId="WW8Num1416z0">
    <w:name w:val="WW8Num1416z0"/>
    <w:rsid w:val="009A68FB"/>
    <w:rPr>
      <w:rFonts w:ascii="Wingdings" w:hAnsi="Wingdings"/>
      <w:color w:val="auto"/>
    </w:rPr>
  </w:style>
  <w:style w:type="character" w:customStyle="1" w:styleId="WW8Num1417z0">
    <w:name w:val="WW8Num1417z0"/>
    <w:rsid w:val="009A68FB"/>
    <w:rPr>
      <w:rFonts w:ascii="Symbol" w:hAnsi="Symbol"/>
    </w:rPr>
  </w:style>
  <w:style w:type="character" w:customStyle="1" w:styleId="WW8Num1420z0">
    <w:name w:val="WW8Num1420z0"/>
    <w:rsid w:val="009A68FB"/>
    <w:rPr>
      <w:rFonts w:ascii="Arial" w:hAnsi="Arial"/>
      <w:b/>
      <w:i/>
      <w:sz w:val="24"/>
      <w:u w:val="none"/>
    </w:rPr>
  </w:style>
  <w:style w:type="character" w:customStyle="1" w:styleId="WW8Num1421z0">
    <w:name w:val="WW8Num1421z0"/>
    <w:rsid w:val="009A68FB"/>
    <w:rPr>
      <w:rFonts w:ascii="Symbol" w:hAnsi="Symbol"/>
    </w:rPr>
  </w:style>
  <w:style w:type="character" w:customStyle="1" w:styleId="WW8Num1422z0">
    <w:name w:val="WW8Num1422z0"/>
    <w:rsid w:val="009A68FB"/>
    <w:rPr>
      <w:rFonts w:ascii="Symbol" w:hAnsi="Symbol"/>
    </w:rPr>
  </w:style>
  <w:style w:type="character" w:customStyle="1" w:styleId="WW8Num1424z0">
    <w:name w:val="WW8Num1424z0"/>
    <w:rsid w:val="009A68FB"/>
    <w:rPr>
      <w:rFonts w:ascii="Symbol" w:hAnsi="Symbol"/>
    </w:rPr>
  </w:style>
  <w:style w:type="character" w:customStyle="1" w:styleId="WW8Num1425z0">
    <w:name w:val="WW8Num1425z0"/>
    <w:rsid w:val="009A68FB"/>
    <w:rPr>
      <w:rFonts w:ascii="Symbol" w:hAnsi="Symbol"/>
    </w:rPr>
  </w:style>
  <w:style w:type="character" w:customStyle="1" w:styleId="WW8Num1425z1">
    <w:name w:val="WW8Num1425z1"/>
    <w:rsid w:val="009A68FB"/>
    <w:rPr>
      <w:rFonts w:ascii="Courier New" w:hAnsi="Courier New"/>
    </w:rPr>
  </w:style>
  <w:style w:type="character" w:customStyle="1" w:styleId="WW8Num1425z2">
    <w:name w:val="WW8Num1425z2"/>
    <w:rsid w:val="009A68FB"/>
    <w:rPr>
      <w:rFonts w:ascii="Wingdings" w:hAnsi="Wingdings"/>
    </w:rPr>
  </w:style>
  <w:style w:type="character" w:customStyle="1" w:styleId="WW8Num1426z0">
    <w:name w:val="WW8Num1426z0"/>
    <w:rsid w:val="009A68FB"/>
    <w:rPr>
      <w:b/>
      <w:i w:val="0"/>
      <w:color w:val="0000FF"/>
      <w:sz w:val="24"/>
    </w:rPr>
  </w:style>
  <w:style w:type="character" w:customStyle="1" w:styleId="WW8Num1427z0">
    <w:name w:val="WW8Num1427z0"/>
    <w:rsid w:val="009A68FB"/>
    <w:rPr>
      <w:rFonts w:ascii="Wingdings" w:hAnsi="Wingdings"/>
    </w:rPr>
  </w:style>
  <w:style w:type="character" w:customStyle="1" w:styleId="WW8Num1429z0">
    <w:name w:val="WW8Num1429z0"/>
    <w:rsid w:val="009A68FB"/>
    <w:rPr>
      <w:rFonts w:ascii="Wingdings" w:hAnsi="Wingdings"/>
    </w:rPr>
  </w:style>
  <w:style w:type="character" w:customStyle="1" w:styleId="WW8Num1430z0">
    <w:name w:val="WW8Num1430z0"/>
    <w:rsid w:val="009A68FB"/>
    <w:rPr>
      <w:rFonts w:ascii="Symbol" w:hAnsi="Symbol"/>
    </w:rPr>
  </w:style>
  <w:style w:type="character" w:customStyle="1" w:styleId="WW8Num1431z0">
    <w:name w:val="WW8Num1431z0"/>
    <w:rsid w:val="009A68FB"/>
    <w:rPr>
      <w:rFonts w:ascii="Symbol" w:hAnsi="Symbol"/>
    </w:rPr>
  </w:style>
  <w:style w:type="character" w:customStyle="1" w:styleId="WW8Num1432z0">
    <w:name w:val="WW8Num1432z0"/>
    <w:rsid w:val="009A68FB"/>
    <w:rPr>
      <w:rFonts w:ascii="Monotype Sorts" w:hAnsi="Monotype Sorts"/>
      <w:color w:val="0000FF"/>
    </w:rPr>
  </w:style>
  <w:style w:type="character" w:customStyle="1" w:styleId="WW8Num1433z0">
    <w:name w:val="WW8Num1433z0"/>
    <w:rsid w:val="009A68FB"/>
    <w:rPr>
      <w:rFonts w:ascii="Times New Roman" w:hAnsi="Times New Roman"/>
    </w:rPr>
  </w:style>
  <w:style w:type="character" w:customStyle="1" w:styleId="WW8Num1434z0">
    <w:name w:val="WW8Num1434z0"/>
    <w:rsid w:val="009A68FB"/>
    <w:rPr>
      <w:rFonts w:ascii="Symbol" w:hAnsi="Symbol"/>
      <w:sz w:val="10"/>
    </w:rPr>
  </w:style>
  <w:style w:type="character" w:customStyle="1" w:styleId="WW8Num1435z0">
    <w:name w:val="WW8Num1435z0"/>
    <w:rsid w:val="009A68FB"/>
    <w:rPr>
      <w:rFonts w:ascii="Symbol" w:hAnsi="Symbol"/>
    </w:rPr>
  </w:style>
  <w:style w:type="character" w:customStyle="1" w:styleId="WW8Num1436z0">
    <w:name w:val="WW8Num1436z0"/>
    <w:rsid w:val="009A68FB"/>
    <w:rPr>
      <w:rFonts w:ascii="Symbol" w:hAnsi="Symbol"/>
    </w:rPr>
  </w:style>
  <w:style w:type="character" w:customStyle="1" w:styleId="WW8Num1437z0">
    <w:name w:val="WW8Num1437z0"/>
    <w:rsid w:val="009A68FB"/>
    <w:rPr>
      <w:rFonts w:ascii="Courier New" w:hAnsi="Courier New"/>
    </w:rPr>
  </w:style>
  <w:style w:type="character" w:customStyle="1" w:styleId="WW8Num1437z2">
    <w:name w:val="WW8Num1437z2"/>
    <w:rsid w:val="009A68FB"/>
    <w:rPr>
      <w:rFonts w:ascii="Wingdings" w:hAnsi="Wingdings"/>
    </w:rPr>
  </w:style>
  <w:style w:type="character" w:customStyle="1" w:styleId="WW8Num1437z3">
    <w:name w:val="WW8Num1437z3"/>
    <w:rsid w:val="009A68FB"/>
    <w:rPr>
      <w:rFonts w:ascii="Symbol" w:hAnsi="Symbol"/>
    </w:rPr>
  </w:style>
  <w:style w:type="character" w:customStyle="1" w:styleId="WW8Num1438z0">
    <w:name w:val="WW8Num1438z0"/>
    <w:rsid w:val="009A68FB"/>
    <w:rPr>
      <w:rFonts w:ascii="Arial" w:hAnsi="Arial"/>
      <w:b/>
      <w:i/>
      <w:sz w:val="24"/>
      <w:u w:val="none"/>
    </w:rPr>
  </w:style>
  <w:style w:type="character" w:customStyle="1" w:styleId="WW8Num1439z0">
    <w:name w:val="WW8Num1439z0"/>
    <w:rsid w:val="009A68FB"/>
    <w:rPr>
      <w:rFonts w:ascii="Wingdings" w:hAnsi="Wingdings"/>
    </w:rPr>
  </w:style>
  <w:style w:type="character" w:customStyle="1" w:styleId="WW8Num1440z0">
    <w:name w:val="WW8Num1440z0"/>
    <w:rsid w:val="009A68FB"/>
    <w:rPr>
      <w:rFonts w:ascii="Times New Roman" w:hAnsi="Times New Roman"/>
    </w:rPr>
  </w:style>
  <w:style w:type="character" w:customStyle="1" w:styleId="WW8Num1441z0">
    <w:name w:val="WW8Num1441z0"/>
    <w:rsid w:val="009A68FB"/>
    <w:rPr>
      <w:rFonts w:ascii="Wingdings" w:hAnsi="Wingdings"/>
    </w:rPr>
  </w:style>
  <w:style w:type="character" w:customStyle="1" w:styleId="WW8Num1442z0">
    <w:name w:val="WW8Num1442z0"/>
    <w:rsid w:val="009A68FB"/>
    <w:rPr>
      <w:rFonts w:ascii="Wingdings" w:hAnsi="Wingdings"/>
    </w:rPr>
  </w:style>
  <w:style w:type="character" w:customStyle="1" w:styleId="WW8Num1443z0">
    <w:name w:val="WW8Num1443z0"/>
    <w:rsid w:val="009A68FB"/>
    <w:rPr>
      <w:rFonts w:ascii="Symbol" w:hAnsi="Symbol"/>
    </w:rPr>
  </w:style>
  <w:style w:type="character" w:customStyle="1" w:styleId="WW8Num1443z1">
    <w:name w:val="WW8Num1443z1"/>
    <w:rsid w:val="009A68FB"/>
    <w:rPr>
      <w:rFonts w:ascii="Courier New" w:hAnsi="Courier New"/>
    </w:rPr>
  </w:style>
  <w:style w:type="character" w:customStyle="1" w:styleId="WW8Num1443z2">
    <w:name w:val="WW8Num1443z2"/>
    <w:rsid w:val="009A68FB"/>
    <w:rPr>
      <w:rFonts w:ascii="Wingdings" w:hAnsi="Wingdings"/>
    </w:rPr>
  </w:style>
  <w:style w:type="character" w:customStyle="1" w:styleId="WW8Num1444z0">
    <w:name w:val="WW8Num1444z0"/>
    <w:rsid w:val="009A68FB"/>
    <w:rPr>
      <w:rFonts w:ascii="Symbol" w:hAnsi="Symbol"/>
    </w:rPr>
  </w:style>
  <w:style w:type="character" w:customStyle="1" w:styleId="WW8Num1445z0">
    <w:name w:val="WW8Num1445z0"/>
    <w:rsid w:val="009A68FB"/>
    <w:rPr>
      <w:rFonts w:ascii="Arial" w:hAnsi="Arial"/>
      <w:b/>
      <w:i/>
      <w:sz w:val="26"/>
      <w:u w:val="none"/>
    </w:rPr>
  </w:style>
  <w:style w:type="character" w:customStyle="1" w:styleId="WW8Num1447z0">
    <w:name w:val="WW8Num1447z0"/>
    <w:rsid w:val="009A68FB"/>
    <w:rPr>
      <w:rFonts w:ascii="Wingdings" w:hAnsi="Wingdings"/>
    </w:rPr>
  </w:style>
  <w:style w:type="character" w:customStyle="1" w:styleId="WW8Num1449z0">
    <w:name w:val="WW8Num1449z0"/>
    <w:rsid w:val="009A68FB"/>
    <w:rPr>
      <w:b/>
      <w:i w:val="0"/>
      <w:sz w:val="24"/>
    </w:rPr>
  </w:style>
  <w:style w:type="character" w:customStyle="1" w:styleId="WW8Num1450z0">
    <w:name w:val="WW8Num1450z0"/>
    <w:rsid w:val="009A68FB"/>
    <w:rPr>
      <w:rFonts w:ascii="Symbol" w:hAnsi="Symbol"/>
    </w:rPr>
  </w:style>
  <w:style w:type="character" w:customStyle="1" w:styleId="WW8Num1451z0">
    <w:name w:val="WW8Num1451z0"/>
    <w:rsid w:val="009A68FB"/>
    <w:rPr>
      <w:rFonts w:ascii="Book Antiqua" w:hAnsi="Book Antiqua"/>
      <w:b/>
      <w:i w:val="0"/>
      <w:sz w:val="32"/>
      <w:u w:val="none"/>
    </w:rPr>
  </w:style>
  <w:style w:type="character" w:customStyle="1" w:styleId="WW8Num1454z0">
    <w:name w:val="WW8Num1454z0"/>
    <w:rsid w:val="009A68FB"/>
    <w:rPr>
      <w:rFonts w:ascii="Symbol" w:hAnsi="Symbol"/>
    </w:rPr>
  </w:style>
  <w:style w:type="character" w:customStyle="1" w:styleId="WW8Num1455z0">
    <w:name w:val="WW8Num1455z0"/>
    <w:rsid w:val="009A68FB"/>
    <w:rPr>
      <w:rFonts w:ascii="Symbol" w:hAnsi="Symbol"/>
    </w:rPr>
  </w:style>
  <w:style w:type="character" w:customStyle="1" w:styleId="WW8Num1456z0">
    <w:name w:val="WW8Num1456z0"/>
    <w:rsid w:val="009A68FB"/>
    <w:rPr>
      <w:rFonts w:ascii="Symbol" w:hAnsi="Symbol"/>
    </w:rPr>
  </w:style>
  <w:style w:type="character" w:customStyle="1" w:styleId="WW8Num1458z0">
    <w:name w:val="WW8Num1458z0"/>
    <w:rsid w:val="009A68FB"/>
    <w:rPr>
      <w:rFonts w:ascii="Arial" w:hAnsi="Arial"/>
      <w:b/>
      <w:i/>
      <w:sz w:val="24"/>
      <w:u w:val="none"/>
    </w:rPr>
  </w:style>
  <w:style w:type="character" w:customStyle="1" w:styleId="WW8Num1459z0">
    <w:name w:val="WW8Num1459z0"/>
    <w:rsid w:val="009A68FB"/>
    <w:rPr>
      <w:rFonts w:ascii="Wingdings" w:hAnsi="Wingdings"/>
    </w:rPr>
  </w:style>
  <w:style w:type="character" w:customStyle="1" w:styleId="WW8Num1460z0">
    <w:name w:val="WW8Num1460z0"/>
    <w:rsid w:val="009A68FB"/>
    <w:rPr>
      <w:rFonts w:ascii="Arial" w:hAnsi="Arial"/>
      <w:b/>
      <w:i/>
      <w:sz w:val="24"/>
      <w:u w:val="none"/>
    </w:rPr>
  </w:style>
  <w:style w:type="character" w:customStyle="1" w:styleId="WW8Num1461z0">
    <w:name w:val="WW8Num1461z0"/>
    <w:rsid w:val="009A68FB"/>
    <w:rPr>
      <w:u w:val="none"/>
    </w:rPr>
  </w:style>
  <w:style w:type="character" w:customStyle="1" w:styleId="WW8Num1462z0">
    <w:name w:val="WW8Num1462z0"/>
    <w:rsid w:val="009A68FB"/>
    <w:rPr>
      <w:rFonts w:ascii="Symbol" w:hAnsi="Symbol"/>
    </w:rPr>
  </w:style>
  <w:style w:type="character" w:customStyle="1" w:styleId="WW8Num1463z0">
    <w:name w:val="WW8Num1463z0"/>
    <w:rsid w:val="009A68FB"/>
    <w:rPr>
      <w:rFonts w:ascii="Symbol" w:hAnsi="Symbol"/>
    </w:rPr>
  </w:style>
  <w:style w:type="character" w:customStyle="1" w:styleId="WW8Num1464z0">
    <w:name w:val="WW8Num1464z0"/>
    <w:rsid w:val="009A68FB"/>
    <w:rPr>
      <w:rFonts w:ascii="Symbol" w:hAnsi="Symbol"/>
    </w:rPr>
  </w:style>
  <w:style w:type="character" w:customStyle="1" w:styleId="WW8Num1465z0">
    <w:name w:val="WW8Num1465z0"/>
    <w:rsid w:val="009A68FB"/>
    <w:rPr>
      <w:rFonts w:ascii="Symbol" w:hAnsi="Symbol"/>
    </w:rPr>
  </w:style>
  <w:style w:type="character" w:customStyle="1" w:styleId="WW8Num1468z0">
    <w:name w:val="WW8Num1468z0"/>
    <w:rsid w:val="009A68FB"/>
    <w:rPr>
      <w:rFonts w:ascii="Symbol" w:hAnsi="Symbol"/>
    </w:rPr>
  </w:style>
  <w:style w:type="character" w:customStyle="1" w:styleId="WW8Num1469z0">
    <w:name w:val="WW8Num1469z0"/>
    <w:rsid w:val="009A68FB"/>
    <w:rPr>
      <w:rFonts w:ascii="Symbol" w:hAnsi="Symbol"/>
    </w:rPr>
  </w:style>
  <w:style w:type="character" w:customStyle="1" w:styleId="WW8Num1470z0">
    <w:name w:val="WW8Num1470z0"/>
    <w:rsid w:val="009A68FB"/>
    <w:rPr>
      <w:rFonts w:ascii="Wingdings" w:hAnsi="Wingdings"/>
    </w:rPr>
  </w:style>
  <w:style w:type="character" w:customStyle="1" w:styleId="WW8Num1470z1">
    <w:name w:val="WW8Num1470z1"/>
    <w:rsid w:val="009A68FB"/>
    <w:rPr>
      <w:rFonts w:ascii="Courier New" w:hAnsi="Courier New"/>
    </w:rPr>
  </w:style>
  <w:style w:type="character" w:customStyle="1" w:styleId="WW8Num1470z3">
    <w:name w:val="WW8Num1470z3"/>
    <w:rsid w:val="009A68FB"/>
    <w:rPr>
      <w:rFonts w:ascii="Symbol" w:hAnsi="Symbol"/>
    </w:rPr>
  </w:style>
  <w:style w:type="character" w:customStyle="1" w:styleId="WW8Num1471z0">
    <w:name w:val="WW8Num1471z0"/>
    <w:rsid w:val="009A68FB"/>
    <w:rPr>
      <w:rFonts w:ascii="Symbol" w:hAnsi="Symbol"/>
    </w:rPr>
  </w:style>
  <w:style w:type="character" w:customStyle="1" w:styleId="WW8Num1472z0">
    <w:name w:val="WW8Num1472z0"/>
    <w:rsid w:val="009A68FB"/>
    <w:rPr>
      <w:rFonts w:ascii="Wingdings" w:hAnsi="Wingdings"/>
    </w:rPr>
  </w:style>
  <w:style w:type="character" w:customStyle="1" w:styleId="WW8Num1473z0">
    <w:name w:val="WW8Num1473z0"/>
    <w:rsid w:val="009A68FB"/>
    <w:rPr>
      <w:rFonts w:ascii="Wingdings" w:hAnsi="Wingdings"/>
    </w:rPr>
  </w:style>
  <w:style w:type="character" w:customStyle="1" w:styleId="WW8Num1474z0">
    <w:name w:val="WW8Num1474z0"/>
    <w:rsid w:val="009A68FB"/>
    <w:rPr>
      <w:rFonts w:ascii="Symbol" w:hAnsi="Symbol"/>
      <w:color w:val="800080"/>
    </w:rPr>
  </w:style>
  <w:style w:type="character" w:customStyle="1" w:styleId="WW8Num1475z0">
    <w:name w:val="WW8Num1475z0"/>
    <w:rsid w:val="009A68FB"/>
    <w:rPr>
      <w:rFonts w:ascii="Symbol" w:hAnsi="Symbol"/>
    </w:rPr>
  </w:style>
  <w:style w:type="character" w:customStyle="1" w:styleId="WW8Num1476z0">
    <w:name w:val="WW8Num1476z0"/>
    <w:rsid w:val="009A68FB"/>
    <w:rPr>
      <w:rFonts w:ascii="Symbol" w:hAnsi="Symbol"/>
    </w:rPr>
  </w:style>
  <w:style w:type="character" w:customStyle="1" w:styleId="WW8Num1477z0">
    <w:name w:val="WW8Num1477z0"/>
    <w:rsid w:val="009A68FB"/>
    <w:rPr>
      <w:rFonts w:ascii="Symbol" w:hAnsi="Symbol"/>
    </w:rPr>
  </w:style>
  <w:style w:type="character" w:customStyle="1" w:styleId="WW8Num1478z0">
    <w:name w:val="WW8Num1478z0"/>
    <w:rsid w:val="009A68FB"/>
    <w:rPr>
      <w:rFonts w:ascii="Times New Roman" w:hAnsi="Times New Roman"/>
    </w:rPr>
  </w:style>
  <w:style w:type="character" w:customStyle="1" w:styleId="WW8Num1479z0">
    <w:name w:val="WW8Num1479z0"/>
    <w:rsid w:val="009A68FB"/>
    <w:rPr>
      <w:rFonts w:ascii="Symbol" w:hAnsi="Symbol"/>
    </w:rPr>
  </w:style>
  <w:style w:type="character" w:customStyle="1" w:styleId="WW8Num1480z0">
    <w:name w:val="WW8Num1480z0"/>
    <w:rsid w:val="009A68FB"/>
    <w:rPr>
      <w:rFonts w:ascii="Wingdings" w:hAnsi="Wingdings"/>
      <w:color w:val="auto"/>
    </w:rPr>
  </w:style>
  <w:style w:type="character" w:customStyle="1" w:styleId="WW8Num1481z0">
    <w:name w:val="WW8Num1481z0"/>
    <w:rsid w:val="009A68FB"/>
    <w:rPr>
      <w:rFonts w:ascii="Wingdings" w:hAnsi="Wingdings"/>
    </w:rPr>
  </w:style>
  <w:style w:type="character" w:customStyle="1" w:styleId="WW8Num1482z0">
    <w:name w:val="WW8Num1482z0"/>
    <w:rsid w:val="009A68FB"/>
    <w:rPr>
      <w:rFonts w:ascii="Symbol" w:hAnsi="Symbol"/>
    </w:rPr>
  </w:style>
  <w:style w:type="character" w:customStyle="1" w:styleId="WW8Num1483z0">
    <w:name w:val="WW8Num1483z0"/>
    <w:rsid w:val="009A68FB"/>
    <w:rPr>
      <w:rFonts w:ascii="Wingdings" w:hAnsi="Wingdings"/>
    </w:rPr>
  </w:style>
  <w:style w:type="character" w:customStyle="1" w:styleId="WW8Num1484z0">
    <w:name w:val="WW8Num1484z0"/>
    <w:rsid w:val="009A68FB"/>
    <w:rPr>
      <w:rFonts w:ascii="Symbol" w:hAnsi="Symbol"/>
    </w:rPr>
  </w:style>
  <w:style w:type="character" w:customStyle="1" w:styleId="WW8Num1486z0">
    <w:name w:val="WW8Num1486z0"/>
    <w:rsid w:val="009A68FB"/>
    <w:rPr>
      <w:rFonts w:ascii="Wingdings" w:hAnsi="Wingdings"/>
    </w:rPr>
  </w:style>
  <w:style w:type="character" w:customStyle="1" w:styleId="WW8Num1487z0">
    <w:name w:val="WW8Num1487z0"/>
    <w:rsid w:val="009A68FB"/>
    <w:rPr>
      <w:rFonts w:ascii="Symbol" w:hAnsi="Symbol"/>
    </w:rPr>
  </w:style>
  <w:style w:type="character" w:customStyle="1" w:styleId="WW8Num1489z0">
    <w:name w:val="WW8Num1489z0"/>
    <w:rsid w:val="009A68FB"/>
    <w:rPr>
      <w:rFonts w:ascii="Wingdings" w:hAnsi="Wingdings"/>
    </w:rPr>
  </w:style>
  <w:style w:type="character" w:customStyle="1" w:styleId="WW8Num1489z1">
    <w:name w:val="WW8Num1489z1"/>
    <w:rsid w:val="009A68FB"/>
    <w:rPr>
      <w:rFonts w:ascii="Courier New" w:hAnsi="Courier New"/>
    </w:rPr>
  </w:style>
  <w:style w:type="character" w:customStyle="1" w:styleId="WW8Num1489z3">
    <w:name w:val="WW8Num1489z3"/>
    <w:rsid w:val="009A68FB"/>
    <w:rPr>
      <w:rFonts w:ascii="Symbol" w:hAnsi="Symbol"/>
    </w:rPr>
  </w:style>
  <w:style w:type="character" w:customStyle="1" w:styleId="WW8Num1491z0">
    <w:name w:val="WW8Num1491z0"/>
    <w:rsid w:val="009A68FB"/>
    <w:rPr>
      <w:rFonts w:ascii="Wingdings" w:hAnsi="Wingdings"/>
      <w:color w:val="auto"/>
    </w:rPr>
  </w:style>
  <w:style w:type="character" w:customStyle="1" w:styleId="WW8Num1493z0">
    <w:name w:val="WW8Num1493z0"/>
    <w:rsid w:val="009A68FB"/>
    <w:rPr>
      <w:rFonts w:ascii="Wingdings" w:hAnsi="Wingdings"/>
    </w:rPr>
  </w:style>
  <w:style w:type="character" w:customStyle="1" w:styleId="WW8Num1494z0">
    <w:name w:val="WW8Num1494z0"/>
    <w:rsid w:val="009A68FB"/>
    <w:rPr>
      <w:rFonts w:ascii="Symbol" w:hAnsi="Symbol"/>
    </w:rPr>
  </w:style>
  <w:style w:type="character" w:customStyle="1" w:styleId="WW8Num1496z0">
    <w:name w:val="WW8Num1496z0"/>
    <w:rsid w:val="009A68FB"/>
    <w:rPr>
      <w:rFonts w:ascii="Wingdings" w:hAnsi="Wingdings"/>
    </w:rPr>
  </w:style>
  <w:style w:type="character" w:customStyle="1" w:styleId="WW8Num1498z0">
    <w:name w:val="WW8Num1498z0"/>
    <w:rsid w:val="009A68FB"/>
    <w:rPr>
      <w:rFonts w:ascii="Wingdings" w:hAnsi="Wingdings"/>
    </w:rPr>
  </w:style>
  <w:style w:type="character" w:customStyle="1" w:styleId="WW8Num1499z0">
    <w:name w:val="WW8Num1499z0"/>
    <w:rsid w:val="009A68FB"/>
    <w:rPr>
      <w:rFonts w:ascii="Wingdings" w:hAnsi="Wingdings"/>
    </w:rPr>
  </w:style>
  <w:style w:type="character" w:customStyle="1" w:styleId="WW8Num1500z0">
    <w:name w:val="WW8Num1500z0"/>
    <w:rsid w:val="009A68FB"/>
    <w:rPr>
      <w:rFonts w:ascii="Symbol" w:hAnsi="Symbol"/>
    </w:rPr>
  </w:style>
  <w:style w:type="character" w:customStyle="1" w:styleId="WW8Num1501z0">
    <w:name w:val="WW8Num1501z0"/>
    <w:rsid w:val="009A68FB"/>
    <w:rPr>
      <w:rFonts w:ascii="Symbol" w:hAnsi="Symbol"/>
    </w:rPr>
  </w:style>
  <w:style w:type="character" w:customStyle="1" w:styleId="WW8Num1502z0">
    <w:name w:val="WW8Num1502z0"/>
    <w:rsid w:val="009A68FB"/>
    <w:rPr>
      <w:rFonts w:ascii="Symbol" w:hAnsi="Symbol"/>
    </w:rPr>
  </w:style>
  <w:style w:type="character" w:customStyle="1" w:styleId="WW8Num1503z0">
    <w:name w:val="WW8Num1503z0"/>
    <w:rsid w:val="009A68FB"/>
    <w:rPr>
      <w:rFonts w:ascii="Times New Roman" w:hAnsi="Times New Roman"/>
    </w:rPr>
  </w:style>
  <w:style w:type="character" w:customStyle="1" w:styleId="WW8Num1504z0">
    <w:name w:val="WW8Num1504z0"/>
    <w:rsid w:val="009A68FB"/>
    <w:rPr>
      <w:rFonts w:ascii="Symbol" w:hAnsi="Symbol"/>
    </w:rPr>
  </w:style>
  <w:style w:type="character" w:customStyle="1" w:styleId="WW8Num1504z1">
    <w:name w:val="WW8Num1504z1"/>
    <w:rsid w:val="009A68FB"/>
    <w:rPr>
      <w:rFonts w:ascii="Courier New" w:hAnsi="Courier New"/>
    </w:rPr>
  </w:style>
  <w:style w:type="character" w:customStyle="1" w:styleId="WW8Num1504z2">
    <w:name w:val="WW8Num1504z2"/>
    <w:rsid w:val="009A68FB"/>
    <w:rPr>
      <w:rFonts w:ascii="Wingdings" w:hAnsi="Wingdings"/>
    </w:rPr>
  </w:style>
  <w:style w:type="character" w:customStyle="1" w:styleId="WW8Num1505z0">
    <w:name w:val="WW8Num1505z0"/>
    <w:rsid w:val="009A68FB"/>
    <w:rPr>
      <w:rFonts w:ascii="Symbol" w:hAnsi="Symbol"/>
    </w:rPr>
  </w:style>
  <w:style w:type="character" w:customStyle="1" w:styleId="WW8Num1507z0">
    <w:name w:val="WW8Num1507z0"/>
    <w:rsid w:val="009A68FB"/>
    <w:rPr>
      <w:rFonts w:ascii="Symbol" w:hAnsi="Symbol"/>
    </w:rPr>
  </w:style>
  <w:style w:type="character" w:customStyle="1" w:styleId="WW8Num1508z0">
    <w:name w:val="WW8Num1508z0"/>
    <w:rsid w:val="009A68FB"/>
    <w:rPr>
      <w:rFonts w:ascii="Wingdings" w:hAnsi="Wingdings"/>
    </w:rPr>
  </w:style>
  <w:style w:type="character" w:customStyle="1" w:styleId="WW8Num1510z0">
    <w:name w:val="WW8Num1510z0"/>
    <w:rsid w:val="009A68FB"/>
    <w:rPr>
      <w:rFonts w:ascii="Wingdings" w:hAnsi="Wingdings"/>
    </w:rPr>
  </w:style>
  <w:style w:type="character" w:customStyle="1" w:styleId="WW8Num1511z0">
    <w:name w:val="WW8Num1511z0"/>
    <w:rsid w:val="009A68FB"/>
    <w:rPr>
      <w:rFonts w:ascii="Symbol" w:hAnsi="Symbol"/>
    </w:rPr>
  </w:style>
  <w:style w:type="character" w:customStyle="1" w:styleId="WW8Num1512z0">
    <w:name w:val="WW8Num1512z0"/>
    <w:rsid w:val="009A68FB"/>
    <w:rPr>
      <w:rFonts w:ascii="Arial" w:hAnsi="Arial"/>
      <w:b/>
      <w:i/>
      <w:sz w:val="24"/>
      <w:u w:val="none"/>
    </w:rPr>
  </w:style>
  <w:style w:type="character" w:customStyle="1" w:styleId="WW8Num1514z0">
    <w:name w:val="WW8Num1514z0"/>
    <w:rsid w:val="009A68FB"/>
    <w:rPr>
      <w:rFonts w:ascii="Wingdings" w:hAnsi="Wingdings"/>
    </w:rPr>
  </w:style>
  <w:style w:type="character" w:customStyle="1" w:styleId="WW8Num1515z0">
    <w:name w:val="WW8Num1515z0"/>
    <w:rsid w:val="009A68FB"/>
    <w:rPr>
      <w:rFonts w:ascii="Times New Roman" w:hAnsi="Times New Roman"/>
      <w:b/>
      <w:i/>
      <w:sz w:val="24"/>
      <w:u w:val="none"/>
    </w:rPr>
  </w:style>
  <w:style w:type="character" w:customStyle="1" w:styleId="WW8Num1517z0">
    <w:name w:val="WW8Num1517z0"/>
    <w:rsid w:val="009A68FB"/>
    <w:rPr>
      <w:rFonts w:ascii="Symbol" w:hAnsi="Symbol"/>
    </w:rPr>
  </w:style>
  <w:style w:type="character" w:customStyle="1" w:styleId="WW8Num1518z0">
    <w:name w:val="WW8Num1518z0"/>
    <w:rsid w:val="009A68FB"/>
    <w:rPr>
      <w:rFonts w:ascii="Symbol" w:hAnsi="Symbol"/>
    </w:rPr>
  </w:style>
  <w:style w:type="character" w:customStyle="1" w:styleId="WW8Num1519z0">
    <w:name w:val="WW8Num1519z0"/>
    <w:rsid w:val="009A68FB"/>
    <w:rPr>
      <w:rFonts w:ascii="Arial" w:hAnsi="Arial"/>
      <w:b/>
      <w:i/>
      <w:sz w:val="24"/>
      <w:u w:val="none"/>
    </w:rPr>
  </w:style>
  <w:style w:type="character" w:customStyle="1" w:styleId="WW8Num1520z0">
    <w:name w:val="WW8Num1520z0"/>
    <w:rsid w:val="009A68FB"/>
    <w:rPr>
      <w:rFonts w:ascii="Symbol" w:hAnsi="Symbol"/>
    </w:rPr>
  </w:style>
  <w:style w:type="character" w:customStyle="1" w:styleId="WW8Num1521z0">
    <w:name w:val="WW8Num1521z0"/>
    <w:rsid w:val="009A68FB"/>
    <w:rPr>
      <w:rFonts w:ascii="Symbol" w:hAnsi="Symbol"/>
    </w:rPr>
  </w:style>
  <w:style w:type="character" w:customStyle="1" w:styleId="WW8Num1522z0">
    <w:name w:val="WW8Num1522z0"/>
    <w:rsid w:val="009A68FB"/>
    <w:rPr>
      <w:rFonts w:ascii="Arial" w:hAnsi="Arial"/>
      <w:b/>
      <w:i/>
      <w:sz w:val="24"/>
      <w:u w:val="none"/>
    </w:rPr>
  </w:style>
  <w:style w:type="character" w:customStyle="1" w:styleId="WW8Num1523z0">
    <w:name w:val="WW8Num1523z0"/>
    <w:rsid w:val="009A68FB"/>
    <w:rPr>
      <w:rFonts w:ascii="Wingdings" w:hAnsi="Wingdings"/>
    </w:rPr>
  </w:style>
  <w:style w:type="character" w:customStyle="1" w:styleId="WW8Num1524z0">
    <w:name w:val="WW8Num1524z0"/>
    <w:rsid w:val="009A68FB"/>
    <w:rPr>
      <w:rFonts w:ascii="Symbol" w:hAnsi="Symbol"/>
    </w:rPr>
  </w:style>
  <w:style w:type="character" w:customStyle="1" w:styleId="WW8Num1525z0">
    <w:name w:val="WW8Num1525z0"/>
    <w:rsid w:val="009A68FB"/>
    <w:rPr>
      <w:rFonts w:ascii="Wingdings" w:hAnsi="Wingdings"/>
      <w:color w:val="FF0000"/>
    </w:rPr>
  </w:style>
  <w:style w:type="character" w:customStyle="1" w:styleId="WW8Num1527z0">
    <w:name w:val="WW8Num1527z0"/>
    <w:rsid w:val="009A68FB"/>
    <w:rPr>
      <w:b/>
      <w:i w:val="0"/>
      <w:sz w:val="24"/>
    </w:rPr>
  </w:style>
  <w:style w:type="character" w:customStyle="1" w:styleId="WW8Num1528z0">
    <w:name w:val="WW8Num1528z0"/>
    <w:rsid w:val="009A68FB"/>
    <w:rPr>
      <w:rFonts w:ascii="Wingdings" w:hAnsi="Wingdings"/>
    </w:rPr>
  </w:style>
  <w:style w:type="character" w:customStyle="1" w:styleId="WW8Num1528z1">
    <w:name w:val="WW8Num1528z1"/>
    <w:rsid w:val="009A68FB"/>
    <w:rPr>
      <w:rFonts w:ascii="Courier New" w:hAnsi="Courier New"/>
    </w:rPr>
  </w:style>
  <w:style w:type="character" w:customStyle="1" w:styleId="WW8Num1528z3">
    <w:name w:val="WW8Num1528z3"/>
    <w:rsid w:val="009A68FB"/>
    <w:rPr>
      <w:rFonts w:ascii="Symbol" w:hAnsi="Symbol"/>
    </w:rPr>
  </w:style>
  <w:style w:type="character" w:customStyle="1" w:styleId="WW8Num1529z0">
    <w:name w:val="WW8Num1529z0"/>
    <w:rsid w:val="009A68FB"/>
    <w:rPr>
      <w:rFonts w:ascii="Symbol" w:hAnsi="Symbol"/>
    </w:rPr>
  </w:style>
  <w:style w:type="character" w:customStyle="1" w:styleId="WW8Num1530z0">
    <w:name w:val="WW8Num1530z0"/>
    <w:rsid w:val="009A68FB"/>
    <w:rPr>
      <w:rFonts w:ascii="Wingdings" w:hAnsi="Wingdings"/>
    </w:rPr>
  </w:style>
  <w:style w:type="character" w:customStyle="1" w:styleId="WW8Num1531z0">
    <w:name w:val="WW8Num1531z0"/>
    <w:rsid w:val="009A68FB"/>
    <w:rPr>
      <w:rFonts w:ascii="Symbol" w:hAnsi="Symbol"/>
    </w:rPr>
  </w:style>
  <w:style w:type="character" w:customStyle="1" w:styleId="WW8Num1532z0">
    <w:name w:val="WW8Num1532z0"/>
    <w:rsid w:val="009A68FB"/>
    <w:rPr>
      <w:rFonts w:ascii="Symbol" w:hAnsi="Symbol"/>
    </w:rPr>
  </w:style>
  <w:style w:type="character" w:customStyle="1" w:styleId="WW8Num1534z0">
    <w:name w:val="WW8Num1534z0"/>
    <w:rsid w:val="009A68FB"/>
    <w:rPr>
      <w:rFonts w:ascii="Symbol" w:hAnsi="Symbol"/>
    </w:rPr>
  </w:style>
  <w:style w:type="character" w:customStyle="1" w:styleId="WW8Num1536z0">
    <w:name w:val="WW8Num1536z0"/>
    <w:rsid w:val="009A68FB"/>
    <w:rPr>
      <w:rFonts w:ascii="Wingdings" w:hAnsi="Wingdings"/>
    </w:rPr>
  </w:style>
  <w:style w:type="character" w:customStyle="1" w:styleId="WW8Num1537z0">
    <w:name w:val="WW8Num1537z0"/>
    <w:rsid w:val="009A68FB"/>
    <w:rPr>
      <w:rFonts w:ascii="Symbol" w:hAnsi="Symbol"/>
    </w:rPr>
  </w:style>
  <w:style w:type="character" w:customStyle="1" w:styleId="WW8Num1538z0">
    <w:name w:val="WW8Num1538z0"/>
    <w:rsid w:val="009A68FB"/>
    <w:rPr>
      <w:rFonts w:ascii="Symbol" w:hAnsi="Symbol"/>
    </w:rPr>
  </w:style>
  <w:style w:type="character" w:customStyle="1" w:styleId="WW8Num1539z0">
    <w:name w:val="WW8Num1539z0"/>
    <w:rsid w:val="009A68FB"/>
    <w:rPr>
      <w:rFonts w:ascii="Symbol" w:hAnsi="Symbol"/>
    </w:rPr>
  </w:style>
  <w:style w:type="character" w:customStyle="1" w:styleId="WW8Num1540z0">
    <w:name w:val="WW8Num1540z0"/>
    <w:rsid w:val="009A68FB"/>
    <w:rPr>
      <w:rFonts w:ascii="Wingdings" w:hAnsi="Wingdings"/>
      <w:color w:val="FF0000"/>
    </w:rPr>
  </w:style>
  <w:style w:type="character" w:customStyle="1" w:styleId="WW8Num1541z0">
    <w:name w:val="WW8Num1541z0"/>
    <w:rsid w:val="009A68FB"/>
    <w:rPr>
      <w:rFonts w:ascii="Symbol" w:hAnsi="Symbol"/>
    </w:rPr>
  </w:style>
  <w:style w:type="character" w:customStyle="1" w:styleId="WW8Num1541z1">
    <w:name w:val="WW8Num1541z1"/>
    <w:rsid w:val="009A68FB"/>
    <w:rPr>
      <w:rFonts w:ascii="Courier New" w:hAnsi="Courier New"/>
    </w:rPr>
  </w:style>
  <w:style w:type="character" w:customStyle="1" w:styleId="WW8Num1541z2">
    <w:name w:val="WW8Num1541z2"/>
    <w:rsid w:val="009A68FB"/>
    <w:rPr>
      <w:rFonts w:ascii="Wingdings" w:hAnsi="Wingdings"/>
    </w:rPr>
  </w:style>
  <w:style w:type="character" w:customStyle="1" w:styleId="WW8Num1543z0">
    <w:name w:val="WW8Num1543z0"/>
    <w:rsid w:val="009A68FB"/>
    <w:rPr>
      <w:rFonts w:ascii="Symbol" w:hAnsi="Symbol"/>
    </w:rPr>
  </w:style>
  <w:style w:type="character" w:customStyle="1" w:styleId="WW8Num1544z0">
    <w:name w:val="WW8Num1544z0"/>
    <w:rsid w:val="009A68FB"/>
    <w:rPr>
      <w:rFonts w:ascii="Symbol" w:hAnsi="Symbol"/>
    </w:rPr>
  </w:style>
  <w:style w:type="character" w:customStyle="1" w:styleId="WW8Num1545z0">
    <w:name w:val="WW8Num1545z0"/>
    <w:rsid w:val="009A68FB"/>
    <w:rPr>
      <w:rFonts w:ascii="Arial" w:hAnsi="Arial"/>
      <w:b/>
      <w:i/>
      <w:sz w:val="24"/>
      <w:u w:val="none"/>
    </w:rPr>
  </w:style>
  <w:style w:type="character" w:customStyle="1" w:styleId="WW8Num1546z0">
    <w:name w:val="WW8Num1546z0"/>
    <w:rsid w:val="009A68FB"/>
    <w:rPr>
      <w:rFonts w:ascii="Symbol" w:hAnsi="Symbol"/>
    </w:rPr>
  </w:style>
  <w:style w:type="character" w:customStyle="1" w:styleId="WW8Num1547z0">
    <w:name w:val="WW8Num1547z0"/>
    <w:rsid w:val="009A68FB"/>
    <w:rPr>
      <w:rFonts w:ascii="Wingdings" w:hAnsi="Wingdings"/>
    </w:rPr>
  </w:style>
  <w:style w:type="character" w:customStyle="1" w:styleId="WW8Num1547z1">
    <w:name w:val="WW8Num1547z1"/>
    <w:rsid w:val="009A68FB"/>
    <w:rPr>
      <w:rFonts w:ascii="Courier New" w:hAnsi="Courier New"/>
    </w:rPr>
  </w:style>
  <w:style w:type="character" w:customStyle="1" w:styleId="WW8Num1547z3">
    <w:name w:val="WW8Num1547z3"/>
    <w:rsid w:val="009A68FB"/>
    <w:rPr>
      <w:rFonts w:ascii="Symbol" w:hAnsi="Symbol"/>
    </w:rPr>
  </w:style>
  <w:style w:type="character" w:customStyle="1" w:styleId="WW8Num1548z0">
    <w:name w:val="WW8Num1548z0"/>
    <w:rsid w:val="009A68FB"/>
    <w:rPr>
      <w:rFonts w:ascii="Symbol" w:hAnsi="Symbol"/>
    </w:rPr>
  </w:style>
  <w:style w:type="character" w:customStyle="1" w:styleId="WW8Num1550z0">
    <w:name w:val="WW8Num1550z0"/>
    <w:rsid w:val="009A68FB"/>
    <w:rPr>
      <w:rFonts w:ascii="Symbol" w:hAnsi="Symbol"/>
    </w:rPr>
  </w:style>
  <w:style w:type="character" w:customStyle="1" w:styleId="WW8Num1551z0">
    <w:name w:val="WW8Num1551z0"/>
    <w:rsid w:val="009A68FB"/>
    <w:rPr>
      <w:b/>
      <w:i w:val="0"/>
      <w:sz w:val="24"/>
    </w:rPr>
  </w:style>
  <w:style w:type="character" w:customStyle="1" w:styleId="WW8Num1552z0">
    <w:name w:val="WW8Num1552z0"/>
    <w:rsid w:val="009A68FB"/>
    <w:rPr>
      <w:rFonts w:ascii="Symbol" w:hAnsi="Symbol"/>
    </w:rPr>
  </w:style>
  <w:style w:type="character" w:customStyle="1" w:styleId="WW8Num1553z0">
    <w:name w:val="WW8Num1553z0"/>
    <w:rsid w:val="009A68FB"/>
    <w:rPr>
      <w:rFonts w:ascii="Symbol" w:hAnsi="Symbol"/>
    </w:rPr>
  </w:style>
  <w:style w:type="character" w:customStyle="1" w:styleId="WW8Num1555z0">
    <w:name w:val="WW8Num1555z0"/>
    <w:rsid w:val="009A68FB"/>
    <w:rPr>
      <w:rFonts w:ascii="Symbol" w:hAnsi="Symbol"/>
    </w:rPr>
  </w:style>
  <w:style w:type="character" w:customStyle="1" w:styleId="WW8Num1556z0">
    <w:name w:val="WW8Num1556z0"/>
    <w:rsid w:val="009A68FB"/>
    <w:rPr>
      <w:rFonts w:ascii="Symbol" w:hAnsi="Symbol"/>
    </w:rPr>
  </w:style>
  <w:style w:type="character" w:customStyle="1" w:styleId="WW8Num1557z0">
    <w:name w:val="WW8Num1557z0"/>
    <w:rsid w:val="009A68FB"/>
    <w:rPr>
      <w:rFonts w:ascii="Symbol" w:hAnsi="Symbol"/>
    </w:rPr>
  </w:style>
  <w:style w:type="character" w:customStyle="1" w:styleId="WW8Num1558z0">
    <w:name w:val="WW8Num1558z0"/>
    <w:rsid w:val="009A68FB"/>
    <w:rPr>
      <w:rFonts w:ascii="Wingdings" w:hAnsi="Wingdings"/>
    </w:rPr>
  </w:style>
  <w:style w:type="character" w:customStyle="1" w:styleId="WW8Num1559z0">
    <w:name w:val="WW8Num1559z0"/>
    <w:rsid w:val="009A68FB"/>
    <w:rPr>
      <w:rFonts w:ascii="Symbol" w:hAnsi="Symbol"/>
    </w:rPr>
  </w:style>
  <w:style w:type="character" w:customStyle="1" w:styleId="WW8Num1560z0">
    <w:name w:val="WW8Num1560z0"/>
    <w:rsid w:val="009A68FB"/>
    <w:rPr>
      <w:rFonts w:ascii="Symbol" w:hAnsi="Symbol"/>
    </w:rPr>
  </w:style>
  <w:style w:type="character" w:customStyle="1" w:styleId="WW8Num1561z0">
    <w:name w:val="WW8Num1561z0"/>
    <w:rsid w:val="009A68FB"/>
    <w:rPr>
      <w:rFonts w:ascii="Symbol" w:hAnsi="Symbol"/>
    </w:rPr>
  </w:style>
  <w:style w:type="character" w:customStyle="1" w:styleId="WW8Num1562z0">
    <w:name w:val="WW8Num1562z0"/>
    <w:rsid w:val="009A68FB"/>
    <w:rPr>
      <w:rFonts w:ascii="Symbol" w:hAnsi="Symbol"/>
    </w:rPr>
  </w:style>
  <w:style w:type="character" w:customStyle="1" w:styleId="WW8Num1563z0">
    <w:name w:val="WW8Num1563z0"/>
    <w:rsid w:val="009A68FB"/>
    <w:rPr>
      <w:rFonts w:ascii="Symbol" w:hAnsi="Symbol"/>
    </w:rPr>
  </w:style>
  <w:style w:type="character" w:customStyle="1" w:styleId="WW8Num1568z0">
    <w:name w:val="WW8Num1568z0"/>
    <w:rsid w:val="009A68FB"/>
    <w:rPr>
      <w:rFonts w:ascii="Symbol" w:hAnsi="Symbol"/>
    </w:rPr>
  </w:style>
  <w:style w:type="character" w:customStyle="1" w:styleId="WW8Num1568z1">
    <w:name w:val="WW8Num1568z1"/>
    <w:rsid w:val="009A68FB"/>
    <w:rPr>
      <w:rFonts w:ascii="Courier New" w:hAnsi="Courier New"/>
    </w:rPr>
  </w:style>
  <w:style w:type="character" w:customStyle="1" w:styleId="WW8Num1568z2">
    <w:name w:val="WW8Num1568z2"/>
    <w:rsid w:val="009A68FB"/>
    <w:rPr>
      <w:rFonts w:ascii="Wingdings" w:hAnsi="Wingdings"/>
    </w:rPr>
  </w:style>
  <w:style w:type="character" w:customStyle="1" w:styleId="WW8Num1572z0">
    <w:name w:val="WW8Num1572z0"/>
    <w:rsid w:val="009A68FB"/>
    <w:rPr>
      <w:rFonts w:ascii="Arial" w:hAnsi="Arial"/>
      <w:b/>
      <w:i/>
      <w:sz w:val="24"/>
      <w:u w:val="none"/>
    </w:rPr>
  </w:style>
  <w:style w:type="character" w:customStyle="1" w:styleId="WW8Num1576z0">
    <w:name w:val="WW8Num1576z0"/>
    <w:rsid w:val="009A68FB"/>
    <w:rPr>
      <w:rFonts w:ascii="Symbol" w:hAnsi="Symbol"/>
    </w:rPr>
  </w:style>
  <w:style w:type="character" w:customStyle="1" w:styleId="WW8Num1577z0">
    <w:name w:val="WW8Num1577z0"/>
    <w:rsid w:val="009A68FB"/>
    <w:rPr>
      <w:rFonts w:ascii="Symbol" w:hAnsi="Symbol"/>
    </w:rPr>
  </w:style>
  <w:style w:type="character" w:customStyle="1" w:styleId="WW8Num1578z0">
    <w:name w:val="WW8Num1578z0"/>
    <w:rsid w:val="009A68FB"/>
    <w:rPr>
      <w:rFonts w:ascii="Symbol" w:hAnsi="Symbol"/>
    </w:rPr>
  </w:style>
  <w:style w:type="character" w:customStyle="1" w:styleId="WW8Num1579z0">
    <w:name w:val="WW8Num1579z0"/>
    <w:rsid w:val="009A68FB"/>
    <w:rPr>
      <w:rFonts w:ascii="Wingdings" w:hAnsi="Wingdings"/>
    </w:rPr>
  </w:style>
  <w:style w:type="character" w:customStyle="1" w:styleId="WW8Num1581z0">
    <w:name w:val="WW8Num1581z0"/>
    <w:rsid w:val="009A68FB"/>
    <w:rPr>
      <w:rFonts w:ascii="Symbol" w:hAnsi="Symbol"/>
    </w:rPr>
  </w:style>
  <w:style w:type="character" w:customStyle="1" w:styleId="WW8Num1582z0">
    <w:name w:val="WW8Num1582z0"/>
    <w:rsid w:val="009A68FB"/>
    <w:rPr>
      <w:rFonts w:ascii="Times New Roman" w:hAnsi="Times New Roman"/>
      <w:caps w:val="0"/>
      <w:smallCaps w:val="0"/>
      <w:strike w:val="0"/>
      <w:dstrike w:val="0"/>
      <w:color w:val="auto"/>
      <w:position w:val="0"/>
      <w:sz w:val="24"/>
      <w:vertAlign w:val="baseline"/>
    </w:rPr>
  </w:style>
  <w:style w:type="character" w:customStyle="1" w:styleId="WW8Num1584z0">
    <w:name w:val="WW8Num1584z0"/>
    <w:rsid w:val="009A68FB"/>
    <w:rPr>
      <w:rFonts w:ascii="Symbol" w:hAnsi="Symbol"/>
    </w:rPr>
  </w:style>
  <w:style w:type="character" w:customStyle="1" w:styleId="WW8Num1585z0">
    <w:name w:val="WW8Num1585z0"/>
    <w:rsid w:val="009A68FB"/>
    <w:rPr>
      <w:rFonts w:ascii="Symbol" w:hAnsi="Symbol"/>
    </w:rPr>
  </w:style>
  <w:style w:type="character" w:customStyle="1" w:styleId="WW8Num1586z0">
    <w:name w:val="WW8Num1586z0"/>
    <w:rsid w:val="009A68FB"/>
    <w:rPr>
      <w:rFonts w:ascii="Symbol" w:hAnsi="Symbol"/>
    </w:rPr>
  </w:style>
  <w:style w:type="character" w:customStyle="1" w:styleId="WW8Num1586z1">
    <w:name w:val="WW8Num1586z1"/>
    <w:rsid w:val="009A68FB"/>
    <w:rPr>
      <w:rFonts w:ascii="Courier New" w:hAnsi="Courier New"/>
    </w:rPr>
  </w:style>
  <w:style w:type="character" w:customStyle="1" w:styleId="WW8Num1586z2">
    <w:name w:val="WW8Num1586z2"/>
    <w:rsid w:val="009A68FB"/>
    <w:rPr>
      <w:rFonts w:ascii="Wingdings" w:hAnsi="Wingdings"/>
    </w:rPr>
  </w:style>
  <w:style w:type="character" w:customStyle="1" w:styleId="WW8Num1588z0">
    <w:name w:val="WW8Num1588z0"/>
    <w:rsid w:val="009A68FB"/>
    <w:rPr>
      <w:rFonts w:ascii="Arial" w:hAnsi="Arial"/>
      <w:b/>
      <w:i/>
      <w:sz w:val="24"/>
      <w:u w:val="none"/>
    </w:rPr>
  </w:style>
  <w:style w:type="character" w:customStyle="1" w:styleId="WW8Num1589z0">
    <w:name w:val="WW8Num1589z0"/>
    <w:rsid w:val="009A68FB"/>
    <w:rPr>
      <w:rFonts w:ascii="Symbol" w:hAnsi="Symbol"/>
    </w:rPr>
  </w:style>
  <w:style w:type="character" w:customStyle="1" w:styleId="WW8Num1590z0">
    <w:name w:val="WW8Num1590z0"/>
    <w:rsid w:val="009A68FB"/>
    <w:rPr>
      <w:rFonts w:ascii="Symbol" w:hAnsi="Symbol"/>
    </w:rPr>
  </w:style>
  <w:style w:type="character" w:customStyle="1" w:styleId="WW8Num1591z0">
    <w:name w:val="WW8Num1591z0"/>
    <w:rsid w:val="009A68FB"/>
    <w:rPr>
      <w:rFonts w:ascii="Times New Roman" w:hAnsi="Times New Roman"/>
    </w:rPr>
  </w:style>
  <w:style w:type="character" w:customStyle="1" w:styleId="WW8Num1592z0">
    <w:name w:val="WW8Num1592z0"/>
    <w:rsid w:val="009A68FB"/>
    <w:rPr>
      <w:rFonts w:ascii="Wingdings" w:hAnsi="Wingdings"/>
      <w:color w:val="FF0000"/>
    </w:rPr>
  </w:style>
  <w:style w:type="character" w:customStyle="1" w:styleId="WW8Num1593z0">
    <w:name w:val="WW8Num1593z0"/>
    <w:rsid w:val="009A68FB"/>
    <w:rPr>
      <w:rFonts w:ascii="Arial" w:hAnsi="Arial"/>
      <w:b/>
      <w:i/>
      <w:sz w:val="24"/>
      <w:u w:val="none"/>
    </w:rPr>
  </w:style>
  <w:style w:type="character" w:customStyle="1" w:styleId="WW8Num1594z0">
    <w:name w:val="WW8Num1594z0"/>
    <w:rsid w:val="009A68FB"/>
    <w:rPr>
      <w:rFonts w:ascii="Symbol" w:hAnsi="Symbol"/>
    </w:rPr>
  </w:style>
  <w:style w:type="character" w:customStyle="1" w:styleId="WW8Num1594z1">
    <w:name w:val="WW8Num1594z1"/>
    <w:rsid w:val="009A68FB"/>
    <w:rPr>
      <w:rFonts w:ascii="Courier New" w:hAnsi="Courier New"/>
    </w:rPr>
  </w:style>
  <w:style w:type="character" w:customStyle="1" w:styleId="WW8Num1594z2">
    <w:name w:val="WW8Num1594z2"/>
    <w:rsid w:val="009A68FB"/>
    <w:rPr>
      <w:rFonts w:ascii="Wingdings" w:hAnsi="Wingdings"/>
    </w:rPr>
  </w:style>
  <w:style w:type="character" w:customStyle="1" w:styleId="WW8Num1595z0">
    <w:name w:val="WW8Num1595z0"/>
    <w:rsid w:val="009A68FB"/>
    <w:rPr>
      <w:rFonts w:ascii="Symbol" w:hAnsi="Symbol"/>
    </w:rPr>
  </w:style>
  <w:style w:type="character" w:customStyle="1" w:styleId="WW8Num1596z0">
    <w:name w:val="WW8Num1596z0"/>
    <w:rsid w:val="009A68FB"/>
    <w:rPr>
      <w:rFonts w:ascii="Monotype Sorts" w:hAnsi="Monotype Sorts"/>
      <w:color w:val="0000FF"/>
    </w:rPr>
  </w:style>
  <w:style w:type="character" w:customStyle="1" w:styleId="WW8Num1597z0">
    <w:name w:val="WW8Num1597z0"/>
    <w:rsid w:val="009A68FB"/>
    <w:rPr>
      <w:rFonts w:ascii="Symbol" w:hAnsi="Symbol"/>
    </w:rPr>
  </w:style>
  <w:style w:type="character" w:customStyle="1" w:styleId="WW8Num1598z0">
    <w:name w:val="WW8Num1598z0"/>
    <w:rsid w:val="009A68FB"/>
    <w:rPr>
      <w:rFonts w:ascii="Wingdings" w:hAnsi="Wingdings"/>
      <w:color w:val="auto"/>
    </w:rPr>
  </w:style>
  <w:style w:type="character" w:customStyle="1" w:styleId="WW8Num1599z0">
    <w:name w:val="WW8Num1599z0"/>
    <w:rsid w:val="009A68FB"/>
    <w:rPr>
      <w:rFonts w:ascii="Symbol" w:hAnsi="Symbol"/>
    </w:rPr>
  </w:style>
  <w:style w:type="character" w:customStyle="1" w:styleId="WW8Num1602z0">
    <w:name w:val="WW8Num1602z0"/>
    <w:rsid w:val="009A68FB"/>
    <w:rPr>
      <w:rFonts w:ascii="Symbol" w:hAnsi="Symbol"/>
    </w:rPr>
  </w:style>
  <w:style w:type="character" w:customStyle="1" w:styleId="WW8Num1603z0">
    <w:name w:val="WW8Num1603z0"/>
    <w:rsid w:val="009A68FB"/>
    <w:rPr>
      <w:rFonts w:ascii="Wingdings" w:hAnsi="Wingdings"/>
    </w:rPr>
  </w:style>
  <w:style w:type="character" w:customStyle="1" w:styleId="WW8Num1604z0">
    <w:name w:val="WW8Num1604z0"/>
    <w:rsid w:val="009A68FB"/>
    <w:rPr>
      <w:rFonts w:ascii="Times New Roman" w:hAnsi="Times New Roman"/>
      <w:b/>
      <w:i/>
      <w:sz w:val="24"/>
      <w:u w:val="none"/>
    </w:rPr>
  </w:style>
  <w:style w:type="character" w:customStyle="1" w:styleId="WW8Num1605z0">
    <w:name w:val="WW8Num1605z0"/>
    <w:rsid w:val="009A68FB"/>
    <w:rPr>
      <w:rFonts w:ascii="Wingdings" w:hAnsi="Wingdings"/>
    </w:rPr>
  </w:style>
  <w:style w:type="character" w:customStyle="1" w:styleId="WW8Num1606z0">
    <w:name w:val="WW8Num1606z0"/>
    <w:rsid w:val="009A68FB"/>
    <w:rPr>
      <w:rFonts w:ascii="Wingdings" w:hAnsi="Wingdings"/>
      <w:sz w:val="16"/>
    </w:rPr>
  </w:style>
  <w:style w:type="character" w:customStyle="1" w:styleId="WW8Num1607z0">
    <w:name w:val="WW8Num1607z0"/>
    <w:rsid w:val="009A68FB"/>
    <w:rPr>
      <w:rFonts w:ascii="Wingdings" w:hAnsi="Wingdings"/>
      <w:sz w:val="16"/>
    </w:rPr>
  </w:style>
  <w:style w:type="character" w:customStyle="1" w:styleId="WW8Num1608z0">
    <w:name w:val="WW8Num1608z0"/>
    <w:rsid w:val="009A68FB"/>
    <w:rPr>
      <w:rFonts w:ascii="Wingdings" w:hAnsi="Wingdings"/>
      <w:color w:val="FF0000"/>
    </w:rPr>
  </w:style>
  <w:style w:type="character" w:customStyle="1" w:styleId="WW8Num1609z0">
    <w:name w:val="WW8Num1609z0"/>
    <w:rsid w:val="009A68FB"/>
    <w:rPr>
      <w:rFonts w:ascii="Wingdings" w:hAnsi="Wingdings"/>
    </w:rPr>
  </w:style>
  <w:style w:type="character" w:customStyle="1" w:styleId="WW8Num1610z0">
    <w:name w:val="WW8Num1610z0"/>
    <w:rsid w:val="009A68FB"/>
    <w:rPr>
      <w:rFonts w:ascii="Wingdings" w:hAnsi="Wingdings"/>
    </w:rPr>
  </w:style>
  <w:style w:type="character" w:customStyle="1" w:styleId="WW8Num1611z0">
    <w:name w:val="WW8Num1611z0"/>
    <w:rsid w:val="009A68FB"/>
    <w:rPr>
      <w:rFonts w:ascii="Symbol" w:hAnsi="Symbol"/>
    </w:rPr>
  </w:style>
  <w:style w:type="character" w:customStyle="1" w:styleId="WW8Num1612z0">
    <w:name w:val="WW8Num1612z0"/>
    <w:rsid w:val="009A68FB"/>
    <w:rPr>
      <w:rFonts w:ascii="Symbol" w:hAnsi="Symbol"/>
    </w:rPr>
  </w:style>
  <w:style w:type="character" w:customStyle="1" w:styleId="WW8Num1612z1">
    <w:name w:val="WW8Num1612z1"/>
    <w:rsid w:val="009A68FB"/>
    <w:rPr>
      <w:rFonts w:ascii="Courier New" w:hAnsi="Courier New"/>
    </w:rPr>
  </w:style>
  <w:style w:type="character" w:customStyle="1" w:styleId="WW8Num1612z2">
    <w:name w:val="WW8Num1612z2"/>
    <w:rsid w:val="009A68FB"/>
    <w:rPr>
      <w:rFonts w:ascii="Wingdings" w:hAnsi="Wingdings"/>
    </w:rPr>
  </w:style>
  <w:style w:type="character" w:customStyle="1" w:styleId="WW8Num1613z0">
    <w:name w:val="WW8Num1613z0"/>
    <w:rsid w:val="009A68FB"/>
    <w:rPr>
      <w:rFonts w:ascii="Symbol" w:hAnsi="Symbol"/>
      <w:sz w:val="10"/>
    </w:rPr>
  </w:style>
  <w:style w:type="character" w:customStyle="1" w:styleId="WW8Num1615z0">
    <w:name w:val="WW8Num1615z0"/>
    <w:rsid w:val="009A68FB"/>
    <w:rPr>
      <w:rFonts w:ascii="Symbol" w:hAnsi="Symbol"/>
    </w:rPr>
  </w:style>
  <w:style w:type="character" w:customStyle="1" w:styleId="WW8Num1615z1">
    <w:name w:val="WW8Num1615z1"/>
    <w:rsid w:val="009A68FB"/>
    <w:rPr>
      <w:rFonts w:ascii="Courier New" w:hAnsi="Courier New"/>
    </w:rPr>
  </w:style>
  <w:style w:type="character" w:customStyle="1" w:styleId="WW8Num1615z2">
    <w:name w:val="WW8Num1615z2"/>
    <w:rsid w:val="009A68FB"/>
    <w:rPr>
      <w:rFonts w:ascii="Wingdings" w:hAnsi="Wingdings"/>
    </w:rPr>
  </w:style>
  <w:style w:type="character" w:customStyle="1" w:styleId="WW8Num1616z0">
    <w:name w:val="WW8Num1616z0"/>
    <w:rsid w:val="009A68FB"/>
    <w:rPr>
      <w:rFonts w:ascii="Wingdings" w:hAnsi="Wingdings"/>
    </w:rPr>
  </w:style>
  <w:style w:type="character" w:customStyle="1" w:styleId="WW8Num1616z1">
    <w:name w:val="WW8Num1616z1"/>
    <w:rsid w:val="009A68FB"/>
    <w:rPr>
      <w:rFonts w:ascii="Courier New" w:hAnsi="Courier New"/>
    </w:rPr>
  </w:style>
  <w:style w:type="character" w:customStyle="1" w:styleId="WW8Num1616z3">
    <w:name w:val="WW8Num1616z3"/>
    <w:rsid w:val="009A68FB"/>
    <w:rPr>
      <w:rFonts w:ascii="Symbol" w:hAnsi="Symbol"/>
    </w:rPr>
  </w:style>
  <w:style w:type="character" w:customStyle="1" w:styleId="WW8Num1617z0">
    <w:name w:val="WW8Num1617z0"/>
    <w:rsid w:val="009A68FB"/>
    <w:rPr>
      <w:rFonts w:ascii="Symbol" w:hAnsi="Symbol"/>
    </w:rPr>
  </w:style>
  <w:style w:type="character" w:customStyle="1" w:styleId="WW8Num1618z0">
    <w:name w:val="WW8Num1618z0"/>
    <w:rsid w:val="009A68FB"/>
    <w:rPr>
      <w:rFonts w:ascii="Symbol" w:hAnsi="Symbol"/>
    </w:rPr>
  </w:style>
  <w:style w:type="character" w:customStyle="1" w:styleId="WW8Num1619z0">
    <w:name w:val="WW8Num1619z0"/>
    <w:rsid w:val="009A68FB"/>
    <w:rPr>
      <w:rFonts w:ascii="Symbol" w:hAnsi="Symbol"/>
    </w:rPr>
  </w:style>
  <w:style w:type="character" w:customStyle="1" w:styleId="WW8Num1620z0">
    <w:name w:val="WW8Num1620z0"/>
    <w:rsid w:val="009A68FB"/>
    <w:rPr>
      <w:rFonts w:ascii="Symbol" w:hAnsi="Symbol"/>
    </w:rPr>
  </w:style>
  <w:style w:type="character" w:customStyle="1" w:styleId="WW8Num1621z0">
    <w:name w:val="WW8Num1621z0"/>
    <w:rsid w:val="009A68FB"/>
    <w:rPr>
      <w:rFonts w:ascii="Wingdings" w:hAnsi="Wingdings"/>
    </w:rPr>
  </w:style>
  <w:style w:type="character" w:customStyle="1" w:styleId="WW8Num1623z0">
    <w:name w:val="WW8Num1623z0"/>
    <w:rsid w:val="009A68FB"/>
    <w:rPr>
      <w:rFonts w:ascii="Wingdings" w:hAnsi="Wingdings"/>
    </w:rPr>
  </w:style>
  <w:style w:type="character" w:customStyle="1" w:styleId="WW8NumSt118z0">
    <w:name w:val="WW8NumSt118z0"/>
    <w:rsid w:val="009A68FB"/>
    <w:rPr>
      <w:rFonts w:ascii="Symbol" w:hAnsi="Symbol"/>
    </w:rPr>
  </w:style>
  <w:style w:type="character" w:customStyle="1" w:styleId="WW8NumSt153z0">
    <w:name w:val="WW8NumSt153z0"/>
    <w:rsid w:val="009A68FB"/>
    <w:rPr>
      <w:rFonts w:ascii="Symbol" w:hAnsi="Symbol"/>
    </w:rPr>
  </w:style>
  <w:style w:type="character" w:customStyle="1" w:styleId="WW8NumSt154z0">
    <w:name w:val="WW8NumSt154z0"/>
    <w:rsid w:val="009A68FB"/>
    <w:rPr>
      <w:rFonts w:ascii="Symbol" w:hAnsi="Symbol"/>
    </w:rPr>
  </w:style>
  <w:style w:type="character" w:customStyle="1" w:styleId="WW8NumSt155z0">
    <w:name w:val="WW8NumSt155z0"/>
    <w:rsid w:val="009A68FB"/>
    <w:rPr>
      <w:rFonts w:ascii="Symbol" w:hAnsi="Symbol"/>
    </w:rPr>
  </w:style>
  <w:style w:type="character" w:customStyle="1" w:styleId="WW8NumSt156z0">
    <w:name w:val="WW8NumSt156z0"/>
    <w:rsid w:val="009A68FB"/>
    <w:rPr>
      <w:rFonts w:ascii="Symbol" w:hAnsi="Symbol"/>
    </w:rPr>
  </w:style>
  <w:style w:type="character" w:customStyle="1" w:styleId="WW8NumSt170z0">
    <w:name w:val="WW8NumSt170z0"/>
    <w:rsid w:val="009A68FB"/>
    <w:rPr>
      <w:rFonts w:ascii="Symbol" w:hAnsi="Symbol"/>
      <w:b w:val="0"/>
      <w:i w:val="0"/>
      <w:sz w:val="24"/>
    </w:rPr>
  </w:style>
  <w:style w:type="character" w:customStyle="1" w:styleId="WW8NumSt171z0">
    <w:name w:val="WW8NumSt171z0"/>
    <w:rsid w:val="009A68FB"/>
    <w:rPr>
      <w:rFonts w:ascii="Monotype Sorts" w:hAnsi="Monotype Sorts"/>
      <w:color w:val="FF0000"/>
      <w:sz w:val="20"/>
    </w:rPr>
  </w:style>
  <w:style w:type="character" w:customStyle="1" w:styleId="WW8NumSt172z0">
    <w:name w:val="WW8NumSt172z0"/>
    <w:rsid w:val="009A68FB"/>
    <w:rPr>
      <w:rFonts w:ascii="Wingdings" w:hAnsi="Wingdings"/>
      <w:color w:val="008000"/>
    </w:rPr>
  </w:style>
  <w:style w:type="character" w:customStyle="1" w:styleId="WW8NumSt183z0">
    <w:name w:val="WW8NumSt183z0"/>
    <w:rsid w:val="009A68FB"/>
    <w:rPr>
      <w:rFonts w:ascii="Symbol" w:hAnsi="Symbol"/>
    </w:rPr>
  </w:style>
  <w:style w:type="character" w:customStyle="1" w:styleId="WW8NumSt277z0">
    <w:name w:val="WW8NumSt277z0"/>
    <w:rsid w:val="009A68FB"/>
    <w:rPr>
      <w:rFonts w:ascii="Wingdings" w:hAnsi="Wingdings"/>
      <w:color w:val="008000"/>
    </w:rPr>
  </w:style>
  <w:style w:type="character" w:customStyle="1" w:styleId="WW8NumSt277z1">
    <w:name w:val="WW8NumSt277z1"/>
    <w:rsid w:val="009A68FB"/>
    <w:rPr>
      <w:rFonts w:ascii="Courier New" w:hAnsi="Courier New"/>
    </w:rPr>
  </w:style>
  <w:style w:type="character" w:customStyle="1" w:styleId="WW8NumSt277z2">
    <w:name w:val="WW8NumSt277z2"/>
    <w:rsid w:val="009A68FB"/>
    <w:rPr>
      <w:rFonts w:ascii="Wingdings" w:hAnsi="Wingdings"/>
    </w:rPr>
  </w:style>
  <w:style w:type="character" w:customStyle="1" w:styleId="WW8NumSt277z3">
    <w:name w:val="WW8NumSt277z3"/>
    <w:rsid w:val="009A68FB"/>
    <w:rPr>
      <w:rFonts w:ascii="Symbol" w:hAnsi="Symbol"/>
    </w:rPr>
  </w:style>
  <w:style w:type="character" w:customStyle="1" w:styleId="WW8NumSt343z0">
    <w:name w:val="WW8NumSt343z0"/>
    <w:rsid w:val="009A68FB"/>
    <w:rPr>
      <w:rFonts w:ascii="Symbol" w:hAnsi="Symbol"/>
    </w:rPr>
  </w:style>
  <w:style w:type="character" w:customStyle="1" w:styleId="WW8NumSt344z0">
    <w:name w:val="WW8NumSt344z0"/>
    <w:rsid w:val="009A68FB"/>
    <w:rPr>
      <w:rFonts w:ascii="Symbol" w:hAnsi="Symbol"/>
    </w:rPr>
  </w:style>
  <w:style w:type="character" w:customStyle="1" w:styleId="WW8NumSt627z0">
    <w:name w:val="WW8NumSt627z0"/>
    <w:rsid w:val="009A68FB"/>
    <w:rPr>
      <w:rFonts w:ascii="Symbol" w:hAnsi="Symbol"/>
    </w:rPr>
  </w:style>
  <w:style w:type="character" w:customStyle="1" w:styleId="WW8NumSt739z0">
    <w:name w:val="WW8NumSt739z0"/>
    <w:rsid w:val="009A68FB"/>
    <w:rPr>
      <w:rFonts w:ascii="Symbol" w:hAnsi="Symbol"/>
    </w:rPr>
  </w:style>
  <w:style w:type="character" w:customStyle="1" w:styleId="WW8NumSt741z0">
    <w:name w:val="WW8NumSt741z0"/>
    <w:rsid w:val="009A68FB"/>
    <w:rPr>
      <w:rFonts w:ascii="Wingdings" w:hAnsi="Wingdings"/>
      <w:b w:val="0"/>
      <w:i w:val="0"/>
      <w:sz w:val="24"/>
      <w:u w:val="none"/>
    </w:rPr>
  </w:style>
  <w:style w:type="character" w:customStyle="1" w:styleId="WW8NumSt748z0">
    <w:name w:val="WW8NumSt748z0"/>
    <w:rsid w:val="009A68FB"/>
    <w:rPr>
      <w:rFonts w:ascii="Symbol" w:hAnsi="Symbol"/>
    </w:rPr>
  </w:style>
  <w:style w:type="character" w:customStyle="1" w:styleId="WW8NumSt754z0">
    <w:name w:val="WW8NumSt754z0"/>
    <w:rsid w:val="009A68FB"/>
    <w:rPr>
      <w:rFonts w:ascii="Symbol" w:hAnsi="Symbol"/>
    </w:rPr>
  </w:style>
  <w:style w:type="character" w:customStyle="1" w:styleId="WW8NumSt1056z0">
    <w:name w:val="WW8NumSt1056z0"/>
    <w:rsid w:val="009A68FB"/>
    <w:rPr>
      <w:rFonts w:ascii="Symbol" w:hAnsi="Symbol"/>
    </w:rPr>
  </w:style>
  <w:style w:type="character" w:customStyle="1" w:styleId="WW8NumSt1058z0">
    <w:name w:val="WW8NumSt1058z0"/>
    <w:rsid w:val="009A68FB"/>
    <w:rPr>
      <w:rFonts w:ascii="Symbol" w:hAnsi="Symbol"/>
    </w:rPr>
  </w:style>
  <w:style w:type="character" w:customStyle="1" w:styleId="WW8NumSt1059z0">
    <w:name w:val="WW8NumSt1059z0"/>
    <w:rsid w:val="009A68FB"/>
    <w:rPr>
      <w:rFonts w:ascii="Symbol" w:hAnsi="Symbol"/>
    </w:rPr>
  </w:style>
  <w:style w:type="character" w:customStyle="1" w:styleId="WW8NumSt1060z0">
    <w:name w:val="WW8NumSt1060z0"/>
    <w:rsid w:val="009A68FB"/>
    <w:rPr>
      <w:rFonts w:ascii="Symbol" w:hAnsi="Symbol"/>
    </w:rPr>
  </w:style>
  <w:style w:type="character" w:customStyle="1" w:styleId="WW8NumSt1061z0">
    <w:name w:val="WW8NumSt1061z0"/>
    <w:rsid w:val="009A68FB"/>
    <w:rPr>
      <w:rFonts w:ascii="Symbol" w:hAnsi="Symbol"/>
    </w:rPr>
  </w:style>
  <w:style w:type="character" w:customStyle="1" w:styleId="WW8NumSt1063z0">
    <w:name w:val="WW8NumSt1063z0"/>
    <w:rsid w:val="009A68FB"/>
    <w:rPr>
      <w:rFonts w:ascii="Symbol" w:hAnsi="Symbol"/>
      <w:b w:val="0"/>
      <w:i w:val="0"/>
      <w:sz w:val="24"/>
    </w:rPr>
  </w:style>
  <w:style w:type="character" w:customStyle="1" w:styleId="WW8NumSt1064z0">
    <w:name w:val="WW8NumSt1064z0"/>
    <w:rsid w:val="009A68FB"/>
    <w:rPr>
      <w:rFonts w:ascii="Monotype Sorts" w:hAnsi="Monotype Sorts"/>
      <w:color w:val="FF0000"/>
      <w:sz w:val="20"/>
    </w:rPr>
  </w:style>
  <w:style w:type="character" w:customStyle="1" w:styleId="WW8NumSt1065z0">
    <w:name w:val="WW8NumSt1065z0"/>
    <w:rsid w:val="009A68FB"/>
    <w:rPr>
      <w:rFonts w:ascii="Wingdings" w:hAnsi="Wingdings"/>
      <w:color w:val="008000"/>
    </w:rPr>
  </w:style>
  <w:style w:type="character" w:customStyle="1" w:styleId="WW8NumSt1066z0">
    <w:name w:val="WW8NumSt1066z0"/>
    <w:rsid w:val="009A68FB"/>
    <w:rPr>
      <w:rFonts w:ascii="Symbol" w:hAnsi="Symbol"/>
    </w:rPr>
  </w:style>
  <w:style w:type="character" w:customStyle="1" w:styleId="WW8NumSt1068z0">
    <w:name w:val="WW8NumSt1068z0"/>
    <w:rsid w:val="009A68FB"/>
    <w:rPr>
      <w:rFonts w:ascii="Wingdings" w:hAnsi="Wingdings"/>
      <w:color w:val="008000"/>
    </w:rPr>
  </w:style>
  <w:style w:type="character" w:customStyle="1" w:styleId="WW8NumSt1068z1">
    <w:name w:val="WW8NumSt1068z1"/>
    <w:rsid w:val="009A68FB"/>
    <w:rPr>
      <w:rFonts w:ascii="Courier New" w:hAnsi="Courier New"/>
    </w:rPr>
  </w:style>
  <w:style w:type="character" w:customStyle="1" w:styleId="WW8NumSt1068z2">
    <w:name w:val="WW8NumSt1068z2"/>
    <w:rsid w:val="009A68FB"/>
    <w:rPr>
      <w:rFonts w:ascii="Wingdings" w:hAnsi="Wingdings"/>
    </w:rPr>
  </w:style>
  <w:style w:type="character" w:customStyle="1" w:styleId="WW8NumSt1068z3">
    <w:name w:val="WW8NumSt1068z3"/>
    <w:rsid w:val="009A68FB"/>
    <w:rPr>
      <w:rFonts w:ascii="Symbol" w:hAnsi="Symbol"/>
    </w:rPr>
  </w:style>
  <w:style w:type="character" w:customStyle="1" w:styleId="WW8NumSt1069z0">
    <w:name w:val="WW8NumSt1069z0"/>
    <w:rsid w:val="009A68FB"/>
    <w:rPr>
      <w:rFonts w:ascii="Symbol" w:hAnsi="Symbol"/>
    </w:rPr>
  </w:style>
  <w:style w:type="character" w:customStyle="1" w:styleId="WW8NumSt1070z0">
    <w:name w:val="WW8NumSt1070z0"/>
    <w:rsid w:val="009A68FB"/>
    <w:rPr>
      <w:rFonts w:ascii="Symbol" w:hAnsi="Symbol"/>
    </w:rPr>
  </w:style>
  <w:style w:type="character" w:customStyle="1" w:styleId="WW8NumSt1085z0">
    <w:name w:val="WW8NumSt1085z0"/>
    <w:rsid w:val="009A68FB"/>
    <w:rPr>
      <w:rFonts w:ascii="Symbol" w:hAnsi="Symbol"/>
    </w:rPr>
  </w:style>
  <w:style w:type="character" w:customStyle="1" w:styleId="WW8NumSt1089z0">
    <w:name w:val="WW8NumSt1089z0"/>
    <w:rsid w:val="009A68FB"/>
    <w:rPr>
      <w:rFonts w:ascii="Symbol" w:hAnsi="Symbol"/>
    </w:rPr>
  </w:style>
  <w:style w:type="character" w:customStyle="1" w:styleId="WW8NumSt1090z0">
    <w:name w:val="WW8NumSt1090z0"/>
    <w:rsid w:val="009A68FB"/>
    <w:rPr>
      <w:rFonts w:ascii="Wingdings" w:hAnsi="Wingdings"/>
      <w:b w:val="0"/>
      <w:i w:val="0"/>
      <w:sz w:val="24"/>
      <w:u w:val="none"/>
    </w:rPr>
  </w:style>
  <w:style w:type="character" w:customStyle="1" w:styleId="WW8NumSt1091z0">
    <w:name w:val="WW8NumSt1091z0"/>
    <w:rsid w:val="009A68FB"/>
    <w:rPr>
      <w:rFonts w:ascii="Symbol" w:hAnsi="Symbol"/>
    </w:rPr>
  </w:style>
  <w:style w:type="character" w:customStyle="1" w:styleId="WW8NumSt1092z0">
    <w:name w:val="WW8NumSt1092z0"/>
    <w:rsid w:val="009A68FB"/>
    <w:rPr>
      <w:rFonts w:ascii="Symbol" w:hAnsi="Symbol"/>
    </w:rPr>
  </w:style>
  <w:style w:type="character" w:customStyle="1" w:styleId="WW8NumSt1110z0">
    <w:name w:val="WW8NumSt1110z0"/>
    <w:rsid w:val="009A68FB"/>
    <w:rPr>
      <w:rFonts w:ascii="Symbol" w:hAnsi="Symbol"/>
    </w:rPr>
  </w:style>
  <w:style w:type="character" w:customStyle="1" w:styleId="WW8NumSt1112z0">
    <w:name w:val="WW8NumSt1112z0"/>
    <w:rsid w:val="009A68FB"/>
    <w:rPr>
      <w:rFonts w:ascii="Symbol" w:hAnsi="Symbol"/>
    </w:rPr>
  </w:style>
  <w:style w:type="character" w:customStyle="1" w:styleId="WW8NumSt1113z0">
    <w:name w:val="WW8NumSt1113z0"/>
    <w:rsid w:val="009A68FB"/>
    <w:rPr>
      <w:rFonts w:ascii="Symbol" w:hAnsi="Symbol"/>
    </w:rPr>
  </w:style>
  <w:style w:type="character" w:customStyle="1" w:styleId="WW8NumSt1114z0">
    <w:name w:val="WW8NumSt1114z0"/>
    <w:rsid w:val="009A68FB"/>
    <w:rPr>
      <w:rFonts w:ascii="Symbol" w:hAnsi="Symbol"/>
    </w:rPr>
  </w:style>
  <w:style w:type="character" w:customStyle="1" w:styleId="WW8NumSt1115z0">
    <w:name w:val="WW8NumSt1115z0"/>
    <w:rsid w:val="009A68FB"/>
    <w:rPr>
      <w:rFonts w:ascii="Symbol" w:hAnsi="Symbol"/>
    </w:rPr>
  </w:style>
  <w:style w:type="character" w:customStyle="1" w:styleId="WW8NumSt1117z0">
    <w:name w:val="WW8NumSt1117z0"/>
    <w:rsid w:val="009A68FB"/>
    <w:rPr>
      <w:rFonts w:ascii="Symbol" w:hAnsi="Symbol"/>
      <w:b w:val="0"/>
      <w:i w:val="0"/>
      <w:sz w:val="24"/>
    </w:rPr>
  </w:style>
  <w:style w:type="character" w:customStyle="1" w:styleId="WW8NumSt1118z0">
    <w:name w:val="WW8NumSt1118z0"/>
    <w:rsid w:val="009A68FB"/>
    <w:rPr>
      <w:rFonts w:ascii="Monotype Sorts" w:hAnsi="Monotype Sorts"/>
      <w:color w:val="FF0000"/>
      <w:sz w:val="20"/>
    </w:rPr>
  </w:style>
  <w:style w:type="character" w:customStyle="1" w:styleId="WW8NumSt1119z0">
    <w:name w:val="WW8NumSt1119z0"/>
    <w:rsid w:val="009A68FB"/>
    <w:rPr>
      <w:rFonts w:ascii="Wingdings" w:hAnsi="Wingdings"/>
      <w:color w:val="008000"/>
    </w:rPr>
  </w:style>
  <w:style w:type="character" w:customStyle="1" w:styleId="WW8NumSt1120z0">
    <w:name w:val="WW8NumSt1120z0"/>
    <w:rsid w:val="009A68FB"/>
    <w:rPr>
      <w:rFonts w:ascii="Symbol" w:hAnsi="Symbol"/>
    </w:rPr>
  </w:style>
  <w:style w:type="character" w:customStyle="1" w:styleId="WW8NumSt1122z0">
    <w:name w:val="WW8NumSt1122z0"/>
    <w:rsid w:val="009A68FB"/>
    <w:rPr>
      <w:rFonts w:ascii="Wingdings" w:hAnsi="Wingdings"/>
      <w:color w:val="008000"/>
    </w:rPr>
  </w:style>
  <w:style w:type="character" w:customStyle="1" w:styleId="WW8NumSt1122z1">
    <w:name w:val="WW8NumSt1122z1"/>
    <w:rsid w:val="009A68FB"/>
    <w:rPr>
      <w:rFonts w:ascii="Courier New" w:hAnsi="Courier New"/>
    </w:rPr>
  </w:style>
  <w:style w:type="character" w:customStyle="1" w:styleId="WW8NumSt1122z2">
    <w:name w:val="WW8NumSt1122z2"/>
    <w:rsid w:val="009A68FB"/>
    <w:rPr>
      <w:rFonts w:ascii="Wingdings" w:hAnsi="Wingdings"/>
    </w:rPr>
  </w:style>
  <w:style w:type="character" w:customStyle="1" w:styleId="WW8NumSt1122z3">
    <w:name w:val="WW8NumSt1122z3"/>
    <w:rsid w:val="009A68FB"/>
    <w:rPr>
      <w:rFonts w:ascii="Symbol" w:hAnsi="Symbol"/>
    </w:rPr>
  </w:style>
  <w:style w:type="character" w:customStyle="1" w:styleId="WW8NumSt1123z0">
    <w:name w:val="WW8NumSt1123z0"/>
    <w:rsid w:val="009A68FB"/>
    <w:rPr>
      <w:rFonts w:ascii="Symbol" w:hAnsi="Symbol"/>
    </w:rPr>
  </w:style>
  <w:style w:type="character" w:customStyle="1" w:styleId="WW8NumSt1124z0">
    <w:name w:val="WW8NumSt1124z0"/>
    <w:rsid w:val="009A68FB"/>
    <w:rPr>
      <w:rFonts w:ascii="Symbol" w:hAnsi="Symbol"/>
    </w:rPr>
  </w:style>
  <w:style w:type="character" w:customStyle="1" w:styleId="WW8NumSt1139z0">
    <w:name w:val="WW8NumSt1139z0"/>
    <w:rsid w:val="009A68FB"/>
    <w:rPr>
      <w:rFonts w:ascii="Symbol" w:hAnsi="Symbol"/>
    </w:rPr>
  </w:style>
  <w:style w:type="character" w:customStyle="1" w:styleId="WW8NumSt1143z0">
    <w:name w:val="WW8NumSt1143z0"/>
    <w:rsid w:val="009A68FB"/>
    <w:rPr>
      <w:rFonts w:ascii="Symbol" w:hAnsi="Symbol"/>
    </w:rPr>
  </w:style>
  <w:style w:type="character" w:customStyle="1" w:styleId="WW8NumSt1144z0">
    <w:name w:val="WW8NumSt1144z0"/>
    <w:rsid w:val="009A68FB"/>
    <w:rPr>
      <w:rFonts w:ascii="Wingdings" w:hAnsi="Wingdings"/>
      <w:b w:val="0"/>
      <w:i w:val="0"/>
      <w:sz w:val="24"/>
      <w:u w:val="none"/>
    </w:rPr>
  </w:style>
  <w:style w:type="character" w:customStyle="1" w:styleId="WW8NumSt1145z0">
    <w:name w:val="WW8NumSt1145z0"/>
    <w:rsid w:val="009A68FB"/>
    <w:rPr>
      <w:rFonts w:ascii="Symbol" w:hAnsi="Symbol"/>
    </w:rPr>
  </w:style>
  <w:style w:type="character" w:customStyle="1" w:styleId="WW8NumSt1146z0">
    <w:name w:val="WW8NumSt1146z0"/>
    <w:rsid w:val="009A68FB"/>
    <w:rPr>
      <w:rFonts w:ascii="Symbol" w:hAnsi="Symbol"/>
    </w:rPr>
  </w:style>
  <w:style w:type="character" w:customStyle="1" w:styleId="WW8NumSt1149z0">
    <w:name w:val="WW8NumSt1149z0"/>
    <w:rsid w:val="009A68FB"/>
    <w:rPr>
      <w:rFonts w:ascii="Symbol" w:hAnsi="Symbol"/>
    </w:rPr>
  </w:style>
  <w:style w:type="character" w:customStyle="1" w:styleId="WW8NumSt1151z0">
    <w:name w:val="WW8NumSt1151z0"/>
    <w:rsid w:val="009A68FB"/>
    <w:rPr>
      <w:rFonts w:ascii="Symbol" w:hAnsi="Symbol"/>
    </w:rPr>
  </w:style>
  <w:style w:type="character" w:customStyle="1" w:styleId="WW8NumSt1152z0">
    <w:name w:val="WW8NumSt1152z0"/>
    <w:rsid w:val="009A68FB"/>
    <w:rPr>
      <w:rFonts w:ascii="Symbol" w:hAnsi="Symbol"/>
    </w:rPr>
  </w:style>
  <w:style w:type="character" w:customStyle="1" w:styleId="WW8NumSt1153z0">
    <w:name w:val="WW8NumSt1153z0"/>
    <w:rsid w:val="009A68FB"/>
    <w:rPr>
      <w:rFonts w:ascii="Symbol" w:hAnsi="Symbol"/>
    </w:rPr>
  </w:style>
  <w:style w:type="character" w:customStyle="1" w:styleId="WW8NumSt1154z0">
    <w:name w:val="WW8NumSt1154z0"/>
    <w:rsid w:val="009A68FB"/>
    <w:rPr>
      <w:rFonts w:ascii="Symbol" w:hAnsi="Symbol"/>
    </w:rPr>
  </w:style>
  <w:style w:type="character" w:customStyle="1" w:styleId="WW8NumSt1156z0">
    <w:name w:val="WW8NumSt1156z0"/>
    <w:rsid w:val="009A68FB"/>
    <w:rPr>
      <w:rFonts w:ascii="Symbol" w:hAnsi="Symbol"/>
      <w:b w:val="0"/>
      <w:i w:val="0"/>
      <w:sz w:val="24"/>
    </w:rPr>
  </w:style>
  <w:style w:type="character" w:customStyle="1" w:styleId="WW8NumSt1157z0">
    <w:name w:val="WW8NumSt1157z0"/>
    <w:rsid w:val="009A68FB"/>
    <w:rPr>
      <w:rFonts w:ascii="Monotype Sorts" w:hAnsi="Monotype Sorts"/>
      <w:color w:val="FF0000"/>
      <w:sz w:val="20"/>
    </w:rPr>
  </w:style>
  <w:style w:type="character" w:customStyle="1" w:styleId="WW8NumSt1158z0">
    <w:name w:val="WW8NumSt1158z0"/>
    <w:rsid w:val="009A68FB"/>
    <w:rPr>
      <w:rFonts w:ascii="Wingdings" w:hAnsi="Wingdings"/>
      <w:color w:val="008000"/>
    </w:rPr>
  </w:style>
  <w:style w:type="character" w:customStyle="1" w:styleId="WW8NumSt1159z0">
    <w:name w:val="WW8NumSt1159z0"/>
    <w:rsid w:val="009A68FB"/>
    <w:rPr>
      <w:rFonts w:ascii="Symbol" w:hAnsi="Symbol"/>
    </w:rPr>
  </w:style>
  <w:style w:type="character" w:customStyle="1" w:styleId="WW8NumSt1161z0">
    <w:name w:val="WW8NumSt1161z0"/>
    <w:rsid w:val="009A68FB"/>
    <w:rPr>
      <w:rFonts w:ascii="Wingdings" w:hAnsi="Wingdings"/>
      <w:color w:val="008000"/>
    </w:rPr>
  </w:style>
  <w:style w:type="character" w:customStyle="1" w:styleId="WW8NumSt1161z1">
    <w:name w:val="WW8NumSt1161z1"/>
    <w:rsid w:val="009A68FB"/>
    <w:rPr>
      <w:rFonts w:ascii="Courier New" w:hAnsi="Courier New"/>
    </w:rPr>
  </w:style>
  <w:style w:type="character" w:customStyle="1" w:styleId="WW8NumSt1161z2">
    <w:name w:val="WW8NumSt1161z2"/>
    <w:rsid w:val="009A68FB"/>
    <w:rPr>
      <w:rFonts w:ascii="Wingdings" w:hAnsi="Wingdings"/>
    </w:rPr>
  </w:style>
  <w:style w:type="character" w:customStyle="1" w:styleId="WW8NumSt1161z3">
    <w:name w:val="WW8NumSt1161z3"/>
    <w:rsid w:val="009A68FB"/>
    <w:rPr>
      <w:rFonts w:ascii="Symbol" w:hAnsi="Symbol"/>
    </w:rPr>
  </w:style>
  <w:style w:type="character" w:customStyle="1" w:styleId="WW8NumSt1162z0">
    <w:name w:val="WW8NumSt1162z0"/>
    <w:rsid w:val="009A68FB"/>
    <w:rPr>
      <w:rFonts w:ascii="Symbol" w:hAnsi="Symbol"/>
    </w:rPr>
  </w:style>
  <w:style w:type="character" w:customStyle="1" w:styleId="WW8NumSt1163z0">
    <w:name w:val="WW8NumSt1163z0"/>
    <w:rsid w:val="009A68FB"/>
    <w:rPr>
      <w:rFonts w:ascii="Symbol" w:hAnsi="Symbol"/>
    </w:rPr>
  </w:style>
  <w:style w:type="character" w:customStyle="1" w:styleId="WW8NumSt1178z0">
    <w:name w:val="WW8NumSt1178z0"/>
    <w:rsid w:val="009A68FB"/>
    <w:rPr>
      <w:rFonts w:ascii="Symbol" w:hAnsi="Symbol"/>
    </w:rPr>
  </w:style>
  <w:style w:type="character" w:customStyle="1" w:styleId="WW8NumSt1182z0">
    <w:name w:val="WW8NumSt1182z0"/>
    <w:rsid w:val="009A68FB"/>
    <w:rPr>
      <w:rFonts w:ascii="Symbol" w:hAnsi="Symbol"/>
    </w:rPr>
  </w:style>
  <w:style w:type="character" w:customStyle="1" w:styleId="WW8NumSt1183z0">
    <w:name w:val="WW8NumSt1183z0"/>
    <w:rsid w:val="009A68FB"/>
    <w:rPr>
      <w:rFonts w:ascii="Wingdings" w:hAnsi="Wingdings"/>
      <w:b w:val="0"/>
      <w:i w:val="0"/>
      <w:sz w:val="24"/>
      <w:u w:val="none"/>
    </w:rPr>
  </w:style>
  <w:style w:type="character" w:customStyle="1" w:styleId="WW8NumSt1184z0">
    <w:name w:val="WW8NumSt1184z0"/>
    <w:rsid w:val="009A68FB"/>
    <w:rPr>
      <w:rFonts w:ascii="Symbol" w:hAnsi="Symbol"/>
    </w:rPr>
  </w:style>
  <w:style w:type="character" w:customStyle="1" w:styleId="WW8NumSt1185z0">
    <w:name w:val="WW8NumSt1185z0"/>
    <w:rsid w:val="009A68FB"/>
    <w:rPr>
      <w:rFonts w:ascii="Symbol" w:hAnsi="Symbol"/>
    </w:rPr>
  </w:style>
  <w:style w:type="character" w:customStyle="1" w:styleId="WW8NumSt1196z0">
    <w:name w:val="WW8NumSt1196z0"/>
    <w:rsid w:val="009A68FB"/>
    <w:rPr>
      <w:rFonts w:ascii="Symbol" w:hAnsi="Symbol"/>
    </w:rPr>
  </w:style>
  <w:style w:type="character" w:customStyle="1" w:styleId="WW8NumSt1206z0">
    <w:name w:val="WW8NumSt1206z0"/>
    <w:rsid w:val="009A68FB"/>
    <w:rPr>
      <w:rFonts w:ascii="Symbol" w:hAnsi="Symbol"/>
    </w:rPr>
  </w:style>
  <w:style w:type="character" w:customStyle="1" w:styleId="WW8NumSt1343z0">
    <w:name w:val="WW8NumSt1343z0"/>
    <w:rsid w:val="009A68FB"/>
    <w:rPr>
      <w:rFonts w:ascii="Symbol" w:hAnsi="Symbol"/>
    </w:rPr>
  </w:style>
  <w:style w:type="character" w:customStyle="1" w:styleId="WW8NumSt1623z0">
    <w:name w:val="WW8NumSt1623z0"/>
    <w:rsid w:val="009A68FB"/>
    <w:rPr>
      <w:rFonts w:ascii="Symbol" w:hAnsi="Symbol"/>
    </w:rPr>
  </w:style>
  <w:style w:type="character" w:customStyle="1" w:styleId="WW8NumSt1717z0">
    <w:name w:val="WW8NumSt1717z0"/>
    <w:rsid w:val="009A68FB"/>
    <w:rPr>
      <w:rFonts w:ascii="Symbol" w:hAnsi="Symbol"/>
    </w:rPr>
  </w:style>
  <w:style w:type="character" w:customStyle="1" w:styleId="WW8NumSt1717z1">
    <w:name w:val="WW8NumSt1717z1"/>
    <w:rsid w:val="009A68FB"/>
    <w:rPr>
      <w:rFonts w:ascii="Courier New" w:hAnsi="Courier New"/>
    </w:rPr>
  </w:style>
  <w:style w:type="character" w:customStyle="1" w:styleId="WW8NumSt1717z2">
    <w:name w:val="WW8NumSt1717z2"/>
    <w:rsid w:val="009A68FB"/>
    <w:rPr>
      <w:rFonts w:ascii="Wingdings" w:hAnsi="Wingdings"/>
    </w:rPr>
  </w:style>
  <w:style w:type="character" w:customStyle="1" w:styleId="WW8NumSt1718z0">
    <w:name w:val="WW8NumSt1718z0"/>
    <w:rsid w:val="009A68FB"/>
    <w:rPr>
      <w:rFonts w:ascii="Symbol" w:hAnsi="Symbol"/>
    </w:rPr>
  </w:style>
  <w:style w:type="character" w:customStyle="1" w:styleId="WW8NumSt1718z1">
    <w:name w:val="WW8NumSt1718z1"/>
    <w:rsid w:val="009A68FB"/>
    <w:rPr>
      <w:rFonts w:ascii="Courier New" w:hAnsi="Courier New"/>
    </w:rPr>
  </w:style>
  <w:style w:type="character" w:customStyle="1" w:styleId="WW8NumSt1718z2">
    <w:name w:val="WW8NumSt1718z2"/>
    <w:rsid w:val="009A68FB"/>
    <w:rPr>
      <w:rFonts w:ascii="Wingdings" w:hAnsi="Wingdings"/>
    </w:rPr>
  </w:style>
  <w:style w:type="character" w:customStyle="1" w:styleId="WW8NumSt1719z0">
    <w:name w:val="WW8NumSt1719z0"/>
    <w:rsid w:val="009A68FB"/>
    <w:rPr>
      <w:rFonts w:ascii="Symbol" w:hAnsi="Symbol"/>
    </w:rPr>
  </w:style>
  <w:style w:type="character" w:customStyle="1" w:styleId="WW8NumSt1719z1">
    <w:name w:val="WW8NumSt1719z1"/>
    <w:rsid w:val="009A68FB"/>
    <w:rPr>
      <w:rFonts w:ascii="Courier New" w:hAnsi="Courier New"/>
    </w:rPr>
  </w:style>
  <w:style w:type="character" w:customStyle="1" w:styleId="WW8NumSt1719z2">
    <w:name w:val="WW8NumSt1719z2"/>
    <w:rsid w:val="009A68FB"/>
    <w:rPr>
      <w:rFonts w:ascii="Wingdings" w:hAnsi="Wingdings"/>
    </w:rPr>
  </w:style>
  <w:style w:type="character" w:customStyle="1" w:styleId="WW8NumSt1720z0">
    <w:name w:val="WW8NumSt1720z0"/>
    <w:rsid w:val="009A68FB"/>
    <w:rPr>
      <w:rFonts w:ascii="Symbol" w:hAnsi="Symbol"/>
    </w:rPr>
  </w:style>
  <w:style w:type="character" w:customStyle="1" w:styleId="WW8NumSt1721z0">
    <w:name w:val="WW8NumSt1721z0"/>
    <w:rsid w:val="009A68FB"/>
    <w:rPr>
      <w:rFonts w:ascii="Symbol" w:hAnsi="Symbol"/>
      <w:b w:val="0"/>
      <w:i w:val="0"/>
      <w:sz w:val="22"/>
    </w:rPr>
  </w:style>
  <w:style w:type="character" w:customStyle="1" w:styleId="WW8NumSt1722z0">
    <w:name w:val="WW8NumSt1722z0"/>
    <w:rsid w:val="009A68FB"/>
    <w:rPr>
      <w:rFonts w:ascii="Symbol" w:hAnsi="Symbol"/>
    </w:rPr>
  </w:style>
  <w:style w:type="character" w:customStyle="1" w:styleId="WW8NumSt1722z1">
    <w:name w:val="WW8NumSt1722z1"/>
    <w:rsid w:val="009A68FB"/>
    <w:rPr>
      <w:rFonts w:ascii="Courier New" w:hAnsi="Courier New"/>
    </w:rPr>
  </w:style>
  <w:style w:type="character" w:customStyle="1" w:styleId="WW8NumSt1722z2">
    <w:name w:val="WW8NumSt1722z2"/>
    <w:rsid w:val="009A68FB"/>
    <w:rPr>
      <w:rFonts w:ascii="Wingdings" w:hAnsi="Wingdings"/>
    </w:rPr>
  </w:style>
  <w:style w:type="character" w:customStyle="1" w:styleId="WW8NumSt1724z0">
    <w:name w:val="WW8NumSt1724z0"/>
    <w:rsid w:val="009A68FB"/>
    <w:rPr>
      <w:rFonts w:ascii="Symbol" w:hAnsi="Symbol"/>
    </w:rPr>
  </w:style>
  <w:style w:type="character" w:customStyle="1" w:styleId="WW8NumSt1724z1">
    <w:name w:val="WW8NumSt1724z1"/>
    <w:rsid w:val="009A68FB"/>
    <w:rPr>
      <w:rFonts w:ascii="Courier New" w:hAnsi="Courier New"/>
    </w:rPr>
  </w:style>
  <w:style w:type="character" w:customStyle="1" w:styleId="WW8NumSt1724z2">
    <w:name w:val="WW8NumSt1724z2"/>
    <w:rsid w:val="009A68FB"/>
    <w:rPr>
      <w:rFonts w:ascii="Wingdings" w:hAnsi="Wingdings"/>
    </w:rPr>
  </w:style>
  <w:style w:type="character" w:customStyle="1" w:styleId="WW8NumSt1725z0">
    <w:name w:val="WW8NumSt1725z0"/>
    <w:rsid w:val="009A68FB"/>
    <w:rPr>
      <w:rFonts w:ascii="Symbol" w:hAnsi="Symbol"/>
    </w:rPr>
  </w:style>
  <w:style w:type="character" w:customStyle="1" w:styleId="WW8NumSt1725z1">
    <w:name w:val="WW8NumSt1725z1"/>
    <w:rsid w:val="009A68FB"/>
    <w:rPr>
      <w:rFonts w:ascii="Courier New" w:hAnsi="Courier New"/>
    </w:rPr>
  </w:style>
  <w:style w:type="character" w:customStyle="1" w:styleId="WW8NumSt1725z2">
    <w:name w:val="WW8NumSt1725z2"/>
    <w:rsid w:val="009A68FB"/>
    <w:rPr>
      <w:rFonts w:ascii="Wingdings" w:hAnsi="Wingdings"/>
    </w:rPr>
  </w:style>
  <w:style w:type="character" w:customStyle="1" w:styleId="HTMLMarkup">
    <w:name w:val="HTML Markup"/>
    <w:rsid w:val="009A68FB"/>
    <w:rPr>
      <w:color w:val="FF0000"/>
    </w:rPr>
  </w:style>
  <w:style w:type="paragraph" w:styleId="Corpodetexto">
    <w:name w:val="Body Text"/>
    <w:basedOn w:val="Normal"/>
    <w:link w:val="CorpodetextoChar"/>
    <w:rsid w:val="009A68FB"/>
    <w:rPr>
      <w:rFonts w:ascii="Times New Roman" w:hAnsi="Times New Roman"/>
      <w:lang w:val="x-none" w:eastAsia="x-none"/>
    </w:rPr>
  </w:style>
  <w:style w:type="paragraph" w:customStyle="1" w:styleId="Abrirpargrafonegativo">
    <w:name w:val="Abrir parágrafo negativo"/>
    <w:basedOn w:val="Corpodetexto"/>
    <w:rsid w:val="009A68FB"/>
    <w:pPr>
      <w:tabs>
        <w:tab w:val="left" w:pos="567"/>
      </w:tabs>
      <w:ind w:left="567" w:hanging="283"/>
    </w:pPr>
  </w:style>
  <w:style w:type="paragraph" w:styleId="Recuodecorpodetexto">
    <w:name w:val="Body Text Indent"/>
    <w:basedOn w:val="Normal"/>
    <w:semiHidden/>
    <w:rsid w:val="009A68FB"/>
    <w:pPr>
      <w:tabs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16" w:firstLine="1"/>
      <w:jc w:val="center"/>
    </w:pPr>
    <w:rPr>
      <w:sz w:val="48"/>
    </w:rPr>
  </w:style>
  <w:style w:type="paragraph" w:styleId="Ttulo">
    <w:name w:val="Title"/>
    <w:basedOn w:val="Normal"/>
    <w:next w:val="Corpodetexto"/>
    <w:qFormat/>
    <w:rsid w:val="009A68FB"/>
    <w:pPr>
      <w:keepNext/>
      <w:spacing w:before="240" w:after="120"/>
    </w:pPr>
    <w:rPr>
      <w:rFonts w:eastAsia="MS Mincho" w:cs="MS Mincho"/>
      <w:sz w:val="28"/>
      <w:szCs w:val="28"/>
    </w:rPr>
  </w:style>
  <w:style w:type="paragraph" w:styleId="Lista">
    <w:name w:val="List"/>
    <w:basedOn w:val="Normal"/>
    <w:semiHidden/>
    <w:rsid w:val="009A68FB"/>
    <w:pPr>
      <w:widowControl/>
      <w:suppressAutoHyphens w:val="0"/>
      <w:ind w:left="283" w:hanging="283"/>
    </w:pPr>
  </w:style>
  <w:style w:type="paragraph" w:styleId="Cabealho">
    <w:name w:val="header"/>
    <w:aliases w:val="En-tête 1.1"/>
    <w:basedOn w:val="Normal"/>
    <w:link w:val="CabealhoChar"/>
    <w:uiPriority w:val="99"/>
    <w:rsid w:val="009A68FB"/>
    <w:pPr>
      <w:tabs>
        <w:tab w:val="center" w:pos="121"/>
        <w:tab w:val="right" w:pos="4540"/>
      </w:tabs>
      <w:jc w:val="both"/>
    </w:pPr>
    <w:rPr>
      <w:lang w:val="x-none" w:eastAsia="x-none"/>
    </w:rPr>
  </w:style>
  <w:style w:type="paragraph" w:styleId="Rodap">
    <w:name w:val="footer"/>
    <w:basedOn w:val="Normal"/>
    <w:link w:val="RodapChar"/>
    <w:uiPriority w:val="99"/>
    <w:rsid w:val="009A68FB"/>
    <w:pPr>
      <w:tabs>
        <w:tab w:val="center" w:pos="4252"/>
        <w:tab w:val="right" w:pos="8504"/>
      </w:tabs>
    </w:pPr>
    <w:rPr>
      <w:rFonts w:ascii="Times New Roman" w:hAnsi="Times New Roman"/>
      <w:sz w:val="20"/>
    </w:rPr>
  </w:style>
  <w:style w:type="paragraph" w:customStyle="1" w:styleId="Contedodetabela">
    <w:name w:val="Conteúdo de tabela"/>
    <w:basedOn w:val="Corpodetexto"/>
    <w:rsid w:val="009A68FB"/>
    <w:pPr>
      <w:suppressLineNumbers/>
    </w:pPr>
  </w:style>
  <w:style w:type="paragraph" w:customStyle="1" w:styleId="Ttulodetabela">
    <w:name w:val="Título de tabela"/>
    <w:basedOn w:val="Contedodetabela"/>
    <w:rsid w:val="009A68FB"/>
    <w:pPr>
      <w:jc w:val="center"/>
    </w:pPr>
    <w:rPr>
      <w:b/>
      <w:bCs/>
      <w:i/>
      <w:iCs/>
    </w:rPr>
  </w:style>
  <w:style w:type="paragraph" w:styleId="Legenda">
    <w:name w:val="caption"/>
    <w:basedOn w:val="Normal"/>
    <w:qFormat/>
    <w:rsid w:val="009A68FB"/>
    <w:pPr>
      <w:suppressLineNumbers/>
      <w:spacing w:before="120" w:after="120"/>
    </w:pPr>
    <w:rPr>
      <w:rFonts w:cs="Albany"/>
      <w:i/>
      <w:iCs/>
      <w:sz w:val="20"/>
    </w:rPr>
  </w:style>
  <w:style w:type="paragraph" w:customStyle="1" w:styleId="Contedodamoldura">
    <w:name w:val="Conteúdo da moldura"/>
    <w:basedOn w:val="Corpodetexto"/>
    <w:rsid w:val="009A68FB"/>
  </w:style>
  <w:style w:type="paragraph" w:customStyle="1" w:styleId="ndice">
    <w:name w:val="Índice"/>
    <w:basedOn w:val="Normal"/>
    <w:rsid w:val="009A68FB"/>
    <w:pPr>
      <w:suppressLineNumbers/>
    </w:pPr>
    <w:rPr>
      <w:rFonts w:cs="Albany"/>
    </w:rPr>
  </w:style>
  <w:style w:type="paragraph" w:styleId="Sumrio1">
    <w:name w:val="toc 1"/>
    <w:basedOn w:val="Normal"/>
    <w:next w:val="Normal"/>
    <w:uiPriority w:val="39"/>
    <w:qFormat/>
    <w:rsid w:val="009A68FB"/>
    <w:pPr>
      <w:spacing w:before="120" w:after="120"/>
    </w:pPr>
    <w:rPr>
      <w:b/>
      <w:caps/>
    </w:rPr>
  </w:style>
  <w:style w:type="paragraph" w:styleId="Sumrio2">
    <w:name w:val="toc 2"/>
    <w:basedOn w:val="Normal"/>
    <w:next w:val="Normal"/>
    <w:uiPriority w:val="39"/>
    <w:qFormat/>
    <w:rsid w:val="009A68FB"/>
    <w:pPr>
      <w:ind w:left="200"/>
    </w:pPr>
    <w:rPr>
      <w:smallCaps/>
    </w:rPr>
  </w:style>
  <w:style w:type="paragraph" w:styleId="Sumrio3">
    <w:name w:val="toc 3"/>
    <w:basedOn w:val="Normal"/>
    <w:next w:val="Normal"/>
    <w:uiPriority w:val="39"/>
    <w:qFormat/>
    <w:rsid w:val="009A68FB"/>
    <w:pPr>
      <w:ind w:left="400"/>
    </w:pPr>
    <w:rPr>
      <w:i/>
    </w:rPr>
  </w:style>
  <w:style w:type="paragraph" w:styleId="Sumrio4">
    <w:name w:val="toc 4"/>
    <w:basedOn w:val="Normal"/>
    <w:next w:val="Normal"/>
    <w:rsid w:val="009A68FB"/>
    <w:pPr>
      <w:ind w:left="600"/>
    </w:pPr>
    <w:rPr>
      <w:sz w:val="18"/>
    </w:rPr>
  </w:style>
  <w:style w:type="paragraph" w:styleId="Sumrio5">
    <w:name w:val="toc 5"/>
    <w:basedOn w:val="Normal"/>
    <w:next w:val="Normal"/>
    <w:rsid w:val="009A68FB"/>
    <w:pPr>
      <w:ind w:left="800"/>
    </w:pPr>
    <w:rPr>
      <w:sz w:val="18"/>
    </w:rPr>
  </w:style>
  <w:style w:type="paragraph" w:styleId="Sumrio6">
    <w:name w:val="toc 6"/>
    <w:basedOn w:val="Normal"/>
    <w:next w:val="Normal"/>
    <w:rsid w:val="009A68FB"/>
    <w:pPr>
      <w:ind w:left="1000"/>
    </w:pPr>
    <w:rPr>
      <w:sz w:val="18"/>
    </w:rPr>
  </w:style>
  <w:style w:type="paragraph" w:styleId="Sumrio7">
    <w:name w:val="toc 7"/>
    <w:basedOn w:val="Normal"/>
    <w:next w:val="Normal"/>
    <w:rsid w:val="009A68FB"/>
    <w:pPr>
      <w:ind w:left="1200"/>
    </w:pPr>
    <w:rPr>
      <w:sz w:val="18"/>
    </w:rPr>
  </w:style>
  <w:style w:type="paragraph" w:styleId="Sumrio8">
    <w:name w:val="toc 8"/>
    <w:basedOn w:val="Normal"/>
    <w:next w:val="Normal"/>
    <w:rsid w:val="009A68FB"/>
    <w:pPr>
      <w:ind w:left="1400"/>
    </w:pPr>
    <w:rPr>
      <w:sz w:val="18"/>
    </w:rPr>
  </w:style>
  <w:style w:type="paragraph" w:styleId="Sumrio9">
    <w:name w:val="toc 9"/>
    <w:basedOn w:val="Normal"/>
    <w:next w:val="Normal"/>
    <w:rsid w:val="009A68FB"/>
    <w:pPr>
      <w:ind w:left="1600"/>
    </w:pPr>
    <w:rPr>
      <w:sz w:val="18"/>
    </w:rPr>
  </w:style>
  <w:style w:type="paragraph" w:customStyle="1" w:styleId="WW-Ttulo">
    <w:name w:val="WW-Título"/>
    <w:basedOn w:val="Normal"/>
    <w:next w:val="Corpodetexto"/>
    <w:rsid w:val="009A68FB"/>
    <w:pPr>
      <w:keepNext/>
      <w:spacing w:before="240" w:after="120"/>
    </w:pPr>
    <w:rPr>
      <w:rFonts w:ascii="Albany" w:eastAsia="HG Mincho Light J" w:hAnsi="Albany"/>
      <w:sz w:val="28"/>
    </w:rPr>
  </w:style>
  <w:style w:type="paragraph" w:customStyle="1" w:styleId="WW-ndice">
    <w:name w:val="WW-Índice"/>
    <w:basedOn w:val="Normal"/>
    <w:rsid w:val="009A68FB"/>
    <w:pPr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</w:pPr>
  </w:style>
  <w:style w:type="paragraph" w:customStyle="1" w:styleId="WW-Corpodetexto2">
    <w:name w:val="WW-Corpo de texto 2"/>
    <w:basedOn w:val="Normal"/>
    <w:rsid w:val="009A68FB"/>
    <w:pPr>
      <w:jc w:val="both"/>
    </w:pPr>
  </w:style>
  <w:style w:type="paragraph" w:customStyle="1" w:styleId="WW-Corpodetexto3">
    <w:name w:val="WW-Corpo de texto 3"/>
    <w:basedOn w:val="Normal"/>
    <w:rsid w:val="009A68FB"/>
    <w:pPr>
      <w:jc w:val="both"/>
    </w:pPr>
  </w:style>
  <w:style w:type="paragraph" w:customStyle="1" w:styleId="WW-Recuodecorpodetexto2">
    <w:name w:val="WW-Recuo de corpo de texto 2"/>
    <w:basedOn w:val="Normal"/>
    <w:rsid w:val="009A68FB"/>
    <w:pPr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ind w:left="709" w:hanging="709"/>
      <w:jc w:val="both"/>
    </w:pPr>
  </w:style>
  <w:style w:type="paragraph" w:customStyle="1" w:styleId="WW-Abrirpargrafonegativo">
    <w:name w:val="WW-Abrir parágrafo negativo"/>
    <w:basedOn w:val="Normal"/>
    <w:rsid w:val="009A68FB"/>
    <w:pPr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jc w:val="both"/>
    </w:pPr>
  </w:style>
  <w:style w:type="paragraph" w:customStyle="1" w:styleId="Corpodetexto21">
    <w:name w:val="Corpo de texto 21"/>
    <w:basedOn w:val="Normal"/>
    <w:rsid w:val="009A68FB"/>
    <w:pPr>
      <w:tabs>
        <w:tab w:val="left" w:pos="288"/>
        <w:tab w:val="left" w:pos="504"/>
        <w:tab w:val="left" w:pos="864"/>
        <w:tab w:val="left" w:pos="1008"/>
        <w:tab w:val="left" w:pos="1224"/>
        <w:tab w:val="left" w:pos="1584"/>
        <w:tab w:val="left" w:pos="1728"/>
        <w:tab w:val="left" w:pos="1944"/>
        <w:tab w:val="left" w:pos="2304"/>
        <w:tab w:val="left" w:pos="2448"/>
        <w:tab w:val="left" w:pos="2664"/>
        <w:tab w:val="left" w:pos="3024"/>
        <w:tab w:val="left" w:pos="3168"/>
        <w:tab w:val="left" w:pos="3384"/>
        <w:tab w:val="left" w:pos="3744"/>
        <w:tab w:val="left" w:pos="3888"/>
        <w:tab w:val="left" w:pos="4104"/>
        <w:tab w:val="left" w:pos="4464"/>
        <w:tab w:val="left" w:pos="4608"/>
        <w:tab w:val="left" w:pos="4824"/>
        <w:tab w:val="left" w:pos="5184"/>
        <w:tab w:val="left" w:pos="5328"/>
        <w:tab w:val="left" w:pos="5544"/>
        <w:tab w:val="left" w:pos="5904"/>
        <w:tab w:val="left" w:pos="6048"/>
        <w:tab w:val="left" w:pos="6264"/>
        <w:tab w:val="left" w:pos="6624"/>
        <w:tab w:val="left" w:pos="6768"/>
        <w:tab w:val="left" w:pos="6984"/>
      </w:tabs>
      <w:ind w:left="216" w:firstLine="1"/>
      <w:jc w:val="center"/>
    </w:pPr>
    <w:rPr>
      <w:sz w:val="48"/>
    </w:rPr>
  </w:style>
  <w:style w:type="paragraph" w:customStyle="1" w:styleId="WW-Recuodecorpodetexto3">
    <w:name w:val="WW-Recuo de corpo de texto 3"/>
    <w:basedOn w:val="Normal"/>
    <w:rsid w:val="009A68FB"/>
    <w:pPr>
      <w:ind w:left="426" w:hanging="426"/>
    </w:pPr>
  </w:style>
  <w:style w:type="paragraph" w:customStyle="1" w:styleId="WW-Recuodecorpodetexto31">
    <w:name w:val="WW-Recuo de corpo de texto 31"/>
    <w:basedOn w:val="Normal"/>
    <w:rsid w:val="009A68FB"/>
    <w:pPr>
      <w:ind w:left="993" w:firstLine="1"/>
      <w:jc w:val="both"/>
    </w:pPr>
    <w:rPr>
      <w:b/>
      <w:sz w:val="24"/>
    </w:rPr>
  </w:style>
  <w:style w:type="paragraph" w:customStyle="1" w:styleId="WW-Recuonormal">
    <w:name w:val="WW-Recuo normal"/>
    <w:basedOn w:val="Normal"/>
    <w:next w:val="Normal"/>
    <w:rsid w:val="009A68FB"/>
    <w:rPr>
      <w:sz w:val="24"/>
    </w:rPr>
  </w:style>
  <w:style w:type="paragraph" w:customStyle="1" w:styleId="WW-Contedodamoldura">
    <w:name w:val="WW-Conteúdo da moldura"/>
    <w:basedOn w:val="Corpodetexto"/>
    <w:rsid w:val="009A68FB"/>
  </w:style>
  <w:style w:type="paragraph" w:customStyle="1" w:styleId="WW-Contedodetabela">
    <w:name w:val="WW-Conteúdo de tabela"/>
    <w:basedOn w:val="Corpodetexto"/>
    <w:rsid w:val="009A68FB"/>
    <w:pPr>
      <w:suppressLineNumbers/>
    </w:pPr>
  </w:style>
  <w:style w:type="paragraph" w:customStyle="1" w:styleId="WW-Ttulodetabela">
    <w:name w:val="WW-Título de tabela"/>
    <w:basedOn w:val="WW-Contedodetabela"/>
    <w:rsid w:val="009A68FB"/>
    <w:pPr>
      <w:jc w:val="center"/>
    </w:pPr>
    <w:rPr>
      <w:b/>
      <w:i/>
    </w:rPr>
  </w:style>
  <w:style w:type="paragraph" w:customStyle="1" w:styleId="NormalNormal1">
    <w:name w:val="Normal.Normal1"/>
    <w:rsid w:val="009A68FB"/>
    <w:pPr>
      <w:widowControl w:val="0"/>
      <w:suppressAutoHyphens/>
    </w:pPr>
    <w:rPr>
      <w:rFonts w:eastAsia="HG Mincho Light J"/>
    </w:rPr>
  </w:style>
  <w:style w:type="paragraph" w:customStyle="1" w:styleId="WW-Corpodetexto21">
    <w:name w:val="WW-Corpo de texto 21"/>
    <w:basedOn w:val="Normal"/>
    <w:rsid w:val="009A68FB"/>
    <w:pPr>
      <w:jc w:val="both"/>
    </w:pPr>
    <w:rPr>
      <w:sz w:val="24"/>
    </w:rPr>
  </w:style>
  <w:style w:type="paragraph" w:customStyle="1" w:styleId="WW-Corpodetexto31">
    <w:name w:val="WW-Corpo de texto 31"/>
    <w:basedOn w:val="Normal"/>
    <w:rsid w:val="009A68FB"/>
    <w:pPr>
      <w:jc w:val="both"/>
    </w:pPr>
    <w:rPr>
      <w:b/>
      <w:sz w:val="24"/>
    </w:rPr>
  </w:style>
  <w:style w:type="paragraph" w:customStyle="1" w:styleId="WW-Recuodecorpodetexto21">
    <w:name w:val="WW-Recuo de corpo de texto 21"/>
    <w:basedOn w:val="Normal"/>
    <w:rsid w:val="009A68FB"/>
    <w:pPr>
      <w:ind w:left="360" w:firstLine="1"/>
      <w:jc w:val="both"/>
    </w:pPr>
  </w:style>
  <w:style w:type="paragraph" w:customStyle="1" w:styleId="WW-Recuodecorpodetexto312">
    <w:name w:val="WW-Recuo de corpo de texto 312"/>
    <w:basedOn w:val="Normal"/>
    <w:rsid w:val="009A68FB"/>
    <w:pPr>
      <w:ind w:left="360" w:firstLine="1"/>
      <w:jc w:val="both"/>
    </w:pPr>
    <w:rPr>
      <w:sz w:val="24"/>
    </w:rPr>
  </w:style>
  <w:style w:type="paragraph" w:customStyle="1" w:styleId="WW-Corpodetexto312">
    <w:name w:val="WW-Corpo de texto 312"/>
    <w:basedOn w:val="Normal"/>
    <w:rsid w:val="009A68FB"/>
    <w:pPr>
      <w:spacing w:before="120"/>
      <w:jc w:val="both"/>
    </w:pPr>
    <w:rPr>
      <w:b/>
    </w:rPr>
  </w:style>
  <w:style w:type="paragraph" w:customStyle="1" w:styleId="WW-Recuodecorpodetexto212">
    <w:name w:val="WW-Recuo de corpo de texto 212"/>
    <w:basedOn w:val="Normal"/>
    <w:rsid w:val="009A68FB"/>
    <w:pPr>
      <w:ind w:left="709" w:hanging="709"/>
      <w:jc w:val="both"/>
    </w:pPr>
    <w:rPr>
      <w:b/>
    </w:rPr>
  </w:style>
  <w:style w:type="paragraph" w:customStyle="1" w:styleId="WW-Recuodecorpodetexto3123">
    <w:name w:val="WW-Recuo de corpo de texto 3123"/>
    <w:basedOn w:val="Normal"/>
    <w:rsid w:val="009A68FB"/>
    <w:pPr>
      <w:ind w:left="360" w:firstLine="1"/>
      <w:jc w:val="both"/>
    </w:pPr>
    <w:rPr>
      <w:rFonts w:eastAsia="HG Mincho Light J"/>
      <w:color w:val="000000"/>
    </w:rPr>
  </w:style>
  <w:style w:type="paragraph" w:customStyle="1" w:styleId="WW-Corpodetexto212">
    <w:name w:val="WW-Corpo de texto 212"/>
    <w:basedOn w:val="Normal"/>
    <w:rsid w:val="009A68FB"/>
    <w:pPr>
      <w:tabs>
        <w:tab w:val="left" w:pos="724"/>
        <w:tab w:val="left" w:pos="1444"/>
        <w:tab w:val="left" w:pos="2164"/>
        <w:tab w:val="left" w:pos="2884"/>
        <w:tab w:val="left" w:pos="3604"/>
        <w:tab w:val="left" w:pos="4324"/>
        <w:tab w:val="left" w:pos="5044"/>
        <w:tab w:val="left" w:pos="5764"/>
        <w:tab w:val="left" w:pos="6484"/>
      </w:tabs>
      <w:jc w:val="center"/>
    </w:pPr>
    <w:rPr>
      <w:rFonts w:eastAsia="HG Mincho Light J"/>
      <w:b/>
      <w:color w:val="000000"/>
    </w:rPr>
  </w:style>
  <w:style w:type="paragraph" w:customStyle="1" w:styleId="Normal1">
    <w:name w:val="Normal1"/>
    <w:basedOn w:val="Normal"/>
    <w:rsid w:val="009A68FB"/>
    <w:pPr>
      <w:widowControl/>
      <w:suppressAutoHyphens w:val="0"/>
      <w:jc w:val="both"/>
    </w:pPr>
  </w:style>
  <w:style w:type="paragraph" w:customStyle="1" w:styleId="texto">
    <w:name w:val="texto"/>
    <w:basedOn w:val="Normal"/>
    <w:rsid w:val="009A68FB"/>
    <w:pPr>
      <w:widowControl/>
      <w:suppressAutoHyphens w:val="0"/>
    </w:pPr>
    <w:rPr>
      <w:sz w:val="24"/>
    </w:rPr>
  </w:style>
  <w:style w:type="paragraph" w:styleId="NormalWeb">
    <w:name w:val="Normal (Web)"/>
    <w:basedOn w:val="Normal"/>
    <w:uiPriority w:val="99"/>
    <w:rsid w:val="009A68FB"/>
    <w:pPr>
      <w:spacing w:before="100" w:after="100"/>
    </w:pPr>
    <w:rPr>
      <w:rFonts w:ascii="Thorndale" w:eastAsia="HG Mincho Light J" w:hAnsi="Thorndale"/>
      <w:color w:val="000000"/>
      <w:sz w:val="24"/>
    </w:rPr>
  </w:style>
  <w:style w:type="paragraph" w:customStyle="1" w:styleId="WW-Recuonormal1">
    <w:name w:val="WW-Recuo normal1"/>
    <w:basedOn w:val="Normal"/>
    <w:rsid w:val="009A68FB"/>
    <w:pPr>
      <w:widowControl/>
      <w:suppressAutoHyphens w:val="0"/>
      <w:ind w:left="720" w:firstLine="1"/>
      <w:jc w:val="both"/>
    </w:pPr>
    <w:rPr>
      <w:rFonts w:eastAsia="HG Mincho Light J"/>
      <w:color w:val="000000"/>
      <w:sz w:val="24"/>
    </w:rPr>
  </w:style>
  <w:style w:type="paragraph" w:customStyle="1" w:styleId="BodyTextIndent5">
    <w:name w:val="Body Text Indent 5"/>
    <w:basedOn w:val="Normal"/>
    <w:rsid w:val="009A68FB"/>
    <w:pPr>
      <w:widowControl/>
      <w:suppressAutoHyphens w:val="0"/>
      <w:spacing w:before="60"/>
      <w:ind w:left="2160" w:firstLine="1"/>
    </w:pPr>
    <w:rPr>
      <w:lang w:val="en-US"/>
    </w:rPr>
  </w:style>
  <w:style w:type="paragraph" w:customStyle="1" w:styleId="BodyTextIndent4">
    <w:name w:val="Body Text Indent 4"/>
    <w:basedOn w:val="Normal"/>
    <w:rsid w:val="009A68FB"/>
    <w:pPr>
      <w:widowControl/>
      <w:suppressAutoHyphens w:val="0"/>
      <w:spacing w:before="60"/>
      <w:ind w:left="1800" w:firstLine="1"/>
    </w:pPr>
    <w:rPr>
      <w:lang w:val="en-US"/>
    </w:rPr>
  </w:style>
  <w:style w:type="paragraph" w:customStyle="1" w:styleId="BodyTextIndent1">
    <w:name w:val="Body Text Indent 1"/>
    <w:basedOn w:val="WW-Recuodecorpodetexto212"/>
    <w:rsid w:val="009A68FB"/>
    <w:pPr>
      <w:widowControl/>
      <w:suppressAutoHyphens w:val="0"/>
      <w:spacing w:before="60"/>
      <w:ind w:left="720" w:firstLine="1"/>
      <w:jc w:val="left"/>
    </w:pPr>
    <w:rPr>
      <w:b w:val="0"/>
      <w:sz w:val="20"/>
      <w:lang w:val="en-US"/>
    </w:rPr>
  </w:style>
  <w:style w:type="paragraph" w:customStyle="1" w:styleId="Default">
    <w:name w:val="Default"/>
    <w:rsid w:val="009A68FB"/>
    <w:pPr>
      <w:suppressAutoHyphens/>
    </w:pPr>
    <w:rPr>
      <w:rFonts w:ascii="Arial" w:hAnsi="Arial"/>
      <w:color w:val="000000"/>
      <w:sz w:val="24"/>
    </w:rPr>
  </w:style>
  <w:style w:type="paragraph" w:customStyle="1" w:styleId="TituloSofisticado">
    <w:name w:val="Titulo Sofisticado"/>
    <w:rsid w:val="009A68FB"/>
    <w:pPr>
      <w:shd w:val="clear" w:color="auto" w:fill="C0C0C0"/>
      <w:suppressAutoHyphens/>
    </w:pPr>
    <w:rPr>
      <w:rFonts w:ascii="BankGothic Md BT" w:hAnsi="BankGothic Md BT"/>
      <w:b/>
      <w:caps/>
      <w:color w:val="000080"/>
      <w:sz w:val="40"/>
    </w:rPr>
  </w:style>
  <w:style w:type="paragraph" w:customStyle="1" w:styleId="IndiceSofisticado">
    <w:name w:val="Indice Sofisticado"/>
    <w:basedOn w:val="Sumrio1"/>
    <w:rsid w:val="009A68FB"/>
    <w:pPr>
      <w:widowControl/>
      <w:shd w:val="clear" w:color="auto" w:fill="C0C0C0"/>
      <w:tabs>
        <w:tab w:val="left" w:pos="851"/>
        <w:tab w:val="right" w:pos="8828"/>
      </w:tabs>
      <w:suppressAutoHyphens w:val="0"/>
      <w:spacing w:before="360" w:after="0"/>
    </w:pPr>
    <w:rPr>
      <w:rFonts w:ascii="BankGothic Md BT" w:hAnsi="BankGothic Md BT"/>
      <w:b w:val="0"/>
      <w:caps w:val="0"/>
      <w:color w:val="000080"/>
      <w:sz w:val="32"/>
    </w:rPr>
  </w:style>
  <w:style w:type="paragraph" w:customStyle="1" w:styleId="ItemHead3-Anexo">
    <w:name w:val="Item Head 3 - Anexo"/>
    <w:rsid w:val="009A68FB"/>
    <w:pPr>
      <w:suppressAutoHyphens/>
      <w:jc w:val="both"/>
    </w:pPr>
    <w:rPr>
      <w:rFonts w:ascii="Arial" w:hAnsi="Arial"/>
      <w:sz w:val="22"/>
    </w:rPr>
  </w:style>
  <w:style w:type="paragraph" w:customStyle="1" w:styleId="Heading1-Anexo">
    <w:name w:val="Heading 1 - Anexo"/>
    <w:basedOn w:val="Ttulo1"/>
    <w:next w:val="Normal"/>
    <w:rsid w:val="009A68FB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FFFFFF"/>
      <w:tabs>
        <w:tab w:val="clear" w:pos="0"/>
        <w:tab w:val="num" w:pos="720"/>
      </w:tabs>
      <w:suppressAutoHyphens w:val="0"/>
      <w:spacing w:before="360" w:after="240"/>
    </w:pPr>
    <w:rPr>
      <w:b w:val="0"/>
    </w:rPr>
  </w:style>
  <w:style w:type="paragraph" w:customStyle="1" w:styleId="ItemHead4-Anexo">
    <w:name w:val="Item Head 4 - Anexo"/>
    <w:basedOn w:val="ItemHead3-Anexo"/>
    <w:rsid w:val="009A68FB"/>
    <w:pPr>
      <w:tabs>
        <w:tab w:val="num" w:pos="720"/>
      </w:tabs>
    </w:pPr>
  </w:style>
  <w:style w:type="paragraph" w:customStyle="1" w:styleId="ItemHead1-Anexo">
    <w:name w:val="Item Head 1 - Anexo"/>
    <w:basedOn w:val="Normal"/>
    <w:rsid w:val="009A68FB"/>
    <w:pPr>
      <w:widowControl/>
      <w:suppressAutoHyphens w:val="0"/>
      <w:spacing w:before="240" w:after="120"/>
      <w:jc w:val="center"/>
    </w:pPr>
    <w:rPr>
      <w:b/>
    </w:rPr>
  </w:style>
  <w:style w:type="paragraph" w:customStyle="1" w:styleId="BodyTextKeep">
    <w:name w:val="Body Text Keep"/>
    <w:basedOn w:val="Corpodetexto"/>
    <w:rsid w:val="009A68FB"/>
    <w:pPr>
      <w:keepNext/>
      <w:widowControl/>
      <w:suppressAutoHyphens w:val="0"/>
      <w:spacing w:after="240" w:line="240" w:lineRule="atLeast"/>
      <w:ind w:left="1080" w:firstLine="1"/>
      <w:jc w:val="both"/>
    </w:pPr>
    <w:rPr>
      <w:rFonts w:ascii="Arial" w:hAnsi="Arial"/>
      <w:spacing w:val="-5"/>
      <w:sz w:val="20"/>
      <w:lang w:val="en-US"/>
    </w:rPr>
  </w:style>
  <w:style w:type="paragraph" w:customStyle="1" w:styleId="Picture">
    <w:name w:val="Picture"/>
    <w:basedOn w:val="Normal"/>
    <w:next w:val="WW-Legenda"/>
    <w:rsid w:val="009A68FB"/>
    <w:pPr>
      <w:keepNext/>
      <w:widowControl/>
      <w:suppressAutoHyphens w:val="0"/>
      <w:ind w:left="1080" w:firstLine="1"/>
    </w:pPr>
    <w:rPr>
      <w:spacing w:val="-5"/>
      <w:lang w:val="en-US"/>
    </w:rPr>
  </w:style>
  <w:style w:type="paragraph" w:customStyle="1" w:styleId="WW-Legenda">
    <w:name w:val="WW-Legenda"/>
    <w:basedOn w:val="Normal"/>
    <w:next w:val="Normal"/>
    <w:rsid w:val="009A68FB"/>
    <w:pPr>
      <w:spacing w:before="120" w:after="120"/>
    </w:pPr>
    <w:rPr>
      <w:b/>
    </w:rPr>
  </w:style>
  <w:style w:type="paragraph" w:customStyle="1" w:styleId="Q1">
    <w:name w:val="Q1"/>
    <w:basedOn w:val="Normal"/>
    <w:rsid w:val="009A68FB"/>
    <w:pPr>
      <w:widowControl/>
      <w:tabs>
        <w:tab w:val="num" w:pos="567"/>
      </w:tabs>
      <w:suppressAutoHyphens w:val="0"/>
      <w:spacing w:before="120" w:after="120"/>
      <w:jc w:val="both"/>
    </w:pPr>
    <w:rPr>
      <w:sz w:val="24"/>
    </w:rPr>
  </w:style>
  <w:style w:type="paragraph" w:customStyle="1" w:styleId="Q2">
    <w:name w:val="Q2"/>
    <w:basedOn w:val="Q1"/>
    <w:rsid w:val="009A68FB"/>
    <w:pPr>
      <w:ind w:left="566"/>
    </w:pPr>
  </w:style>
  <w:style w:type="paragraph" w:customStyle="1" w:styleId="Q3">
    <w:name w:val="Q3"/>
    <w:basedOn w:val="Q2"/>
    <w:rsid w:val="009A68FB"/>
    <w:pPr>
      <w:ind w:left="849"/>
    </w:pPr>
  </w:style>
  <w:style w:type="paragraph" w:customStyle="1" w:styleId="Q4">
    <w:name w:val="Q4"/>
    <w:basedOn w:val="Q3"/>
    <w:rsid w:val="009A68FB"/>
    <w:pPr>
      <w:tabs>
        <w:tab w:val="left" w:pos="926"/>
      </w:tabs>
      <w:ind w:left="1132" w:hanging="283"/>
    </w:pPr>
  </w:style>
  <w:style w:type="paragraph" w:customStyle="1" w:styleId="Marcador">
    <w:name w:val="Marcador"/>
    <w:basedOn w:val="Normal"/>
    <w:rsid w:val="009A68FB"/>
    <w:pPr>
      <w:widowControl/>
      <w:suppressAutoHyphens w:val="0"/>
    </w:pPr>
    <w:rPr>
      <w:spacing w:val="-5"/>
      <w:lang w:val="en-US"/>
    </w:rPr>
  </w:style>
  <w:style w:type="paragraph" w:customStyle="1" w:styleId="head1">
    <w:name w:val="head1"/>
    <w:basedOn w:val="Normal"/>
    <w:rsid w:val="009A68FB"/>
    <w:pPr>
      <w:suppressAutoHyphens w:val="0"/>
      <w:spacing w:line="300" w:lineRule="auto"/>
      <w:ind w:left="1440" w:hanging="720"/>
      <w:jc w:val="center"/>
    </w:pPr>
    <w:rPr>
      <w:rFonts w:ascii="Helv" w:hAnsi="Helv"/>
      <w:b/>
      <w:sz w:val="28"/>
      <w:lang w:val="en-US"/>
    </w:rPr>
  </w:style>
  <w:style w:type="paragraph" w:customStyle="1" w:styleId="head2">
    <w:name w:val="head2"/>
    <w:basedOn w:val="Normal"/>
    <w:rsid w:val="009A68FB"/>
    <w:pPr>
      <w:suppressAutoHyphens w:val="0"/>
      <w:spacing w:line="300" w:lineRule="auto"/>
      <w:jc w:val="center"/>
    </w:pPr>
    <w:rPr>
      <w:rFonts w:ascii="Helv" w:hAnsi="Helv"/>
      <w:b/>
      <w:sz w:val="24"/>
      <w:lang w:val="en-US"/>
    </w:rPr>
  </w:style>
  <w:style w:type="paragraph" w:customStyle="1" w:styleId="alpha">
    <w:name w:val="alpha"/>
    <w:basedOn w:val="Normal"/>
    <w:rsid w:val="009A68FB"/>
    <w:pPr>
      <w:tabs>
        <w:tab w:val="left" w:pos="1166"/>
      </w:tabs>
      <w:suppressAutoHyphens w:val="0"/>
      <w:spacing w:line="100" w:lineRule="atLeast"/>
      <w:ind w:left="1080" w:hanging="360"/>
    </w:pPr>
    <w:rPr>
      <w:rFonts w:ascii="Helv" w:hAnsi="Helv"/>
      <w:b/>
      <w:lang w:val="en-US"/>
    </w:rPr>
  </w:style>
  <w:style w:type="paragraph" w:customStyle="1" w:styleId="WW-Textodecomentrio">
    <w:name w:val="WW-Texto de comentário"/>
    <w:basedOn w:val="Normal"/>
    <w:rsid w:val="009A68FB"/>
    <w:pPr>
      <w:widowControl/>
      <w:suppressAutoHyphens w:val="0"/>
    </w:pPr>
    <w:rPr>
      <w:lang w:val="en-US"/>
    </w:rPr>
  </w:style>
  <w:style w:type="paragraph" w:customStyle="1" w:styleId="WW-Recuodecorpodetexto2123">
    <w:name w:val="WW-Recuo de corpo de texto 2123"/>
    <w:basedOn w:val="Normal"/>
    <w:rsid w:val="009A68FB"/>
    <w:pPr>
      <w:widowControl/>
      <w:suppressAutoHyphens w:val="0"/>
      <w:spacing w:before="60"/>
      <w:ind w:left="1080"/>
    </w:pPr>
    <w:rPr>
      <w:lang w:val="en-US"/>
    </w:rPr>
  </w:style>
  <w:style w:type="paragraph" w:customStyle="1" w:styleId="Heading3NE">
    <w:name w:val="Heading 3NE"/>
    <w:rsid w:val="009A68FB"/>
    <w:pPr>
      <w:suppressAutoHyphens/>
      <w:spacing w:before="60" w:after="60"/>
      <w:ind w:left="360"/>
    </w:pPr>
    <w:rPr>
      <w:rFonts w:ascii="Arial" w:hAnsi="Arial"/>
      <w:b/>
      <w:caps/>
      <w:sz w:val="22"/>
      <w:lang w:val="en-US"/>
    </w:rPr>
  </w:style>
  <w:style w:type="paragraph" w:customStyle="1" w:styleId="DefinitionTerm">
    <w:name w:val="Definition Term"/>
    <w:basedOn w:val="Normal"/>
    <w:next w:val="Normal"/>
    <w:rsid w:val="009A68FB"/>
    <w:pPr>
      <w:widowControl/>
    </w:pPr>
    <w:rPr>
      <w:sz w:val="24"/>
    </w:rPr>
  </w:style>
  <w:style w:type="paragraph" w:customStyle="1" w:styleId="WW-Corpodetexto211">
    <w:name w:val="WW-Corpo de texto 211"/>
    <w:basedOn w:val="Normal"/>
    <w:rsid w:val="009A68FB"/>
    <w:pPr>
      <w:jc w:val="both"/>
    </w:pPr>
    <w:rPr>
      <w:sz w:val="24"/>
    </w:rPr>
  </w:style>
  <w:style w:type="paragraph" w:customStyle="1" w:styleId="Cabealho1">
    <w:name w:val="Cabeçalho1"/>
    <w:basedOn w:val="Normal"/>
    <w:rsid w:val="009A68FB"/>
    <w:pPr>
      <w:suppressLineNumbers/>
      <w:tabs>
        <w:tab w:val="center" w:pos="4252"/>
        <w:tab w:val="right" w:pos="8504"/>
      </w:tabs>
      <w:autoSpaceDE w:val="0"/>
      <w:jc w:val="center"/>
    </w:pPr>
    <w:rPr>
      <w:rFonts w:eastAsia="Arial"/>
      <w:sz w:val="24"/>
    </w:rPr>
  </w:style>
  <w:style w:type="paragraph" w:styleId="Corpodetexto2">
    <w:name w:val="Body Text 2"/>
    <w:basedOn w:val="Normal"/>
    <w:link w:val="Corpodetexto2Char"/>
    <w:semiHidden/>
    <w:rsid w:val="009A68FB"/>
    <w:pPr>
      <w:tabs>
        <w:tab w:val="left" w:pos="360"/>
      </w:tabs>
      <w:jc w:val="both"/>
    </w:pPr>
    <w:rPr>
      <w:color w:val="FF0000"/>
      <w:lang w:val="x-none" w:eastAsia="x-none"/>
    </w:rPr>
  </w:style>
  <w:style w:type="paragraph" w:styleId="Corpodetexto3">
    <w:name w:val="Body Text 3"/>
    <w:basedOn w:val="Normal"/>
    <w:link w:val="Corpodetexto3Char"/>
    <w:semiHidden/>
    <w:rsid w:val="009A68FB"/>
    <w:pPr>
      <w:tabs>
        <w:tab w:val="left" w:pos="360"/>
      </w:tabs>
    </w:pPr>
    <w:rPr>
      <w:color w:val="FF0000"/>
      <w:lang w:val="x-none" w:eastAsia="x-none"/>
    </w:rPr>
  </w:style>
  <w:style w:type="paragraph" w:styleId="Recuodecorpodetexto2">
    <w:name w:val="Body Text Indent 2"/>
    <w:basedOn w:val="Normal"/>
    <w:semiHidden/>
    <w:rsid w:val="009A68FB"/>
    <w:pPr>
      <w:ind w:left="567"/>
    </w:pPr>
    <w:rPr>
      <w:color w:val="FF0000"/>
    </w:rPr>
  </w:style>
  <w:style w:type="paragraph" w:customStyle="1" w:styleId="CoverTitle">
    <w:name w:val="Cover Title"/>
    <w:rsid w:val="009A68FB"/>
    <w:rPr>
      <w:rFonts w:ascii="Lucida Sans Unicode" w:hAnsi="Lucida Sans Unicode"/>
      <w:sz w:val="40"/>
      <w:lang w:val="en-US"/>
    </w:rPr>
  </w:style>
  <w:style w:type="paragraph" w:styleId="Recuodecorpodetexto3">
    <w:name w:val="Body Text Indent 3"/>
    <w:basedOn w:val="Normal"/>
    <w:semiHidden/>
    <w:rsid w:val="009A68FB"/>
    <w:pPr>
      <w:tabs>
        <w:tab w:val="left" w:pos="284"/>
        <w:tab w:val="left" w:pos="426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4" w:hanging="284"/>
      <w:jc w:val="both"/>
    </w:pPr>
  </w:style>
  <w:style w:type="character" w:customStyle="1" w:styleId="1Ttulo">
    <w:name w:val="1. Título"/>
    <w:rsid w:val="00BA005D"/>
    <w:rPr>
      <w:rFonts w:ascii="MyriadPro-Bold" w:hAnsi="MyriadPro-Bold" w:cs="MyriadPro-Bold"/>
      <w:b/>
      <w:bCs/>
      <w:caps/>
      <w:color w:val="006565"/>
      <w:spacing w:val="0"/>
      <w:sz w:val="28"/>
      <w:szCs w:val="28"/>
      <w:u w:val="none"/>
      <w:vertAlign w:val="baseline"/>
      <w:lang w:val="pt-BR"/>
    </w:rPr>
  </w:style>
  <w:style w:type="paragraph" w:styleId="PargrafodaLista">
    <w:name w:val="List Paragraph"/>
    <w:basedOn w:val="Normal"/>
    <w:link w:val="PargrafodaListaChar"/>
    <w:uiPriority w:val="34"/>
    <w:qFormat/>
    <w:rsid w:val="00D430E3"/>
    <w:pPr>
      <w:ind w:left="708"/>
    </w:pPr>
  </w:style>
  <w:style w:type="character" w:customStyle="1" w:styleId="Ttulo3Char">
    <w:name w:val="Título 3 Char"/>
    <w:aliases w:val="lm 3 Char"/>
    <w:link w:val="Ttulo3"/>
    <w:rsid w:val="00B52888"/>
    <w:rPr>
      <w:rFonts w:ascii="Arial" w:hAnsi="Arial"/>
      <w:b/>
      <w:caps/>
      <w:sz w:val="24"/>
    </w:rPr>
  </w:style>
  <w:style w:type="character" w:customStyle="1" w:styleId="Ttulo2Char">
    <w:name w:val="Título 2 Char"/>
    <w:aliases w:val="lm 2 Char"/>
    <w:link w:val="Ttulo2"/>
    <w:locked/>
    <w:rsid w:val="00B52888"/>
    <w:rPr>
      <w:rFonts w:ascii="Arial" w:hAnsi="Arial"/>
      <w:b/>
      <w:caps/>
      <w:sz w:val="28"/>
      <w:lang w:val="x-none" w:eastAsia="x-none"/>
    </w:rPr>
  </w:style>
  <w:style w:type="character" w:styleId="Forte">
    <w:name w:val="Strong"/>
    <w:uiPriority w:val="22"/>
    <w:qFormat/>
    <w:rsid w:val="00B52888"/>
    <w:rPr>
      <w:b/>
    </w:rPr>
  </w:style>
  <w:style w:type="paragraph" w:customStyle="1" w:styleId="tTULO50">
    <w:name w:val="tÍTULO 5"/>
    <w:basedOn w:val="Ttulo5"/>
    <w:next w:val="Normal"/>
    <w:rsid w:val="00B52888"/>
    <w:pPr>
      <w:numPr>
        <w:ilvl w:val="0"/>
        <w:numId w:val="0"/>
      </w:numPr>
      <w:spacing w:before="170" w:after="85"/>
    </w:pPr>
    <w:rPr>
      <w:b/>
      <w:lang w:val="pt-PT"/>
    </w:rPr>
  </w:style>
  <w:style w:type="character" w:customStyle="1" w:styleId="Ttulo1Char">
    <w:name w:val="Título 1 Char"/>
    <w:link w:val="Ttulo1"/>
    <w:rsid w:val="00B52888"/>
    <w:rPr>
      <w:rFonts w:ascii="Arial" w:hAnsi="Arial"/>
      <w:b/>
      <w:kern w:val="1"/>
      <w:sz w:val="32"/>
      <w:shd w:val="clear" w:color="auto" w:fill="C0C0C0"/>
    </w:rPr>
  </w:style>
  <w:style w:type="character" w:customStyle="1" w:styleId="Ttulo4Char">
    <w:name w:val="Título 4 Char"/>
    <w:link w:val="Ttulo4"/>
    <w:rsid w:val="00B76309"/>
    <w:rPr>
      <w:rFonts w:ascii="Arial" w:hAnsi="Arial"/>
      <w:b/>
      <w:caps/>
      <w:sz w:val="22"/>
      <w:lang w:val="x-none" w:eastAsia="x-none"/>
    </w:rPr>
  </w:style>
  <w:style w:type="character" w:customStyle="1" w:styleId="CorpodetextoChar">
    <w:name w:val="Corpo de texto Char"/>
    <w:link w:val="Corpodetexto"/>
    <w:rsid w:val="00110760"/>
    <w:rPr>
      <w:sz w:val="22"/>
    </w:rPr>
  </w:style>
  <w:style w:type="character" w:customStyle="1" w:styleId="RodapChar">
    <w:name w:val="Rodapé Char"/>
    <w:link w:val="Rodap"/>
    <w:uiPriority w:val="99"/>
    <w:rsid w:val="00110760"/>
  </w:style>
  <w:style w:type="character" w:customStyle="1" w:styleId="Ttulo9Char">
    <w:name w:val="Título 9 Char"/>
    <w:link w:val="Ttulo9"/>
    <w:rsid w:val="00110760"/>
    <w:rPr>
      <w:rFonts w:ascii="Arial" w:hAnsi="Arial"/>
      <w:color w:val="FF0000"/>
      <w:sz w:val="32"/>
    </w:rPr>
  </w:style>
  <w:style w:type="paragraph" w:styleId="TextosemFormatao">
    <w:name w:val="Plain Text"/>
    <w:basedOn w:val="Normal"/>
    <w:link w:val="TextosemFormataoChar"/>
    <w:rsid w:val="00187028"/>
    <w:pPr>
      <w:widowControl/>
      <w:suppressAutoHyphens w:val="0"/>
    </w:pPr>
    <w:rPr>
      <w:rFonts w:ascii="Courier New" w:hAnsi="Courier New"/>
      <w:sz w:val="20"/>
      <w:lang w:val="x-none" w:eastAsia="x-none"/>
    </w:rPr>
  </w:style>
  <w:style w:type="character" w:customStyle="1" w:styleId="TextosemFormataoChar">
    <w:name w:val="Texto sem Formatação Char"/>
    <w:link w:val="TextosemFormatao"/>
    <w:rsid w:val="00187028"/>
    <w:rPr>
      <w:rFonts w:ascii="Courier New" w:hAnsi="Courier New"/>
    </w:rPr>
  </w:style>
  <w:style w:type="character" w:customStyle="1" w:styleId="Corpodetexto2Char">
    <w:name w:val="Corpo de texto 2 Char"/>
    <w:link w:val="Corpodetexto2"/>
    <w:semiHidden/>
    <w:rsid w:val="001919DB"/>
    <w:rPr>
      <w:rFonts w:ascii="Arial" w:hAnsi="Arial"/>
      <w:color w:val="FF0000"/>
      <w:sz w:val="22"/>
    </w:rPr>
  </w:style>
  <w:style w:type="paragraph" w:customStyle="1" w:styleId="Bullet1">
    <w:name w:val="Bullet1"/>
    <w:basedOn w:val="Normal"/>
    <w:rsid w:val="001919DB"/>
    <w:pPr>
      <w:widowControl/>
      <w:numPr>
        <w:numId w:val="3"/>
      </w:numPr>
      <w:suppressAutoHyphens w:val="0"/>
      <w:spacing w:after="60" w:line="280" w:lineRule="exact"/>
      <w:jc w:val="both"/>
    </w:pPr>
    <w:rPr>
      <w:rFonts w:ascii="Verdana" w:hAnsi="Verdana" w:cs="Verdana"/>
      <w:color w:val="000000"/>
      <w:sz w:val="18"/>
      <w:szCs w:val="18"/>
      <w:lang w:val="en-US" w:eastAsia="en-US"/>
    </w:rPr>
  </w:style>
  <w:style w:type="paragraph" w:customStyle="1" w:styleId="DDBodyText">
    <w:name w:val="DD Body Text"/>
    <w:link w:val="DDBodyTextChar"/>
    <w:rsid w:val="00C64F6F"/>
    <w:pPr>
      <w:spacing w:before="120" w:line="360" w:lineRule="auto"/>
      <w:ind w:left="851"/>
      <w:jc w:val="both"/>
    </w:pPr>
    <w:rPr>
      <w:rFonts w:ascii="Arial" w:hAnsi="Arial" w:cs="Arial"/>
      <w:spacing w:val="10"/>
      <w:lang w:val="en-GB" w:eastAsia="en-US"/>
    </w:rPr>
  </w:style>
  <w:style w:type="character" w:customStyle="1" w:styleId="DDBodyTextChar">
    <w:name w:val="DD Body Text Char"/>
    <w:link w:val="DDBodyText"/>
    <w:rsid w:val="00C64F6F"/>
    <w:rPr>
      <w:rFonts w:ascii="Arial" w:hAnsi="Arial" w:cs="Arial"/>
      <w:spacing w:val="10"/>
      <w:lang w:val="en-GB" w:eastAsia="en-US" w:bidi="ar-SA"/>
    </w:rPr>
  </w:style>
  <w:style w:type="paragraph" w:styleId="Commarcadores2">
    <w:name w:val="List Bullet 2"/>
    <w:basedOn w:val="Normal"/>
    <w:autoRedefine/>
    <w:semiHidden/>
    <w:rsid w:val="00227DF8"/>
    <w:pPr>
      <w:widowControl/>
      <w:numPr>
        <w:numId w:val="4"/>
      </w:numPr>
      <w:tabs>
        <w:tab w:val="clear" w:pos="1492"/>
        <w:tab w:val="num" w:pos="227"/>
        <w:tab w:val="num" w:pos="643"/>
      </w:tabs>
      <w:suppressAutoHyphens w:val="0"/>
      <w:ind w:left="643" w:firstLine="0"/>
    </w:pPr>
  </w:style>
  <w:style w:type="paragraph" w:customStyle="1" w:styleId="Textosimples">
    <w:name w:val="Texto simples"/>
    <w:basedOn w:val="Normal"/>
    <w:rsid w:val="00227DF8"/>
    <w:pPr>
      <w:widowControl/>
      <w:suppressAutoHyphens w:val="0"/>
    </w:pPr>
    <w:rPr>
      <w:rFonts w:ascii="Courier New" w:eastAsia="Arial Unicode MS" w:hAnsi="Courier New" w:cs="AvantGarde"/>
    </w:rPr>
  </w:style>
  <w:style w:type="paragraph" w:customStyle="1" w:styleId="Ttulo10">
    <w:name w:val="T’tulo 1"/>
    <w:basedOn w:val="Normal"/>
    <w:next w:val="Normal"/>
    <w:rsid w:val="00773E4A"/>
    <w:pPr>
      <w:keepNext/>
      <w:widowControl/>
      <w:suppressAutoHyphens w:val="0"/>
      <w:spacing w:after="120"/>
      <w:ind w:left="425" w:right="6"/>
      <w:jc w:val="both"/>
    </w:pPr>
    <w:rPr>
      <w:b/>
      <w:sz w:val="24"/>
    </w:rPr>
  </w:style>
  <w:style w:type="paragraph" w:styleId="Textoembloco">
    <w:name w:val="Block Text"/>
    <w:basedOn w:val="Normal"/>
    <w:semiHidden/>
    <w:rsid w:val="00773E4A"/>
    <w:pPr>
      <w:widowControl/>
      <w:suppressAutoHyphens w:val="0"/>
      <w:ind w:left="361" w:right="-142"/>
      <w:jc w:val="both"/>
    </w:pPr>
    <w:rPr>
      <w:sz w:val="24"/>
    </w:rPr>
  </w:style>
  <w:style w:type="paragraph" w:customStyle="1" w:styleId="Corpodetexto210">
    <w:name w:val="Corpo de texto 21"/>
    <w:basedOn w:val="Normal"/>
    <w:rsid w:val="00ED170F"/>
    <w:pPr>
      <w:widowControl/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jc w:val="both"/>
    </w:pPr>
    <w:rPr>
      <w:b/>
    </w:rPr>
  </w:style>
  <w:style w:type="paragraph" w:customStyle="1" w:styleId="item">
    <w:name w:val="item"/>
    <w:basedOn w:val="Normal"/>
    <w:link w:val="itemChar1"/>
    <w:autoRedefine/>
    <w:rsid w:val="00372C99"/>
    <w:pPr>
      <w:keepLines/>
      <w:widowControl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uppressAutoHyphens w:val="0"/>
      <w:autoSpaceDE w:val="0"/>
      <w:autoSpaceDN w:val="0"/>
      <w:adjustRightInd w:val="0"/>
      <w:jc w:val="both"/>
    </w:pPr>
    <w:rPr>
      <w:szCs w:val="22"/>
      <w:lang w:val="x-none" w:eastAsia="x-none"/>
    </w:rPr>
  </w:style>
  <w:style w:type="character" w:customStyle="1" w:styleId="itemChar1">
    <w:name w:val="item Char1"/>
    <w:link w:val="item"/>
    <w:rsid w:val="00372C99"/>
    <w:rPr>
      <w:rFonts w:ascii="Arial" w:hAnsi="Arial" w:cs="Arial"/>
      <w:sz w:val="22"/>
      <w:szCs w:val="22"/>
    </w:rPr>
  </w:style>
  <w:style w:type="table" w:styleId="Tabelacomgrade">
    <w:name w:val="Table Grid"/>
    <w:basedOn w:val="Tabelanormal"/>
    <w:uiPriority w:val="59"/>
    <w:rsid w:val="00A404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decont2">
    <w:name w:val="Lista de cont. 2"/>
    <w:basedOn w:val="Normal"/>
    <w:rsid w:val="00B06094"/>
    <w:pPr>
      <w:widowControl/>
      <w:spacing w:after="120"/>
      <w:ind w:left="566"/>
    </w:pPr>
    <w:rPr>
      <w:lang w:eastAsia="ar-SA"/>
    </w:rPr>
  </w:style>
  <w:style w:type="character" w:customStyle="1" w:styleId="Corpodetexto3Char">
    <w:name w:val="Corpo de texto 3 Char"/>
    <w:link w:val="Corpodetexto3"/>
    <w:semiHidden/>
    <w:rsid w:val="00907BCD"/>
    <w:rPr>
      <w:rFonts w:ascii="Arial" w:hAnsi="Arial"/>
      <w:color w:val="FF0000"/>
      <w:sz w:val="22"/>
    </w:rPr>
  </w:style>
  <w:style w:type="paragraph" w:customStyle="1" w:styleId="WW-Textosimples">
    <w:name w:val="WW-Texto simples"/>
    <w:basedOn w:val="Normal"/>
    <w:rsid w:val="006A704E"/>
    <w:pPr>
      <w:widowControl/>
    </w:pPr>
    <w:rPr>
      <w:rFonts w:ascii="Times New Roman" w:hAnsi="Times New Roman"/>
      <w:sz w:val="20"/>
    </w:rPr>
  </w:style>
  <w:style w:type="paragraph" w:customStyle="1" w:styleId="WW-Textosimples1">
    <w:name w:val="WW-Texto simples1"/>
    <w:basedOn w:val="Normal"/>
    <w:rsid w:val="00C73FFE"/>
    <w:pPr>
      <w:widowControl/>
      <w:jc w:val="both"/>
    </w:pPr>
    <w:rPr>
      <w:rFonts w:ascii="Times New Roman" w:hAnsi="Times New Roman"/>
    </w:rPr>
  </w:style>
  <w:style w:type="character" w:customStyle="1" w:styleId="CabealhoChar">
    <w:name w:val="Cabeçalho Char"/>
    <w:aliases w:val="En-tête 1.1 Char"/>
    <w:link w:val="Cabealho"/>
    <w:uiPriority w:val="99"/>
    <w:rsid w:val="00F00780"/>
    <w:rPr>
      <w:rFonts w:ascii="Arial" w:hAnsi="Arial"/>
      <w:sz w:val="22"/>
    </w:rPr>
  </w:style>
  <w:style w:type="paragraph" w:customStyle="1" w:styleId="EstiloLatimArialComplexoArialLatim12ptComplexo11">
    <w:name w:val="Estilo (Latim) Arial (Complexo) Arial (Latim) 12 pt (Complexo) 11..."/>
    <w:basedOn w:val="Normal"/>
    <w:rsid w:val="001B03AE"/>
    <w:pPr>
      <w:tabs>
        <w:tab w:val="left" w:pos="709"/>
      </w:tabs>
      <w:suppressAutoHyphens w:val="0"/>
      <w:ind w:firstLine="709"/>
      <w:jc w:val="both"/>
    </w:pPr>
    <w:rPr>
      <w:rFonts w:cs="Arial"/>
      <w:sz w:val="24"/>
      <w:szCs w:val="22"/>
    </w:rPr>
  </w:style>
  <w:style w:type="paragraph" w:styleId="SemEspaamento">
    <w:name w:val="No Spacing"/>
    <w:link w:val="SemEspaamentoChar"/>
    <w:uiPriority w:val="1"/>
    <w:qFormat/>
    <w:rsid w:val="00346E33"/>
    <w:rPr>
      <w:rFonts w:ascii="Calibri" w:hAnsi="Calibri"/>
      <w:sz w:val="22"/>
      <w:szCs w:val="22"/>
      <w:lang w:eastAsia="en-US"/>
    </w:rPr>
  </w:style>
  <w:style w:type="character" w:customStyle="1" w:styleId="SemEspaamentoChar">
    <w:name w:val="Sem Espaçamento Char"/>
    <w:link w:val="SemEspaamento"/>
    <w:uiPriority w:val="1"/>
    <w:rsid w:val="00346E33"/>
    <w:rPr>
      <w:rFonts w:ascii="Calibri" w:hAnsi="Calibri"/>
      <w:sz w:val="22"/>
      <w:szCs w:val="22"/>
      <w:lang w:val="pt-BR" w:eastAsia="en-US" w:bidi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46E3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346E33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Ttulo3"/>
    <w:rsid w:val="007313D2"/>
    <w:pPr>
      <w:widowControl/>
      <w:tabs>
        <w:tab w:val="clear" w:pos="450"/>
        <w:tab w:val="clear" w:pos="1170"/>
        <w:tab w:val="clear" w:pos="1890"/>
        <w:tab w:val="clear" w:pos="2610"/>
        <w:tab w:val="clear" w:pos="3330"/>
        <w:tab w:val="clear" w:pos="4050"/>
      </w:tabs>
      <w:suppressAutoHyphens w:val="0"/>
      <w:spacing w:before="240" w:after="60"/>
      <w:ind w:left="431"/>
    </w:pPr>
    <w:rPr>
      <w:rFonts w:cs="Arial"/>
      <w:b w:val="0"/>
      <w:caps w:val="0"/>
      <w:sz w:val="22"/>
      <w:szCs w:val="26"/>
    </w:rPr>
  </w:style>
  <w:style w:type="paragraph" w:customStyle="1" w:styleId="Estilo2">
    <w:name w:val="Estilo2"/>
    <w:basedOn w:val="Ttulo4"/>
    <w:rsid w:val="007313D2"/>
    <w:pPr>
      <w:widowControl/>
      <w:numPr>
        <w:ilvl w:val="0"/>
        <w:numId w:val="0"/>
      </w:numPr>
      <w:tabs>
        <w:tab w:val="clear" w:pos="4820"/>
      </w:tabs>
      <w:suppressAutoHyphens w:val="0"/>
      <w:spacing w:before="240" w:after="60"/>
      <w:ind w:left="576"/>
    </w:pPr>
    <w:rPr>
      <w:b w:val="0"/>
      <w:caps w:val="0"/>
      <w:szCs w:val="28"/>
    </w:rPr>
  </w:style>
  <w:style w:type="paragraph" w:customStyle="1" w:styleId="Estilo3">
    <w:name w:val="Estilo3"/>
    <w:basedOn w:val="Ttulo5"/>
    <w:rsid w:val="007313D2"/>
    <w:pPr>
      <w:keepNext w:val="0"/>
      <w:widowControl/>
      <w:numPr>
        <w:ilvl w:val="0"/>
        <w:numId w:val="0"/>
      </w:numPr>
      <w:suppressAutoHyphens w:val="0"/>
      <w:spacing w:after="60"/>
      <w:ind w:left="708"/>
    </w:pPr>
    <w:rPr>
      <w:rFonts w:cs="Arial"/>
      <w:caps w:val="0"/>
      <w:szCs w:val="26"/>
    </w:rPr>
  </w:style>
  <w:style w:type="paragraph" w:customStyle="1" w:styleId="Estilo4">
    <w:name w:val="Estilo4"/>
    <w:basedOn w:val="Ttulo5"/>
    <w:rsid w:val="007313D2"/>
    <w:pPr>
      <w:keepNext w:val="0"/>
      <w:widowControl/>
      <w:numPr>
        <w:ilvl w:val="0"/>
        <w:numId w:val="0"/>
      </w:numPr>
      <w:suppressAutoHyphens w:val="0"/>
      <w:spacing w:after="120"/>
      <w:ind w:left="862"/>
    </w:pPr>
    <w:rPr>
      <w:rFonts w:cs="Arial"/>
      <w:caps w:val="0"/>
      <w:szCs w:val="26"/>
    </w:rPr>
  </w:style>
  <w:style w:type="paragraph" w:customStyle="1" w:styleId="Estilo5">
    <w:name w:val="Estilo5"/>
    <w:basedOn w:val="Ttulo5"/>
    <w:rsid w:val="007313D2"/>
    <w:pPr>
      <w:keepNext w:val="0"/>
      <w:widowControl/>
      <w:numPr>
        <w:ilvl w:val="0"/>
        <w:numId w:val="0"/>
      </w:numPr>
      <w:tabs>
        <w:tab w:val="num" w:pos="1008"/>
      </w:tabs>
      <w:suppressAutoHyphens w:val="0"/>
      <w:spacing w:after="60"/>
      <w:ind w:left="1009"/>
    </w:pPr>
    <w:rPr>
      <w:rFonts w:cs="Arial"/>
      <w:bCs/>
      <w:caps w:val="0"/>
      <w:szCs w:val="26"/>
    </w:rPr>
  </w:style>
  <w:style w:type="paragraph" w:customStyle="1" w:styleId="Ttulo16">
    <w:name w:val="Título16"/>
    <w:basedOn w:val="Normal"/>
    <w:rsid w:val="007313D2"/>
    <w:pPr>
      <w:widowControl/>
      <w:suppressAutoHyphens w:val="0"/>
      <w:spacing w:before="240" w:after="240"/>
      <w:jc w:val="both"/>
    </w:pPr>
    <w:rPr>
      <w:b/>
      <w:caps/>
      <w:sz w:val="32"/>
      <w:szCs w:val="24"/>
    </w:rPr>
  </w:style>
  <w:style w:type="paragraph" w:customStyle="1" w:styleId="Ttulo18">
    <w:name w:val="Título 18"/>
    <w:basedOn w:val="Normal"/>
    <w:rsid w:val="007313D2"/>
    <w:pPr>
      <w:widowControl/>
      <w:suppressAutoHyphens w:val="0"/>
      <w:spacing w:before="240" w:after="240"/>
      <w:jc w:val="both"/>
    </w:pPr>
    <w:rPr>
      <w:b/>
      <w:caps/>
      <w:sz w:val="36"/>
      <w:szCs w:val="24"/>
    </w:rPr>
  </w:style>
  <w:style w:type="paragraph" w:customStyle="1" w:styleId="bolan">
    <w:name w:val="bola n"/>
    <w:basedOn w:val="Normal"/>
    <w:rsid w:val="007313D2"/>
    <w:pPr>
      <w:widowControl/>
      <w:tabs>
        <w:tab w:val="num" w:pos="720"/>
      </w:tabs>
      <w:suppressAutoHyphens w:val="0"/>
      <w:spacing w:before="120" w:after="120"/>
      <w:ind w:left="720" w:hanging="360"/>
      <w:jc w:val="both"/>
    </w:pPr>
    <w:rPr>
      <w:szCs w:val="24"/>
    </w:rPr>
  </w:style>
  <w:style w:type="paragraph" w:customStyle="1" w:styleId="bolan1">
    <w:name w:val="bola n1"/>
    <w:basedOn w:val="Estilo1"/>
    <w:rsid w:val="007313D2"/>
    <w:pPr>
      <w:tabs>
        <w:tab w:val="num" w:pos="1151"/>
      </w:tabs>
      <w:ind w:left="1151" w:hanging="360"/>
    </w:pPr>
  </w:style>
  <w:style w:type="paragraph" w:customStyle="1" w:styleId="bolan2">
    <w:name w:val="bola n2"/>
    <w:basedOn w:val="Estilo2"/>
    <w:rsid w:val="007313D2"/>
    <w:pPr>
      <w:tabs>
        <w:tab w:val="num" w:pos="1296"/>
      </w:tabs>
      <w:ind w:left="1296" w:hanging="360"/>
    </w:pPr>
  </w:style>
  <w:style w:type="paragraph" w:customStyle="1" w:styleId="bolan3">
    <w:name w:val="bola n3"/>
    <w:basedOn w:val="Estilo3"/>
    <w:rsid w:val="007313D2"/>
    <w:pPr>
      <w:tabs>
        <w:tab w:val="num" w:pos="1428"/>
      </w:tabs>
      <w:ind w:left="1428" w:hanging="360"/>
    </w:pPr>
  </w:style>
  <w:style w:type="paragraph" w:customStyle="1" w:styleId="bolan4">
    <w:name w:val="bola n4"/>
    <w:basedOn w:val="Estilo4"/>
    <w:rsid w:val="007313D2"/>
    <w:pPr>
      <w:tabs>
        <w:tab w:val="num" w:pos="1582"/>
      </w:tabs>
      <w:ind w:left="1582" w:hanging="360"/>
    </w:pPr>
  </w:style>
  <w:style w:type="paragraph" w:customStyle="1" w:styleId="bolan5">
    <w:name w:val="bola n5"/>
    <w:basedOn w:val="Estilo5"/>
    <w:rsid w:val="007313D2"/>
    <w:pPr>
      <w:tabs>
        <w:tab w:val="clear" w:pos="1008"/>
        <w:tab w:val="num" w:pos="1729"/>
      </w:tabs>
      <w:ind w:left="1729" w:hanging="360"/>
    </w:pPr>
  </w:style>
  <w:style w:type="paragraph" w:customStyle="1" w:styleId="cabecalho3">
    <w:name w:val="cabecalho 3"/>
    <w:basedOn w:val="acabamento3"/>
    <w:autoRedefine/>
    <w:rsid w:val="007313D2"/>
    <w:pPr>
      <w:keepNext w:val="0"/>
      <w:tabs>
        <w:tab w:val="clear" w:pos="567"/>
      </w:tabs>
      <w:ind w:left="0"/>
      <w:outlineLvl w:val="9"/>
    </w:pPr>
    <w:rPr>
      <w:rFonts w:ascii="Arial" w:hAnsi="Arial" w:cs="Arial"/>
      <w:b/>
      <w:sz w:val="20"/>
      <w:szCs w:val="24"/>
      <w:lang w:eastAsia="pt-BR"/>
    </w:rPr>
  </w:style>
  <w:style w:type="paragraph" w:customStyle="1" w:styleId="acabamento3">
    <w:name w:val="acabamento 3"/>
    <w:basedOn w:val="Normal"/>
    <w:rsid w:val="007313D2"/>
    <w:pPr>
      <w:keepNext/>
      <w:widowControl/>
      <w:tabs>
        <w:tab w:val="left" w:pos="567"/>
      </w:tabs>
      <w:suppressAutoHyphens w:val="0"/>
      <w:spacing w:before="120" w:after="120"/>
      <w:ind w:left="1134"/>
      <w:jc w:val="both"/>
      <w:outlineLvl w:val="8"/>
    </w:pPr>
    <w:rPr>
      <w:rFonts w:ascii="Times New Roman" w:hAnsi="Times New Roman"/>
      <w:sz w:val="24"/>
      <w:lang w:eastAsia="en-US"/>
    </w:rPr>
  </w:style>
  <w:style w:type="character" w:customStyle="1" w:styleId="hps">
    <w:name w:val="hps"/>
    <w:rsid w:val="007313D2"/>
  </w:style>
  <w:style w:type="paragraph" w:customStyle="1" w:styleId="CM1">
    <w:name w:val="CM1"/>
    <w:basedOn w:val="Default"/>
    <w:next w:val="Default"/>
    <w:uiPriority w:val="99"/>
    <w:rsid w:val="00705D26"/>
    <w:pPr>
      <w:widowControl w:val="0"/>
      <w:suppressAutoHyphens w:val="0"/>
      <w:autoSpaceDE w:val="0"/>
      <w:autoSpaceDN w:val="0"/>
      <w:adjustRightInd w:val="0"/>
    </w:pPr>
    <w:rPr>
      <w:rFonts w:cs="Arial"/>
      <w:color w:val="auto"/>
      <w:szCs w:val="24"/>
    </w:rPr>
  </w:style>
  <w:style w:type="paragraph" w:customStyle="1" w:styleId="LMstyle">
    <w:name w:val="LMstyle"/>
    <w:basedOn w:val="Normal"/>
    <w:rsid w:val="0031633D"/>
    <w:pPr>
      <w:widowControl/>
      <w:suppressAutoHyphens w:val="0"/>
      <w:ind w:left="1134" w:right="1134"/>
      <w:jc w:val="center"/>
    </w:pPr>
    <w:rPr>
      <w:color w:val="000000"/>
      <w:sz w:val="24"/>
    </w:rPr>
  </w:style>
  <w:style w:type="paragraph" w:customStyle="1" w:styleId="TxBrp29">
    <w:name w:val="TxBr_p29"/>
    <w:basedOn w:val="Normal"/>
    <w:uiPriority w:val="99"/>
    <w:rsid w:val="00A51F48"/>
    <w:pPr>
      <w:widowControl/>
      <w:tabs>
        <w:tab w:val="left" w:pos="1235"/>
      </w:tabs>
      <w:suppressAutoHyphens w:val="0"/>
      <w:overflowPunct w:val="0"/>
      <w:autoSpaceDE w:val="0"/>
      <w:autoSpaceDN w:val="0"/>
      <w:adjustRightInd w:val="0"/>
      <w:spacing w:line="277" w:lineRule="exact"/>
      <w:ind w:left="527" w:firstLine="709"/>
      <w:textAlignment w:val="baseline"/>
    </w:pPr>
    <w:rPr>
      <w:rFonts w:ascii="Times New Roman" w:hAnsi="Times New Roman"/>
      <w:color w:val="000000"/>
      <w:sz w:val="24"/>
      <w:lang w:val="en-US"/>
    </w:rPr>
  </w:style>
  <w:style w:type="character" w:customStyle="1" w:styleId="txttimestrabalho">
    <w:name w:val="txttimestrabalho"/>
    <w:basedOn w:val="Fontepargpadro"/>
    <w:rsid w:val="00DC7E8C"/>
  </w:style>
  <w:style w:type="paragraph" w:styleId="CabealhodoSumrio">
    <w:name w:val="TOC Heading"/>
    <w:basedOn w:val="Ttulo1"/>
    <w:next w:val="Normal"/>
    <w:uiPriority w:val="39"/>
    <w:unhideWhenUsed/>
    <w:qFormat/>
    <w:rsid w:val="00CA4F42"/>
    <w:pPr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0"/>
      </w:tabs>
      <w:suppressAutoHyphens w:val="0"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ndicedeilustraes">
    <w:name w:val="table of figures"/>
    <w:basedOn w:val="Normal"/>
    <w:next w:val="Normal"/>
    <w:uiPriority w:val="99"/>
    <w:unhideWhenUsed/>
    <w:rsid w:val="004D3B88"/>
    <w:rPr>
      <w:rFonts w:ascii="Calibri" w:hAnsi="Calibri" w:cs="Calibri"/>
      <w:i/>
      <w:iCs/>
      <w:sz w:val="20"/>
    </w:rPr>
  </w:style>
  <w:style w:type="character" w:customStyle="1" w:styleId="fontstyle01">
    <w:name w:val="fontstyle01"/>
    <w:rsid w:val="007811DC"/>
    <w:rPr>
      <w:rFonts w:ascii="Helvetica" w:hAnsi="Helvetic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sid w:val="007811DC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rsid w:val="007811DC"/>
    <w:rPr>
      <w:rFonts w:ascii="Wingdings" w:hAnsi="Wingding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rsid w:val="007811DC"/>
    <w:rPr>
      <w:rFonts w:ascii="ArialBlack" w:hAnsi="ArialBlack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11">
    <w:name w:val="fontstyle11"/>
    <w:rsid w:val="00E25069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IBTiTulo">
    <w:name w:val="IB TiTulo"/>
    <w:basedOn w:val="PargrafodaLista"/>
    <w:link w:val="IBTiTuloChar"/>
    <w:qFormat/>
    <w:rsid w:val="007D338C"/>
    <w:pPr>
      <w:widowControl/>
      <w:numPr>
        <w:numId w:val="8"/>
      </w:numPr>
      <w:tabs>
        <w:tab w:val="left" w:pos="7938"/>
      </w:tabs>
      <w:suppressAutoHyphens w:val="0"/>
      <w:jc w:val="both"/>
    </w:pPr>
    <w:rPr>
      <w:rFonts w:ascii="Arial Black" w:hAnsi="Arial Black"/>
      <w:b/>
      <w:szCs w:val="22"/>
    </w:rPr>
  </w:style>
  <w:style w:type="paragraph" w:customStyle="1" w:styleId="IB-Subtitulo">
    <w:name w:val="IB - Subtitulo"/>
    <w:basedOn w:val="Ttulo1"/>
    <w:link w:val="IB-SubtituloChar"/>
    <w:qFormat/>
    <w:rsid w:val="007D338C"/>
    <w:pPr>
      <w:widowControl/>
      <w:numPr>
        <w:ilvl w:val="1"/>
        <w:numId w:val="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spacing w:before="0" w:after="240"/>
      <w:jc w:val="both"/>
    </w:pPr>
    <w:rPr>
      <w:rFonts w:ascii="Calibri" w:hAnsi="Calibri" w:cs="Arial"/>
      <w:kern w:val="0"/>
      <w:sz w:val="22"/>
    </w:rPr>
  </w:style>
  <w:style w:type="paragraph" w:customStyle="1" w:styleId="IB-Subtitulo2">
    <w:name w:val="IB - Subtitulo2"/>
    <w:basedOn w:val="PargrafodaLista"/>
    <w:qFormat/>
    <w:rsid w:val="007D338C"/>
    <w:pPr>
      <w:widowControl/>
      <w:numPr>
        <w:ilvl w:val="2"/>
        <w:numId w:val="8"/>
      </w:numPr>
      <w:tabs>
        <w:tab w:val="left" w:pos="284"/>
      </w:tabs>
      <w:suppressAutoHyphens w:val="0"/>
      <w:spacing w:after="240"/>
      <w:jc w:val="both"/>
    </w:pPr>
    <w:rPr>
      <w:rFonts w:ascii="Calibri" w:hAnsi="Calibri"/>
      <w:b/>
      <w:szCs w:val="22"/>
    </w:rPr>
  </w:style>
  <w:style w:type="character" w:customStyle="1" w:styleId="IB-SubtituloChar">
    <w:name w:val="IB - Subtitulo Char"/>
    <w:link w:val="IB-Subtitulo"/>
    <w:rsid w:val="007D338C"/>
    <w:rPr>
      <w:rFonts w:ascii="Calibri" w:hAnsi="Calibri" w:cs="Arial"/>
      <w:b/>
      <w:sz w:val="22"/>
      <w:lang w:val="x-none" w:eastAsia="x-none"/>
    </w:rPr>
  </w:style>
  <w:style w:type="character" w:customStyle="1" w:styleId="PargrafodaListaChar">
    <w:name w:val="Parágrafo da Lista Char"/>
    <w:link w:val="PargrafodaLista"/>
    <w:uiPriority w:val="34"/>
    <w:rsid w:val="007D338C"/>
    <w:rPr>
      <w:rFonts w:ascii="Arial" w:hAnsi="Arial"/>
      <w:sz w:val="22"/>
    </w:rPr>
  </w:style>
  <w:style w:type="paragraph" w:styleId="Commarcadores">
    <w:name w:val="List Bullet"/>
    <w:basedOn w:val="Normal"/>
    <w:uiPriority w:val="6"/>
    <w:unhideWhenUsed/>
    <w:rsid w:val="00C83DC4"/>
    <w:pPr>
      <w:widowControl/>
      <w:numPr>
        <w:numId w:val="9"/>
      </w:numPr>
      <w:suppressAutoHyphens w:val="0"/>
      <w:spacing w:line="264" w:lineRule="auto"/>
      <w:contextualSpacing/>
    </w:pPr>
    <w:rPr>
      <w:rFonts w:ascii="Calibri" w:eastAsia="Calibri" w:hAnsi="Calibri"/>
      <w:sz w:val="21"/>
      <w:szCs w:val="22"/>
    </w:rPr>
  </w:style>
  <w:style w:type="character" w:customStyle="1" w:styleId="tgc">
    <w:name w:val="_tgc"/>
    <w:basedOn w:val="Fontepargpadro"/>
    <w:rsid w:val="00744CC8"/>
  </w:style>
  <w:style w:type="paragraph" w:styleId="Subttulo">
    <w:name w:val="Subtitle"/>
    <w:basedOn w:val="Normal"/>
    <w:next w:val="Normal"/>
    <w:link w:val="SubttuloChar"/>
    <w:qFormat/>
    <w:rsid w:val="006B4D89"/>
    <w:pPr>
      <w:widowControl/>
      <w:suppressAutoHyphens w:val="0"/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link w:val="Subttulo"/>
    <w:rsid w:val="006B4D89"/>
    <w:rPr>
      <w:rFonts w:ascii="Cambria" w:hAnsi="Cambria"/>
      <w:sz w:val="24"/>
      <w:szCs w:val="24"/>
    </w:rPr>
  </w:style>
  <w:style w:type="table" w:customStyle="1" w:styleId="ListaClara-nfase11">
    <w:name w:val="Lista Clara - Ênfase 11"/>
    <w:basedOn w:val="Tabelanormal"/>
    <w:uiPriority w:val="61"/>
    <w:rsid w:val="009127D9"/>
    <w:rPr>
      <w:color w:val="0070C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GradeClara-nfase11">
    <w:name w:val="Grade Clara - Ênfase 11"/>
    <w:basedOn w:val="Tabelanormal"/>
    <w:uiPriority w:val="62"/>
    <w:rsid w:val="0011471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staClara-nfase1">
    <w:name w:val="Light List Accent 1"/>
    <w:basedOn w:val="Tabelanormal"/>
    <w:uiPriority w:val="61"/>
    <w:rsid w:val="00495E0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IBTiTuloChar">
    <w:name w:val="IB TiTulo Char"/>
    <w:link w:val="IBTiTulo"/>
    <w:rsid w:val="00194DCB"/>
    <w:rPr>
      <w:rFonts w:ascii="Arial Black" w:hAnsi="Arial Black"/>
      <w:b/>
      <w:sz w:val="22"/>
      <w:szCs w:val="22"/>
    </w:rPr>
  </w:style>
  <w:style w:type="character" w:customStyle="1" w:styleId="postbody">
    <w:name w:val="postbody"/>
    <w:rsid w:val="00C67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6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98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6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487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5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1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86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ltradispersoravacuo.com.br" TargetMode="External"/><Relationship Id="rId2" Type="http://schemas.openxmlformats.org/officeDocument/2006/relationships/hyperlink" Target="http://www.moinhoypiranga.com" TargetMode="External"/><Relationship Id="rId1" Type="http://schemas.openxmlformats.org/officeDocument/2006/relationships/hyperlink" Target="http://www.gmp.ind.br" TargetMode="External"/><Relationship Id="rId5" Type="http://schemas.openxmlformats.org/officeDocument/2006/relationships/hyperlink" Target="http://www.transmicell.com.br" TargetMode="External"/><Relationship Id="rId4" Type="http://schemas.openxmlformats.org/officeDocument/2006/relationships/hyperlink" Target="http://www.colorcell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04091-7076-4D87-B2EA-26367E36E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DE ARQUITETURA</vt:lpstr>
    </vt:vector>
  </TitlesOfParts>
  <Company>MHA Engenharia Ltda</Company>
  <LinksUpToDate>false</LinksUpToDate>
  <CharactersWithSpaces>0</CharactersWithSpaces>
  <SharedDoc>false</SharedDoc>
  <HLinks>
    <vt:vector size="36" baseType="variant">
      <vt:variant>
        <vt:i4>3670108</vt:i4>
      </vt:variant>
      <vt:variant>
        <vt:i4>9</vt:i4>
      </vt:variant>
      <vt:variant>
        <vt:i4>0</vt:i4>
      </vt:variant>
      <vt:variant>
        <vt:i4>5</vt:i4>
      </vt:variant>
      <vt:variant>
        <vt:lpwstr>mailto:junior@gmp.ind.br</vt:lpwstr>
      </vt:variant>
      <vt:variant>
        <vt:lpwstr/>
      </vt:variant>
      <vt:variant>
        <vt:i4>3670108</vt:i4>
      </vt:variant>
      <vt:variant>
        <vt:i4>6</vt:i4>
      </vt:variant>
      <vt:variant>
        <vt:i4>0</vt:i4>
      </vt:variant>
      <vt:variant>
        <vt:i4>5</vt:i4>
      </vt:variant>
      <vt:variant>
        <vt:lpwstr>mailto:junior@gmp.ind.br</vt:lpwstr>
      </vt:variant>
      <vt:variant>
        <vt:lpwstr/>
      </vt:variant>
      <vt:variant>
        <vt:i4>6422549</vt:i4>
      </vt:variant>
      <vt:variant>
        <vt:i4>3</vt:i4>
      </vt:variant>
      <vt:variant>
        <vt:i4>0</vt:i4>
      </vt:variant>
      <vt:variant>
        <vt:i4>5</vt:i4>
      </vt:variant>
      <vt:variant>
        <vt:lpwstr>mailto:bruno@gmp.ind.br</vt:lpwstr>
      </vt:variant>
      <vt:variant>
        <vt:lpwstr/>
      </vt:variant>
      <vt:variant>
        <vt:i4>3932232</vt:i4>
      </vt:variant>
      <vt:variant>
        <vt:i4>0</vt:i4>
      </vt:variant>
      <vt:variant>
        <vt:i4>0</vt:i4>
      </vt:variant>
      <vt:variant>
        <vt:i4>5</vt:i4>
      </vt:variant>
      <vt:variant>
        <vt:lpwstr>mailto:alexjunior@gmp.ind.br</vt:lpwstr>
      </vt:variant>
      <vt:variant>
        <vt:lpwstr/>
      </vt:variant>
      <vt:variant>
        <vt:i4>5898341</vt:i4>
      </vt:variant>
      <vt:variant>
        <vt:i4>2</vt:i4>
      </vt:variant>
      <vt:variant>
        <vt:i4>0</vt:i4>
      </vt:variant>
      <vt:variant>
        <vt:i4>5</vt:i4>
      </vt:variant>
      <vt:variant>
        <vt:lpwstr>mailto:contato@moinhoypiranga.com</vt:lpwstr>
      </vt:variant>
      <vt:variant>
        <vt:lpwstr/>
      </vt:variant>
      <vt:variant>
        <vt:i4>917604</vt:i4>
      </vt:variant>
      <vt:variant>
        <vt:i4>0</vt:i4>
      </vt:variant>
      <vt:variant>
        <vt:i4>0</vt:i4>
      </vt:variant>
      <vt:variant>
        <vt:i4>5</vt:i4>
      </vt:variant>
      <vt:variant>
        <vt:lpwstr>mailto:compras@matextintas.com.br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DE ARQUITETURA</dc:title>
  <dc:subject/>
  <dc:creator>Alex Junior</dc:creator>
  <cp:keywords/>
  <cp:lastModifiedBy>Matheus Honrado - GMP</cp:lastModifiedBy>
  <cp:revision>3</cp:revision>
  <cp:lastPrinted>2024-08-02T14:52:00Z</cp:lastPrinted>
  <dcterms:created xsi:type="dcterms:W3CDTF">2026-01-12T16:25:00Z</dcterms:created>
  <dcterms:modified xsi:type="dcterms:W3CDTF">2026-01-12T16:26:00Z</dcterms:modified>
</cp:coreProperties>
</file>